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footer18.xml" ContentType="application/vnd.openxmlformats-officedocument.wordprocessingml.footer+xml"/>
  <Override PartName="/word/header15.xml" ContentType="application/vnd.openxmlformats-officedocument.wordprocessingml.header+xml"/>
  <Override PartName="/word/footer19.xml" ContentType="application/vnd.openxmlformats-officedocument.wordprocessingml.footer+xml"/>
  <Override PartName="/word/header16.xml" ContentType="application/vnd.openxmlformats-officedocument.wordprocessingml.header+xml"/>
  <Override PartName="/word/footer20.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B7185B6" w14:textId="77777777" w:rsidR="00B513FC" w:rsidRDefault="004F4D39">
      <w:pPr>
        <w:framePr w:w="6921" w:h="1134" w:hSpace="142" w:wrap="notBeside" w:vAnchor="page" w:hAnchor="page" w:x="2296" w:y="1429"/>
        <w:spacing w:afterLines="50" w:after="120" w:line="276" w:lineRule="auto"/>
        <w:rPr>
          <w:sz w:val="18"/>
        </w:rPr>
      </w:pPr>
      <w:r>
        <w:rPr>
          <w:sz w:val="18"/>
        </w:rPr>
        <w:t xml:space="preserve">FACULTY OF SCIENCE AND </w:t>
      </w:r>
      <w:proofErr w:type="gramStart"/>
      <w:r>
        <w:rPr>
          <w:sz w:val="18"/>
        </w:rPr>
        <w:t>BIO-ENGINEERING</w:t>
      </w:r>
      <w:proofErr w:type="gramEnd"/>
      <w:r>
        <w:rPr>
          <w:sz w:val="18"/>
        </w:rPr>
        <w:t xml:space="preserve"> SCIENCES</w:t>
      </w:r>
    </w:p>
    <w:p w14:paraId="6D236065" w14:textId="77777777" w:rsidR="00B513FC" w:rsidRDefault="004F4D39">
      <w:pPr>
        <w:framePr w:w="6921" w:h="1134" w:hSpace="142" w:wrap="notBeside" w:vAnchor="page" w:hAnchor="page" w:x="2296" w:y="1429"/>
        <w:spacing w:afterLines="50" w:after="120" w:line="276" w:lineRule="auto"/>
        <w:rPr>
          <w:sz w:val="18"/>
        </w:rPr>
      </w:pPr>
      <w:r>
        <w:rPr>
          <w:sz w:val="18"/>
        </w:rPr>
        <w:t>Department of Computer Science</w:t>
      </w:r>
    </w:p>
    <w:p w14:paraId="0135F543" w14:textId="77777777" w:rsidR="00B513FC" w:rsidRDefault="004F4D39">
      <w:pPr>
        <w:framePr w:w="6921" w:h="1134" w:hSpace="142" w:wrap="notBeside" w:vAnchor="page" w:hAnchor="page" w:x="2296" w:y="1429"/>
        <w:spacing w:afterLines="50" w:after="120" w:line="276" w:lineRule="auto"/>
        <w:rPr>
          <w:sz w:val="18"/>
        </w:rPr>
      </w:pPr>
      <w:r>
        <w:rPr>
          <w:sz w:val="18"/>
        </w:rPr>
        <w:t>Software Languages Lab</w:t>
      </w:r>
    </w:p>
    <w:p w14:paraId="0E0EB47B" w14:textId="77777777" w:rsidR="00B513FC" w:rsidRDefault="004F4D39">
      <w:pPr>
        <w:framePr w:w="6921" w:h="1134" w:hSpace="142" w:wrap="notBeside" w:vAnchor="page" w:hAnchor="page" w:x="2296" w:y="1429"/>
        <w:spacing w:afterLines="50" w:after="120" w:line="276" w:lineRule="auto"/>
        <w:rPr>
          <w:rFonts w:ascii="Times New Roman" w:hAnsi="Times New Roman"/>
          <w:sz w:val="32"/>
        </w:rPr>
      </w:pPr>
      <w:r>
        <w:pict w14:anchorId="29340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74" type="#_x0000_t75" style="position:absolute;margin-left:-67.15pt;margin-top:-112.7pt;width:214.3pt;height:51.45pt;z-index:-251658240">
            <v:imagedata r:id="rId9" o:title="VUB_logo"/>
          </v:shape>
        </w:pict>
      </w:r>
      <w:r>
        <w:pict w14:anchorId="4B8638AA">
          <v:line id="Line 2" o:spid="_x0000_s1075" style="position:absolute;z-index:251695104;mso-position-horizontal-relative:page;mso-position-vertical-relative:page" from="109.45pt,73.7pt" to="109.5pt,773.85pt" o:preferrelative="t" o:allowincell="f">
            <v:stroke miterlimit="2"/>
            <w10:wrap anchorx="page" anchory="page"/>
          </v:line>
        </w:pict>
      </w:r>
    </w:p>
    <w:p w14:paraId="652E7B72" w14:textId="77777777" w:rsidR="00B513FC" w:rsidRDefault="00B513FC">
      <w:pPr>
        <w:spacing w:afterLines="50" w:after="120" w:line="276" w:lineRule="auto"/>
        <w:jc w:val="both"/>
        <w:rPr>
          <w:rFonts w:ascii="Times New Roman" w:eastAsia="黑体" w:hAnsi="Times New Roman"/>
          <w:sz w:val="52"/>
        </w:rPr>
      </w:pPr>
    </w:p>
    <w:p w14:paraId="4342A290" w14:textId="77777777" w:rsidR="00B513FC" w:rsidRDefault="00B513FC">
      <w:pPr>
        <w:spacing w:afterLines="50" w:after="120" w:line="276" w:lineRule="auto"/>
        <w:jc w:val="both"/>
        <w:rPr>
          <w:rFonts w:ascii="Times New Roman" w:eastAsia="黑体" w:hAnsi="Times New Roman"/>
          <w:sz w:val="52"/>
        </w:rPr>
      </w:pPr>
    </w:p>
    <w:p w14:paraId="6E633DE2" w14:textId="77777777" w:rsidR="00B513FC" w:rsidRDefault="00B513FC">
      <w:pPr>
        <w:spacing w:afterLines="50" w:after="120" w:line="276" w:lineRule="auto"/>
        <w:ind w:left="540"/>
        <w:jc w:val="both"/>
        <w:rPr>
          <w:sz w:val="28"/>
        </w:rPr>
      </w:pPr>
    </w:p>
    <w:p w14:paraId="704A038E" w14:textId="77777777" w:rsidR="00B513FC" w:rsidRDefault="00B513FC">
      <w:pPr>
        <w:spacing w:afterLines="50" w:after="120" w:line="276" w:lineRule="auto"/>
        <w:ind w:left="540"/>
        <w:jc w:val="both"/>
        <w:rPr>
          <w:sz w:val="28"/>
        </w:rPr>
      </w:pPr>
    </w:p>
    <w:p w14:paraId="6277538C" w14:textId="77777777" w:rsidR="00B513FC" w:rsidRDefault="004F4D39">
      <w:pPr>
        <w:spacing w:afterLines="50" w:after="120" w:line="276" w:lineRule="auto"/>
        <w:ind w:left="540"/>
        <w:jc w:val="both"/>
      </w:pPr>
      <w:r>
        <w:rPr>
          <w:sz w:val="44"/>
          <w:szCs w:val="44"/>
        </w:rPr>
        <w:t>Tier splitting using Static analysis</w:t>
      </w:r>
      <w:r>
        <w:rPr>
          <w:rFonts w:ascii="Calibri" w:eastAsia="黑体" w:hAnsi="Calibri" w:cs="Calibri" w:hint="eastAsia"/>
          <w:sz w:val="52"/>
        </w:rPr>
        <w:t xml:space="preserve"> </w:t>
      </w:r>
    </w:p>
    <w:p w14:paraId="16CD1088" w14:textId="77777777" w:rsidR="00B513FC" w:rsidRDefault="004F4D39">
      <w:pPr>
        <w:spacing w:after="50" w:line="276" w:lineRule="auto"/>
        <w:jc w:val="both"/>
      </w:pPr>
      <w:r>
        <w:pict w14:anchorId="7738AEBE">
          <v:line id="Line 3" o:spid="_x0000_s1076" style="position:absolute;left:0;text-align:left;z-index:251696128;mso-position-horizontal-relative:page;mso-position-vertical-relative:page" from="109.15pt,368.55pt" to="566.95pt,368.6pt" o:preferrelative="t" o:allowincell="f">
            <v:stroke miterlimit="2"/>
            <w10:wrap anchorx="page" anchory="page"/>
          </v:line>
        </w:pict>
      </w:r>
    </w:p>
    <w:p w14:paraId="53FFEFBF" w14:textId="77777777" w:rsidR="00B513FC" w:rsidRDefault="004F4D39">
      <w:pPr>
        <w:tabs>
          <w:tab w:val="left" w:pos="1260"/>
        </w:tabs>
        <w:spacing w:after="50" w:line="240" w:lineRule="auto"/>
        <w:ind w:left="540"/>
        <w:jc w:val="both"/>
      </w:pPr>
      <w:r>
        <w:rPr>
          <w:rFonts w:hint="eastAsia"/>
        </w:rPr>
        <w:t xml:space="preserve">Thesis </w:t>
      </w:r>
      <w:r>
        <w:t xml:space="preserve">submitted in partial </w:t>
      </w:r>
      <w:proofErr w:type="spellStart"/>
      <w:r>
        <w:t>fulfilment</w:t>
      </w:r>
      <w:proofErr w:type="spellEnd"/>
      <w:r>
        <w:t xml:space="preserve"> of the requirements for the </w:t>
      </w:r>
      <w:proofErr w:type="gramStart"/>
      <w:r>
        <w:t>Master :</w:t>
      </w:r>
      <w:proofErr w:type="gramEnd"/>
    </w:p>
    <w:p w14:paraId="1C9D5106" w14:textId="77777777" w:rsidR="00B513FC" w:rsidRDefault="004F4D39">
      <w:pPr>
        <w:tabs>
          <w:tab w:val="left" w:pos="1260"/>
        </w:tabs>
        <w:spacing w:line="240" w:lineRule="auto"/>
        <w:ind w:left="540"/>
        <w:jc w:val="both"/>
      </w:pPr>
      <w:r>
        <w:t>Master of Science in Applied Sciences and Engineering: Applied Computer Science</w:t>
      </w:r>
      <w:r>
        <w:rPr>
          <w:rFonts w:hint="eastAsia"/>
        </w:rPr>
        <w:t>, by</w:t>
      </w:r>
    </w:p>
    <w:p w14:paraId="5A3A1677" w14:textId="77777777" w:rsidR="00B513FC" w:rsidRDefault="004F4D39">
      <w:pPr>
        <w:spacing w:beforeLines="100" w:before="240" w:afterLines="50" w:after="120" w:line="240" w:lineRule="auto"/>
        <w:ind w:left="540"/>
        <w:jc w:val="both"/>
        <w:rPr>
          <w:sz w:val="28"/>
        </w:rPr>
      </w:pPr>
      <w:r>
        <w:rPr>
          <w:sz w:val="28"/>
        </w:rPr>
        <w:pict w14:anchorId="549498D2">
          <v:line id="Line 4" o:spid="_x0000_s1077" style="position:absolute;left:0;text-align:left;z-index:251697152;mso-position-horizontal-relative:page;mso-position-vertical-relative:page" from="109.15pt,425.25pt" to="566.95pt,425.3pt" o:preferrelative="t" o:allowincell="f">
            <v:stroke miterlimit="2"/>
            <w10:wrap anchorx="page" anchory="page"/>
          </v:line>
        </w:pict>
      </w:r>
      <w:r>
        <w:rPr>
          <w:rFonts w:hint="eastAsia"/>
          <w:sz w:val="28"/>
        </w:rPr>
        <w:t xml:space="preserve">AI </w:t>
      </w:r>
      <w:proofErr w:type="spellStart"/>
      <w:r>
        <w:rPr>
          <w:rFonts w:hint="eastAsia"/>
          <w:sz w:val="28"/>
        </w:rPr>
        <w:t>Xinran</w:t>
      </w:r>
      <w:proofErr w:type="spellEnd"/>
    </w:p>
    <w:p w14:paraId="017CB16B" w14:textId="77777777" w:rsidR="00B513FC" w:rsidRDefault="00B513FC">
      <w:pPr>
        <w:spacing w:afterLines="50" w:after="120" w:line="276" w:lineRule="auto"/>
        <w:ind w:left="540"/>
        <w:jc w:val="both"/>
      </w:pPr>
    </w:p>
    <w:p w14:paraId="27AF15B6" w14:textId="77777777" w:rsidR="00B513FC" w:rsidRDefault="004F4D39">
      <w:pPr>
        <w:spacing w:afterLines="50" w:after="120" w:line="276" w:lineRule="auto"/>
        <w:ind w:left="540"/>
        <w:jc w:val="both"/>
      </w:pPr>
      <w:r>
        <w:t>Academic year: 2014-2015</w:t>
      </w:r>
    </w:p>
    <w:p w14:paraId="02E0B7AC" w14:textId="77777777" w:rsidR="00B513FC" w:rsidRDefault="00B513FC">
      <w:pPr>
        <w:spacing w:afterLines="50" w:after="120" w:line="276" w:lineRule="auto"/>
        <w:ind w:left="540"/>
        <w:jc w:val="both"/>
      </w:pPr>
    </w:p>
    <w:p w14:paraId="01F2E438" w14:textId="77777777" w:rsidR="00B513FC" w:rsidRDefault="004F4D39">
      <w:pPr>
        <w:spacing w:afterLines="50" w:after="120" w:line="276" w:lineRule="auto"/>
        <w:ind w:left="540"/>
        <w:jc w:val="both"/>
      </w:pPr>
      <w:r>
        <w:t xml:space="preserve">Promoter: Prof. dr. </w:t>
      </w:r>
      <w:proofErr w:type="spellStart"/>
      <w:r>
        <w:t>Coen</w:t>
      </w:r>
      <w:proofErr w:type="spellEnd"/>
      <w:r>
        <w:t xml:space="preserve"> De </w:t>
      </w:r>
      <w:proofErr w:type="spellStart"/>
      <w:r>
        <w:t>Roover</w:t>
      </w:r>
      <w:proofErr w:type="spellEnd"/>
    </w:p>
    <w:p w14:paraId="5E29DFF2" w14:textId="77777777" w:rsidR="00B513FC" w:rsidRDefault="004F4D39">
      <w:pPr>
        <w:spacing w:afterLines="50" w:after="120" w:line="276" w:lineRule="auto"/>
        <w:ind w:left="540"/>
        <w:jc w:val="both"/>
      </w:pPr>
      <w:r>
        <w:t>Guidance by: Laure Philips</w:t>
      </w:r>
    </w:p>
    <w:p w14:paraId="07812476" w14:textId="77777777" w:rsidR="00B513FC" w:rsidRDefault="004F4D39">
      <w:pPr>
        <w:spacing w:afterLines="50" w:after="120" w:line="276" w:lineRule="auto"/>
        <w:ind w:firstLine="700"/>
        <w:jc w:val="both"/>
      </w:pPr>
      <w:r>
        <w:rPr>
          <w:rFonts w:hint="eastAsia"/>
        </w:rPr>
        <w:t xml:space="preserve">                 </w:t>
      </w:r>
      <w:r>
        <w:t>Jens Nicolay</w:t>
      </w:r>
    </w:p>
    <w:p w14:paraId="0060796B" w14:textId="77777777" w:rsidR="00B513FC" w:rsidRDefault="00B513FC">
      <w:pPr>
        <w:spacing w:afterLines="50" w:after="120" w:line="276" w:lineRule="auto"/>
        <w:ind w:left="540"/>
        <w:jc w:val="both"/>
      </w:pPr>
    </w:p>
    <w:p w14:paraId="101EBA57" w14:textId="77777777" w:rsidR="00B513FC" w:rsidRDefault="00B513FC">
      <w:pPr>
        <w:spacing w:afterLines="50" w:after="120" w:line="276" w:lineRule="auto"/>
        <w:jc w:val="both"/>
        <w:rPr>
          <w:sz w:val="20"/>
        </w:rPr>
      </w:pPr>
    </w:p>
    <w:p w14:paraId="05DF657D" w14:textId="77777777" w:rsidR="00B513FC" w:rsidRDefault="00B513FC">
      <w:pPr>
        <w:spacing w:afterLines="50" w:after="120" w:line="276" w:lineRule="auto"/>
        <w:jc w:val="both"/>
      </w:pPr>
    </w:p>
    <w:p w14:paraId="664531FF" w14:textId="77777777" w:rsidR="00B513FC" w:rsidRDefault="00B513FC">
      <w:pPr>
        <w:spacing w:afterLines="50" w:after="120" w:line="276" w:lineRule="auto"/>
        <w:jc w:val="both"/>
      </w:pPr>
    </w:p>
    <w:p w14:paraId="079C01E0" w14:textId="77777777" w:rsidR="00B513FC" w:rsidRDefault="00B513FC">
      <w:pPr>
        <w:spacing w:afterLines="50" w:after="120" w:line="276" w:lineRule="auto"/>
        <w:jc w:val="both"/>
      </w:pPr>
    </w:p>
    <w:p w14:paraId="0700AC32" w14:textId="77777777" w:rsidR="00B513FC" w:rsidRDefault="00B513FC">
      <w:pPr>
        <w:spacing w:afterLines="50" w:after="120" w:line="276" w:lineRule="auto"/>
        <w:jc w:val="both"/>
      </w:pPr>
    </w:p>
    <w:p w14:paraId="3FDAA805" w14:textId="77777777" w:rsidR="00B513FC" w:rsidRDefault="004F4D39">
      <w:pPr>
        <w:spacing w:afterLines="50" w:after="120" w:line="276" w:lineRule="auto"/>
        <w:jc w:val="both"/>
      </w:pPr>
      <w:r>
        <w:rPr>
          <w:sz w:val="20"/>
        </w:rPr>
        <w:pict w14:anchorId="63B79C69">
          <v:shape id="Picture 6" o:spid="_x0000_s1078" type="#_x0000_t75" style="position:absolute;left:0;text-align:left;margin-left:436.3pt;margin-top:641.1pt;width:121.9pt;height:118.95pt;z-index:251699200;mso-position-horizontal-relative:page;mso-position-vertical-relative:page">
            <v:imagedata r:id="rId10" o:title="" blacklevel="17694f"/>
            <w10:wrap anchorx="page" anchory="page"/>
          </v:shape>
        </w:pict>
      </w:r>
    </w:p>
    <w:p w14:paraId="426CA7F3" w14:textId="77777777" w:rsidR="00B513FC" w:rsidRDefault="00B513FC">
      <w:pPr>
        <w:spacing w:afterLines="50" w:after="120" w:line="276" w:lineRule="auto"/>
        <w:jc w:val="both"/>
      </w:pPr>
    </w:p>
    <w:p w14:paraId="5D73F0D7" w14:textId="77777777" w:rsidR="00B513FC" w:rsidRDefault="00B513FC">
      <w:pPr>
        <w:spacing w:afterLines="50" w:after="120" w:line="276" w:lineRule="auto"/>
        <w:jc w:val="both"/>
      </w:pPr>
    </w:p>
    <w:p w14:paraId="43EB4099" w14:textId="77777777" w:rsidR="00B513FC" w:rsidRDefault="00B513FC">
      <w:pPr>
        <w:spacing w:afterLines="50" w:after="120" w:line="276" w:lineRule="auto"/>
        <w:jc w:val="both"/>
      </w:pPr>
    </w:p>
    <w:p w14:paraId="3319F4EA" w14:textId="77777777" w:rsidR="00B513FC" w:rsidRDefault="00B513FC">
      <w:pPr>
        <w:spacing w:afterLines="50" w:after="120" w:line="276" w:lineRule="auto"/>
        <w:jc w:val="both"/>
        <w:sectPr w:rsidR="00B513FC">
          <w:headerReference w:type="even" r:id="rId11"/>
          <w:headerReference w:type="default" r:id="rId12"/>
          <w:footerReference w:type="even" r:id="rId13"/>
          <w:footerReference w:type="default" r:id="rId14"/>
          <w:headerReference w:type="first" r:id="rId15"/>
          <w:footerReference w:type="first" r:id="rId16"/>
          <w:type w:val="continuous"/>
          <w:pgSz w:w="11900" w:h="16838"/>
          <w:pgMar w:top="2154" w:right="2341" w:bottom="2154" w:left="2341" w:header="720" w:footer="0" w:gutter="0"/>
          <w:pgNumType w:fmt="upperRoman" w:start="1"/>
          <w:cols w:space="720"/>
          <w:docGrid w:linePitch="360"/>
        </w:sectPr>
      </w:pPr>
    </w:p>
    <w:p w14:paraId="05D58BDB" w14:textId="77777777" w:rsidR="00B513FC" w:rsidRDefault="00B513FC">
      <w:pPr>
        <w:spacing w:afterLines="50" w:after="120" w:line="276" w:lineRule="auto"/>
        <w:jc w:val="both"/>
      </w:pPr>
    </w:p>
    <w:p w14:paraId="6C62F1AD" w14:textId="77777777" w:rsidR="00B513FC" w:rsidRDefault="00B513FC">
      <w:pPr>
        <w:spacing w:afterLines="50" w:after="120" w:line="276" w:lineRule="auto"/>
        <w:jc w:val="both"/>
      </w:pPr>
    </w:p>
    <w:p w14:paraId="2ADE5EA1" w14:textId="77777777" w:rsidR="00B513FC" w:rsidRDefault="004F4D39">
      <w:pPr>
        <w:spacing w:afterLines="50" w:after="120" w:line="276" w:lineRule="auto"/>
        <w:ind w:left="540"/>
        <w:jc w:val="both"/>
        <w:rPr>
          <w:rFonts w:ascii="Traditional Arabic" w:hAnsi="Traditional Arabic" w:cs="Traditional Arabic"/>
          <w:sz w:val="21"/>
          <w:szCs w:val="21"/>
        </w:rPr>
      </w:pPr>
      <w:r>
        <w:rPr>
          <w:sz w:val="20"/>
        </w:rPr>
        <w:pict w14:anchorId="15F8461C">
          <v:shape id="Picture 5" o:spid="_x0000_s1370" type="#_x0000_t75" style="position:absolute;left:0;text-align:left;margin-left:358.1pt;margin-top:-242.5pt;width:73.85pt;height:73.4pt;z-index:251698176" o:allowincell="f">
            <v:imagedata r:id="rId17" o:title=""/>
          </v:shape>
          <o:OLEObject Type="Embed" ProgID="Word.Picture.8" ShapeID="Picture 5" DrawAspect="Content" ObjectID="_1375524966" r:id="rId18"/>
        </w:pict>
      </w:r>
      <w:r>
        <w:rPr>
          <w:rFonts w:ascii="Times New Roman" w:eastAsia="Arial Unicode MS" w:hAnsi="Times New Roman"/>
          <w:color w:val="000000"/>
          <w:kern w:val="2"/>
          <w:sz w:val="21"/>
          <w:szCs w:val="21"/>
          <w:u w:color="000000"/>
          <w:lang w:eastAsia="en-US"/>
        </w:rPr>
        <w:pict w14:anchorId="70A64B1A">
          <v:shapetype id="_x0000_t202" coordsize="21600,21600" o:spt="202" path="m0,0l0,21600,21600,21600,21600,0xe">
            <v:stroke joinstyle="miter"/>
            <v:path gradientshapeok="t" o:connecttype="rect"/>
          </v:shapetype>
          <v:shape id="Text Box 2" o:spid="_x0000_s1080" type="#_x0000_t202" style="position:absolute;left:0;text-align:left;margin-left:-23pt;margin-top:113.4pt;width:405.75pt;height:117.1pt;z-index:251700224" o:preferrelative="t" filled="f" stroked="f">
            <v:textbox>
              <w:txbxContent>
                <w:p w14:paraId="5AF9E09C" w14:textId="77777777" w:rsidR="006222E1" w:rsidRDefault="006222E1"/>
              </w:txbxContent>
            </v:textbox>
          </v:shape>
        </w:pict>
      </w:r>
    </w:p>
    <w:p w14:paraId="2FE105CE" w14:textId="77777777" w:rsidR="00B513FC" w:rsidRDefault="00B513FC">
      <w:pPr>
        <w:spacing w:afterLines="50" w:after="120" w:line="276" w:lineRule="auto"/>
        <w:rPr>
          <w:rFonts w:ascii="Traditional Arabic" w:hAnsi="Traditional Arabic" w:cs="Traditional Arabic"/>
          <w:sz w:val="21"/>
          <w:szCs w:val="21"/>
        </w:rPr>
      </w:pPr>
    </w:p>
    <w:p w14:paraId="66A875F7" w14:textId="77777777" w:rsidR="00B513FC" w:rsidRDefault="00B513FC">
      <w:pPr>
        <w:spacing w:afterLines="50" w:after="120" w:line="276" w:lineRule="auto"/>
        <w:rPr>
          <w:rFonts w:ascii="Traditional Arabic" w:hAnsi="Traditional Arabic" w:cs="Traditional Arabic"/>
          <w:sz w:val="21"/>
          <w:szCs w:val="21"/>
        </w:rPr>
      </w:pPr>
    </w:p>
    <w:p w14:paraId="67C28588" w14:textId="77777777" w:rsidR="00B513FC" w:rsidRDefault="00B513FC">
      <w:pPr>
        <w:spacing w:afterLines="50" w:after="120" w:line="276" w:lineRule="auto"/>
        <w:rPr>
          <w:rFonts w:ascii="Traditional Arabic" w:hAnsi="Traditional Arabic" w:cs="Traditional Arabic"/>
          <w:sz w:val="21"/>
          <w:szCs w:val="21"/>
        </w:rPr>
      </w:pPr>
    </w:p>
    <w:p w14:paraId="2C899577" w14:textId="77777777" w:rsidR="00B513FC" w:rsidRDefault="00B513FC">
      <w:pPr>
        <w:spacing w:afterLines="50" w:after="120" w:line="276" w:lineRule="auto"/>
        <w:rPr>
          <w:rFonts w:ascii="Traditional Arabic" w:hAnsi="Traditional Arabic" w:cs="Traditional Arabic"/>
          <w:sz w:val="21"/>
          <w:szCs w:val="21"/>
        </w:rPr>
      </w:pPr>
    </w:p>
    <w:p w14:paraId="3537AEA7" w14:textId="77777777" w:rsidR="00B513FC" w:rsidRDefault="00B513FC">
      <w:pPr>
        <w:spacing w:afterLines="50" w:after="120" w:line="276" w:lineRule="auto"/>
        <w:rPr>
          <w:rFonts w:ascii="Traditional Arabic" w:hAnsi="Traditional Arabic" w:cs="Traditional Arabic"/>
          <w:sz w:val="21"/>
          <w:szCs w:val="21"/>
        </w:rPr>
      </w:pPr>
    </w:p>
    <w:p w14:paraId="34340DE4" w14:textId="77777777" w:rsidR="00B513FC" w:rsidRDefault="00B513FC">
      <w:pPr>
        <w:spacing w:afterLines="50" w:after="120" w:line="276" w:lineRule="auto"/>
        <w:rPr>
          <w:rFonts w:ascii="Traditional Arabic" w:hAnsi="Traditional Arabic" w:cs="Traditional Arabic"/>
          <w:sz w:val="21"/>
          <w:szCs w:val="21"/>
        </w:rPr>
      </w:pPr>
    </w:p>
    <w:p w14:paraId="4C05B9C5" w14:textId="77777777" w:rsidR="00B513FC" w:rsidRDefault="00B513FC">
      <w:pPr>
        <w:spacing w:afterLines="50" w:after="120" w:line="276" w:lineRule="auto"/>
        <w:rPr>
          <w:rFonts w:ascii="Traditional Arabic" w:hAnsi="Traditional Arabic" w:cs="Traditional Arabic"/>
          <w:sz w:val="21"/>
          <w:szCs w:val="21"/>
        </w:rPr>
      </w:pPr>
    </w:p>
    <w:p w14:paraId="12B4A185" w14:textId="77777777" w:rsidR="00B513FC" w:rsidRDefault="00B513FC">
      <w:pPr>
        <w:spacing w:afterLines="50" w:after="120" w:line="276" w:lineRule="auto"/>
        <w:rPr>
          <w:rFonts w:ascii="Traditional Arabic" w:hAnsi="Traditional Arabic" w:cs="Traditional Arabic"/>
          <w:sz w:val="21"/>
          <w:szCs w:val="21"/>
        </w:rPr>
      </w:pPr>
    </w:p>
    <w:p w14:paraId="36A534D2" w14:textId="77777777" w:rsidR="00B513FC" w:rsidRDefault="00B513FC">
      <w:pPr>
        <w:spacing w:afterLines="50" w:after="120" w:line="276" w:lineRule="auto"/>
        <w:rPr>
          <w:rFonts w:ascii="Traditional Arabic" w:hAnsi="Traditional Arabic" w:cs="Traditional Arabic"/>
          <w:sz w:val="21"/>
          <w:szCs w:val="21"/>
        </w:rPr>
      </w:pPr>
    </w:p>
    <w:p w14:paraId="7AE83D65" w14:textId="77777777" w:rsidR="00B513FC" w:rsidRDefault="00B513FC">
      <w:pPr>
        <w:spacing w:afterLines="50" w:after="120" w:line="276" w:lineRule="auto"/>
        <w:rPr>
          <w:rFonts w:ascii="Traditional Arabic" w:hAnsi="Traditional Arabic" w:cs="Traditional Arabic"/>
          <w:sz w:val="21"/>
          <w:szCs w:val="21"/>
        </w:rPr>
      </w:pPr>
    </w:p>
    <w:p w14:paraId="3A88351E" w14:textId="77777777" w:rsidR="00B513FC" w:rsidRDefault="00B513FC">
      <w:pPr>
        <w:spacing w:afterLines="50" w:after="120" w:line="276" w:lineRule="auto"/>
        <w:rPr>
          <w:rFonts w:ascii="Traditional Arabic" w:hAnsi="Traditional Arabic" w:cs="Traditional Arabic"/>
          <w:sz w:val="21"/>
          <w:szCs w:val="21"/>
        </w:rPr>
      </w:pPr>
    </w:p>
    <w:p w14:paraId="166A8942" w14:textId="77777777" w:rsidR="00B513FC" w:rsidRDefault="00B513FC">
      <w:pPr>
        <w:spacing w:afterLines="50" w:after="120" w:line="276" w:lineRule="auto"/>
        <w:rPr>
          <w:rFonts w:ascii="Traditional Arabic" w:hAnsi="Traditional Arabic" w:cs="Traditional Arabic"/>
          <w:sz w:val="21"/>
          <w:szCs w:val="21"/>
        </w:rPr>
      </w:pPr>
    </w:p>
    <w:p w14:paraId="102055C9" w14:textId="77777777" w:rsidR="00B513FC" w:rsidRDefault="00B513FC">
      <w:pPr>
        <w:spacing w:afterLines="50" w:after="120" w:line="276" w:lineRule="auto"/>
        <w:rPr>
          <w:rFonts w:ascii="Traditional Arabic" w:hAnsi="Traditional Arabic" w:cs="Traditional Arabic"/>
          <w:sz w:val="21"/>
          <w:szCs w:val="21"/>
        </w:rPr>
      </w:pPr>
    </w:p>
    <w:p w14:paraId="4387CB53" w14:textId="77777777" w:rsidR="00B513FC" w:rsidRDefault="00B513FC">
      <w:pPr>
        <w:spacing w:afterLines="50" w:after="120" w:line="276" w:lineRule="auto"/>
        <w:rPr>
          <w:rFonts w:ascii="Traditional Arabic" w:hAnsi="Traditional Arabic" w:cs="Traditional Arabic"/>
          <w:sz w:val="21"/>
          <w:szCs w:val="21"/>
        </w:rPr>
      </w:pPr>
    </w:p>
    <w:p w14:paraId="4B8FF7AF" w14:textId="77777777" w:rsidR="00B513FC" w:rsidRDefault="00B513FC">
      <w:pPr>
        <w:spacing w:afterLines="50" w:after="120" w:line="276" w:lineRule="auto"/>
        <w:rPr>
          <w:rFonts w:ascii="Traditional Arabic" w:hAnsi="Traditional Arabic" w:cs="Traditional Arabic"/>
          <w:sz w:val="21"/>
          <w:szCs w:val="21"/>
        </w:rPr>
      </w:pPr>
    </w:p>
    <w:p w14:paraId="6D1DC7D1" w14:textId="77777777" w:rsidR="00B513FC" w:rsidRDefault="00B513FC">
      <w:pPr>
        <w:spacing w:afterLines="50" w:after="120" w:line="276" w:lineRule="auto"/>
        <w:rPr>
          <w:rFonts w:ascii="Traditional Arabic" w:hAnsi="Traditional Arabic" w:cs="Traditional Arabic"/>
          <w:sz w:val="21"/>
          <w:szCs w:val="21"/>
        </w:rPr>
      </w:pPr>
    </w:p>
    <w:p w14:paraId="2A879590" w14:textId="77777777" w:rsidR="00B513FC" w:rsidRDefault="00B513FC">
      <w:pPr>
        <w:spacing w:afterLines="50" w:after="120" w:line="276" w:lineRule="auto"/>
        <w:rPr>
          <w:rFonts w:ascii="Traditional Arabic" w:hAnsi="Traditional Arabic" w:cs="Traditional Arabic"/>
          <w:sz w:val="21"/>
          <w:szCs w:val="21"/>
        </w:rPr>
      </w:pPr>
    </w:p>
    <w:p w14:paraId="2E8179E0" w14:textId="77777777" w:rsidR="00B513FC" w:rsidRDefault="00B513FC">
      <w:pPr>
        <w:spacing w:afterLines="50" w:after="120" w:line="276" w:lineRule="auto"/>
        <w:rPr>
          <w:rFonts w:ascii="Traditional Arabic" w:hAnsi="Traditional Arabic" w:cs="Traditional Arabic"/>
          <w:sz w:val="21"/>
          <w:szCs w:val="21"/>
        </w:rPr>
      </w:pPr>
    </w:p>
    <w:p w14:paraId="382D4192" w14:textId="77777777" w:rsidR="00B513FC" w:rsidRDefault="00B513FC">
      <w:pPr>
        <w:spacing w:afterLines="50" w:after="120" w:line="276" w:lineRule="auto"/>
        <w:rPr>
          <w:rFonts w:ascii="Traditional Arabic" w:hAnsi="Traditional Arabic" w:cs="Traditional Arabic"/>
          <w:sz w:val="21"/>
          <w:szCs w:val="21"/>
        </w:rPr>
      </w:pPr>
    </w:p>
    <w:p w14:paraId="3B39448C" w14:textId="77777777" w:rsidR="00B513FC" w:rsidRDefault="00B513FC">
      <w:pPr>
        <w:spacing w:afterLines="50" w:after="120" w:line="276" w:lineRule="auto"/>
        <w:rPr>
          <w:rFonts w:ascii="Traditional Arabic" w:hAnsi="Traditional Arabic" w:cs="Traditional Arabic"/>
          <w:sz w:val="21"/>
          <w:szCs w:val="21"/>
        </w:rPr>
      </w:pPr>
    </w:p>
    <w:p w14:paraId="1F0785C7" w14:textId="77777777" w:rsidR="00B513FC" w:rsidRDefault="00B513FC">
      <w:pPr>
        <w:spacing w:afterLines="50" w:after="120" w:line="276" w:lineRule="auto"/>
        <w:rPr>
          <w:rFonts w:ascii="Traditional Arabic" w:hAnsi="Traditional Arabic" w:cs="Traditional Arabic"/>
          <w:sz w:val="21"/>
          <w:szCs w:val="21"/>
        </w:rPr>
      </w:pPr>
    </w:p>
    <w:p w14:paraId="7EA3F1BD" w14:textId="77777777" w:rsidR="00B513FC" w:rsidRDefault="004F4D39">
      <w:pPr>
        <w:spacing w:afterLines="50" w:after="120" w:line="276" w:lineRule="auto"/>
        <w:ind w:firstLine="700"/>
        <w:rPr>
          <w:rFonts w:ascii="Traditional Arabic" w:eastAsia="CMR17" w:hAnsi="Traditional Arabic" w:cs="Traditional Arabic"/>
          <w:sz w:val="21"/>
          <w:szCs w:val="21"/>
        </w:rPr>
        <w:sectPr w:rsidR="00B513FC">
          <w:footerReference w:type="default" r:id="rId19"/>
          <w:pgSz w:w="11900" w:h="16838"/>
          <w:pgMar w:top="2154" w:right="2341" w:bottom="2154" w:left="2341" w:header="720" w:footer="0" w:gutter="0"/>
          <w:pgNumType w:fmt="upperRoman" w:start="1"/>
          <w:cols w:space="720"/>
          <w:docGrid w:linePitch="360"/>
        </w:sectPr>
      </w:pPr>
      <w:r>
        <w:rPr>
          <w:rFonts w:ascii="Traditional Arabic" w:eastAsia="CMR10" w:hAnsi="Traditional Arabic" w:cs="Traditional Arabic"/>
          <w:sz w:val="21"/>
          <w:szCs w:val="21"/>
        </w:rPr>
        <w:t>©</w:t>
      </w:r>
      <w:proofErr w:type="spellStart"/>
      <w:r>
        <w:rPr>
          <w:rFonts w:ascii="Traditional Arabic" w:eastAsia="CMR10" w:hAnsi="Traditional Arabic" w:cs="Traditional Arabic"/>
          <w:sz w:val="21"/>
          <w:szCs w:val="21"/>
        </w:rPr>
        <w:t>Vrije</w:t>
      </w:r>
      <w:proofErr w:type="spellEnd"/>
      <w:r>
        <w:rPr>
          <w:rFonts w:ascii="Traditional Arabic" w:eastAsia="CMR10" w:hAnsi="Traditional Arabic" w:cs="Traditional Arabic"/>
          <w:sz w:val="21"/>
          <w:szCs w:val="21"/>
        </w:rPr>
        <w:t xml:space="preserve"> </w:t>
      </w:r>
      <w:proofErr w:type="spellStart"/>
      <w:r>
        <w:rPr>
          <w:rFonts w:ascii="Traditional Arabic" w:eastAsia="CMR10" w:hAnsi="Traditional Arabic" w:cs="Traditional Arabic"/>
          <w:sz w:val="21"/>
          <w:szCs w:val="21"/>
        </w:rPr>
        <w:t>Universiteit</w:t>
      </w:r>
      <w:proofErr w:type="spellEnd"/>
      <w:r>
        <w:rPr>
          <w:rFonts w:ascii="Traditional Arabic" w:eastAsia="CMR10" w:hAnsi="Traditional Arabic" w:cs="Traditional Arabic"/>
          <w:sz w:val="21"/>
          <w:szCs w:val="21"/>
        </w:rPr>
        <w:t xml:space="preserve"> </w:t>
      </w:r>
      <w:proofErr w:type="spellStart"/>
      <w:r>
        <w:rPr>
          <w:rFonts w:ascii="Traditional Arabic" w:eastAsia="CMR10" w:hAnsi="Traditional Arabic" w:cs="Traditional Arabic"/>
          <w:sz w:val="21"/>
          <w:szCs w:val="21"/>
        </w:rPr>
        <w:t>Brussel</w:t>
      </w:r>
      <w:proofErr w:type="spellEnd"/>
      <w:r>
        <w:rPr>
          <w:rFonts w:ascii="Traditional Arabic" w:eastAsia="CMR10" w:hAnsi="Traditional Arabic" w:cs="Traditional Arabic"/>
          <w:sz w:val="21"/>
          <w:szCs w:val="21"/>
        </w:rPr>
        <w:t>, all rights reserved.</w:t>
      </w:r>
    </w:p>
    <w:p w14:paraId="727DE6AE" w14:textId="77777777" w:rsidR="00B513FC" w:rsidRDefault="00B513FC">
      <w:pPr>
        <w:spacing w:afterLines="50" w:after="120" w:line="276" w:lineRule="auto"/>
        <w:jc w:val="right"/>
        <w:rPr>
          <w:rFonts w:ascii="Times New Roman" w:eastAsia="Times New Roman" w:hAnsi="Times New Roman"/>
          <w:sz w:val="36"/>
          <w:szCs w:val="36"/>
        </w:rPr>
      </w:pPr>
    </w:p>
    <w:p w14:paraId="63078756" w14:textId="77777777" w:rsidR="00B513FC" w:rsidRDefault="00B513FC">
      <w:pPr>
        <w:widowControl w:val="0"/>
        <w:spacing w:before="156" w:afterLines="50" w:after="120" w:line="276" w:lineRule="auto"/>
        <w:rPr>
          <w:rFonts w:ascii="Times New Roman" w:eastAsia="Times New Roman" w:hAnsi="Times New Roman"/>
          <w:sz w:val="24"/>
          <w:szCs w:val="24"/>
        </w:rPr>
      </w:pPr>
    </w:p>
    <w:p w14:paraId="32DFDE43" w14:textId="77777777" w:rsidR="00B513FC" w:rsidRDefault="004F4D39">
      <w:pPr>
        <w:widowControl w:val="0"/>
        <w:spacing w:before="156" w:afterLines="50" w:after="120" w:line="276" w:lineRule="auto"/>
        <w:jc w:val="right"/>
        <w:rPr>
          <w:rFonts w:ascii="Times New Roman" w:eastAsia="Times New Roman" w:hAnsi="Times New Roman"/>
          <w:sz w:val="40"/>
          <w:szCs w:val="40"/>
        </w:rPr>
      </w:pPr>
      <w:r>
        <w:rPr>
          <w:rFonts w:ascii="Times New Roman"/>
          <w:sz w:val="40"/>
          <w:szCs w:val="40"/>
        </w:rPr>
        <w:t>Abstract</w:t>
      </w:r>
    </w:p>
    <w:p w14:paraId="515E7905" w14:textId="77777777" w:rsidR="00B513FC" w:rsidRDefault="00B513FC">
      <w:pPr>
        <w:widowControl w:val="0"/>
        <w:spacing w:before="156" w:afterLines="50" w:after="120" w:line="276" w:lineRule="auto"/>
        <w:jc w:val="both"/>
        <w:rPr>
          <w:rFonts w:ascii="Times New Roman" w:eastAsia="Times New Roman" w:hAnsi="Times New Roman"/>
          <w:sz w:val="24"/>
          <w:szCs w:val="24"/>
        </w:rPr>
      </w:pPr>
    </w:p>
    <w:p w14:paraId="30559600" w14:textId="77777777" w:rsidR="00B513FC" w:rsidRDefault="004F4D39">
      <w:pPr>
        <w:widowControl w:val="0"/>
        <w:spacing w:before="156" w:afterLines="50" w:after="120" w:line="276" w:lineRule="auto"/>
        <w:jc w:val="both"/>
        <w:sectPr w:rsidR="00B513FC">
          <w:headerReference w:type="default" r:id="rId20"/>
          <w:footerReference w:type="default" r:id="rId21"/>
          <w:type w:val="continuous"/>
          <w:pgSz w:w="11900" w:h="16838"/>
          <w:pgMar w:top="2154" w:right="2341" w:bottom="2154" w:left="2341" w:header="720" w:footer="0" w:gutter="0"/>
          <w:pgNumType w:fmt="upperRoman" w:start="1"/>
          <w:cols w:space="720"/>
          <w:docGrid w:linePitch="360"/>
        </w:sectPr>
      </w:pPr>
      <w:r>
        <w:rPr>
          <w:rFonts w:ascii="Times New Roman"/>
          <w:sz w:val="24"/>
          <w:szCs w:val="24"/>
        </w:rPr>
        <w:t xml:space="preserve">In contrast to respecting the three-tier architecture in traditional </w:t>
      </w:r>
      <w:proofErr w:type="spellStart"/>
      <w:r>
        <w:rPr>
          <w:rFonts w:ascii="Times New Roman"/>
          <w:sz w:val="24"/>
          <w:szCs w:val="24"/>
        </w:rPr>
        <w:t>developm-ent</w:t>
      </w:r>
      <w:proofErr w:type="spellEnd"/>
      <w:r>
        <w:rPr>
          <w:rFonts w:ascii="Times New Roman"/>
          <w:sz w:val="24"/>
          <w:szCs w:val="24"/>
        </w:rPr>
        <w:t xml:space="preserve"> of web application, tierless program</w:t>
      </w:r>
      <w:r w:rsidR="00397049">
        <w:rPr>
          <w:rFonts w:ascii="Times New Roman"/>
          <w:sz w:val="24"/>
          <w:szCs w:val="24"/>
        </w:rPr>
        <w:t>ming</w:t>
      </w:r>
      <w:r>
        <w:rPr>
          <w:rFonts w:ascii="Times New Roman"/>
          <w:sz w:val="24"/>
          <w:szCs w:val="24"/>
        </w:rPr>
        <w:t xml:space="preserve"> language</w:t>
      </w:r>
      <w:r w:rsidR="00397049">
        <w:rPr>
          <w:rFonts w:ascii="Times New Roman"/>
          <w:sz w:val="24"/>
          <w:szCs w:val="24"/>
        </w:rPr>
        <w:t>s</w:t>
      </w:r>
      <w:r>
        <w:rPr>
          <w:rFonts w:ascii="Times New Roman"/>
          <w:sz w:val="24"/>
          <w:szCs w:val="24"/>
        </w:rPr>
        <w:t xml:space="preserve"> try to composite technique</w:t>
      </w:r>
      <w:r w:rsidR="00397049">
        <w:rPr>
          <w:rFonts w:ascii="Times New Roman"/>
          <w:sz w:val="24"/>
          <w:szCs w:val="24"/>
        </w:rPr>
        <w:t>s</w:t>
      </w:r>
      <w:r>
        <w:rPr>
          <w:rFonts w:ascii="Times New Roman"/>
          <w:sz w:val="24"/>
          <w:szCs w:val="24"/>
        </w:rPr>
        <w:t xml:space="preserve"> in different tiers into a single-tier application. In this case, the developers no longer need to </w:t>
      </w:r>
      <w:r w:rsidR="00D03F70">
        <w:rPr>
          <w:rFonts w:ascii="Times New Roman"/>
          <w:sz w:val="24"/>
          <w:szCs w:val="24"/>
        </w:rPr>
        <w:t xml:space="preserve">be </w:t>
      </w:r>
      <w:r>
        <w:rPr>
          <w:rFonts w:ascii="Times New Roman"/>
          <w:sz w:val="24"/>
          <w:szCs w:val="24"/>
        </w:rPr>
        <w:t>concern</w:t>
      </w:r>
      <w:r w:rsidR="00D03F70">
        <w:rPr>
          <w:rFonts w:ascii="Times New Roman"/>
          <w:sz w:val="24"/>
          <w:szCs w:val="24"/>
        </w:rPr>
        <w:t>ed with</w:t>
      </w:r>
      <w:r>
        <w:rPr>
          <w:rFonts w:ascii="Times New Roman"/>
          <w:sz w:val="24"/>
          <w:szCs w:val="24"/>
        </w:rPr>
        <w:t xml:space="preserve"> </w:t>
      </w:r>
      <w:r w:rsidR="00D03F70">
        <w:rPr>
          <w:rFonts w:ascii="Times New Roman"/>
          <w:sz w:val="24"/>
          <w:szCs w:val="24"/>
        </w:rPr>
        <w:t xml:space="preserve">combining the </w:t>
      </w:r>
      <w:r>
        <w:rPr>
          <w:rFonts w:ascii="Times New Roman"/>
          <w:sz w:val="24"/>
          <w:szCs w:val="24"/>
        </w:rPr>
        <w:t>different technique</w:t>
      </w:r>
      <w:r w:rsidR="00D03F70">
        <w:rPr>
          <w:rFonts w:ascii="Times New Roman"/>
          <w:sz w:val="24"/>
          <w:szCs w:val="24"/>
        </w:rPr>
        <w:t>s of</w:t>
      </w:r>
      <w:r>
        <w:rPr>
          <w:rFonts w:ascii="Times New Roman"/>
          <w:sz w:val="24"/>
          <w:szCs w:val="24"/>
        </w:rPr>
        <w:t xml:space="preserve"> each tier. </w:t>
      </w:r>
      <w:r w:rsidR="00D03F70">
        <w:rPr>
          <w:rFonts w:ascii="Times New Roman"/>
          <w:sz w:val="24"/>
          <w:szCs w:val="24"/>
        </w:rPr>
        <w:t>In this regard</w:t>
      </w:r>
      <w:r>
        <w:rPr>
          <w:rFonts w:ascii="Times New Roman"/>
          <w:sz w:val="24"/>
          <w:szCs w:val="24"/>
        </w:rPr>
        <w:t xml:space="preserve">, we are engaging on </w:t>
      </w:r>
      <w:r w:rsidR="00D03F70">
        <w:rPr>
          <w:rFonts w:ascii="Times New Roman"/>
          <w:sz w:val="24"/>
          <w:szCs w:val="24"/>
        </w:rPr>
        <w:t>using</w:t>
      </w:r>
      <w:r>
        <w:rPr>
          <w:rFonts w:ascii="Times New Roman"/>
          <w:sz w:val="24"/>
          <w:szCs w:val="24"/>
        </w:rPr>
        <w:t xml:space="preserve"> JavaScript</w:t>
      </w:r>
      <w:r w:rsidR="00D03F70">
        <w:rPr>
          <w:rFonts w:ascii="Times New Roman"/>
          <w:sz w:val="24"/>
          <w:szCs w:val="24"/>
        </w:rPr>
        <w:t>, already the scripting language for the web but now also for the server tier</w:t>
      </w:r>
      <w:r w:rsidR="006222E1">
        <w:rPr>
          <w:rFonts w:ascii="Times New Roman"/>
          <w:sz w:val="24"/>
          <w:szCs w:val="24"/>
        </w:rPr>
        <w:t>, to</w:t>
      </w:r>
      <w:r>
        <w:rPr>
          <w:rFonts w:ascii="Times New Roman"/>
          <w:sz w:val="24"/>
          <w:szCs w:val="24"/>
        </w:rPr>
        <w:t xml:space="preserve"> accomplish </w:t>
      </w:r>
      <w:r w:rsidR="006222E1">
        <w:rPr>
          <w:rFonts w:ascii="Times New Roman"/>
          <w:sz w:val="24"/>
          <w:szCs w:val="24"/>
        </w:rPr>
        <w:t>tierless programming</w:t>
      </w:r>
      <w:r>
        <w:rPr>
          <w:rFonts w:ascii="Times New Roman"/>
          <w:sz w:val="24"/>
          <w:szCs w:val="24"/>
        </w:rPr>
        <w:t xml:space="preserve">. </w:t>
      </w:r>
      <w:r w:rsidR="006222E1">
        <w:rPr>
          <w:rFonts w:ascii="Times New Roman"/>
          <w:sz w:val="24"/>
          <w:szCs w:val="24"/>
        </w:rPr>
        <w:t>The tier splitting tool, named Stip.js, based on program slicing and abstract interpretation theory, implements this idea</w:t>
      </w:r>
      <w:r>
        <w:rPr>
          <w:rFonts w:ascii="Times New Roman"/>
          <w:sz w:val="24"/>
          <w:szCs w:val="24"/>
        </w:rPr>
        <w:t xml:space="preserve">. </w:t>
      </w:r>
      <w:r w:rsidR="006222E1">
        <w:rPr>
          <w:rFonts w:ascii="Times New Roman"/>
          <w:sz w:val="24"/>
          <w:szCs w:val="24"/>
        </w:rPr>
        <w:t>The</w:t>
      </w:r>
      <w:r>
        <w:rPr>
          <w:rFonts w:ascii="Times New Roman"/>
          <w:sz w:val="24"/>
          <w:szCs w:val="24"/>
        </w:rPr>
        <w:t xml:space="preserve"> current version of Stip.js is able to distribute code into client tier and server tier via slicing on Program Dependency Graph (PDG)</w:t>
      </w:r>
      <w:r w:rsidR="006222E1">
        <w:rPr>
          <w:rFonts w:ascii="Times New Roman"/>
          <w:sz w:val="24"/>
          <w:szCs w:val="24"/>
        </w:rPr>
        <w:t>, which is a graph-based representation of the program.</w:t>
      </w:r>
      <w:r>
        <w:rPr>
          <w:rFonts w:ascii="Times New Roman"/>
          <w:sz w:val="24"/>
          <w:szCs w:val="24"/>
        </w:rPr>
        <w:t xml:space="preserve"> </w:t>
      </w:r>
      <w:r w:rsidR="006222E1">
        <w:rPr>
          <w:rFonts w:ascii="Times New Roman"/>
          <w:sz w:val="24"/>
          <w:szCs w:val="24"/>
        </w:rPr>
        <w:t>This graph is built using a</w:t>
      </w:r>
      <w:r>
        <w:rPr>
          <w:rFonts w:ascii="Times New Roman"/>
          <w:sz w:val="24"/>
          <w:szCs w:val="24"/>
        </w:rPr>
        <w:t xml:space="preserve"> </w:t>
      </w:r>
      <w:r w:rsidR="006222E1">
        <w:rPr>
          <w:rFonts w:ascii="Times New Roman"/>
          <w:sz w:val="24"/>
          <w:szCs w:val="24"/>
        </w:rPr>
        <w:t>state graph resulting from an abstract interpretation of the program</w:t>
      </w:r>
      <w:r>
        <w:rPr>
          <w:rFonts w:ascii="Times New Roman"/>
          <w:sz w:val="24"/>
          <w:szCs w:val="24"/>
        </w:rPr>
        <w:t xml:space="preserve">. </w:t>
      </w:r>
      <w:r w:rsidR="006222E1">
        <w:rPr>
          <w:rFonts w:ascii="Times New Roman"/>
          <w:sz w:val="24"/>
          <w:szCs w:val="24"/>
        </w:rPr>
        <w:t>We</w:t>
      </w:r>
      <w:r w:rsidR="00466D0F">
        <w:rPr>
          <w:rFonts w:ascii="Times New Roman"/>
          <w:sz w:val="24"/>
          <w:szCs w:val="24"/>
        </w:rPr>
        <w:t xml:space="preserve"> investigate in</w:t>
      </w:r>
      <w:r>
        <w:rPr>
          <w:rFonts w:ascii="Times New Roman"/>
          <w:sz w:val="24"/>
          <w:szCs w:val="24"/>
        </w:rPr>
        <w:t xml:space="preserve"> a new algorithm, </w:t>
      </w:r>
      <w:r w:rsidR="00466D0F">
        <w:rPr>
          <w:rFonts w:ascii="Times New Roman"/>
          <w:sz w:val="24"/>
          <w:szCs w:val="24"/>
        </w:rPr>
        <w:t xml:space="preserve">called </w:t>
      </w:r>
      <w:proofErr w:type="gramStart"/>
      <w:r w:rsidR="00466D0F">
        <w:rPr>
          <w:rFonts w:ascii="Times New Roman"/>
          <w:sz w:val="24"/>
          <w:szCs w:val="24"/>
        </w:rPr>
        <w:t>JipdaSlicer, that</w:t>
      </w:r>
      <w:proofErr w:type="gramEnd"/>
      <w:r>
        <w:rPr>
          <w:rFonts w:ascii="Times New Roman"/>
          <w:sz w:val="24"/>
          <w:szCs w:val="24"/>
        </w:rPr>
        <w:t xml:space="preserve"> can </w:t>
      </w:r>
      <w:r w:rsidR="00466D0F">
        <w:rPr>
          <w:rFonts w:ascii="Times New Roman"/>
          <w:sz w:val="24"/>
          <w:szCs w:val="24"/>
        </w:rPr>
        <w:t xml:space="preserve">calculate a program slice </w:t>
      </w:r>
      <w:r>
        <w:rPr>
          <w:rFonts w:ascii="Times New Roman"/>
          <w:sz w:val="24"/>
          <w:szCs w:val="24"/>
        </w:rPr>
        <w:t xml:space="preserve">on </w:t>
      </w:r>
      <w:r w:rsidR="00466D0F">
        <w:rPr>
          <w:rFonts w:ascii="Times New Roman"/>
          <w:sz w:val="24"/>
          <w:szCs w:val="24"/>
        </w:rPr>
        <w:t xml:space="preserve">a </w:t>
      </w:r>
      <w:r>
        <w:rPr>
          <w:rFonts w:ascii="Times New Roman"/>
          <w:sz w:val="24"/>
          <w:szCs w:val="24"/>
        </w:rPr>
        <w:t>state graph</w:t>
      </w:r>
      <w:r w:rsidR="00466D0F">
        <w:rPr>
          <w:rFonts w:ascii="Times New Roman"/>
          <w:sz w:val="24"/>
          <w:szCs w:val="24"/>
        </w:rPr>
        <w:t xml:space="preserve"> instead of first building a Program Dependency Graph</w:t>
      </w:r>
      <w:r>
        <w:rPr>
          <w:rFonts w:ascii="Times New Roman"/>
          <w:sz w:val="24"/>
          <w:szCs w:val="24"/>
        </w:rPr>
        <w:t>. As we show in case stud</w:t>
      </w:r>
      <w:r w:rsidR="00466D0F">
        <w:rPr>
          <w:rFonts w:ascii="Times New Roman"/>
          <w:sz w:val="24"/>
          <w:szCs w:val="24"/>
        </w:rPr>
        <w:t xml:space="preserve">ies </w:t>
      </w:r>
      <w:r>
        <w:rPr>
          <w:rFonts w:ascii="Times New Roman"/>
          <w:sz w:val="24"/>
          <w:szCs w:val="24"/>
        </w:rPr>
        <w:t xml:space="preserve">on </w:t>
      </w:r>
      <w:r w:rsidR="00466D0F">
        <w:rPr>
          <w:rFonts w:ascii="Times New Roman"/>
          <w:sz w:val="24"/>
          <w:szCs w:val="24"/>
        </w:rPr>
        <w:t xml:space="preserve">such a </w:t>
      </w:r>
      <w:r>
        <w:rPr>
          <w:rFonts w:ascii="Times New Roman"/>
          <w:sz w:val="24"/>
          <w:szCs w:val="24"/>
        </w:rPr>
        <w:t xml:space="preserve">state graph, we can look up related node by matching identifiers, this is like what we did in query on PDG following data and control dependences. The visited node in </w:t>
      </w:r>
      <w:proofErr w:type="gramStart"/>
      <w:r>
        <w:rPr>
          <w:rFonts w:ascii="Times New Roman"/>
          <w:sz w:val="24"/>
          <w:szCs w:val="24"/>
        </w:rPr>
        <w:t>final,</w:t>
      </w:r>
      <w:proofErr w:type="gramEnd"/>
      <w:r>
        <w:rPr>
          <w:rFonts w:ascii="Times New Roman"/>
          <w:sz w:val="24"/>
          <w:szCs w:val="24"/>
        </w:rPr>
        <w:t xml:space="preserve"> is involved in sliced code. We elaborate the implementation of JipdaSlicer and set three test cases to validate our solution. By comparing the slicing result from JipdaSlicer with original version, we show the accuracy of sliced code and ability of analysis the syntax of conditional statements. In the conclusion, we summarize the improvement of JipdaSlicer and point out what should we do in future work.</w:t>
      </w:r>
    </w:p>
    <w:p w14:paraId="5E684807" w14:textId="77777777" w:rsidR="00B513FC" w:rsidRDefault="00B513FC">
      <w:pPr>
        <w:spacing w:afterLines="50" w:after="120" w:line="276" w:lineRule="auto"/>
        <w:jc w:val="right"/>
        <w:rPr>
          <w:rFonts w:ascii="Times New Roman" w:eastAsia="Times New Roman" w:hAnsi="Times New Roman"/>
          <w:sz w:val="36"/>
          <w:szCs w:val="36"/>
        </w:rPr>
      </w:pPr>
    </w:p>
    <w:p w14:paraId="61A02010" w14:textId="77777777" w:rsidR="00466D0F" w:rsidRPr="00466D0F" w:rsidRDefault="00466D0F" w:rsidP="00466D0F">
      <w:pPr>
        <w:spacing w:afterLines="50" w:after="120" w:line="276" w:lineRule="auto"/>
        <w:rPr>
          <w:rFonts w:ascii="Times New Roman" w:eastAsia="Times New Roman" w:hAnsi="Times New Roman"/>
          <w:b/>
          <w:sz w:val="24"/>
          <w:szCs w:val="24"/>
        </w:rPr>
      </w:pPr>
      <w:r w:rsidRPr="00466D0F">
        <w:rPr>
          <w:rFonts w:ascii="Times New Roman" w:eastAsia="Times New Roman" w:hAnsi="Times New Roman"/>
          <w:b/>
          <w:sz w:val="24"/>
          <w:szCs w:val="24"/>
        </w:rPr>
        <w:t>TODO:</w:t>
      </w:r>
    </w:p>
    <w:p w14:paraId="56FAF8C0" w14:textId="77777777" w:rsidR="00466D0F" w:rsidRPr="00466D0F" w:rsidRDefault="00466D0F" w:rsidP="00466D0F">
      <w:pPr>
        <w:spacing w:afterLines="50" w:after="120" w:line="276" w:lineRule="auto"/>
        <w:rPr>
          <w:rFonts w:ascii="Times New Roman" w:eastAsia="Times New Roman" w:hAnsi="Times New Roman"/>
          <w:sz w:val="24"/>
          <w:szCs w:val="24"/>
        </w:rPr>
      </w:pPr>
      <w:r w:rsidRPr="00466D0F">
        <w:rPr>
          <w:rFonts w:ascii="Times New Roman" w:eastAsia="Times New Roman" w:hAnsi="Times New Roman"/>
          <w:sz w:val="24"/>
          <w:szCs w:val="24"/>
        </w:rPr>
        <w:t>Try to rewrite your abstract according to the following rules (from http://users.ece.cmu.edu/~koopman/essays/abstract.html):</w:t>
      </w:r>
    </w:p>
    <w:p w14:paraId="7525D003" w14:textId="77777777" w:rsidR="00466D0F" w:rsidRPr="00466D0F" w:rsidRDefault="00466D0F" w:rsidP="00466D0F">
      <w:pPr>
        <w:numPr>
          <w:ilvl w:val="0"/>
          <w:numId w:val="12"/>
        </w:numPr>
        <w:spacing w:before="100" w:beforeAutospacing="1" w:after="100" w:afterAutospacing="1" w:line="240" w:lineRule="auto"/>
        <w:rPr>
          <w:rFonts w:ascii="Times" w:eastAsia="Times New Roman" w:hAnsi="Times"/>
          <w:sz w:val="20"/>
          <w:szCs w:val="20"/>
          <w:lang w:eastAsia="en-US"/>
        </w:rPr>
      </w:pPr>
      <w:r w:rsidRPr="00466D0F">
        <w:rPr>
          <w:rFonts w:ascii="Times" w:eastAsia="Times New Roman" w:hAnsi="Times"/>
          <w:b/>
          <w:bCs/>
          <w:sz w:val="20"/>
          <w:szCs w:val="20"/>
          <w:lang w:eastAsia="en-US"/>
        </w:rPr>
        <w:t>Motivation:</w:t>
      </w:r>
      <w:r w:rsidRPr="00466D0F">
        <w:rPr>
          <w:rFonts w:ascii="Times" w:eastAsia="Times New Roman" w:hAnsi="Times"/>
          <w:sz w:val="20"/>
          <w:szCs w:val="20"/>
          <w:lang w:eastAsia="en-US"/>
        </w:rPr>
        <w:br/>
      </w:r>
      <w:r w:rsidRPr="00466D0F">
        <w:rPr>
          <w:rFonts w:ascii="Times" w:eastAsia="Times New Roman" w:hAnsi="Times"/>
          <w:i/>
          <w:iCs/>
          <w:sz w:val="20"/>
          <w:szCs w:val="20"/>
          <w:lang w:eastAsia="en-US"/>
        </w:rPr>
        <w:t>Why do we care</w:t>
      </w:r>
      <w:r w:rsidRPr="00466D0F">
        <w:rPr>
          <w:rFonts w:ascii="Times" w:eastAsia="Times New Roman" w:hAnsi="Times"/>
          <w:sz w:val="20"/>
          <w:szCs w:val="20"/>
          <w:lang w:eastAsia="en-US"/>
        </w:rPr>
        <w:t xml:space="preserve"> about the problem and the results? If the problem isn't obviously "interesting" it might be better to put motivation first; but if your work is incremental progress on a problem that is widely recognized as important, then it is probably better to put the problem statement first to indicate which piece of the larger problem you are breaking off to work on. This section should include the importance of your work, the difficulty of the area, and the impact it might have if successful.</w:t>
      </w:r>
      <w:bookmarkStart w:id="0" w:name="_GoBack"/>
      <w:bookmarkEnd w:id="0"/>
    </w:p>
    <w:p w14:paraId="46AA035E" w14:textId="77777777" w:rsidR="00466D0F" w:rsidRPr="00466D0F" w:rsidRDefault="00466D0F" w:rsidP="00466D0F">
      <w:pPr>
        <w:numPr>
          <w:ilvl w:val="0"/>
          <w:numId w:val="12"/>
        </w:numPr>
        <w:spacing w:before="100" w:beforeAutospacing="1" w:after="100" w:afterAutospacing="1" w:line="240" w:lineRule="auto"/>
        <w:rPr>
          <w:rFonts w:ascii="Times" w:eastAsia="Times New Roman" w:hAnsi="Times"/>
          <w:sz w:val="20"/>
          <w:szCs w:val="20"/>
          <w:lang w:eastAsia="en-US"/>
        </w:rPr>
      </w:pPr>
      <w:r w:rsidRPr="00466D0F">
        <w:rPr>
          <w:rFonts w:ascii="Times" w:eastAsia="Times New Roman" w:hAnsi="Times"/>
          <w:b/>
          <w:bCs/>
          <w:sz w:val="20"/>
          <w:szCs w:val="20"/>
          <w:lang w:eastAsia="en-US"/>
        </w:rPr>
        <w:t>Problem statement:</w:t>
      </w:r>
      <w:r w:rsidRPr="00466D0F">
        <w:rPr>
          <w:rFonts w:ascii="Times" w:eastAsia="Times New Roman" w:hAnsi="Times"/>
          <w:sz w:val="20"/>
          <w:szCs w:val="20"/>
          <w:lang w:eastAsia="en-US"/>
        </w:rPr>
        <w:br/>
        <w:t xml:space="preserve">What </w:t>
      </w:r>
      <w:r w:rsidRPr="00466D0F">
        <w:rPr>
          <w:rFonts w:ascii="Times" w:eastAsia="Times New Roman" w:hAnsi="Times"/>
          <w:i/>
          <w:iCs/>
          <w:sz w:val="20"/>
          <w:szCs w:val="20"/>
          <w:lang w:eastAsia="en-US"/>
        </w:rPr>
        <w:t>problem</w:t>
      </w:r>
      <w:r w:rsidRPr="00466D0F">
        <w:rPr>
          <w:rFonts w:ascii="Times" w:eastAsia="Times New Roman" w:hAnsi="Times"/>
          <w:sz w:val="20"/>
          <w:szCs w:val="20"/>
          <w:lang w:eastAsia="en-US"/>
        </w:rPr>
        <w:t xml:space="preserve"> are you trying to solve? What is the </w:t>
      </w:r>
      <w:r w:rsidRPr="00466D0F">
        <w:rPr>
          <w:rFonts w:ascii="Times" w:eastAsia="Times New Roman" w:hAnsi="Times"/>
          <w:i/>
          <w:iCs/>
          <w:sz w:val="20"/>
          <w:szCs w:val="20"/>
          <w:lang w:eastAsia="en-US"/>
        </w:rPr>
        <w:t>scope</w:t>
      </w:r>
      <w:r w:rsidRPr="00466D0F">
        <w:rPr>
          <w:rFonts w:ascii="Times" w:eastAsia="Times New Roman" w:hAnsi="Times"/>
          <w:sz w:val="20"/>
          <w:szCs w:val="20"/>
          <w:lang w:eastAsia="en-US"/>
        </w:rPr>
        <w:t xml:space="preserve"> of your work (a generalized approach, or for a specific situation)? Be careful not to use too much </w:t>
      </w:r>
      <w:r w:rsidRPr="00466D0F">
        <w:rPr>
          <w:rFonts w:ascii="Times" w:eastAsia="Times New Roman" w:hAnsi="Times"/>
          <w:sz w:val="20"/>
          <w:szCs w:val="20"/>
          <w:lang w:eastAsia="en-US"/>
        </w:rPr>
        <w:lastRenderedPageBreak/>
        <w:t>jargon. In some cases it is appropriate to put the problem statement before the motivation, but usually this only works if most readers already understand why the problem is important.</w:t>
      </w:r>
    </w:p>
    <w:p w14:paraId="035005CB" w14:textId="77777777" w:rsidR="00466D0F" w:rsidRPr="00466D0F" w:rsidRDefault="00466D0F" w:rsidP="00466D0F">
      <w:pPr>
        <w:numPr>
          <w:ilvl w:val="0"/>
          <w:numId w:val="12"/>
        </w:numPr>
        <w:spacing w:before="100" w:beforeAutospacing="1" w:after="100" w:afterAutospacing="1" w:line="240" w:lineRule="auto"/>
        <w:rPr>
          <w:rFonts w:ascii="Times" w:eastAsia="Times New Roman" w:hAnsi="Times"/>
          <w:sz w:val="20"/>
          <w:szCs w:val="20"/>
          <w:lang w:eastAsia="en-US"/>
        </w:rPr>
      </w:pPr>
      <w:r w:rsidRPr="00466D0F">
        <w:rPr>
          <w:rFonts w:ascii="Times" w:eastAsia="Times New Roman" w:hAnsi="Times"/>
          <w:b/>
          <w:bCs/>
          <w:sz w:val="20"/>
          <w:szCs w:val="20"/>
          <w:lang w:eastAsia="en-US"/>
        </w:rPr>
        <w:t>Approach:</w:t>
      </w:r>
      <w:r w:rsidRPr="00466D0F">
        <w:rPr>
          <w:rFonts w:ascii="Times" w:eastAsia="Times New Roman" w:hAnsi="Times"/>
          <w:sz w:val="20"/>
          <w:szCs w:val="20"/>
          <w:lang w:eastAsia="en-US"/>
        </w:rPr>
        <w:br/>
      </w:r>
      <w:r w:rsidRPr="00466D0F">
        <w:rPr>
          <w:rFonts w:ascii="Times" w:eastAsia="Times New Roman" w:hAnsi="Times"/>
          <w:i/>
          <w:iCs/>
          <w:sz w:val="20"/>
          <w:szCs w:val="20"/>
          <w:lang w:eastAsia="en-US"/>
        </w:rPr>
        <w:t>How did you go about solving</w:t>
      </w:r>
      <w:r w:rsidRPr="00466D0F">
        <w:rPr>
          <w:rFonts w:ascii="Times" w:eastAsia="Times New Roman" w:hAnsi="Times"/>
          <w:sz w:val="20"/>
          <w:szCs w:val="20"/>
          <w:lang w:eastAsia="en-US"/>
        </w:rPr>
        <w:t xml:space="preserve"> or making progress on the problem? Did you use simulation, analytic models, prototype construction, or analysis of field data for an actual product? What was the </w:t>
      </w:r>
      <w:r w:rsidRPr="00466D0F">
        <w:rPr>
          <w:rFonts w:ascii="Times" w:eastAsia="Times New Roman" w:hAnsi="Times"/>
          <w:i/>
          <w:iCs/>
          <w:sz w:val="20"/>
          <w:szCs w:val="20"/>
          <w:lang w:eastAsia="en-US"/>
        </w:rPr>
        <w:t xml:space="preserve">extent </w:t>
      </w:r>
      <w:r w:rsidRPr="00466D0F">
        <w:rPr>
          <w:rFonts w:ascii="Times" w:eastAsia="Times New Roman" w:hAnsi="Times"/>
          <w:sz w:val="20"/>
          <w:szCs w:val="20"/>
          <w:lang w:eastAsia="en-US"/>
        </w:rPr>
        <w:t>of your work (did you look at one application program or a hundred programs in twenty different programming languages?</w:t>
      </w:r>
      <w:proofErr w:type="gramStart"/>
      <w:r w:rsidRPr="00466D0F">
        <w:rPr>
          <w:rFonts w:ascii="Times" w:eastAsia="Times New Roman" w:hAnsi="Times"/>
          <w:sz w:val="20"/>
          <w:szCs w:val="20"/>
          <w:lang w:eastAsia="en-US"/>
        </w:rPr>
        <w:t>)</w:t>
      </w:r>
      <w:proofErr w:type="gramEnd"/>
      <w:r w:rsidRPr="00466D0F">
        <w:rPr>
          <w:rFonts w:ascii="Times" w:eastAsia="Times New Roman" w:hAnsi="Times"/>
          <w:sz w:val="20"/>
          <w:szCs w:val="20"/>
          <w:lang w:eastAsia="en-US"/>
        </w:rPr>
        <w:t xml:space="preserve"> What important </w:t>
      </w:r>
      <w:r w:rsidRPr="00466D0F">
        <w:rPr>
          <w:rFonts w:ascii="Times" w:eastAsia="Times New Roman" w:hAnsi="Times"/>
          <w:i/>
          <w:iCs/>
          <w:sz w:val="20"/>
          <w:szCs w:val="20"/>
          <w:lang w:eastAsia="en-US"/>
        </w:rPr>
        <w:t>variables</w:t>
      </w:r>
      <w:r w:rsidRPr="00466D0F">
        <w:rPr>
          <w:rFonts w:ascii="Times" w:eastAsia="Times New Roman" w:hAnsi="Times"/>
          <w:sz w:val="20"/>
          <w:szCs w:val="20"/>
          <w:lang w:eastAsia="en-US"/>
        </w:rPr>
        <w:t xml:space="preserve"> did you control, ignore, or measure?</w:t>
      </w:r>
    </w:p>
    <w:p w14:paraId="2FFAEBA7" w14:textId="77777777" w:rsidR="00466D0F" w:rsidRPr="00466D0F" w:rsidRDefault="00466D0F" w:rsidP="00466D0F">
      <w:pPr>
        <w:numPr>
          <w:ilvl w:val="0"/>
          <w:numId w:val="12"/>
        </w:numPr>
        <w:spacing w:before="100" w:beforeAutospacing="1" w:after="100" w:afterAutospacing="1" w:line="240" w:lineRule="auto"/>
        <w:rPr>
          <w:rFonts w:ascii="Times" w:eastAsia="Times New Roman" w:hAnsi="Times"/>
          <w:sz w:val="20"/>
          <w:szCs w:val="20"/>
          <w:lang w:eastAsia="en-US"/>
        </w:rPr>
      </w:pPr>
      <w:r w:rsidRPr="00466D0F">
        <w:rPr>
          <w:rFonts w:ascii="Times" w:eastAsia="Times New Roman" w:hAnsi="Times"/>
          <w:b/>
          <w:bCs/>
          <w:sz w:val="20"/>
          <w:szCs w:val="20"/>
          <w:lang w:eastAsia="en-US"/>
        </w:rPr>
        <w:t>Results:</w:t>
      </w:r>
      <w:r w:rsidRPr="00466D0F">
        <w:rPr>
          <w:rFonts w:ascii="Times" w:eastAsia="Times New Roman" w:hAnsi="Times"/>
          <w:sz w:val="20"/>
          <w:szCs w:val="20"/>
          <w:lang w:eastAsia="en-US"/>
        </w:rPr>
        <w:br/>
      </w:r>
      <w:r w:rsidRPr="00466D0F">
        <w:rPr>
          <w:rFonts w:ascii="Times" w:eastAsia="Times New Roman" w:hAnsi="Times"/>
          <w:i/>
          <w:iCs/>
          <w:sz w:val="20"/>
          <w:szCs w:val="20"/>
          <w:lang w:eastAsia="en-US"/>
        </w:rPr>
        <w:t>What's the answer?</w:t>
      </w:r>
      <w:r w:rsidRPr="00466D0F">
        <w:rPr>
          <w:rFonts w:ascii="Times" w:eastAsia="Times New Roman" w:hAnsi="Times"/>
          <w:sz w:val="20"/>
          <w:szCs w:val="20"/>
          <w:lang w:eastAsia="en-US"/>
        </w:rPr>
        <w:t xml:space="preserve"> Specifically, most good computer architecture papers conclude that </w:t>
      </w:r>
      <w:proofErr w:type="gramStart"/>
      <w:r w:rsidRPr="00466D0F">
        <w:rPr>
          <w:rFonts w:ascii="Times" w:eastAsia="Times New Roman" w:hAnsi="Times"/>
          <w:sz w:val="20"/>
          <w:szCs w:val="20"/>
          <w:lang w:eastAsia="en-US"/>
        </w:rPr>
        <w:t>something</w:t>
      </w:r>
      <w:proofErr w:type="gramEnd"/>
      <w:r w:rsidRPr="00466D0F">
        <w:rPr>
          <w:rFonts w:ascii="Times" w:eastAsia="Times New Roman" w:hAnsi="Times"/>
          <w:sz w:val="20"/>
          <w:szCs w:val="20"/>
          <w:lang w:eastAsia="en-US"/>
        </w:rPr>
        <w:t xml:space="preserve"> is </w:t>
      </w:r>
      <w:proofErr w:type="gramStart"/>
      <w:r w:rsidRPr="00466D0F">
        <w:rPr>
          <w:rFonts w:ascii="Times" w:eastAsia="Times New Roman" w:hAnsi="Times"/>
          <w:sz w:val="20"/>
          <w:szCs w:val="20"/>
          <w:lang w:eastAsia="en-US"/>
        </w:rPr>
        <w:t>so many percent faster, cheaper, smaller, or otherwise better than something else</w:t>
      </w:r>
      <w:proofErr w:type="gramEnd"/>
      <w:r w:rsidRPr="00466D0F">
        <w:rPr>
          <w:rFonts w:ascii="Times" w:eastAsia="Times New Roman" w:hAnsi="Times"/>
          <w:sz w:val="20"/>
          <w:szCs w:val="20"/>
          <w:lang w:eastAsia="en-US"/>
        </w:rPr>
        <w:t xml:space="preserve">. Put the result there, in numbers. Avoid vague, </w:t>
      </w:r>
      <w:proofErr w:type="gramStart"/>
      <w:r w:rsidRPr="00466D0F">
        <w:rPr>
          <w:rFonts w:ascii="Times" w:eastAsia="Times New Roman" w:hAnsi="Times"/>
          <w:sz w:val="20"/>
          <w:szCs w:val="20"/>
          <w:lang w:eastAsia="en-US"/>
        </w:rPr>
        <w:t>hand-waving</w:t>
      </w:r>
      <w:proofErr w:type="gramEnd"/>
      <w:r w:rsidRPr="00466D0F">
        <w:rPr>
          <w:rFonts w:ascii="Times" w:eastAsia="Times New Roman" w:hAnsi="Times"/>
          <w:sz w:val="20"/>
          <w:szCs w:val="20"/>
          <w:lang w:eastAsia="en-US"/>
        </w:rPr>
        <w:t xml:space="preserve"> results such as "very", "small", or "significant." If you must be vague, you are only given license to do so when you can talk about orders-of-magnitude improvement. There is a tension here in that you should not provide numbers that can be easily misinterpreted, but on the other hand you don't have room for all the caveats.</w:t>
      </w:r>
    </w:p>
    <w:p w14:paraId="482F3445" w14:textId="77777777" w:rsidR="00466D0F" w:rsidRPr="00466D0F" w:rsidRDefault="00466D0F" w:rsidP="00466D0F">
      <w:pPr>
        <w:numPr>
          <w:ilvl w:val="0"/>
          <w:numId w:val="12"/>
        </w:numPr>
        <w:spacing w:before="100" w:beforeAutospacing="1" w:after="100" w:afterAutospacing="1" w:line="240" w:lineRule="auto"/>
        <w:rPr>
          <w:rFonts w:ascii="Times" w:eastAsia="Times New Roman" w:hAnsi="Times"/>
          <w:sz w:val="20"/>
          <w:szCs w:val="20"/>
          <w:lang w:eastAsia="en-US"/>
        </w:rPr>
      </w:pPr>
      <w:r w:rsidRPr="00466D0F">
        <w:rPr>
          <w:rFonts w:ascii="Times" w:eastAsia="Times New Roman" w:hAnsi="Times"/>
          <w:b/>
          <w:bCs/>
          <w:sz w:val="20"/>
          <w:szCs w:val="20"/>
          <w:lang w:eastAsia="en-US"/>
        </w:rPr>
        <w:t>Conclusions:</w:t>
      </w:r>
      <w:r w:rsidRPr="00466D0F">
        <w:rPr>
          <w:rFonts w:ascii="Times" w:eastAsia="Times New Roman" w:hAnsi="Times"/>
          <w:sz w:val="20"/>
          <w:szCs w:val="20"/>
          <w:lang w:eastAsia="en-US"/>
        </w:rPr>
        <w:br/>
      </w:r>
      <w:r w:rsidRPr="00466D0F">
        <w:rPr>
          <w:rFonts w:ascii="Times" w:eastAsia="Times New Roman" w:hAnsi="Times"/>
          <w:i/>
          <w:iCs/>
          <w:sz w:val="20"/>
          <w:szCs w:val="20"/>
          <w:lang w:eastAsia="en-US"/>
        </w:rPr>
        <w:t>What are the implications</w:t>
      </w:r>
      <w:r w:rsidRPr="00466D0F">
        <w:rPr>
          <w:rFonts w:ascii="Times" w:eastAsia="Times New Roman" w:hAnsi="Times"/>
          <w:sz w:val="20"/>
          <w:szCs w:val="20"/>
          <w:lang w:eastAsia="en-US"/>
        </w:rPr>
        <w:t xml:space="preserve"> of your answer? Is it going to change the world (unlikely), be a significant "win", be a nice hack, or simply serve as a road sign indicating that this path is a waste of time (all of the previous results are useful). Are your results </w:t>
      </w:r>
      <w:r w:rsidRPr="00466D0F">
        <w:rPr>
          <w:rFonts w:ascii="Times" w:eastAsia="Times New Roman" w:hAnsi="Times"/>
          <w:i/>
          <w:iCs/>
          <w:sz w:val="20"/>
          <w:szCs w:val="20"/>
          <w:lang w:eastAsia="en-US"/>
        </w:rPr>
        <w:t>general</w:t>
      </w:r>
      <w:r w:rsidRPr="00466D0F">
        <w:rPr>
          <w:rFonts w:ascii="Times" w:eastAsia="Times New Roman" w:hAnsi="Times"/>
          <w:sz w:val="20"/>
          <w:szCs w:val="20"/>
          <w:lang w:eastAsia="en-US"/>
        </w:rPr>
        <w:t>, potentially generalizable, or specific to a particular case?</w:t>
      </w:r>
    </w:p>
    <w:p w14:paraId="55F51A4D" w14:textId="77777777" w:rsidR="00466D0F" w:rsidRDefault="00466D0F">
      <w:pPr>
        <w:spacing w:afterLines="50" w:after="120" w:line="276" w:lineRule="auto"/>
        <w:jc w:val="right"/>
        <w:rPr>
          <w:rFonts w:ascii="Times New Roman" w:eastAsia="Times New Roman" w:hAnsi="Times New Roman"/>
          <w:sz w:val="36"/>
          <w:szCs w:val="36"/>
        </w:rPr>
      </w:pPr>
    </w:p>
    <w:p w14:paraId="36FED0A4" w14:textId="77777777" w:rsidR="00B513FC" w:rsidRDefault="00B513FC">
      <w:pPr>
        <w:spacing w:afterLines="50" w:after="120" w:line="276" w:lineRule="auto"/>
        <w:jc w:val="right"/>
        <w:rPr>
          <w:rFonts w:ascii="Times New Roman" w:eastAsia="Times New Roman" w:hAnsi="Times New Roman"/>
          <w:sz w:val="36"/>
          <w:szCs w:val="36"/>
        </w:rPr>
        <w:sectPr w:rsidR="00B513FC">
          <w:headerReference w:type="default" r:id="rId22"/>
          <w:footerReference w:type="default" r:id="rId23"/>
          <w:type w:val="continuous"/>
          <w:pgSz w:w="11900" w:h="16838"/>
          <w:pgMar w:top="2154" w:right="2341" w:bottom="2154" w:left="2341" w:header="720" w:footer="0" w:gutter="0"/>
          <w:pgNumType w:fmt="upperRoman"/>
          <w:cols w:space="720"/>
          <w:docGrid w:linePitch="360"/>
        </w:sectPr>
      </w:pPr>
    </w:p>
    <w:p w14:paraId="68970728" w14:textId="77777777" w:rsidR="00B513FC" w:rsidRDefault="00B513FC">
      <w:pPr>
        <w:spacing w:afterLines="50" w:after="120" w:line="276" w:lineRule="auto"/>
        <w:jc w:val="right"/>
        <w:rPr>
          <w:rFonts w:ascii="Times New Roman" w:eastAsia="Times New Roman" w:hAnsi="Times New Roman"/>
          <w:sz w:val="36"/>
          <w:szCs w:val="36"/>
        </w:rPr>
      </w:pPr>
    </w:p>
    <w:p w14:paraId="04FA72BC" w14:textId="77777777" w:rsidR="00B513FC" w:rsidRDefault="00B513FC">
      <w:pPr>
        <w:spacing w:afterLines="50" w:after="120" w:line="276" w:lineRule="auto"/>
        <w:jc w:val="right"/>
        <w:rPr>
          <w:rFonts w:ascii="Times New Roman" w:eastAsia="Times New Roman" w:hAnsi="Times New Roman"/>
          <w:sz w:val="36"/>
          <w:szCs w:val="36"/>
        </w:rPr>
      </w:pPr>
    </w:p>
    <w:p w14:paraId="17104AAD" w14:textId="77777777" w:rsidR="00B513FC" w:rsidRDefault="00B513FC">
      <w:pPr>
        <w:spacing w:afterLines="50" w:after="120" w:line="276" w:lineRule="auto"/>
        <w:jc w:val="right"/>
        <w:rPr>
          <w:rFonts w:ascii="Times New Roman" w:eastAsia="Times New Roman" w:hAnsi="Times New Roman"/>
          <w:sz w:val="36"/>
          <w:szCs w:val="36"/>
        </w:rPr>
      </w:pPr>
    </w:p>
    <w:p w14:paraId="670D810C" w14:textId="77777777" w:rsidR="00B513FC" w:rsidRDefault="004F4D39">
      <w:pPr>
        <w:widowControl w:val="0"/>
        <w:spacing w:before="156" w:afterLines="50" w:after="120" w:line="276" w:lineRule="auto"/>
        <w:jc w:val="right"/>
        <w:rPr>
          <w:rFonts w:ascii="Times New Roman" w:eastAsia="Times New Roman" w:hAnsi="Times New Roman"/>
          <w:sz w:val="40"/>
          <w:szCs w:val="40"/>
        </w:rPr>
      </w:pPr>
      <w:r>
        <w:rPr>
          <w:rFonts w:ascii="Times New Roman"/>
          <w:sz w:val="40"/>
          <w:szCs w:val="40"/>
        </w:rPr>
        <w:t>Acknowledgments</w:t>
      </w:r>
    </w:p>
    <w:p w14:paraId="0C1C9E07" w14:textId="77777777" w:rsidR="00B513FC" w:rsidRDefault="00B513FC">
      <w:pPr>
        <w:spacing w:afterLines="50" w:after="120" w:line="276" w:lineRule="auto"/>
        <w:jc w:val="both"/>
        <w:rPr>
          <w:rFonts w:ascii="Times New Roman" w:eastAsia="Times New Roman" w:hAnsi="Times New Roman"/>
          <w:sz w:val="36"/>
          <w:szCs w:val="36"/>
        </w:rPr>
      </w:pPr>
    </w:p>
    <w:p w14:paraId="40E71EE7" w14:textId="77777777" w:rsidR="00B513FC" w:rsidRDefault="00B513FC">
      <w:pPr>
        <w:spacing w:afterLines="50" w:after="120" w:line="276" w:lineRule="auto"/>
        <w:jc w:val="right"/>
        <w:rPr>
          <w:rFonts w:ascii="Times New Roman" w:eastAsia="Times New Roman" w:hAnsi="Times New Roman"/>
          <w:sz w:val="32"/>
          <w:szCs w:val="32"/>
        </w:rPr>
      </w:pPr>
    </w:p>
    <w:p w14:paraId="7D994BC5" w14:textId="77777777" w:rsidR="00B513FC" w:rsidRDefault="004F4D39">
      <w:pPr>
        <w:spacing w:afterLines="50" w:after="120" w:line="276" w:lineRule="auto"/>
        <w:jc w:val="both"/>
        <w:rPr>
          <w:rFonts w:ascii="Times New Roman" w:eastAsia="Times New Roman" w:hAnsi="Times New Roman"/>
          <w:sz w:val="24"/>
          <w:szCs w:val="24"/>
        </w:rPr>
      </w:pPr>
      <w:r>
        <w:rPr>
          <w:rFonts w:ascii="Times New Roman"/>
          <w:sz w:val="24"/>
          <w:szCs w:val="24"/>
        </w:rPr>
        <w:t xml:space="preserve">I would never have been able to </w:t>
      </w:r>
      <w:r>
        <w:rPr>
          <w:rFonts w:ascii="Times New Roman" w:hint="eastAsia"/>
          <w:sz w:val="24"/>
          <w:szCs w:val="24"/>
        </w:rPr>
        <w:t>fi</w:t>
      </w:r>
      <w:r>
        <w:rPr>
          <w:rFonts w:ascii="Times New Roman"/>
          <w:sz w:val="24"/>
          <w:szCs w:val="24"/>
        </w:rPr>
        <w:t xml:space="preserve">nish my dissertation without the guidance of several people. First of all I would like to thank professor </w:t>
      </w:r>
      <w:proofErr w:type="spellStart"/>
      <w:r>
        <w:rPr>
          <w:rFonts w:ascii="Times New Roman"/>
          <w:sz w:val="24"/>
          <w:szCs w:val="24"/>
        </w:rPr>
        <w:t>Coen</w:t>
      </w:r>
      <w:proofErr w:type="spellEnd"/>
      <w:r>
        <w:rPr>
          <w:rFonts w:ascii="Times New Roman"/>
          <w:sz w:val="24"/>
          <w:szCs w:val="24"/>
        </w:rPr>
        <w:t xml:space="preserve"> De </w:t>
      </w:r>
      <w:proofErr w:type="spellStart"/>
      <w:r>
        <w:rPr>
          <w:rFonts w:ascii="Times New Roman"/>
          <w:sz w:val="24"/>
          <w:szCs w:val="24"/>
        </w:rPr>
        <w:t>Roover</w:t>
      </w:r>
      <w:proofErr w:type="spellEnd"/>
      <w:r>
        <w:rPr>
          <w:rFonts w:ascii="Times New Roman"/>
          <w:sz w:val="24"/>
          <w:szCs w:val="24"/>
        </w:rPr>
        <w:t xml:space="preserve"> for promoting this thesis and giving me the opportunity to conduct my apprenticeship at the Software Languages Lab. Moreover, special thanks go to my advisors Laure Philips and Jens Nicolay for all the help they have given me. To start with, they came up with the subject of this dissertation, furthermore they always assisted when needed and without their proofreading and wise words, this document would not have been up to standards as it is now.</w:t>
      </w:r>
    </w:p>
    <w:p w14:paraId="7CFCCC2F" w14:textId="77777777" w:rsidR="00B513FC" w:rsidRDefault="004F4D39">
      <w:pPr>
        <w:spacing w:afterLines="50" w:after="120" w:line="276" w:lineRule="auto"/>
        <w:rPr>
          <w:rFonts w:ascii="Times New Roman" w:eastAsia="Times New Roman" w:hAnsi="Times New Roman"/>
          <w:sz w:val="24"/>
          <w:szCs w:val="24"/>
        </w:rPr>
      </w:pPr>
      <w:r>
        <w:rPr>
          <w:rFonts w:ascii="Times New Roman"/>
          <w:sz w:val="24"/>
          <w:szCs w:val="24"/>
        </w:rPr>
        <w:t xml:space="preserve">I would like to thank my parents </w:t>
      </w:r>
      <w:proofErr w:type="gramStart"/>
      <w:r>
        <w:rPr>
          <w:rFonts w:ascii="Times New Roman"/>
          <w:sz w:val="24"/>
          <w:szCs w:val="24"/>
        </w:rPr>
        <w:t>a lots</w:t>
      </w:r>
      <w:proofErr w:type="gramEnd"/>
      <w:r>
        <w:rPr>
          <w:rFonts w:ascii="Times New Roman"/>
          <w:sz w:val="24"/>
          <w:szCs w:val="24"/>
        </w:rPr>
        <w:t xml:space="preserve"> for supporting me study abroad. Without their continuous support, encouraging, unconditional love, I would not be here today. </w:t>
      </w:r>
    </w:p>
    <w:p w14:paraId="09321E97" w14:textId="77777777" w:rsidR="00B513FC" w:rsidRDefault="004F4D39">
      <w:pPr>
        <w:widowControl w:val="0"/>
        <w:spacing w:afterLines="50" w:after="120" w:line="276" w:lineRule="auto"/>
        <w:rPr>
          <w:rFonts w:ascii="Times New Roman" w:eastAsia="Times New Roman" w:hAnsi="Times New Roman"/>
          <w:sz w:val="41"/>
          <w:szCs w:val="41"/>
        </w:rPr>
      </w:pPr>
      <w:r>
        <w:rPr>
          <w:rFonts w:ascii="Times New Roman"/>
          <w:sz w:val="24"/>
          <w:szCs w:val="24"/>
        </w:rPr>
        <w:t>Also thanks my friends in there sharing joy and care. Thanks Brussels is a quite, beautiful city and comfortable to live</w:t>
      </w:r>
    </w:p>
    <w:p w14:paraId="62CC2F8A" w14:textId="77777777" w:rsidR="00B513FC" w:rsidRDefault="00B513FC">
      <w:pPr>
        <w:spacing w:afterLines="50" w:after="120" w:line="276" w:lineRule="auto"/>
        <w:jc w:val="both"/>
        <w:rPr>
          <w:rFonts w:ascii="Times New Roman" w:eastAsia="Times New Roman" w:hAnsi="Times New Roman"/>
          <w:sz w:val="32"/>
          <w:szCs w:val="32"/>
        </w:rPr>
      </w:pPr>
    </w:p>
    <w:p w14:paraId="4E48B32C" w14:textId="77777777" w:rsidR="00B513FC" w:rsidRDefault="00B513FC">
      <w:pPr>
        <w:widowControl w:val="0"/>
        <w:spacing w:afterLines="50" w:after="120" w:line="276" w:lineRule="auto"/>
        <w:jc w:val="right"/>
        <w:sectPr w:rsidR="00B513FC">
          <w:pgSz w:w="11900" w:h="16838"/>
          <w:pgMar w:top="2154" w:right="2341" w:bottom="2154" w:left="2341" w:header="720" w:footer="0" w:gutter="0"/>
          <w:pgNumType w:fmt="upperRoman"/>
          <w:cols w:space="720"/>
          <w:docGrid w:linePitch="360"/>
        </w:sectPr>
      </w:pPr>
    </w:p>
    <w:p w14:paraId="560E8A5B" w14:textId="77777777" w:rsidR="00B513FC" w:rsidRDefault="00B513FC">
      <w:pPr>
        <w:widowControl w:val="0"/>
        <w:spacing w:afterLines="50" w:after="120" w:line="276" w:lineRule="auto"/>
        <w:jc w:val="right"/>
        <w:rPr>
          <w:rFonts w:ascii="Times New Roman" w:eastAsia="Times New Roman" w:hAnsi="Times New Roman"/>
          <w:b/>
          <w:bCs/>
          <w:sz w:val="44"/>
          <w:szCs w:val="44"/>
        </w:rPr>
      </w:pPr>
    </w:p>
    <w:p w14:paraId="06DEAA11" w14:textId="77777777" w:rsidR="00B513FC" w:rsidRDefault="00B513FC">
      <w:pPr>
        <w:widowControl w:val="0"/>
        <w:spacing w:afterLines="50" w:after="120" w:line="276" w:lineRule="auto"/>
        <w:jc w:val="right"/>
        <w:rPr>
          <w:rFonts w:ascii="Times New Roman" w:eastAsia="Times New Roman" w:hAnsi="Times New Roman"/>
          <w:b/>
          <w:bCs/>
          <w:sz w:val="44"/>
          <w:szCs w:val="44"/>
        </w:rPr>
        <w:sectPr w:rsidR="00B513FC">
          <w:type w:val="continuous"/>
          <w:pgSz w:w="11900" w:h="16838"/>
          <w:pgMar w:top="2154" w:right="2341" w:bottom="2154" w:left="2341" w:header="720" w:footer="0" w:gutter="0"/>
          <w:pgNumType w:fmt="upperRoman"/>
          <w:cols w:space="720"/>
          <w:docGrid w:linePitch="360"/>
        </w:sectPr>
      </w:pPr>
    </w:p>
    <w:p w14:paraId="272EFBF5" w14:textId="77777777" w:rsidR="00B513FC" w:rsidRDefault="00B513FC">
      <w:pPr>
        <w:widowControl w:val="0"/>
        <w:spacing w:afterLines="50" w:after="120" w:line="276" w:lineRule="auto"/>
        <w:jc w:val="right"/>
        <w:rPr>
          <w:rFonts w:ascii="Times New Roman" w:eastAsia="Times New Roman" w:hAnsi="Times New Roman"/>
          <w:b/>
          <w:bCs/>
          <w:sz w:val="44"/>
          <w:szCs w:val="44"/>
        </w:rPr>
      </w:pPr>
    </w:p>
    <w:p w14:paraId="5084BF2B" w14:textId="77777777" w:rsidR="00B513FC" w:rsidRDefault="00B513FC">
      <w:pPr>
        <w:widowControl w:val="0"/>
        <w:spacing w:afterLines="50" w:after="120" w:line="276" w:lineRule="auto"/>
        <w:jc w:val="right"/>
        <w:rPr>
          <w:rFonts w:ascii="Times New Roman" w:eastAsia="Times New Roman" w:hAnsi="Times New Roman"/>
          <w:b/>
          <w:bCs/>
          <w:sz w:val="44"/>
          <w:szCs w:val="44"/>
        </w:rPr>
      </w:pPr>
    </w:p>
    <w:p w14:paraId="0FA6B44F" w14:textId="77777777" w:rsidR="00B513FC" w:rsidRDefault="004F4D39">
      <w:pPr>
        <w:widowControl w:val="0"/>
        <w:spacing w:afterLines="50" w:after="120" w:line="276" w:lineRule="auto"/>
        <w:jc w:val="right"/>
        <w:rPr>
          <w:rFonts w:ascii="Times New Roman" w:hAnsi="Times New Roman"/>
          <w:b/>
          <w:bCs/>
          <w:sz w:val="44"/>
          <w:szCs w:val="44"/>
        </w:rPr>
      </w:pPr>
      <w:r>
        <w:rPr>
          <w:rFonts w:ascii="Times New Roman" w:hAnsi="Times New Roman"/>
          <w:b/>
          <w:bCs/>
          <w:sz w:val="44"/>
          <w:szCs w:val="44"/>
        </w:rPr>
        <w:t>Content</w:t>
      </w:r>
    </w:p>
    <w:p w14:paraId="095FEC75" w14:textId="77777777" w:rsidR="00B513FC" w:rsidRDefault="00B513FC">
      <w:pPr>
        <w:widowControl w:val="0"/>
        <w:spacing w:afterLines="50" w:after="120" w:line="276" w:lineRule="auto"/>
        <w:jc w:val="right"/>
        <w:rPr>
          <w:rFonts w:ascii="Times New Roman" w:hAnsi="Times New Roman"/>
          <w:sz w:val="32"/>
          <w:szCs w:val="32"/>
        </w:rPr>
      </w:pPr>
    </w:p>
    <w:p w14:paraId="3FFEE8FF" w14:textId="77777777" w:rsidR="00B513FC" w:rsidRDefault="004F4D39" w:rsidP="004F4D39">
      <w:pPr>
        <w:pStyle w:val="TOC1"/>
        <w:tabs>
          <w:tab w:val="right" w:leader="underscore" w:pos="7218"/>
        </w:tabs>
        <w:spacing w:before="91"/>
        <w:rPr>
          <w:rFonts w:ascii="Verdana" w:hAnsi="Verdana"/>
          <w:szCs w:val="17"/>
        </w:rPr>
      </w:pPr>
      <w:r>
        <w:rPr>
          <w:szCs w:val="24"/>
        </w:rPr>
        <w:fldChar w:fldCharType="begin"/>
      </w:r>
      <w:r>
        <w:instrText xml:space="preserve">TOC \o "1-3" \h \u  </w:instrText>
      </w:r>
      <w:r>
        <w:rPr>
          <w:szCs w:val="24"/>
        </w:rPr>
        <w:fldChar w:fldCharType="separate"/>
      </w:r>
      <w:hyperlink w:anchor="_Toc19852" w:history="1">
        <w:r>
          <w:rPr>
            <w:rFonts w:hAnsi="Verdana"/>
            <w:szCs w:val="32"/>
          </w:rPr>
          <w:t>Introduction</w:t>
        </w:r>
        <w:r>
          <w:rPr>
            <w:rFonts w:ascii="Verdana" w:hAnsi="Verdana"/>
            <w:szCs w:val="17"/>
          </w:rPr>
          <w:tab/>
        </w:r>
        <w:r>
          <w:rPr>
            <w:rFonts w:ascii="Verdana" w:hAnsi="Verdana"/>
            <w:szCs w:val="17"/>
          </w:rPr>
          <w:fldChar w:fldCharType="begin"/>
        </w:r>
        <w:r>
          <w:rPr>
            <w:rFonts w:ascii="Verdana" w:hAnsi="Verdana"/>
            <w:szCs w:val="17"/>
          </w:rPr>
          <w:instrText xml:space="preserve"> PAGEREF _Toc19852 </w:instrText>
        </w:r>
        <w:r>
          <w:rPr>
            <w:rFonts w:ascii="Verdana" w:hAnsi="Verdana"/>
            <w:szCs w:val="17"/>
          </w:rPr>
          <w:fldChar w:fldCharType="separate"/>
        </w:r>
        <w:r>
          <w:rPr>
            <w:rFonts w:ascii="Verdana" w:hAnsi="Verdana"/>
            <w:szCs w:val="17"/>
          </w:rPr>
          <w:t>1</w:t>
        </w:r>
        <w:r>
          <w:rPr>
            <w:rFonts w:ascii="Verdana" w:hAnsi="Verdana"/>
            <w:szCs w:val="17"/>
          </w:rPr>
          <w:fldChar w:fldCharType="end"/>
        </w:r>
      </w:hyperlink>
    </w:p>
    <w:p w14:paraId="313D43B9" w14:textId="77777777" w:rsidR="00B513FC" w:rsidRDefault="004F4D39" w:rsidP="004F4D39">
      <w:pPr>
        <w:pStyle w:val="TOC2"/>
        <w:tabs>
          <w:tab w:val="right" w:leader="underscore" w:pos="7218"/>
        </w:tabs>
        <w:spacing w:before="91"/>
        <w:rPr>
          <w:rFonts w:ascii="Verdana" w:hAnsi="Verdana"/>
          <w:szCs w:val="17"/>
        </w:rPr>
      </w:pPr>
      <w:hyperlink w:anchor="_Toc24165" w:history="1">
        <w:r>
          <w:rPr>
            <w:rFonts w:hAnsi="Verdana"/>
            <w:szCs w:val="28"/>
          </w:rPr>
          <w:t>1.1 Problem statement</w:t>
        </w:r>
        <w:r>
          <w:rPr>
            <w:rFonts w:ascii="Verdana" w:hAnsi="Verdana"/>
            <w:szCs w:val="17"/>
          </w:rPr>
          <w:tab/>
        </w:r>
        <w:r>
          <w:rPr>
            <w:rFonts w:ascii="Verdana" w:hAnsi="Verdana"/>
            <w:szCs w:val="17"/>
          </w:rPr>
          <w:fldChar w:fldCharType="begin"/>
        </w:r>
        <w:r>
          <w:rPr>
            <w:rFonts w:ascii="Verdana" w:hAnsi="Verdana"/>
            <w:szCs w:val="17"/>
          </w:rPr>
          <w:instrText xml:space="preserve"> PAGEREF _Toc24165 </w:instrText>
        </w:r>
        <w:r>
          <w:rPr>
            <w:rFonts w:ascii="Verdana" w:hAnsi="Verdana"/>
            <w:szCs w:val="17"/>
          </w:rPr>
          <w:fldChar w:fldCharType="separate"/>
        </w:r>
        <w:r>
          <w:rPr>
            <w:rFonts w:ascii="Verdana" w:hAnsi="Verdana"/>
            <w:szCs w:val="17"/>
          </w:rPr>
          <w:t>2</w:t>
        </w:r>
        <w:r>
          <w:rPr>
            <w:rFonts w:ascii="Verdana" w:hAnsi="Verdana"/>
            <w:szCs w:val="17"/>
          </w:rPr>
          <w:fldChar w:fldCharType="end"/>
        </w:r>
      </w:hyperlink>
    </w:p>
    <w:p w14:paraId="165BD5D1" w14:textId="77777777" w:rsidR="00B513FC" w:rsidRDefault="004F4D39" w:rsidP="004F4D39">
      <w:pPr>
        <w:pStyle w:val="TOC2"/>
        <w:tabs>
          <w:tab w:val="right" w:leader="underscore" w:pos="7218"/>
        </w:tabs>
        <w:spacing w:before="91"/>
        <w:rPr>
          <w:rFonts w:ascii="Verdana" w:hAnsi="Verdana"/>
          <w:szCs w:val="17"/>
        </w:rPr>
      </w:pPr>
      <w:hyperlink w:anchor="_Toc29412" w:history="1">
        <w:r>
          <w:rPr>
            <w:rFonts w:hAnsi="Verdana"/>
            <w:szCs w:val="28"/>
          </w:rPr>
          <w:t>1.2 Contribution</w:t>
        </w:r>
        <w:r>
          <w:rPr>
            <w:rFonts w:ascii="Verdana" w:hAnsi="Verdana"/>
            <w:szCs w:val="17"/>
          </w:rPr>
          <w:tab/>
        </w:r>
        <w:r>
          <w:rPr>
            <w:rFonts w:ascii="Verdana" w:hAnsi="Verdana"/>
            <w:szCs w:val="17"/>
          </w:rPr>
          <w:fldChar w:fldCharType="begin"/>
        </w:r>
        <w:r>
          <w:rPr>
            <w:rFonts w:ascii="Verdana" w:hAnsi="Verdana"/>
            <w:szCs w:val="17"/>
          </w:rPr>
          <w:instrText xml:space="preserve"> PAGEREF _Toc29412 </w:instrText>
        </w:r>
        <w:r>
          <w:rPr>
            <w:rFonts w:ascii="Verdana" w:hAnsi="Verdana"/>
            <w:szCs w:val="17"/>
          </w:rPr>
          <w:fldChar w:fldCharType="separate"/>
        </w:r>
        <w:r>
          <w:rPr>
            <w:rFonts w:ascii="Verdana" w:hAnsi="Verdana"/>
            <w:szCs w:val="17"/>
          </w:rPr>
          <w:t>3</w:t>
        </w:r>
        <w:r>
          <w:rPr>
            <w:rFonts w:ascii="Verdana" w:hAnsi="Verdana"/>
            <w:szCs w:val="17"/>
          </w:rPr>
          <w:fldChar w:fldCharType="end"/>
        </w:r>
      </w:hyperlink>
    </w:p>
    <w:p w14:paraId="5C2682F3" w14:textId="77777777" w:rsidR="00B513FC" w:rsidRDefault="004F4D39" w:rsidP="004F4D39">
      <w:pPr>
        <w:pStyle w:val="TOC2"/>
        <w:tabs>
          <w:tab w:val="right" w:leader="underscore" w:pos="7218"/>
        </w:tabs>
        <w:spacing w:before="91"/>
        <w:rPr>
          <w:rFonts w:ascii="Verdana" w:hAnsi="Verdana"/>
          <w:szCs w:val="17"/>
        </w:rPr>
      </w:pPr>
      <w:hyperlink w:anchor="_Toc14837" w:history="1">
        <w:r>
          <w:rPr>
            <w:rFonts w:hAnsi="Verdana"/>
            <w:szCs w:val="28"/>
          </w:rPr>
          <w:t>1.3 Road map</w:t>
        </w:r>
        <w:r>
          <w:rPr>
            <w:rFonts w:ascii="Verdana" w:hAnsi="Verdana"/>
            <w:szCs w:val="17"/>
          </w:rPr>
          <w:tab/>
        </w:r>
        <w:r>
          <w:rPr>
            <w:rFonts w:ascii="Verdana" w:hAnsi="Verdana"/>
            <w:szCs w:val="17"/>
          </w:rPr>
          <w:fldChar w:fldCharType="begin"/>
        </w:r>
        <w:r>
          <w:rPr>
            <w:rFonts w:ascii="Verdana" w:hAnsi="Verdana"/>
            <w:szCs w:val="17"/>
          </w:rPr>
          <w:instrText xml:space="preserve"> PAGEREF _Toc14837 </w:instrText>
        </w:r>
        <w:r>
          <w:rPr>
            <w:rFonts w:ascii="Verdana" w:hAnsi="Verdana"/>
            <w:szCs w:val="17"/>
          </w:rPr>
          <w:fldChar w:fldCharType="separate"/>
        </w:r>
        <w:r>
          <w:rPr>
            <w:rFonts w:ascii="Verdana" w:hAnsi="Verdana"/>
            <w:szCs w:val="17"/>
          </w:rPr>
          <w:t>1</w:t>
        </w:r>
        <w:r>
          <w:rPr>
            <w:rFonts w:ascii="Verdana" w:hAnsi="Verdana"/>
            <w:szCs w:val="17"/>
          </w:rPr>
          <w:fldChar w:fldCharType="end"/>
        </w:r>
      </w:hyperlink>
    </w:p>
    <w:p w14:paraId="4C7A7DD1" w14:textId="77777777" w:rsidR="00B513FC" w:rsidRDefault="004F4D39" w:rsidP="004F4D39">
      <w:pPr>
        <w:pStyle w:val="TOC1"/>
        <w:tabs>
          <w:tab w:val="right" w:leader="underscore" w:pos="7218"/>
        </w:tabs>
        <w:spacing w:before="91"/>
        <w:rPr>
          <w:rFonts w:ascii="Verdana" w:hAnsi="Verdana"/>
          <w:szCs w:val="17"/>
        </w:rPr>
      </w:pPr>
      <w:hyperlink w:anchor="_Toc2561" w:history="1">
        <w:r>
          <w:rPr>
            <w:rFonts w:hAnsi="Verdana"/>
            <w:szCs w:val="32"/>
          </w:rPr>
          <w:t>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_Toc2561 </w:instrText>
        </w:r>
        <w:r>
          <w:rPr>
            <w:rFonts w:ascii="Verdana" w:hAnsi="Verdana"/>
            <w:szCs w:val="17"/>
          </w:rPr>
          <w:fldChar w:fldCharType="separate"/>
        </w:r>
        <w:r>
          <w:rPr>
            <w:rFonts w:ascii="Verdana" w:hAnsi="Verdana"/>
            <w:szCs w:val="17"/>
          </w:rPr>
          <w:t>2</w:t>
        </w:r>
        <w:r>
          <w:rPr>
            <w:rFonts w:ascii="Verdana" w:hAnsi="Verdana"/>
            <w:szCs w:val="17"/>
          </w:rPr>
          <w:fldChar w:fldCharType="end"/>
        </w:r>
      </w:hyperlink>
    </w:p>
    <w:p w14:paraId="12399717" w14:textId="77777777" w:rsidR="00B513FC" w:rsidRDefault="004F4D39" w:rsidP="004F4D39">
      <w:pPr>
        <w:pStyle w:val="TOC1"/>
        <w:tabs>
          <w:tab w:val="right" w:leader="underscore" w:pos="7218"/>
        </w:tabs>
        <w:spacing w:before="91"/>
        <w:rPr>
          <w:rFonts w:ascii="Verdana" w:hAnsi="Verdana"/>
          <w:szCs w:val="17"/>
        </w:rPr>
      </w:pPr>
      <w:hyperlink w:anchor="_Toc20813" w:history="1">
        <w:r>
          <w:rPr>
            <w:szCs w:val="17"/>
          </w:rPr>
          <w:t>2.1 Static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_Toc20813 </w:instrText>
        </w:r>
        <w:r>
          <w:rPr>
            <w:rFonts w:ascii="Verdana" w:hAnsi="Verdana"/>
            <w:szCs w:val="17"/>
          </w:rPr>
          <w:fldChar w:fldCharType="separate"/>
        </w:r>
        <w:r>
          <w:rPr>
            <w:rFonts w:ascii="Verdana" w:hAnsi="Verdana"/>
            <w:szCs w:val="17"/>
          </w:rPr>
          <w:t>3</w:t>
        </w:r>
        <w:r>
          <w:rPr>
            <w:rFonts w:ascii="Verdana" w:hAnsi="Verdana"/>
            <w:szCs w:val="17"/>
          </w:rPr>
          <w:fldChar w:fldCharType="end"/>
        </w:r>
      </w:hyperlink>
    </w:p>
    <w:p w14:paraId="466610DE" w14:textId="77777777" w:rsidR="00B513FC" w:rsidRDefault="004F4D39">
      <w:pPr>
        <w:pStyle w:val="TOC3"/>
        <w:tabs>
          <w:tab w:val="right" w:leader="underscore" w:pos="7218"/>
        </w:tabs>
        <w:rPr>
          <w:rFonts w:ascii="Verdana" w:hAnsi="Verdana"/>
          <w:szCs w:val="17"/>
        </w:rPr>
      </w:pPr>
      <w:hyperlink w:anchor="_Toc8074" w:history="1">
        <w:r>
          <w:rPr>
            <w:rFonts w:hAnsi="Verdana"/>
            <w:szCs w:val="28"/>
            <w:shd w:val="clear" w:color="auto" w:fill="FFFFFF"/>
          </w:rPr>
          <w:t>2.1.1 Introduction</w:t>
        </w:r>
        <w:r>
          <w:rPr>
            <w:rFonts w:ascii="Verdana" w:hAnsi="Verdana"/>
            <w:szCs w:val="17"/>
          </w:rPr>
          <w:tab/>
        </w:r>
        <w:r>
          <w:rPr>
            <w:rFonts w:ascii="Verdana" w:hAnsi="Verdana"/>
            <w:szCs w:val="17"/>
          </w:rPr>
          <w:fldChar w:fldCharType="begin"/>
        </w:r>
        <w:r>
          <w:rPr>
            <w:rFonts w:ascii="Verdana" w:hAnsi="Verdana"/>
            <w:szCs w:val="17"/>
          </w:rPr>
          <w:instrText xml:space="preserve"> PAGEREF _Toc8074 </w:instrText>
        </w:r>
        <w:r>
          <w:rPr>
            <w:rFonts w:ascii="Verdana" w:hAnsi="Verdana"/>
            <w:szCs w:val="17"/>
          </w:rPr>
          <w:fldChar w:fldCharType="separate"/>
        </w:r>
        <w:r>
          <w:rPr>
            <w:rFonts w:ascii="Verdana" w:hAnsi="Verdana"/>
            <w:szCs w:val="17"/>
          </w:rPr>
          <w:t>3</w:t>
        </w:r>
        <w:r>
          <w:rPr>
            <w:rFonts w:ascii="Verdana" w:hAnsi="Verdana"/>
            <w:szCs w:val="17"/>
          </w:rPr>
          <w:fldChar w:fldCharType="end"/>
        </w:r>
      </w:hyperlink>
    </w:p>
    <w:p w14:paraId="54A1E160" w14:textId="77777777" w:rsidR="00B513FC" w:rsidRDefault="004F4D39">
      <w:pPr>
        <w:pStyle w:val="TOC3"/>
        <w:tabs>
          <w:tab w:val="right" w:leader="underscore" w:pos="7218"/>
        </w:tabs>
        <w:rPr>
          <w:rFonts w:ascii="Verdana" w:hAnsi="Verdana"/>
          <w:szCs w:val="17"/>
        </w:rPr>
      </w:pPr>
      <w:hyperlink w:anchor="_Toc10530" w:history="1">
        <w:r>
          <w:rPr>
            <w:rFonts w:hAnsi="Verdana"/>
            <w:szCs w:val="28"/>
            <w:shd w:val="clear" w:color="auto" w:fill="FFFFFF"/>
          </w:rPr>
          <w:t>2.1.2 Data flow analysis</w:t>
        </w:r>
        <w:r>
          <w:rPr>
            <w:rFonts w:ascii="Verdana" w:hAnsi="Verdana"/>
            <w:szCs w:val="17"/>
          </w:rPr>
          <w:tab/>
        </w:r>
        <w:r>
          <w:rPr>
            <w:rFonts w:ascii="Verdana" w:hAnsi="Verdana"/>
            <w:szCs w:val="17"/>
          </w:rPr>
          <w:fldChar w:fldCharType="begin"/>
        </w:r>
        <w:r>
          <w:rPr>
            <w:rFonts w:ascii="Verdana" w:hAnsi="Verdana"/>
            <w:szCs w:val="17"/>
          </w:rPr>
          <w:instrText xml:space="preserve"> PAGEREF _Toc10530 </w:instrText>
        </w:r>
        <w:r>
          <w:rPr>
            <w:rFonts w:ascii="Verdana" w:hAnsi="Verdana"/>
            <w:szCs w:val="17"/>
          </w:rPr>
          <w:fldChar w:fldCharType="separate"/>
        </w:r>
        <w:r>
          <w:rPr>
            <w:rFonts w:ascii="Verdana" w:hAnsi="Verdana"/>
            <w:szCs w:val="17"/>
          </w:rPr>
          <w:t>3</w:t>
        </w:r>
        <w:r>
          <w:rPr>
            <w:rFonts w:ascii="Verdana" w:hAnsi="Verdana"/>
            <w:szCs w:val="17"/>
          </w:rPr>
          <w:fldChar w:fldCharType="end"/>
        </w:r>
      </w:hyperlink>
    </w:p>
    <w:p w14:paraId="614FF9B6" w14:textId="77777777" w:rsidR="00B513FC" w:rsidRDefault="004F4D39">
      <w:pPr>
        <w:pStyle w:val="TOC3"/>
        <w:tabs>
          <w:tab w:val="right" w:leader="underscore" w:pos="7218"/>
        </w:tabs>
        <w:rPr>
          <w:rFonts w:ascii="Verdana" w:hAnsi="Verdana"/>
          <w:szCs w:val="17"/>
        </w:rPr>
      </w:pPr>
      <w:hyperlink w:anchor="_Toc19806" w:history="1">
        <w:r>
          <w:rPr>
            <w:rFonts w:hAnsi="Verdana"/>
            <w:szCs w:val="28"/>
            <w:shd w:val="clear" w:color="auto" w:fill="FFFFFF"/>
          </w:rPr>
          <w:t>2.1.3 Static slicing on classic PDG</w:t>
        </w:r>
        <w:r>
          <w:rPr>
            <w:rFonts w:ascii="Verdana" w:hAnsi="Verdana"/>
            <w:szCs w:val="17"/>
          </w:rPr>
          <w:tab/>
        </w:r>
        <w:r>
          <w:rPr>
            <w:rFonts w:ascii="Verdana" w:hAnsi="Verdana"/>
            <w:szCs w:val="17"/>
          </w:rPr>
          <w:fldChar w:fldCharType="begin"/>
        </w:r>
        <w:r>
          <w:rPr>
            <w:rFonts w:ascii="Verdana" w:hAnsi="Verdana"/>
            <w:szCs w:val="17"/>
          </w:rPr>
          <w:instrText xml:space="preserve"> PAGEREF _Toc19806 </w:instrText>
        </w:r>
        <w:r>
          <w:rPr>
            <w:rFonts w:ascii="Verdana" w:hAnsi="Verdana"/>
            <w:szCs w:val="17"/>
          </w:rPr>
          <w:fldChar w:fldCharType="separate"/>
        </w:r>
        <w:r>
          <w:rPr>
            <w:rFonts w:ascii="Verdana" w:hAnsi="Verdana"/>
            <w:szCs w:val="17"/>
          </w:rPr>
          <w:t>6</w:t>
        </w:r>
        <w:r>
          <w:rPr>
            <w:rFonts w:ascii="Verdana" w:hAnsi="Verdana"/>
            <w:szCs w:val="17"/>
          </w:rPr>
          <w:fldChar w:fldCharType="end"/>
        </w:r>
      </w:hyperlink>
    </w:p>
    <w:p w14:paraId="542BB327" w14:textId="77777777" w:rsidR="00B513FC" w:rsidRDefault="004F4D39" w:rsidP="004F4D39">
      <w:pPr>
        <w:pStyle w:val="TOC2"/>
        <w:tabs>
          <w:tab w:val="right" w:leader="underscore" w:pos="7218"/>
        </w:tabs>
        <w:spacing w:before="91"/>
        <w:rPr>
          <w:rFonts w:ascii="Verdana" w:hAnsi="Verdana"/>
          <w:szCs w:val="17"/>
        </w:rPr>
      </w:pPr>
      <w:hyperlink w:anchor="_Toc975" w:history="1">
        <w:r>
          <w:rPr>
            <w:rFonts w:hAnsi="Verdana"/>
            <w:szCs w:val="28"/>
            <w:shd w:val="clear" w:color="auto" w:fill="FFFFFF"/>
          </w:rPr>
          <w:t>2.2 State of the art in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_Toc975 </w:instrText>
        </w:r>
        <w:r>
          <w:rPr>
            <w:rFonts w:ascii="Verdana" w:hAnsi="Verdana"/>
            <w:szCs w:val="17"/>
          </w:rPr>
          <w:fldChar w:fldCharType="separate"/>
        </w:r>
        <w:r>
          <w:rPr>
            <w:rFonts w:ascii="Verdana" w:hAnsi="Verdana"/>
            <w:szCs w:val="17"/>
          </w:rPr>
          <w:t>8</w:t>
        </w:r>
        <w:r>
          <w:rPr>
            <w:rFonts w:ascii="Verdana" w:hAnsi="Verdana"/>
            <w:szCs w:val="17"/>
          </w:rPr>
          <w:fldChar w:fldCharType="end"/>
        </w:r>
      </w:hyperlink>
    </w:p>
    <w:p w14:paraId="2B84B88F" w14:textId="77777777" w:rsidR="00B513FC" w:rsidRDefault="004F4D39">
      <w:pPr>
        <w:pStyle w:val="TOC3"/>
        <w:tabs>
          <w:tab w:val="right" w:leader="underscore" w:pos="7218"/>
        </w:tabs>
        <w:rPr>
          <w:rFonts w:ascii="Verdana" w:hAnsi="Verdana"/>
          <w:szCs w:val="17"/>
        </w:rPr>
      </w:pPr>
      <w:hyperlink w:anchor="_Toc1150" w:history="1">
        <w:r>
          <w:rPr>
            <w:rFonts w:hAnsi="Verdana"/>
            <w:szCs w:val="28"/>
            <w:shd w:val="clear" w:color="auto" w:fill="FFFFFF"/>
          </w:rPr>
          <w:t>2.2.1 Method for static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_Toc1150 </w:instrText>
        </w:r>
        <w:r>
          <w:rPr>
            <w:rFonts w:ascii="Verdana" w:hAnsi="Verdana"/>
            <w:szCs w:val="17"/>
          </w:rPr>
          <w:fldChar w:fldCharType="separate"/>
        </w:r>
        <w:r>
          <w:rPr>
            <w:rFonts w:ascii="Verdana" w:hAnsi="Verdana"/>
            <w:szCs w:val="17"/>
          </w:rPr>
          <w:t>8</w:t>
        </w:r>
        <w:r>
          <w:rPr>
            <w:rFonts w:ascii="Verdana" w:hAnsi="Verdana"/>
            <w:szCs w:val="17"/>
          </w:rPr>
          <w:fldChar w:fldCharType="end"/>
        </w:r>
      </w:hyperlink>
    </w:p>
    <w:p w14:paraId="1DA9142D" w14:textId="77777777" w:rsidR="00B513FC" w:rsidRDefault="004F4D39">
      <w:pPr>
        <w:pStyle w:val="TOC3"/>
        <w:tabs>
          <w:tab w:val="right" w:leader="underscore" w:pos="7218"/>
        </w:tabs>
        <w:rPr>
          <w:rFonts w:ascii="Verdana" w:hAnsi="Verdana"/>
          <w:szCs w:val="17"/>
        </w:rPr>
      </w:pPr>
      <w:hyperlink w:anchor="_Toc11801" w:history="1">
        <w:r>
          <w:rPr>
            <w:rFonts w:hAnsi="Verdana"/>
            <w:szCs w:val="28"/>
          </w:rPr>
          <w:t>2.2.2 Dynamic and conditional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_Toc11801 </w:instrText>
        </w:r>
        <w:r>
          <w:rPr>
            <w:rFonts w:ascii="Verdana" w:hAnsi="Verdana"/>
            <w:szCs w:val="17"/>
          </w:rPr>
          <w:fldChar w:fldCharType="separate"/>
        </w:r>
        <w:r>
          <w:rPr>
            <w:rFonts w:ascii="Verdana" w:hAnsi="Verdana"/>
            <w:szCs w:val="17"/>
          </w:rPr>
          <w:t>14</w:t>
        </w:r>
        <w:r>
          <w:rPr>
            <w:rFonts w:ascii="Verdana" w:hAnsi="Verdana"/>
            <w:szCs w:val="17"/>
          </w:rPr>
          <w:fldChar w:fldCharType="end"/>
        </w:r>
      </w:hyperlink>
    </w:p>
    <w:p w14:paraId="7A77CE19" w14:textId="77777777" w:rsidR="00B513FC" w:rsidRDefault="004F4D39" w:rsidP="004F4D39">
      <w:pPr>
        <w:pStyle w:val="TOC2"/>
        <w:tabs>
          <w:tab w:val="right" w:leader="underscore" w:pos="7218"/>
        </w:tabs>
        <w:spacing w:before="91"/>
        <w:rPr>
          <w:rFonts w:ascii="Verdana" w:hAnsi="Verdana"/>
          <w:szCs w:val="17"/>
        </w:rPr>
      </w:pPr>
      <w:hyperlink w:anchor="_Toc10044" w:history="1">
        <w:r>
          <w:rPr>
            <w:rFonts w:hAnsi="Verdana"/>
            <w:szCs w:val="28"/>
            <w:shd w:val="clear" w:color="auto" w:fill="FFFFFF"/>
          </w:rPr>
          <w:t>2.3 Applications of program slicing</w:t>
        </w:r>
        <w:r>
          <w:rPr>
            <w:rFonts w:ascii="Verdana" w:hAnsi="Verdana"/>
            <w:szCs w:val="17"/>
          </w:rPr>
          <w:tab/>
        </w:r>
        <w:r>
          <w:rPr>
            <w:rFonts w:ascii="Verdana" w:hAnsi="Verdana"/>
            <w:szCs w:val="17"/>
          </w:rPr>
          <w:fldChar w:fldCharType="begin"/>
        </w:r>
        <w:r>
          <w:rPr>
            <w:rFonts w:ascii="Verdana" w:hAnsi="Verdana"/>
            <w:szCs w:val="17"/>
          </w:rPr>
          <w:instrText xml:space="preserve"> PAGEREF _Toc10044 </w:instrText>
        </w:r>
        <w:r>
          <w:rPr>
            <w:rFonts w:ascii="Verdana" w:hAnsi="Verdana"/>
            <w:szCs w:val="17"/>
          </w:rPr>
          <w:fldChar w:fldCharType="separate"/>
        </w:r>
        <w:r>
          <w:rPr>
            <w:rFonts w:ascii="Verdana" w:hAnsi="Verdana"/>
            <w:szCs w:val="17"/>
          </w:rPr>
          <w:t>17</w:t>
        </w:r>
        <w:r>
          <w:rPr>
            <w:rFonts w:ascii="Verdana" w:hAnsi="Verdana"/>
            <w:szCs w:val="17"/>
          </w:rPr>
          <w:fldChar w:fldCharType="end"/>
        </w:r>
      </w:hyperlink>
    </w:p>
    <w:p w14:paraId="612A876C" w14:textId="77777777" w:rsidR="00B513FC" w:rsidRDefault="004F4D39" w:rsidP="004F4D39">
      <w:pPr>
        <w:pStyle w:val="TOC2"/>
        <w:tabs>
          <w:tab w:val="right" w:leader="underscore" w:pos="7218"/>
        </w:tabs>
        <w:spacing w:before="91"/>
        <w:rPr>
          <w:rFonts w:ascii="Verdana" w:hAnsi="Verdana"/>
          <w:szCs w:val="17"/>
        </w:rPr>
      </w:pPr>
      <w:hyperlink w:anchor="_Toc12073" w:history="1">
        <w:r>
          <w:rPr>
            <w:rFonts w:hAnsi="Verdana"/>
            <w:szCs w:val="28"/>
            <w:shd w:val="clear" w:color="auto" w:fill="FFFFFF"/>
          </w:rPr>
          <w:t>2.4 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_Toc12073 </w:instrText>
        </w:r>
        <w:r>
          <w:rPr>
            <w:rFonts w:ascii="Verdana" w:hAnsi="Verdana"/>
            <w:szCs w:val="17"/>
          </w:rPr>
          <w:fldChar w:fldCharType="separate"/>
        </w:r>
        <w:r>
          <w:rPr>
            <w:rFonts w:ascii="Verdana" w:hAnsi="Verdana"/>
            <w:szCs w:val="17"/>
          </w:rPr>
          <w:t>19</w:t>
        </w:r>
        <w:r>
          <w:rPr>
            <w:rFonts w:ascii="Verdana" w:hAnsi="Verdana"/>
            <w:szCs w:val="17"/>
          </w:rPr>
          <w:fldChar w:fldCharType="end"/>
        </w:r>
      </w:hyperlink>
    </w:p>
    <w:p w14:paraId="379A1B44" w14:textId="77777777" w:rsidR="00B513FC" w:rsidRDefault="004F4D39" w:rsidP="004F4D39">
      <w:pPr>
        <w:pStyle w:val="TOC1"/>
        <w:tabs>
          <w:tab w:val="right" w:leader="underscore" w:pos="7218"/>
        </w:tabs>
        <w:spacing w:before="91"/>
        <w:rPr>
          <w:rFonts w:ascii="Verdana" w:hAnsi="Verdana"/>
          <w:szCs w:val="17"/>
        </w:rPr>
      </w:pPr>
      <w:hyperlink w:anchor="_Toc32210" w:history="1">
        <w:r>
          <w:rPr>
            <w:rFonts w:hAnsi="Verdana"/>
            <w:szCs w:val="32"/>
          </w:rPr>
          <w:t>Abstract Interpreter</w:t>
        </w:r>
        <w:r>
          <w:rPr>
            <w:rFonts w:ascii="Verdana" w:hAnsi="Verdana"/>
            <w:szCs w:val="17"/>
          </w:rPr>
          <w:tab/>
        </w:r>
        <w:r>
          <w:rPr>
            <w:rFonts w:ascii="Verdana" w:hAnsi="Verdana"/>
            <w:szCs w:val="17"/>
          </w:rPr>
          <w:fldChar w:fldCharType="begin"/>
        </w:r>
        <w:r>
          <w:rPr>
            <w:rFonts w:ascii="Verdana" w:hAnsi="Verdana"/>
            <w:szCs w:val="17"/>
          </w:rPr>
          <w:instrText xml:space="preserve"> PAGEREF _Toc32210 </w:instrText>
        </w:r>
        <w:r>
          <w:rPr>
            <w:rFonts w:ascii="Verdana" w:hAnsi="Verdana"/>
            <w:szCs w:val="17"/>
          </w:rPr>
          <w:fldChar w:fldCharType="separate"/>
        </w:r>
        <w:r>
          <w:rPr>
            <w:rFonts w:ascii="Verdana" w:hAnsi="Verdana"/>
            <w:szCs w:val="17"/>
          </w:rPr>
          <w:t>20</w:t>
        </w:r>
        <w:r>
          <w:rPr>
            <w:rFonts w:ascii="Verdana" w:hAnsi="Verdana"/>
            <w:szCs w:val="17"/>
          </w:rPr>
          <w:fldChar w:fldCharType="end"/>
        </w:r>
      </w:hyperlink>
    </w:p>
    <w:p w14:paraId="2E14E229" w14:textId="77777777" w:rsidR="00B513FC" w:rsidRDefault="004F4D39" w:rsidP="004F4D39">
      <w:pPr>
        <w:pStyle w:val="TOC2"/>
        <w:tabs>
          <w:tab w:val="right" w:leader="underscore" w:pos="7218"/>
        </w:tabs>
        <w:spacing w:before="91"/>
        <w:rPr>
          <w:rFonts w:ascii="Verdana" w:hAnsi="Verdana"/>
          <w:szCs w:val="17"/>
        </w:rPr>
      </w:pPr>
      <w:hyperlink w:anchor="_Toc23865" w:history="1">
        <w:r>
          <w:rPr>
            <w:rFonts w:hAnsi="Verdana"/>
            <w:szCs w:val="28"/>
            <w:shd w:val="clear" w:color="auto" w:fill="FFFFFF"/>
          </w:rPr>
          <w:t xml:space="preserve">3.1 </w:t>
        </w:r>
        <w:r>
          <w:rPr>
            <w:rFonts w:hAnsi="Verdana" w:hint="eastAsia"/>
            <w:szCs w:val="28"/>
            <w:shd w:val="clear" w:color="auto" w:fill="FFFFFF"/>
          </w:rPr>
          <w:t>Background knowledge</w:t>
        </w:r>
        <w:r>
          <w:rPr>
            <w:rFonts w:ascii="Verdana" w:hAnsi="Verdana"/>
            <w:szCs w:val="17"/>
          </w:rPr>
          <w:tab/>
        </w:r>
        <w:r>
          <w:rPr>
            <w:rFonts w:ascii="Verdana" w:hAnsi="Verdana"/>
            <w:szCs w:val="17"/>
          </w:rPr>
          <w:fldChar w:fldCharType="begin"/>
        </w:r>
        <w:r>
          <w:rPr>
            <w:rFonts w:ascii="Verdana" w:hAnsi="Verdana"/>
            <w:szCs w:val="17"/>
          </w:rPr>
          <w:instrText xml:space="preserve"> PAGEREF _Toc23865 </w:instrText>
        </w:r>
        <w:r>
          <w:rPr>
            <w:rFonts w:ascii="Verdana" w:hAnsi="Verdana"/>
            <w:szCs w:val="17"/>
          </w:rPr>
          <w:fldChar w:fldCharType="separate"/>
        </w:r>
        <w:r>
          <w:rPr>
            <w:rFonts w:ascii="Verdana" w:hAnsi="Verdana"/>
            <w:szCs w:val="17"/>
          </w:rPr>
          <w:t>21</w:t>
        </w:r>
        <w:r>
          <w:rPr>
            <w:rFonts w:ascii="Verdana" w:hAnsi="Verdana"/>
            <w:szCs w:val="17"/>
          </w:rPr>
          <w:fldChar w:fldCharType="end"/>
        </w:r>
      </w:hyperlink>
    </w:p>
    <w:p w14:paraId="72350C4B" w14:textId="77777777" w:rsidR="00B513FC" w:rsidRDefault="004F4D39">
      <w:pPr>
        <w:pStyle w:val="TOC3"/>
        <w:tabs>
          <w:tab w:val="right" w:leader="underscore" w:pos="7218"/>
        </w:tabs>
        <w:rPr>
          <w:rFonts w:ascii="Verdana" w:hAnsi="Verdana"/>
          <w:szCs w:val="17"/>
        </w:rPr>
      </w:pPr>
      <w:hyperlink w:anchor="_Toc8404" w:history="1">
        <w:r>
          <w:rPr>
            <w:rFonts w:hAnsi="Verdana"/>
            <w:szCs w:val="28"/>
            <w:shd w:val="clear" w:color="auto" w:fill="FFFFFF"/>
          </w:rPr>
          <w:t>3.1.1 Syntax and semantics of programs</w:t>
        </w:r>
        <w:r>
          <w:rPr>
            <w:rFonts w:ascii="Verdana" w:hAnsi="Verdana"/>
            <w:szCs w:val="17"/>
          </w:rPr>
          <w:tab/>
        </w:r>
        <w:r>
          <w:rPr>
            <w:rFonts w:ascii="Verdana" w:hAnsi="Verdana"/>
            <w:szCs w:val="17"/>
          </w:rPr>
          <w:fldChar w:fldCharType="begin"/>
        </w:r>
        <w:r>
          <w:rPr>
            <w:rFonts w:ascii="Verdana" w:hAnsi="Verdana"/>
            <w:szCs w:val="17"/>
          </w:rPr>
          <w:instrText xml:space="preserve"> PAGEREF _Toc8404 </w:instrText>
        </w:r>
        <w:r>
          <w:rPr>
            <w:rFonts w:ascii="Verdana" w:hAnsi="Verdana"/>
            <w:szCs w:val="17"/>
          </w:rPr>
          <w:fldChar w:fldCharType="separate"/>
        </w:r>
        <w:r>
          <w:rPr>
            <w:rFonts w:ascii="Verdana" w:hAnsi="Verdana"/>
            <w:szCs w:val="17"/>
          </w:rPr>
          <w:t>23</w:t>
        </w:r>
        <w:r>
          <w:rPr>
            <w:rFonts w:ascii="Verdana" w:hAnsi="Verdana"/>
            <w:szCs w:val="17"/>
          </w:rPr>
          <w:fldChar w:fldCharType="end"/>
        </w:r>
      </w:hyperlink>
    </w:p>
    <w:p w14:paraId="78258B6F" w14:textId="77777777" w:rsidR="00B513FC" w:rsidRDefault="004F4D39">
      <w:pPr>
        <w:pStyle w:val="TOC3"/>
        <w:tabs>
          <w:tab w:val="right" w:leader="underscore" w:pos="7218"/>
        </w:tabs>
        <w:rPr>
          <w:rFonts w:ascii="Verdana" w:hAnsi="Verdana"/>
          <w:szCs w:val="17"/>
        </w:rPr>
      </w:pPr>
      <w:hyperlink w:anchor="_Toc9412" w:history="1">
        <w:r>
          <w:rPr>
            <w:rFonts w:hAnsi="Verdana"/>
            <w:szCs w:val="28"/>
            <w:shd w:val="clear" w:color="auto" w:fill="FFFFFF"/>
          </w:rPr>
          <w:t>3.1.2 Static semantics of programs</w:t>
        </w:r>
        <w:r>
          <w:rPr>
            <w:rFonts w:ascii="Verdana" w:hAnsi="Verdana"/>
            <w:szCs w:val="17"/>
          </w:rPr>
          <w:tab/>
        </w:r>
        <w:r>
          <w:rPr>
            <w:rFonts w:ascii="Verdana" w:hAnsi="Verdana"/>
            <w:szCs w:val="17"/>
          </w:rPr>
          <w:fldChar w:fldCharType="begin"/>
        </w:r>
        <w:r>
          <w:rPr>
            <w:rFonts w:ascii="Verdana" w:hAnsi="Verdana"/>
            <w:szCs w:val="17"/>
          </w:rPr>
          <w:instrText xml:space="preserve"> PAGEREF _Toc9412 </w:instrText>
        </w:r>
        <w:r>
          <w:rPr>
            <w:rFonts w:ascii="Verdana" w:hAnsi="Verdana"/>
            <w:szCs w:val="17"/>
          </w:rPr>
          <w:fldChar w:fldCharType="separate"/>
        </w:r>
        <w:r>
          <w:rPr>
            <w:rFonts w:ascii="Verdana" w:hAnsi="Verdana"/>
            <w:szCs w:val="17"/>
          </w:rPr>
          <w:t>24</w:t>
        </w:r>
        <w:r>
          <w:rPr>
            <w:rFonts w:ascii="Verdana" w:hAnsi="Verdana"/>
            <w:szCs w:val="17"/>
          </w:rPr>
          <w:fldChar w:fldCharType="end"/>
        </w:r>
      </w:hyperlink>
    </w:p>
    <w:p w14:paraId="53631AA2" w14:textId="77777777" w:rsidR="00B513FC" w:rsidRDefault="004F4D39" w:rsidP="004F4D39">
      <w:pPr>
        <w:pStyle w:val="TOC2"/>
        <w:tabs>
          <w:tab w:val="right" w:leader="underscore" w:pos="7218"/>
        </w:tabs>
        <w:spacing w:before="91"/>
        <w:rPr>
          <w:rFonts w:ascii="Verdana" w:hAnsi="Verdana"/>
          <w:szCs w:val="17"/>
        </w:rPr>
      </w:pPr>
      <w:hyperlink w:anchor="_Toc4124" w:history="1">
        <w:r>
          <w:rPr>
            <w:rFonts w:hAnsi="Verdana"/>
            <w:szCs w:val="28"/>
            <w:shd w:val="clear" w:color="auto" w:fill="FFFFFF"/>
          </w:rPr>
          <w:t>3.2 Static analysis based on abstract interpretation</w:t>
        </w:r>
        <w:r>
          <w:rPr>
            <w:rFonts w:ascii="Verdana" w:hAnsi="Verdana"/>
            <w:szCs w:val="17"/>
          </w:rPr>
          <w:tab/>
        </w:r>
        <w:r>
          <w:rPr>
            <w:rFonts w:ascii="Verdana" w:hAnsi="Verdana"/>
            <w:szCs w:val="17"/>
          </w:rPr>
          <w:fldChar w:fldCharType="begin"/>
        </w:r>
        <w:r>
          <w:rPr>
            <w:rFonts w:ascii="Verdana" w:hAnsi="Verdana"/>
            <w:szCs w:val="17"/>
          </w:rPr>
          <w:instrText xml:space="preserve"> PAGEREF _Toc4124 </w:instrText>
        </w:r>
        <w:r>
          <w:rPr>
            <w:rFonts w:ascii="Verdana" w:hAnsi="Verdana"/>
            <w:szCs w:val="17"/>
          </w:rPr>
          <w:fldChar w:fldCharType="separate"/>
        </w:r>
        <w:r>
          <w:rPr>
            <w:rFonts w:ascii="Verdana" w:hAnsi="Verdana"/>
            <w:szCs w:val="17"/>
          </w:rPr>
          <w:t>25</w:t>
        </w:r>
        <w:r>
          <w:rPr>
            <w:rFonts w:ascii="Verdana" w:hAnsi="Verdana"/>
            <w:szCs w:val="17"/>
          </w:rPr>
          <w:fldChar w:fldCharType="end"/>
        </w:r>
      </w:hyperlink>
    </w:p>
    <w:p w14:paraId="1C0195B1" w14:textId="77777777" w:rsidR="00B513FC" w:rsidRDefault="004F4D39" w:rsidP="004F4D39">
      <w:pPr>
        <w:pStyle w:val="TOC2"/>
        <w:tabs>
          <w:tab w:val="right" w:leader="underscore" w:pos="7218"/>
        </w:tabs>
        <w:spacing w:before="91"/>
        <w:rPr>
          <w:rFonts w:ascii="Verdana" w:hAnsi="Verdana"/>
          <w:szCs w:val="17"/>
        </w:rPr>
      </w:pPr>
      <w:hyperlink w:anchor="_Toc32327" w:history="1">
        <w:r>
          <w:rPr>
            <w:rFonts w:hAnsi="Verdana"/>
            <w:szCs w:val="28"/>
            <w:shd w:val="clear" w:color="auto" w:fill="FFFFFF"/>
          </w:rPr>
          <w:t>3.3 CESK-Machine</w:t>
        </w:r>
        <w:r>
          <w:rPr>
            <w:rFonts w:ascii="Verdana" w:hAnsi="Verdana"/>
            <w:szCs w:val="17"/>
          </w:rPr>
          <w:tab/>
        </w:r>
        <w:r>
          <w:rPr>
            <w:rFonts w:ascii="Verdana" w:hAnsi="Verdana"/>
            <w:szCs w:val="17"/>
          </w:rPr>
          <w:fldChar w:fldCharType="begin"/>
        </w:r>
        <w:r>
          <w:rPr>
            <w:rFonts w:ascii="Verdana" w:hAnsi="Verdana"/>
            <w:szCs w:val="17"/>
          </w:rPr>
          <w:instrText xml:space="preserve"> PAGEREF _Toc32327 </w:instrText>
        </w:r>
        <w:r>
          <w:rPr>
            <w:rFonts w:ascii="Verdana" w:hAnsi="Verdana"/>
            <w:szCs w:val="17"/>
          </w:rPr>
          <w:fldChar w:fldCharType="separate"/>
        </w:r>
        <w:r>
          <w:rPr>
            <w:rFonts w:ascii="Verdana" w:hAnsi="Verdana"/>
            <w:szCs w:val="17"/>
          </w:rPr>
          <w:t>29</w:t>
        </w:r>
        <w:r>
          <w:rPr>
            <w:rFonts w:ascii="Verdana" w:hAnsi="Verdana"/>
            <w:szCs w:val="17"/>
          </w:rPr>
          <w:fldChar w:fldCharType="end"/>
        </w:r>
      </w:hyperlink>
    </w:p>
    <w:p w14:paraId="03D85CCE" w14:textId="77777777" w:rsidR="00B513FC" w:rsidRDefault="004F4D39" w:rsidP="004F4D39">
      <w:pPr>
        <w:pStyle w:val="TOC2"/>
        <w:tabs>
          <w:tab w:val="right" w:leader="underscore" w:pos="7218"/>
        </w:tabs>
        <w:spacing w:before="91"/>
        <w:rPr>
          <w:rFonts w:ascii="Verdana" w:hAnsi="Verdana"/>
          <w:szCs w:val="17"/>
        </w:rPr>
      </w:pPr>
      <w:hyperlink w:anchor="_Toc8734" w:history="1">
        <w:r>
          <w:rPr>
            <w:rFonts w:hAnsi="Verdana"/>
            <w:szCs w:val="28"/>
            <w:shd w:val="clear" w:color="auto" w:fill="FFFFFF"/>
          </w:rPr>
          <w:t>3.4 Meta-circular evaluator</w:t>
        </w:r>
        <w:r>
          <w:rPr>
            <w:rFonts w:ascii="Verdana" w:hAnsi="Verdana"/>
            <w:szCs w:val="17"/>
          </w:rPr>
          <w:tab/>
        </w:r>
        <w:r>
          <w:rPr>
            <w:rFonts w:ascii="Verdana" w:hAnsi="Verdana"/>
            <w:szCs w:val="17"/>
          </w:rPr>
          <w:fldChar w:fldCharType="begin"/>
        </w:r>
        <w:r>
          <w:rPr>
            <w:rFonts w:ascii="Verdana" w:hAnsi="Verdana"/>
            <w:szCs w:val="17"/>
          </w:rPr>
          <w:instrText xml:space="preserve"> PAGEREF _Toc8734 </w:instrText>
        </w:r>
        <w:r>
          <w:rPr>
            <w:rFonts w:ascii="Verdana" w:hAnsi="Verdana"/>
            <w:szCs w:val="17"/>
          </w:rPr>
          <w:fldChar w:fldCharType="separate"/>
        </w:r>
        <w:r>
          <w:rPr>
            <w:rFonts w:ascii="Verdana" w:hAnsi="Verdana"/>
            <w:szCs w:val="17"/>
          </w:rPr>
          <w:t>32</w:t>
        </w:r>
        <w:r>
          <w:rPr>
            <w:rFonts w:ascii="Verdana" w:hAnsi="Verdana"/>
            <w:szCs w:val="17"/>
          </w:rPr>
          <w:fldChar w:fldCharType="end"/>
        </w:r>
      </w:hyperlink>
    </w:p>
    <w:p w14:paraId="1E6CF27A" w14:textId="77777777" w:rsidR="00B513FC" w:rsidRDefault="004F4D39" w:rsidP="004F4D39">
      <w:pPr>
        <w:pStyle w:val="TOC2"/>
        <w:tabs>
          <w:tab w:val="right" w:leader="underscore" w:pos="7218"/>
        </w:tabs>
        <w:spacing w:before="91"/>
        <w:rPr>
          <w:rFonts w:ascii="Verdana" w:hAnsi="Verdana"/>
          <w:szCs w:val="17"/>
        </w:rPr>
      </w:pPr>
      <w:hyperlink w:anchor="_Toc11972" w:history="1">
        <w:r>
          <w:rPr>
            <w:rFonts w:hAnsi="Verdana"/>
            <w:szCs w:val="28"/>
            <w:shd w:val="clear" w:color="auto" w:fill="FFFFFF"/>
          </w:rPr>
          <w:t>3.5 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_Toc11972 </w:instrText>
        </w:r>
        <w:r>
          <w:rPr>
            <w:rFonts w:ascii="Verdana" w:hAnsi="Verdana"/>
            <w:szCs w:val="17"/>
          </w:rPr>
          <w:fldChar w:fldCharType="separate"/>
        </w:r>
        <w:r>
          <w:rPr>
            <w:rFonts w:ascii="Verdana" w:hAnsi="Verdana"/>
            <w:szCs w:val="17"/>
          </w:rPr>
          <w:t>35</w:t>
        </w:r>
        <w:r>
          <w:rPr>
            <w:rFonts w:ascii="Verdana" w:hAnsi="Verdana"/>
            <w:szCs w:val="17"/>
          </w:rPr>
          <w:fldChar w:fldCharType="end"/>
        </w:r>
      </w:hyperlink>
    </w:p>
    <w:p w14:paraId="549EE92B" w14:textId="77777777" w:rsidR="00B513FC" w:rsidRDefault="004F4D39" w:rsidP="004F4D39">
      <w:pPr>
        <w:pStyle w:val="TOC1"/>
        <w:tabs>
          <w:tab w:val="right" w:leader="underscore" w:pos="7218"/>
        </w:tabs>
        <w:spacing w:before="91"/>
        <w:rPr>
          <w:rFonts w:ascii="Verdana" w:hAnsi="Verdana"/>
          <w:szCs w:val="17"/>
        </w:rPr>
      </w:pPr>
      <w:hyperlink w:anchor="_Toc5825" w:history="1">
        <w:r>
          <w:rPr>
            <w:rFonts w:hAnsi="Verdana"/>
            <w:szCs w:val="32"/>
          </w:rPr>
          <w:t>Program Slicing on State Graph</w:t>
        </w:r>
        <w:r>
          <w:rPr>
            <w:rFonts w:ascii="Verdana" w:hAnsi="Verdana"/>
            <w:szCs w:val="17"/>
          </w:rPr>
          <w:tab/>
        </w:r>
        <w:r>
          <w:rPr>
            <w:rFonts w:ascii="Verdana" w:hAnsi="Verdana"/>
            <w:szCs w:val="17"/>
          </w:rPr>
          <w:fldChar w:fldCharType="begin"/>
        </w:r>
        <w:r>
          <w:rPr>
            <w:rFonts w:ascii="Verdana" w:hAnsi="Verdana"/>
            <w:szCs w:val="17"/>
          </w:rPr>
          <w:instrText xml:space="preserve"> PAGEREF _Toc5825 </w:instrText>
        </w:r>
        <w:r>
          <w:rPr>
            <w:rFonts w:ascii="Verdana" w:hAnsi="Verdana"/>
            <w:szCs w:val="17"/>
          </w:rPr>
          <w:fldChar w:fldCharType="separate"/>
        </w:r>
        <w:r>
          <w:rPr>
            <w:rFonts w:ascii="Verdana" w:hAnsi="Verdana"/>
            <w:szCs w:val="17"/>
          </w:rPr>
          <w:t>37</w:t>
        </w:r>
        <w:r>
          <w:rPr>
            <w:rFonts w:ascii="Verdana" w:hAnsi="Verdana"/>
            <w:szCs w:val="17"/>
          </w:rPr>
          <w:fldChar w:fldCharType="end"/>
        </w:r>
      </w:hyperlink>
    </w:p>
    <w:p w14:paraId="6F63EEF5" w14:textId="77777777" w:rsidR="00B513FC" w:rsidRDefault="004F4D39" w:rsidP="004F4D39">
      <w:pPr>
        <w:pStyle w:val="TOC2"/>
        <w:tabs>
          <w:tab w:val="right" w:leader="underscore" w:pos="7218"/>
        </w:tabs>
        <w:spacing w:before="91"/>
        <w:rPr>
          <w:rFonts w:ascii="Verdana" w:hAnsi="Verdana"/>
          <w:szCs w:val="17"/>
        </w:rPr>
      </w:pPr>
      <w:hyperlink w:anchor="_Toc4523" w:history="1">
        <w:r>
          <w:rPr>
            <w:rFonts w:hAnsi="Verdana"/>
            <w:szCs w:val="28"/>
          </w:rPr>
          <w:t>4.1 Introduction of STIP.js</w:t>
        </w:r>
        <w:r>
          <w:rPr>
            <w:rFonts w:ascii="Verdana" w:hAnsi="Verdana"/>
            <w:szCs w:val="17"/>
          </w:rPr>
          <w:tab/>
        </w:r>
        <w:r>
          <w:rPr>
            <w:rFonts w:ascii="Verdana" w:hAnsi="Verdana"/>
            <w:szCs w:val="17"/>
          </w:rPr>
          <w:fldChar w:fldCharType="begin"/>
        </w:r>
        <w:r>
          <w:rPr>
            <w:rFonts w:ascii="Verdana" w:hAnsi="Verdana"/>
            <w:szCs w:val="17"/>
          </w:rPr>
          <w:instrText xml:space="preserve"> PAGEREF _Toc4523 </w:instrText>
        </w:r>
        <w:r>
          <w:rPr>
            <w:rFonts w:ascii="Verdana" w:hAnsi="Verdana"/>
            <w:szCs w:val="17"/>
          </w:rPr>
          <w:fldChar w:fldCharType="separate"/>
        </w:r>
        <w:r>
          <w:rPr>
            <w:rFonts w:ascii="Verdana" w:hAnsi="Verdana"/>
            <w:szCs w:val="17"/>
          </w:rPr>
          <w:t>38</w:t>
        </w:r>
        <w:r>
          <w:rPr>
            <w:rFonts w:ascii="Verdana" w:hAnsi="Verdana"/>
            <w:szCs w:val="17"/>
          </w:rPr>
          <w:fldChar w:fldCharType="end"/>
        </w:r>
      </w:hyperlink>
    </w:p>
    <w:p w14:paraId="67D33320" w14:textId="77777777" w:rsidR="00B513FC" w:rsidRDefault="004F4D39">
      <w:pPr>
        <w:pStyle w:val="TOC3"/>
        <w:tabs>
          <w:tab w:val="right" w:leader="underscore" w:pos="7218"/>
        </w:tabs>
        <w:rPr>
          <w:rFonts w:ascii="Verdana" w:hAnsi="Verdana"/>
          <w:szCs w:val="17"/>
        </w:rPr>
      </w:pPr>
      <w:hyperlink w:anchor="_Toc12858" w:history="1">
        <w:r>
          <w:rPr>
            <w:rFonts w:hAnsi="Verdana"/>
            <w:szCs w:val="28"/>
          </w:rPr>
          <w:t>4.1.1 Jipda framework</w:t>
        </w:r>
        <w:r>
          <w:rPr>
            <w:rFonts w:ascii="Verdana" w:hAnsi="Verdana"/>
            <w:szCs w:val="17"/>
          </w:rPr>
          <w:tab/>
        </w:r>
        <w:r>
          <w:rPr>
            <w:rFonts w:ascii="Verdana" w:hAnsi="Verdana"/>
            <w:szCs w:val="17"/>
          </w:rPr>
          <w:fldChar w:fldCharType="begin"/>
        </w:r>
        <w:r>
          <w:rPr>
            <w:rFonts w:ascii="Verdana" w:hAnsi="Verdana"/>
            <w:szCs w:val="17"/>
          </w:rPr>
          <w:instrText xml:space="preserve"> PAGEREF _Toc12858 </w:instrText>
        </w:r>
        <w:r>
          <w:rPr>
            <w:rFonts w:ascii="Verdana" w:hAnsi="Verdana"/>
            <w:szCs w:val="17"/>
          </w:rPr>
          <w:fldChar w:fldCharType="separate"/>
        </w:r>
        <w:r>
          <w:rPr>
            <w:rFonts w:ascii="Verdana" w:hAnsi="Verdana"/>
            <w:szCs w:val="17"/>
          </w:rPr>
          <w:t>38</w:t>
        </w:r>
        <w:r>
          <w:rPr>
            <w:rFonts w:ascii="Verdana" w:hAnsi="Verdana"/>
            <w:szCs w:val="17"/>
          </w:rPr>
          <w:fldChar w:fldCharType="end"/>
        </w:r>
      </w:hyperlink>
    </w:p>
    <w:p w14:paraId="2C5D31DC" w14:textId="77777777" w:rsidR="00B513FC" w:rsidRDefault="004F4D39">
      <w:pPr>
        <w:pStyle w:val="TOC3"/>
        <w:tabs>
          <w:tab w:val="right" w:leader="underscore" w:pos="7218"/>
        </w:tabs>
        <w:rPr>
          <w:rFonts w:ascii="Verdana" w:hAnsi="Verdana"/>
          <w:szCs w:val="17"/>
        </w:rPr>
      </w:pPr>
      <w:hyperlink w:anchor="_Toc24285" w:history="1">
        <w:r>
          <w:rPr>
            <w:rFonts w:hAnsi="Verdana"/>
            <w:szCs w:val="28"/>
          </w:rPr>
          <w:t>4.1.2 Constructing PDG on top of state graph</w:t>
        </w:r>
        <w:r>
          <w:rPr>
            <w:rFonts w:ascii="Verdana" w:hAnsi="Verdana"/>
            <w:szCs w:val="17"/>
          </w:rPr>
          <w:tab/>
        </w:r>
        <w:r>
          <w:rPr>
            <w:rFonts w:ascii="Verdana" w:hAnsi="Verdana"/>
            <w:szCs w:val="17"/>
          </w:rPr>
          <w:fldChar w:fldCharType="begin"/>
        </w:r>
        <w:r>
          <w:rPr>
            <w:rFonts w:ascii="Verdana" w:hAnsi="Verdana"/>
            <w:szCs w:val="17"/>
          </w:rPr>
          <w:instrText xml:space="preserve"> PAGEREF _Toc24285 </w:instrText>
        </w:r>
        <w:r>
          <w:rPr>
            <w:rFonts w:ascii="Verdana" w:hAnsi="Verdana"/>
            <w:szCs w:val="17"/>
          </w:rPr>
          <w:fldChar w:fldCharType="separate"/>
        </w:r>
        <w:r>
          <w:rPr>
            <w:rFonts w:ascii="Verdana" w:hAnsi="Verdana"/>
            <w:szCs w:val="17"/>
          </w:rPr>
          <w:t>40</w:t>
        </w:r>
        <w:r>
          <w:rPr>
            <w:rFonts w:ascii="Verdana" w:hAnsi="Verdana"/>
            <w:szCs w:val="17"/>
          </w:rPr>
          <w:fldChar w:fldCharType="end"/>
        </w:r>
      </w:hyperlink>
    </w:p>
    <w:p w14:paraId="0E4E9998" w14:textId="77777777" w:rsidR="00B513FC" w:rsidRDefault="004F4D39" w:rsidP="004F4D39">
      <w:pPr>
        <w:pStyle w:val="TOC2"/>
        <w:tabs>
          <w:tab w:val="right" w:leader="underscore" w:pos="7218"/>
        </w:tabs>
        <w:spacing w:before="91"/>
        <w:rPr>
          <w:rFonts w:ascii="Verdana" w:hAnsi="Verdana"/>
          <w:szCs w:val="17"/>
        </w:rPr>
      </w:pPr>
      <w:hyperlink w:anchor="_Toc10100" w:history="1">
        <w:r>
          <w:rPr>
            <w:rFonts w:hAnsi="Verdana"/>
            <w:szCs w:val="28"/>
          </w:rPr>
          <w:t>4.2 Case study on state transition graph</w:t>
        </w:r>
        <w:r>
          <w:rPr>
            <w:rFonts w:ascii="Verdana" w:hAnsi="Verdana"/>
            <w:szCs w:val="17"/>
          </w:rPr>
          <w:tab/>
        </w:r>
        <w:r>
          <w:rPr>
            <w:rFonts w:ascii="Verdana" w:hAnsi="Verdana"/>
            <w:szCs w:val="17"/>
          </w:rPr>
          <w:fldChar w:fldCharType="begin"/>
        </w:r>
        <w:r>
          <w:rPr>
            <w:rFonts w:ascii="Verdana" w:hAnsi="Verdana"/>
            <w:szCs w:val="17"/>
          </w:rPr>
          <w:instrText xml:space="preserve"> PAGEREF _Toc10100 </w:instrText>
        </w:r>
        <w:r>
          <w:rPr>
            <w:rFonts w:ascii="Verdana" w:hAnsi="Verdana"/>
            <w:szCs w:val="17"/>
          </w:rPr>
          <w:fldChar w:fldCharType="separate"/>
        </w:r>
        <w:r>
          <w:rPr>
            <w:rFonts w:ascii="Verdana" w:hAnsi="Verdana"/>
            <w:szCs w:val="17"/>
          </w:rPr>
          <w:t>42</w:t>
        </w:r>
        <w:r>
          <w:rPr>
            <w:rFonts w:ascii="Verdana" w:hAnsi="Verdana"/>
            <w:szCs w:val="17"/>
          </w:rPr>
          <w:fldChar w:fldCharType="end"/>
        </w:r>
      </w:hyperlink>
    </w:p>
    <w:p w14:paraId="7867196F" w14:textId="77777777" w:rsidR="00B513FC" w:rsidRDefault="004F4D39">
      <w:pPr>
        <w:pStyle w:val="TOC3"/>
        <w:tabs>
          <w:tab w:val="right" w:leader="underscore" w:pos="7218"/>
        </w:tabs>
        <w:rPr>
          <w:rFonts w:ascii="Verdana" w:hAnsi="Verdana"/>
          <w:szCs w:val="17"/>
        </w:rPr>
      </w:pPr>
      <w:hyperlink w:anchor="_Toc13788" w:history="1">
        <w:r>
          <w:rPr>
            <w:rFonts w:hAnsi="Verdana"/>
            <w:szCs w:val="28"/>
          </w:rPr>
          <w:t>4.2.1 Assumption</w:t>
        </w:r>
        <w:r>
          <w:rPr>
            <w:rFonts w:ascii="Verdana" w:hAnsi="Verdana"/>
            <w:szCs w:val="17"/>
          </w:rPr>
          <w:tab/>
        </w:r>
        <w:r>
          <w:rPr>
            <w:rFonts w:ascii="Verdana" w:hAnsi="Verdana"/>
            <w:szCs w:val="17"/>
          </w:rPr>
          <w:fldChar w:fldCharType="begin"/>
        </w:r>
        <w:r>
          <w:rPr>
            <w:rFonts w:ascii="Verdana" w:hAnsi="Verdana"/>
            <w:szCs w:val="17"/>
          </w:rPr>
          <w:instrText xml:space="preserve"> PAGEREF _Toc13788 </w:instrText>
        </w:r>
        <w:r>
          <w:rPr>
            <w:rFonts w:ascii="Verdana" w:hAnsi="Verdana"/>
            <w:szCs w:val="17"/>
          </w:rPr>
          <w:fldChar w:fldCharType="separate"/>
        </w:r>
        <w:r>
          <w:rPr>
            <w:rFonts w:ascii="Verdana" w:hAnsi="Verdana"/>
            <w:szCs w:val="17"/>
          </w:rPr>
          <w:t>43</w:t>
        </w:r>
        <w:r>
          <w:rPr>
            <w:rFonts w:ascii="Verdana" w:hAnsi="Verdana"/>
            <w:szCs w:val="17"/>
          </w:rPr>
          <w:fldChar w:fldCharType="end"/>
        </w:r>
      </w:hyperlink>
    </w:p>
    <w:p w14:paraId="2647A087" w14:textId="77777777" w:rsidR="00B513FC" w:rsidRDefault="004F4D39">
      <w:pPr>
        <w:pStyle w:val="TOC3"/>
        <w:tabs>
          <w:tab w:val="right" w:leader="underscore" w:pos="7218"/>
        </w:tabs>
        <w:rPr>
          <w:rFonts w:ascii="Verdana" w:hAnsi="Verdana"/>
          <w:szCs w:val="17"/>
        </w:rPr>
      </w:pPr>
      <w:hyperlink w:anchor="_Toc5902" w:history="1">
        <w:r>
          <w:rPr>
            <w:rFonts w:hAnsi="Verdana"/>
            <w:szCs w:val="28"/>
          </w:rPr>
          <w:t>4.2.2 Conceive outline of interpreter</w:t>
        </w:r>
        <w:r>
          <w:rPr>
            <w:rFonts w:ascii="Verdana" w:hAnsi="Verdana"/>
            <w:szCs w:val="17"/>
          </w:rPr>
          <w:tab/>
        </w:r>
        <w:r>
          <w:rPr>
            <w:rFonts w:ascii="Verdana" w:hAnsi="Verdana"/>
            <w:szCs w:val="17"/>
          </w:rPr>
          <w:fldChar w:fldCharType="begin"/>
        </w:r>
        <w:r>
          <w:rPr>
            <w:rFonts w:ascii="Verdana" w:hAnsi="Verdana"/>
            <w:szCs w:val="17"/>
          </w:rPr>
          <w:instrText xml:space="preserve"> PAGEREF _Toc5902 </w:instrText>
        </w:r>
        <w:r>
          <w:rPr>
            <w:rFonts w:ascii="Verdana" w:hAnsi="Verdana"/>
            <w:szCs w:val="17"/>
          </w:rPr>
          <w:fldChar w:fldCharType="separate"/>
        </w:r>
        <w:r>
          <w:rPr>
            <w:rFonts w:ascii="Verdana" w:hAnsi="Verdana"/>
            <w:szCs w:val="17"/>
          </w:rPr>
          <w:t>47</w:t>
        </w:r>
        <w:r>
          <w:rPr>
            <w:rFonts w:ascii="Verdana" w:hAnsi="Verdana"/>
            <w:szCs w:val="17"/>
          </w:rPr>
          <w:fldChar w:fldCharType="end"/>
        </w:r>
      </w:hyperlink>
    </w:p>
    <w:p w14:paraId="24E60F6B" w14:textId="77777777" w:rsidR="00B513FC" w:rsidRDefault="004F4D39" w:rsidP="004F4D39">
      <w:pPr>
        <w:pStyle w:val="TOC2"/>
        <w:tabs>
          <w:tab w:val="right" w:leader="underscore" w:pos="7218"/>
        </w:tabs>
        <w:spacing w:before="91"/>
        <w:rPr>
          <w:rFonts w:ascii="Verdana" w:hAnsi="Verdana"/>
          <w:szCs w:val="17"/>
        </w:rPr>
      </w:pPr>
      <w:hyperlink w:anchor="_Toc16232" w:history="1">
        <w:r>
          <w:rPr>
            <w:rFonts w:hAnsi="Verdana"/>
            <w:szCs w:val="28"/>
          </w:rPr>
          <w:t>4.3 Implementation design of JipdaSlicer</w:t>
        </w:r>
        <w:r>
          <w:rPr>
            <w:rFonts w:ascii="Verdana" w:hAnsi="Verdana"/>
            <w:szCs w:val="17"/>
          </w:rPr>
          <w:tab/>
        </w:r>
        <w:r>
          <w:rPr>
            <w:rFonts w:ascii="Verdana" w:hAnsi="Verdana"/>
            <w:szCs w:val="17"/>
          </w:rPr>
          <w:fldChar w:fldCharType="begin"/>
        </w:r>
        <w:r>
          <w:rPr>
            <w:rFonts w:ascii="Verdana" w:hAnsi="Verdana"/>
            <w:szCs w:val="17"/>
          </w:rPr>
          <w:instrText xml:space="preserve"> PAGEREF _Toc16232 </w:instrText>
        </w:r>
        <w:r>
          <w:rPr>
            <w:rFonts w:ascii="Verdana" w:hAnsi="Verdana"/>
            <w:szCs w:val="17"/>
          </w:rPr>
          <w:fldChar w:fldCharType="separate"/>
        </w:r>
        <w:r>
          <w:rPr>
            <w:rFonts w:ascii="Verdana" w:hAnsi="Verdana"/>
            <w:szCs w:val="17"/>
          </w:rPr>
          <w:t>48</w:t>
        </w:r>
        <w:r>
          <w:rPr>
            <w:rFonts w:ascii="Verdana" w:hAnsi="Verdana"/>
            <w:szCs w:val="17"/>
          </w:rPr>
          <w:fldChar w:fldCharType="end"/>
        </w:r>
      </w:hyperlink>
    </w:p>
    <w:p w14:paraId="28EA5470" w14:textId="77777777" w:rsidR="00B513FC" w:rsidRDefault="004F4D39" w:rsidP="004F4D39">
      <w:pPr>
        <w:pStyle w:val="TOC2"/>
        <w:tabs>
          <w:tab w:val="right" w:leader="underscore" w:pos="7218"/>
        </w:tabs>
        <w:spacing w:before="91"/>
        <w:rPr>
          <w:rFonts w:ascii="Verdana" w:hAnsi="Verdana"/>
          <w:szCs w:val="17"/>
        </w:rPr>
      </w:pPr>
      <w:hyperlink w:anchor="_Toc20217" w:history="1">
        <w:r>
          <w:rPr>
            <w:rFonts w:hAnsi="Verdana"/>
            <w:szCs w:val="28"/>
          </w:rPr>
          <w:t>4.4 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_Toc20217 </w:instrText>
        </w:r>
        <w:r>
          <w:rPr>
            <w:rFonts w:ascii="Verdana" w:hAnsi="Verdana"/>
            <w:szCs w:val="17"/>
          </w:rPr>
          <w:fldChar w:fldCharType="separate"/>
        </w:r>
        <w:r>
          <w:rPr>
            <w:rFonts w:ascii="Verdana" w:hAnsi="Verdana"/>
            <w:szCs w:val="17"/>
          </w:rPr>
          <w:t>53</w:t>
        </w:r>
        <w:r>
          <w:rPr>
            <w:rFonts w:ascii="Verdana" w:hAnsi="Verdana"/>
            <w:szCs w:val="17"/>
          </w:rPr>
          <w:fldChar w:fldCharType="end"/>
        </w:r>
      </w:hyperlink>
    </w:p>
    <w:p w14:paraId="40B61AFD" w14:textId="77777777" w:rsidR="00B513FC" w:rsidRDefault="004F4D39" w:rsidP="004F4D39">
      <w:pPr>
        <w:pStyle w:val="TOC1"/>
        <w:tabs>
          <w:tab w:val="right" w:leader="underscore" w:pos="7218"/>
        </w:tabs>
        <w:spacing w:before="91"/>
        <w:rPr>
          <w:rFonts w:ascii="Verdana" w:hAnsi="Verdana"/>
          <w:szCs w:val="17"/>
        </w:rPr>
      </w:pPr>
      <w:hyperlink w:anchor="_Toc281" w:history="1">
        <w:r>
          <w:rPr>
            <w:rFonts w:hAnsi="Verdana"/>
            <w:szCs w:val="32"/>
          </w:rPr>
          <w:t>Validation</w:t>
        </w:r>
        <w:r>
          <w:rPr>
            <w:rFonts w:ascii="Verdana" w:hAnsi="Verdana"/>
            <w:szCs w:val="17"/>
          </w:rPr>
          <w:tab/>
        </w:r>
        <w:r>
          <w:rPr>
            <w:rFonts w:ascii="Verdana" w:hAnsi="Verdana"/>
            <w:szCs w:val="17"/>
          </w:rPr>
          <w:fldChar w:fldCharType="begin"/>
        </w:r>
        <w:r>
          <w:rPr>
            <w:rFonts w:ascii="Verdana" w:hAnsi="Verdana"/>
            <w:szCs w:val="17"/>
          </w:rPr>
          <w:instrText xml:space="preserve"> PAGEREF _Toc281 </w:instrText>
        </w:r>
        <w:r>
          <w:rPr>
            <w:rFonts w:ascii="Verdana" w:hAnsi="Verdana"/>
            <w:szCs w:val="17"/>
          </w:rPr>
          <w:fldChar w:fldCharType="separate"/>
        </w:r>
        <w:r>
          <w:rPr>
            <w:rFonts w:ascii="Verdana" w:hAnsi="Verdana"/>
            <w:szCs w:val="17"/>
          </w:rPr>
          <w:t>55</w:t>
        </w:r>
        <w:r>
          <w:rPr>
            <w:rFonts w:ascii="Verdana" w:hAnsi="Verdana"/>
            <w:szCs w:val="17"/>
          </w:rPr>
          <w:fldChar w:fldCharType="end"/>
        </w:r>
      </w:hyperlink>
    </w:p>
    <w:p w14:paraId="25362EA2" w14:textId="77777777" w:rsidR="00B513FC" w:rsidRDefault="004F4D39" w:rsidP="004F4D39">
      <w:pPr>
        <w:pStyle w:val="TOC2"/>
        <w:tabs>
          <w:tab w:val="right" w:leader="underscore" w:pos="7218"/>
        </w:tabs>
        <w:spacing w:before="91"/>
        <w:rPr>
          <w:rFonts w:ascii="Verdana" w:hAnsi="Verdana"/>
          <w:szCs w:val="17"/>
        </w:rPr>
      </w:pPr>
      <w:hyperlink w:anchor="_Toc6193" w:history="1">
        <w:r>
          <w:rPr>
            <w:rFonts w:hAnsi="Verdana"/>
            <w:szCs w:val="28"/>
          </w:rPr>
          <w:t>5.1 Evaluation</w:t>
        </w:r>
        <w:r>
          <w:rPr>
            <w:rFonts w:ascii="Verdana" w:hAnsi="Verdana"/>
            <w:szCs w:val="17"/>
          </w:rPr>
          <w:tab/>
        </w:r>
        <w:r>
          <w:rPr>
            <w:rFonts w:ascii="Verdana" w:hAnsi="Verdana"/>
            <w:szCs w:val="17"/>
          </w:rPr>
          <w:fldChar w:fldCharType="begin"/>
        </w:r>
        <w:r>
          <w:rPr>
            <w:rFonts w:ascii="Verdana" w:hAnsi="Verdana"/>
            <w:szCs w:val="17"/>
          </w:rPr>
          <w:instrText xml:space="preserve"> PAGEREF _Toc6193 </w:instrText>
        </w:r>
        <w:r>
          <w:rPr>
            <w:rFonts w:ascii="Verdana" w:hAnsi="Verdana"/>
            <w:szCs w:val="17"/>
          </w:rPr>
          <w:fldChar w:fldCharType="separate"/>
        </w:r>
        <w:r>
          <w:rPr>
            <w:rFonts w:ascii="Verdana" w:hAnsi="Verdana"/>
            <w:szCs w:val="17"/>
          </w:rPr>
          <w:t>55</w:t>
        </w:r>
        <w:r>
          <w:rPr>
            <w:rFonts w:ascii="Verdana" w:hAnsi="Verdana"/>
            <w:szCs w:val="17"/>
          </w:rPr>
          <w:fldChar w:fldCharType="end"/>
        </w:r>
      </w:hyperlink>
    </w:p>
    <w:p w14:paraId="2AA7C4B6" w14:textId="77777777" w:rsidR="00B513FC" w:rsidRDefault="004F4D39">
      <w:pPr>
        <w:pStyle w:val="TOC3"/>
        <w:tabs>
          <w:tab w:val="right" w:leader="underscore" w:pos="7218"/>
        </w:tabs>
        <w:rPr>
          <w:rFonts w:ascii="Verdana" w:hAnsi="Verdana"/>
          <w:szCs w:val="17"/>
        </w:rPr>
      </w:pPr>
      <w:hyperlink w:anchor="_Toc6838" w:history="1">
        <w:r>
          <w:rPr>
            <w:szCs w:val="28"/>
          </w:rPr>
          <w:t>5.1.1 Methodology</w:t>
        </w:r>
        <w:r>
          <w:rPr>
            <w:rFonts w:ascii="Verdana" w:hAnsi="Verdana"/>
            <w:szCs w:val="17"/>
          </w:rPr>
          <w:tab/>
        </w:r>
        <w:r>
          <w:rPr>
            <w:rFonts w:ascii="Verdana" w:hAnsi="Verdana"/>
            <w:szCs w:val="17"/>
          </w:rPr>
          <w:fldChar w:fldCharType="begin"/>
        </w:r>
        <w:r>
          <w:rPr>
            <w:rFonts w:ascii="Verdana" w:hAnsi="Verdana"/>
            <w:szCs w:val="17"/>
          </w:rPr>
          <w:instrText xml:space="preserve"> PAGEREF _Toc6838 </w:instrText>
        </w:r>
        <w:r>
          <w:rPr>
            <w:rFonts w:ascii="Verdana" w:hAnsi="Verdana"/>
            <w:szCs w:val="17"/>
          </w:rPr>
          <w:fldChar w:fldCharType="separate"/>
        </w:r>
        <w:r>
          <w:rPr>
            <w:rFonts w:ascii="Verdana" w:hAnsi="Verdana"/>
            <w:szCs w:val="17"/>
          </w:rPr>
          <w:t>55</w:t>
        </w:r>
        <w:r>
          <w:rPr>
            <w:rFonts w:ascii="Verdana" w:hAnsi="Verdana"/>
            <w:szCs w:val="17"/>
          </w:rPr>
          <w:fldChar w:fldCharType="end"/>
        </w:r>
      </w:hyperlink>
    </w:p>
    <w:p w14:paraId="01323504" w14:textId="77777777" w:rsidR="00B513FC" w:rsidRDefault="004F4D39">
      <w:pPr>
        <w:pStyle w:val="TOC3"/>
        <w:tabs>
          <w:tab w:val="right" w:leader="underscore" w:pos="7218"/>
        </w:tabs>
        <w:rPr>
          <w:rFonts w:ascii="Verdana" w:hAnsi="Verdana"/>
          <w:szCs w:val="17"/>
        </w:rPr>
      </w:pPr>
      <w:hyperlink w:anchor="_Toc2863" w:history="1">
        <w:r>
          <w:rPr>
            <w:szCs w:val="28"/>
          </w:rPr>
          <w:t xml:space="preserve">5.2.2 </w:t>
        </w:r>
        <w:r>
          <w:rPr>
            <w:rFonts w:hint="eastAsia"/>
            <w:szCs w:val="28"/>
          </w:rPr>
          <w:t>Case testing</w:t>
        </w:r>
        <w:r>
          <w:rPr>
            <w:rFonts w:ascii="Verdana" w:hAnsi="Verdana"/>
            <w:szCs w:val="17"/>
          </w:rPr>
          <w:tab/>
        </w:r>
        <w:r>
          <w:rPr>
            <w:rFonts w:ascii="Verdana" w:hAnsi="Verdana"/>
            <w:szCs w:val="17"/>
          </w:rPr>
          <w:fldChar w:fldCharType="begin"/>
        </w:r>
        <w:r>
          <w:rPr>
            <w:rFonts w:ascii="Verdana" w:hAnsi="Verdana"/>
            <w:szCs w:val="17"/>
          </w:rPr>
          <w:instrText xml:space="preserve"> PAGEREF _Toc2863 </w:instrText>
        </w:r>
        <w:r>
          <w:rPr>
            <w:rFonts w:ascii="Verdana" w:hAnsi="Verdana"/>
            <w:szCs w:val="17"/>
          </w:rPr>
          <w:fldChar w:fldCharType="separate"/>
        </w:r>
        <w:r>
          <w:rPr>
            <w:rFonts w:ascii="Verdana" w:hAnsi="Verdana"/>
            <w:szCs w:val="17"/>
          </w:rPr>
          <w:t>57</w:t>
        </w:r>
        <w:r>
          <w:rPr>
            <w:rFonts w:ascii="Verdana" w:hAnsi="Verdana"/>
            <w:szCs w:val="17"/>
          </w:rPr>
          <w:fldChar w:fldCharType="end"/>
        </w:r>
      </w:hyperlink>
    </w:p>
    <w:p w14:paraId="7E288515" w14:textId="77777777" w:rsidR="00B513FC" w:rsidRDefault="004F4D39" w:rsidP="004F4D39">
      <w:pPr>
        <w:pStyle w:val="TOC2"/>
        <w:tabs>
          <w:tab w:val="right" w:leader="underscore" w:pos="7218"/>
        </w:tabs>
        <w:spacing w:before="91"/>
        <w:rPr>
          <w:rFonts w:ascii="Verdana" w:hAnsi="Verdana"/>
          <w:szCs w:val="17"/>
        </w:rPr>
      </w:pPr>
      <w:hyperlink w:anchor="_Toc9050" w:history="1">
        <w:r>
          <w:rPr>
            <w:rFonts w:hAnsi="Verdana"/>
            <w:szCs w:val="28"/>
          </w:rPr>
          <w:t>5.2 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_Toc9050 </w:instrText>
        </w:r>
        <w:r>
          <w:rPr>
            <w:rFonts w:ascii="Verdana" w:hAnsi="Verdana"/>
            <w:szCs w:val="17"/>
          </w:rPr>
          <w:fldChar w:fldCharType="separate"/>
        </w:r>
        <w:r>
          <w:rPr>
            <w:rFonts w:ascii="Verdana" w:hAnsi="Verdana"/>
            <w:szCs w:val="17"/>
          </w:rPr>
          <w:t>66</w:t>
        </w:r>
        <w:r>
          <w:rPr>
            <w:rFonts w:ascii="Verdana" w:hAnsi="Verdana"/>
            <w:szCs w:val="17"/>
          </w:rPr>
          <w:fldChar w:fldCharType="end"/>
        </w:r>
      </w:hyperlink>
    </w:p>
    <w:p w14:paraId="73868464" w14:textId="77777777" w:rsidR="00B513FC" w:rsidRDefault="004F4D39" w:rsidP="004F4D39">
      <w:pPr>
        <w:pStyle w:val="TOC1"/>
        <w:tabs>
          <w:tab w:val="right" w:leader="underscore" w:pos="7218"/>
        </w:tabs>
        <w:spacing w:before="91"/>
        <w:rPr>
          <w:rFonts w:ascii="Verdana" w:hAnsi="Verdana"/>
          <w:szCs w:val="17"/>
        </w:rPr>
      </w:pPr>
      <w:hyperlink w:anchor="_Toc26887" w:history="1">
        <w:r>
          <w:rPr>
            <w:rFonts w:hAnsi="Verdana"/>
            <w:szCs w:val="32"/>
          </w:rPr>
          <w:t>Conclusion</w:t>
        </w:r>
        <w:r>
          <w:rPr>
            <w:rFonts w:ascii="Verdana" w:hAnsi="Verdana"/>
            <w:szCs w:val="17"/>
          </w:rPr>
          <w:tab/>
        </w:r>
        <w:r>
          <w:rPr>
            <w:rFonts w:ascii="Verdana" w:hAnsi="Verdana"/>
            <w:szCs w:val="17"/>
          </w:rPr>
          <w:fldChar w:fldCharType="begin"/>
        </w:r>
        <w:r>
          <w:rPr>
            <w:rFonts w:ascii="Verdana" w:hAnsi="Verdana"/>
            <w:szCs w:val="17"/>
          </w:rPr>
          <w:instrText xml:space="preserve"> PAGEREF _Toc26887 </w:instrText>
        </w:r>
        <w:r>
          <w:rPr>
            <w:rFonts w:ascii="Verdana" w:hAnsi="Verdana"/>
            <w:szCs w:val="17"/>
          </w:rPr>
          <w:fldChar w:fldCharType="separate"/>
        </w:r>
        <w:r>
          <w:rPr>
            <w:rFonts w:ascii="Verdana" w:hAnsi="Verdana"/>
            <w:szCs w:val="17"/>
          </w:rPr>
          <w:t>68</w:t>
        </w:r>
        <w:r>
          <w:rPr>
            <w:rFonts w:ascii="Verdana" w:hAnsi="Verdana"/>
            <w:szCs w:val="17"/>
          </w:rPr>
          <w:fldChar w:fldCharType="end"/>
        </w:r>
      </w:hyperlink>
    </w:p>
    <w:p w14:paraId="0A91EF2F" w14:textId="77777777" w:rsidR="00B513FC" w:rsidRDefault="004F4D39" w:rsidP="004F4D39">
      <w:pPr>
        <w:pStyle w:val="TOC2"/>
        <w:tabs>
          <w:tab w:val="right" w:leader="underscore" w:pos="7218"/>
        </w:tabs>
        <w:spacing w:before="91"/>
        <w:rPr>
          <w:rFonts w:ascii="Verdana" w:hAnsi="Verdana"/>
          <w:szCs w:val="17"/>
        </w:rPr>
      </w:pPr>
      <w:hyperlink w:anchor="_Toc19620" w:history="1">
        <w:r>
          <w:rPr>
            <w:rFonts w:hAnsi="Verdana"/>
            <w:szCs w:val="28"/>
          </w:rPr>
          <w:t>6.1 Contribution</w:t>
        </w:r>
        <w:r>
          <w:rPr>
            <w:rFonts w:ascii="Verdana" w:hAnsi="Verdana"/>
            <w:szCs w:val="17"/>
          </w:rPr>
          <w:tab/>
        </w:r>
        <w:r>
          <w:rPr>
            <w:rFonts w:ascii="Verdana" w:hAnsi="Verdana"/>
            <w:szCs w:val="17"/>
          </w:rPr>
          <w:fldChar w:fldCharType="begin"/>
        </w:r>
        <w:r>
          <w:rPr>
            <w:rFonts w:ascii="Verdana" w:hAnsi="Verdana"/>
            <w:szCs w:val="17"/>
          </w:rPr>
          <w:instrText xml:space="preserve"> PAGEREF _Toc19620 </w:instrText>
        </w:r>
        <w:r>
          <w:rPr>
            <w:rFonts w:ascii="Verdana" w:hAnsi="Verdana"/>
            <w:szCs w:val="17"/>
          </w:rPr>
          <w:fldChar w:fldCharType="separate"/>
        </w:r>
        <w:r>
          <w:rPr>
            <w:rFonts w:ascii="Verdana" w:hAnsi="Verdana"/>
            <w:szCs w:val="17"/>
          </w:rPr>
          <w:t>69</w:t>
        </w:r>
        <w:r>
          <w:rPr>
            <w:rFonts w:ascii="Verdana" w:hAnsi="Verdana"/>
            <w:szCs w:val="17"/>
          </w:rPr>
          <w:fldChar w:fldCharType="end"/>
        </w:r>
      </w:hyperlink>
    </w:p>
    <w:p w14:paraId="1B91A57C" w14:textId="77777777" w:rsidR="00B513FC" w:rsidRDefault="004F4D39" w:rsidP="004F4D39">
      <w:pPr>
        <w:pStyle w:val="TOC2"/>
        <w:tabs>
          <w:tab w:val="right" w:leader="underscore" w:pos="7218"/>
        </w:tabs>
        <w:spacing w:before="91"/>
        <w:rPr>
          <w:rFonts w:ascii="Verdana" w:hAnsi="Verdana"/>
          <w:szCs w:val="17"/>
        </w:rPr>
      </w:pPr>
      <w:hyperlink w:anchor="_Toc9805" w:history="1">
        <w:r>
          <w:rPr>
            <w:rFonts w:hAnsi="Verdana"/>
            <w:szCs w:val="28"/>
          </w:rPr>
          <w:t>6.2 Future work</w:t>
        </w:r>
        <w:r>
          <w:rPr>
            <w:rFonts w:ascii="Verdana" w:hAnsi="Verdana"/>
            <w:szCs w:val="17"/>
          </w:rPr>
          <w:tab/>
        </w:r>
        <w:r>
          <w:rPr>
            <w:rFonts w:ascii="Verdana" w:hAnsi="Verdana"/>
            <w:szCs w:val="17"/>
          </w:rPr>
          <w:fldChar w:fldCharType="begin"/>
        </w:r>
        <w:r>
          <w:rPr>
            <w:rFonts w:ascii="Verdana" w:hAnsi="Verdana"/>
            <w:szCs w:val="17"/>
          </w:rPr>
          <w:instrText xml:space="preserve"> PAGEREF _Toc9805 </w:instrText>
        </w:r>
        <w:r>
          <w:rPr>
            <w:rFonts w:ascii="Verdana" w:hAnsi="Verdana"/>
            <w:szCs w:val="17"/>
          </w:rPr>
          <w:fldChar w:fldCharType="separate"/>
        </w:r>
        <w:r>
          <w:rPr>
            <w:rFonts w:ascii="Verdana" w:hAnsi="Verdana"/>
            <w:szCs w:val="17"/>
          </w:rPr>
          <w:t>70</w:t>
        </w:r>
        <w:r>
          <w:rPr>
            <w:rFonts w:ascii="Verdana" w:hAnsi="Verdana"/>
            <w:szCs w:val="17"/>
          </w:rPr>
          <w:fldChar w:fldCharType="end"/>
        </w:r>
      </w:hyperlink>
    </w:p>
    <w:p w14:paraId="3D863D7F" w14:textId="77777777" w:rsidR="00B513FC" w:rsidRDefault="004F4D39">
      <w:pPr>
        <w:widowControl w:val="0"/>
        <w:spacing w:afterLines="50" w:after="120" w:line="276" w:lineRule="auto"/>
        <w:jc w:val="right"/>
        <w:rPr>
          <w:b/>
          <w:bCs/>
        </w:rPr>
      </w:pPr>
      <w:r>
        <w:rPr>
          <w:szCs w:val="24"/>
        </w:rPr>
        <w:fldChar w:fldCharType="end"/>
      </w:r>
    </w:p>
    <w:p w14:paraId="61F1F47F" w14:textId="77777777" w:rsidR="00B513FC" w:rsidRDefault="00B513FC">
      <w:pPr>
        <w:widowControl w:val="0"/>
        <w:spacing w:afterLines="50" w:after="120" w:line="276" w:lineRule="auto"/>
        <w:jc w:val="both"/>
        <w:rPr>
          <w:rFonts w:ascii="Elephant" w:eastAsia="Elephant" w:hAnsi="Elephant" w:cs="Elephant"/>
          <w:sz w:val="144"/>
          <w:szCs w:val="144"/>
        </w:rPr>
      </w:pPr>
    </w:p>
    <w:p w14:paraId="1A3D914B" w14:textId="77777777" w:rsidR="00B513FC" w:rsidRDefault="00B513FC">
      <w:pPr>
        <w:widowControl w:val="0"/>
        <w:spacing w:afterLines="50" w:after="120" w:line="276" w:lineRule="auto"/>
        <w:jc w:val="both"/>
        <w:sectPr w:rsidR="00B513FC">
          <w:pgSz w:w="11900" w:h="16838"/>
          <w:pgMar w:top="2154" w:right="2341" w:bottom="2154" w:left="2341" w:header="720" w:footer="0" w:gutter="0"/>
          <w:pgNumType w:fmt="upperRoman"/>
          <w:cols w:space="720"/>
          <w:docGrid w:linePitch="360"/>
        </w:sectPr>
      </w:pPr>
    </w:p>
    <w:p w14:paraId="46FBA5F7" w14:textId="77777777" w:rsidR="00B513FC" w:rsidRDefault="00B513FC">
      <w:pPr>
        <w:widowControl w:val="0"/>
        <w:spacing w:afterLines="50" w:after="120" w:line="276" w:lineRule="auto"/>
        <w:jc w:val="right"/>
        <w:rPr>
          <w:rFonts w:ascii="Elephant" w:eastAsia="Elephant" w:hAnsi="Elephant" w:cs="Elephant"/>
          <w:sz w:val="144"/>
          <w:szCs w:val="144"/>
        </w:rPr>
        <w:sectPr w:rsidR="00B513FC">
          <w:headerReference w:type="default" r:id="rId24"/>
          <w:footerReference w:type="default" r:id="rId25"/>
          <w:type w:val="continuous"/>
          <w:pgSz w:w="11900" w:h="16838"/>
          <w:pgMar w:top="2154" w:right="2341" w:bottom="2154" w:left="2341" w:header="720" w:footer="0" w:gutter="0"/>
          <w:pgNumType w:fmt="upperRoman"/>
          <w:cols w:space="720"/>
          <w:docGrid w:linePitch="360"/>
        </w:sectPr>
      </w:pPr>
    </w:p>
    <w:p w14:paraId="3F1AC5A7" w14:textId="77777777" w:rsidR="00B513FC" w:rsidRDefault="00B513FC">
      <w:pPr>
        <w:widowControl w:val="0"/>
        <w:spacing w:afterLines="50" w:after="120" w:line="276" w:lineRule="auto"/>
        <w:jc w:val="right"/>
        <w:rPr>
          <w:rFonts w:ascii="Elephant" w:eastAsia="Elephant" w:hAnsi="Elephant" w:cs="Elephant"/>
          <w:sz w:val="144"/>
          <w:szCs w:val="144"/>
        </w:rPr>
      </w:pPr>
    </w:p>
    <w:p w14:paraId="011D781B" w14:textId="77777777" w:rsidR="00B513FC" w:rsidRDefault="004F4D39">
      <w:pPr>
        <w:widowControl w:val="0"/>
        <w:spacing w:after="50" w:line="276" w:lineRule="auto"/>
        <w:jc w:val="right"/>
        <w:rPr>
          <w:rFonts w:ascii="Elephant" w:eastAsia="Elephant" w:hAnsi="Elephant" w:cs="Elephant"/>
          <w:color w:val="969696"/>
          <w:sz w:val="144"/>
          <w:szCs w:val="144"/>
          <w:u w:color="969696"/>
        </w:rPr>
      </w:pPr>
      <w:r>
        <w:rPr>
          <w:rFonts w:ascii="Elephant" w:eastAsia="Elephant" w:hAnsi="Elephant" w:cs="Elephant"/>
          <w:color w:val="969696"/>
          <w:sz w:val="144"/>
          <w:szCs w:val="144"/>
          <w:u w:color="969696"/>
        </w:rPr>
        <w:t>1</w:t>
      </w:r>
    </w:p>
    <w:p w14:paraId="62954E84" w14:textId="77777777" w:rsidR="00B513FC" w:rsidRDefault="004F4D39">
      <w:pPr>
        <w:widowControl w:val="0"/>
        <w:spacing w:after="50" w:line="276" w:lineRule="auto"/>
        <w:jc w:val="right"/>
        <w:outlineLvl w:val="0"/>
        <w:rPr>
          <w:rFonts w:ascii="Times New Roman" w:eastAsia="Times New Roman" w:hAnsi="Times New Roman"/>
          <w:sz w:val="32"/>
          <w:szCs w:val="32"/>
        </w:rPr>
      </w:pPr>
      <w:bookmarkStart w:id="1" w:name="_Toc19852"/>
      <w:r>
        <w:rPr>
          <w:rFonts w:ascii="Times New Roman"/>
          <w:sz w:val="32"/>
          <w:szCs w:val="32"/>
        </w:rPr>
        <w:t>Introduction</w:t>
      </w:r>
      <w:bookmarkEnd w:id="1"/>
    </w:p>
    <w:p w14:paraId="14F20C54"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24CFA073"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4C4B1C84"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7891CB64" w14:textId="77777777" w:rsidR="00B513FC" w:rsidRDefault="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The typical three-tier architecture of web applications includes client, server, and data tier. Figure 1 depicts a web application structure that conforms to this three-tier architecture introduced in [6].</w:t>
      </w:r>
    </w:p>
    <w:p w14:paraId="0C34BA8F" w14:textId="77777777" w:rsidR="00B513FC" w:rsidRDefault="004F4D39">
      <w:pPr>
        <w:widowControl w:val="0"/>
        <w:spacing w:after="5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369C27B8">
          <v:shape id="officeArt object" o:spid="_x0000_i1026" type="#_x0000_t75" style="width:329.85pt;height:74.5pt">
            <v:imagedata r:id="rId26" o:title=""/>
          </v:shape>
        </w:pict>
      </w:r>
    </w:p>
    <w:p w14:paraId="5DE5C3E8"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1 three-tier web application</w:t>
      </w:r>
    </w:p>
    <w:p w14:paraId="529991D1" w14:textId="77777777" w:rsidR="00B513FC" w:rsidRDefault="004F4D39">
      <w:pPr>
        <w:pStyle w:val="11"/>
        <w:widowControl w:val="0"/>
        <w:spacing w:afterLines="50" w:after="120" w:line="276" w:lineRule="auto"/>
        <w:jc w:val="both"/>
        <w:rPr>
          <w:rFonts w:ascii="Times New Roman" w:eastAsia="Times New Roman" w:hAnsi="Times New Roman"/>
          <w:color w:val="0E7001"/>
          <w:sz w:val="24"/>
          <w:szCs w:val="24"/>
          <w:u w:color="0E7001"/>
        </w:rPr>
      </w:pPr>
      <w:r>
        <w:rPr>
          <w:rFonts w:ascii="Times New Roman"/>
          <w:sz w:val="24"/>
          <w:szCs w:val="24"/>
        </w:rPr>
        <w:t>Normally, the client tier represents the presentation layer such as a browser installed on user</w:t>
      </w:r>
      <w:r>
        <w:rPr>
          <w:rFonts w:hAnsi="Times New Roman"/>
          <w:sz w:val="24"/>
          <w:szCs w:val="24"/>
        </w:rPr>
        <w:t>’</w:t>
      </w:r>
      <w:r>
        <w:rPr>
          <w:rFonts w:ascii="Times New Roman"/>
          <w:sz w:val="24"/>
          <w:szCs w:val="24"/>
        </w:rPr>
        <w:t xml:space="preserve">s computer, the server tier is used to handle computations and events and the data tier acts as an interface that communicates to the database system. The traditional development method requires the programmer to use the appropriate technologies for each tier and a manual combination of each technology is required. In contrast with traditional methods, tier splitting of a web application is a rather new concept in the domain of web development. In distributed programming, tier splitting splits a single-tier application into its multi-tier variant [15]. This approach used on web applications tries to blur the distinction between the different tiers of a web application such that the development </w:t>
      </w:r>
      <w:r>
        <w:rPr>
          <w:rFonts w:ascii="Times New Roman"/>
          <w:sz w:val="24"/>
          <w:szCs w:val="24"/>
        </w:rPr>
        <w:lastRenderedPageBreak/>
        <w:t>is more straightforward.</w:t>
      </w:r>
    </w:p>
    <w:p w14:paraId="687BE666" w14:textId="77777777" w:rsidR="00B513FC" w:rsidRDefault="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Instead of investing in a novel programming language to realize tier splitting, existing technologies can be extended with distributed features, such as JavaScript to cater for tier splitting seems more beneficial. To enable tierless programming for the JavaScript language, we use static analysis based on abstract interpretation. On top of that, we need to split the actual tiers of the </w:t>
      </w:r>
      <w:proofErr w:type="gramStart"/>
      <w:r>
        <w:rPr>
          <w:rFonts w:ascii="Times New Roman"/>
          <w:sz w:val="24"/>
          <w:szCs w:val="24"/>
        </w:rPr>
        <w:t>program which</w:t>
      </w:r>
      <w:proofErr w:type="gramEnd"/>
      <w:r>
        <w:rPr>
          <w:rFonts w:ascii="Times New Roman"/>
          <w:sz w:val="24"/>
          <w:szCs w:val="24"/>
        </w:rPr>
        <w:t xml:space="preserve"> can be achieved by program slicing.</w:t>
      </w:r>
    </w:p>
    <w:p w14:paraId="7442D156"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4265BADE"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53BE9C68" w14:textId="77777777" w:rsidR="00B513FC" w:rsidRDefault="004F4D39">
      <w:pPr>
        <w:widowControl w:val="0"/>
        <w:spacing w:afterLines="100" w:after="240" w:line="276" w:lineRule="auto"/>
        <w:outlineLvl w:val="1"/>
        <w:rPr>
          <w:rFonts w:ascii="Times New Roman" w:eastAsia="Times New Roman" w:hAnsi="Times New Roman"/>
          <w:b/>
          <w:bCs/>
          <w:sz w:val="28"/>
          <w:szCs w:val="28"/>
        </w:rPr>
      </w:pPr>
      <w:bookmarkStart w:id="2" w:name="_Toc24165"/>
      <w:r>
        <w:rPr>
          <w:rFonts w:ascii="Times New Roman"/>
          <w:b/>
          <w:bCs/>
          <w:sz w:val="28"/>
          <w:szCs w:val="28"/>
        </w:rPr>
        <w:t>1.1 Problem statement</w:t>
      </w:r>
      <w:bookmarkEnd w:id="2"/>
    </w:p>
    <w:p w14:paraId="52831FBE" w14:textId="77777777" w:rsidR="00B513FC" w:rsidRDefault="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Today people can</w:t>
      </w:r>
      <w:r>
        <w:rPr>
          <w:rFonts w:hAnsi="Times New Roman"/>
          <w:sz w:val="24"/>
          <w:szCs w:val="24"/>
        </w:rPr>
        <w:t>’</w:t>
      </w:r>
      <w:r>
        <w:rPr>
          <w:rFonts w:ascii="Times New Roman"/>
          <w:sz w:val="24"/>
          <w:szCs w:val="24"/>
        </w:rPr>
        <w:t xml:space="preserve">t live without </w:t>
      </w:r>
      <w:proofErr w:type="gramStart"/>
      <w:r>
        <w:rPr>
          <w:rFonts w:ascii="Times New Roman"/>
          <w:sz w:val="24"/>
          <w:szCs w:val="24"/>
        </w:rPr>
        <w:t>internet</w:t>
      </w:r>
      <w:proofErr w:type="gramEnd"/>
      <w:r>
        <w:rPr>
          <w:rFonts w:ascii="Times New Roman"/>
          <w:sz w:val="24"/>
          <w:szCs w:val="24"/>
        </w:rPr>
        <w:t xml:space="preserve">. The applications built for the </w:t>
      </w:r>
      <w:proofErr w:type="gramStart"/>
      <w:r>
        <w:rPr>
          <w:rFonts w:ascii="Times New Roman"/>
          <w:sz w:val="24"/>
          <w:szCs w:val="24"/>
        </w:rPr>
        <w:t>internet</w:t>
      </w:r>
      <w:proofErr w:type="gramEnd"/>
      <w:r>
        <w:rPr>
          <w:rFonts w:ascii="Times New Roman"/>
          <w:sz w:val="24"/>
          <w:szCs w:val="24"/>
        </w:rPr>
        <w:t xml:space="preserve"> provides a lot of functionalities to convenience for people</w:t>
      </w:r>
      <w:r>
        <w:rPr>
          <w:rFonts w:hAnsi="Times New Roman"/>
          <w:sz w:val="24"/>
          <w:szCs w:val="24"/>
        </w:rPr>
        <w:t>’</w:t>
      </w:r>
      <w:r>
        <w:rPr>
          <w:rFonts w:ascii="Times New Roman"/>
          <w:sz w:val="24"/>
          <w:szCs w:val="24"/>
        </w:rPr>
        <w:t xml:space="preserve">s life. This kind of changes requires web applications to provide a </w:t>
      </w:r>
      <w:proofErr w:type="gramStart"/>
      <w:r>
        <w:rPr>
          <w:rFonts w:ascii="Times New Roman"/>
          <w:sz w:val="24"/>
          <w:szCs w:val="24"/>
        </w:rPr>
        <w:t>huge  amount</w:t>
      </w:r>
      <w:proofErr w:type="gramEnd"/>
      <w:r>
        <w:rPr>
          <w:rFonts w:ascii="Times New Roman"/>
          <w:sz w:val="24"/>
          <w:szCs w:val="24"/>
        </w:rPr>
        <w:t xml:space="preserve"> of information and services, and also to be able to handle more interactions with users. In this case, developers have to create so-called rich </w:t>
      </w:r>
      <w:proofErr w:type="gramStart"/>
      <w:r>
        <w:rPr>
          <w:rFonts w:ascii="Times New Roman"/>
          <w:sz w:val="24"/>
          <w:szCs w:val="24"/>
        </w:rPr>
        <w:t>internet</w:t>
      </w:r>
      <w:proofErr w:type="gramEnd"/>
      <w:r>
        <w:rPr>
          <w:rFonts w:ascii="Times New Roman"/>
          <w:sz w:val="24"/>
          <w:szCs w:val="24"/>
        </w:rPr>
        <w:t xml:space="preserve"> applications, where the client contains program logic as well. Developing such applications in the traditional three-tier architecture increases the complexity of web development, because each tier comes with its own technology stack. This leads to complex glue between each technology of the different tiers. Normally, a combination of HTML, JavaScript and CSS is used for client tier, often together with Ajax and </w:t>
      </w:r>
      <w:proofErr w:type="spellStart"/>
      <w:r>
        <w:rPr>
          <w:rFonts w:ascii="Times New Roman"/>
          <w:sz w:val="24"/>
          <w:szCs w:val="24"/>
        </w:rPr>
        <w:t>jQuery</w:t>
      </w:r>
      <w:proofErr w:type="spellEnd"/>
      <w:r>
        <w:rPr>
          <w:rFonts w:ascii="Times New Roman"/>
          <w:sz w:val="24"/>
          <w:szCs w:val="24"/>
        </w:rPr>
        <w:t xml:space="preserve">. The server tier itself is written in another programming language, often depending on which web </w:t>
      </w:r>
      <w:proofErr w:type="gramStart"/>
      <w:r>
        <w:rPr>
          <w:rFonts w:ascii="Times New Roman"/>
          <w:sz w:val="24"/>
          <w:szCs w:val="24"/>
        </w:rPr>
        <w:t>framework is chosen by the programmer</w:t>
      </w:r>
      <w:proofErr w:type="gramEnd"/>
      <w:r>
        <w:rPr>
          <w:rFonts w:ascii="Times New Roman"/>
          <w:sz w:val="24"/>
          <w:szCs w:val="24"/>
        </w:rPr>
        <w:t xml:space="preserve">. </w:t>
      </w:r>
    </w:p>
    <w:p w14:paraId="0B658D53" w14:textId="77777777" w:rsidR="00B513FC" w:rsidRDefault="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Tierless programming languages reduce this complexity by developing a web application in only one programming language. In these languages, a preprocessor or the runtime of the language can split the source code into client, server and sometimes a database tier. </w:t>
      </w:r>
      <w:proofErr w:type="gramStart"/>
      <w:r>
        <w:rPr>
          <w:rFonts w:ascii="Times New Roman"/>
          <w:sz w:val="24"/>
          <w:szCs w:val="24"/>
        </w:rPr>
        <w:t>The communication between the different, distributed tiers is also handled by these languages</w:t>
      </w:r>
      <w:proofErr w:type="gramEnd"/>
      <w:r>
        <w:rPr>
          <w:rFonts w:ascii="Times New Roman"/>
          <w:sz w:val="24"/>
          <w:szCs w:val="24"/>
        </w:rPr>
        <w:t>. However, investment in novel programming languages is not an efficient way to relieve developers from handling the described complexity.</w:t>
      </w:r>
    </w:p>
    <w:p w14:paraId="51EB5FB3" w14:textId="77777777" w:rsidR="00B513FC" w:rsidRDefault="004F4D39">
      <w:pPr>
        <w:pStyle w:val="11"/>
        <w:widowControl w:val="0"/>
        <w:pBdr>
          <w:bottom w:val="single" w:sz="4" w:space="0" w:color="auto"/>
        </w:pBdr>
        <w:spacing w:afterLines="50" w:after="120" w:line="276" w:lineRule="auto"/>
        <w:jc w:val="both"/>
        <w:rPr>
          <w:rFonts w:ascii="Times New Roman"/>
          <w:sz w:val="24"/>
          <w:szCs w:val="24"/>
        </w:rPr>
      </w:pPr>
      <w:r>
        <w:rPr>
          <w:rFonts w:ascii="Times New Roman"/>
          <w:sz w:val="24"/>
          <w:szCs w:val="24"/>
        </w:rPr>
        <w:t xml:space="preserve">By allowing tierless programming in a general-purpose language the developer can profit from existing tool support for that language. </w:t>
      </w:r>
    </w:p>
    <w:p w14:paraId="4DC338DB" w14:textId="77777777" w:rsidR="00B513FC" w:rsidRDefault="00B513FC">
      <w:pPr>
        <w:pStyle w:val="11"/>
        <w:widowControl w:val="0"/>
        <w:pBdr>
          <w:bottom w:val="single" w:sz="4" w:space="0" w:color="auto"/>
        </w:pBdr>
        <w:spacing w:afterLines="50" w:after="120" w:line="276" w:lineRule="auto"/>
        <w:jc w:val="both"/>
        <w:rPr>
          <w:rFonts w:ascii="Times New Roman"/>
          <w:sz w:val="24"/>
          <w:szCs w:val="24"/>
        </w:rPr>
      </w:pPr>
    </w:p>
    <w:p w14:paraId="556919CD"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vertAlign w:val="superscript"/>
        </w:rPr>
        <w:t>1</w:t>
      </w:r>
      <w:hyperlink r:id="rId27" w:history="1">
        <w:r>
          <w:rPr>
            <w:rStyle w:val="Hyperlink0"/>
            <w:rFonts w:ascii="Times New Roman"/>
          </w:rPr>
          <w:t>https://soft.vub.ac.be/~lphilips/jspdg/stip/stip-web/stip.html</w:t>
        </w:r>
      </w:hyperlink>
    </w:p>
    <w:p w14:paraId="3C0FAB0F" w14:textId="77777777" w:rsidR="00B513FC" w:rsidRDefault="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JavaScript is an event-driven language that runs on the client tier and has </w:t>
      </w:r>
      <w:r>
        <w:rPr>
          <w:rFonts w:ascii="Times New Roman"/>
          <w:sz w:val="24"/>
          <w:szCs w:val="24"/>
        </w:rPr>
        <w:lastRenderedPageBreak/>
        <w:t xml:space="preserve">been already extended to server tier, thanks to Node.js. By using </w:t>
      </w:r>
      <w:proofErr w:type="gramStart"/>
      <w:r>
        <w:rPr>
          <w:rFonts w:ascii="Times New Roman"/>
          <w:sz w:val="24"/>
          <w:szCs w:val="24"/>
        </w:rPr>
        <w:t>program slicing</w:t>
      </w:r>
      <w:proofErr w:type="gramEnd"/>
      <w:r>
        <w:rPr>
          <w:rFonts w:ascii="Times New Roman"/>
          <w:sz w:val="24"/>
          <w:szCs w:val="24"/>
        </w:rPr>
        <w:t xml:space="preserve"> mechanisms, the tier-splitting tool called STIP.js</w:t>
      </w:r>
      <w:r>
        <w:rPr>
          <w:rFonts w:ascii="Times New Roman"/>
          <w:sz w:val="24"/>
          <w:szCs w:val="24"/>
          <w:vertAlign w:val="superscript"/>
        </w:rPr>
        <w:t>1</w:t>
      </w:r>
      <w:r>
        <w:rPr>
          <w:rFonts w:ascii="Times New Roman"/>
          <w:sz w:val="24"/>
          <w:szCs w:val="24"/>
        </w:rPr>
        <w:t xml:space="preserve"> is able to split a   tierless JavaScript program into client and server tier. Program </w:t>
      </w:r>
      <w:proofErr w:type="gramStart"/>
      <w:r>
        <w:rPr>
          <w:rFonts w:ascii="Times New Roman"/>
          <w:sz w:val="24"/>
          <w:szCs w:val="24"/>
        </w:rPr>
        <w:t>slicing[</w:t>
      </w:r>
      <w:proofErr w:type="gramEnd"/>
      <w:r>
        <w:rPr>
          <w:rFonts w:ascii="Times New Roman"/>
          <w:sz w:val="24"/>
          <w:szCs w:val="24"/>
        </w:rPr>
        <w:t>1, 2]</w:t>
      </w:r>
      <w:r>
        <w:rPr>
          <w:rFonts w:ascii="Times New Roman" w:hint="eastAsia"/>
          <w:sz w:val="24"/>
          <w:szCs w:val="24"/>
        </w:rPr>
        <w:t xml:space="preserve"> </w:t>
      </w:r>
      <w:r>
        <w:rPr>
          <w:rFonts w:ascii="Times New Roman"/>
          <w:sz w:val="24"/>
          <w:szCs w:val="24"/>
        </w:rPr>
        <w:t xml:space="preserve">is a mechanism to get a subset of the program on a graph presentation of program. Such a subset is a valid program itself and can be executed independently. This mechanism is widely used to </w:t>
      </w:r>
      <w:proofErr w:type="spellStart"/>
      <w:r>
        <w:rPr>
          <w:rFonts w:ascii="Times New Roman"/>
          <w:sz w:val="24"/>
          <w:szCs w:val="24"/>
        </w:rPr>
        <w:t>analyse</w:t>
      </w:r>
      <w:proofErr w:type="spellEnd"/>
      <w:r>
        <w:rPr>
          <w:rFonts w:ascii="Times New Roman"/>
          <w:sz w:val="24"/>
          <w:szCs w:val="24"/>
        </w:rPr>
        <w:t xml:space="preserve"> and understand the behavior of </w:t>
      </w:r>
      <w:proofErr w:type="gramStart"/>
      <w:r>
        <w:rPr>
          <w:rFonts w:ascii="Times New Roman"/>
          <w:sz w:val="24"/>
          <w:szCs w:val="24"/>
        </w:rPr>
        <w:t>code[</w:t>
      </w:r>
      <w:proofErr w:type="gramEnd"/>
      <w:r>
        <w:rPr>
          <w:rFonts w:ascii="Times New Roman"/>
          <w:sz w:val="24"/>
          <w:szCs w:val="24"/>
        </w:rPr>
        <w:t xml:space="preserve">11,12,13]. </w:t>
      </w:r>
    </w:p>
    <w:p w14:paraId="40223345" w14:textId="77777777" w:rsidR="00B513FC" w:rsidRDefault="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Currently, the process of generating a tier split by the STIP.js tool consists of two parts. First, a State Transition Graph (STG), also referred to as state graph in this paper, is generated based on abstract interpretation for JavaScript. Concretely, the Jipda</w:t>
      </w:r>
      <w:r>
        <w:rPr>
          <w:rFonts w:ascii="Times New Roman"/>
          <w:sz w:val="24"/>
          <w:szCs w:val="24"/>
          <w:vertAlign w:val="superscript"/>
        </w:rPr>
        <w:t>2</w:t>
      </w:r>
      <w:r>
        <w:rPr>
          <w:rFonts w:ascii="Times New Roman"/>
          <w:sz w:val="24"/>
          <w:szCs w:val="24"/>
        </w:rPr>
        <w:t xml:space="preserve"> framework is used for this analysis.</w:t>
      </w:r>
      <w:r>
        <w:rPr>
          <w:rFonts w:ascii="Times New Roman"/>
          <w:color w:val="0E7001"/>
          <w:sz w:val="24"/>
          <w:szCs w:val="24"/>
          <w:u w:color="0E7001"/>
        </w:rPr>
        <w:t xml:space="preserve"> </w:t>
      </w:r>
      <w:r>
        <w:rPr>
          <w:rFonts w:ascii="Times New Roman"/>
          <w:sz w:val="24"/>
          <w:szCs w:val="24"/>
        </w:rPr>
        <w:t xml:space="preserve">This graph is a description of possible states the program can transition to. Then STIP.js constructs a Program Dependency Graph (PDG) out of the state graph. Such a graph contains data and control </w:t>
      </w:r>
      <w:proofErr w:type="gramStart"/>
      <w:r>
        <w:rPr>
          <w:rFonts w:ascii="Times New Roman"/>
          <w:sz w:val="24"/>
          <w:szCs w:val="24"/>
        </w:rPr>
        <w:t>dependencies[</w:t>
      </w:r>
      <w:proofErr w:type="gramEnd"/>
      <w:r>
        <w:rPr>
          <w:rFonts w:ascii="Times New Roman"/>
          <w:sz w:val="24"/>
          <w:szCs w:val="24"/>
        </w:rPr>
        <w:t xml:space="preserve">7]. Data dependencies are used to represent the data flow relationships of a program, whereas, control dependency corresponds to the control flow relationships. A PDG is used as the input for program slicing algorithms. From the selected node in the PDG, a slicing algorithm performs </w:t>
      </w:r>
      <w:proofErr w:type="gramStart"/>
      <w:r>
        <w:rPr>
          <w:rFonts w:ascii="Times New Roman"/>
          <w:sz w:val="24"/>
          <w:szCs w:val="24"/>
        </w:rPr>
        <w:t>a  backward</w:t>
      </w:r>
      <w:proofErr w:type="gramEnd"/>
      <w:r>
        <w:rPr>
          <w:rFonts w:ascii="Times New Roman"/>
          <w:sz w:val="24"/>
          <w:szCs w:val="24"/>
        </w:rPr>
        <w:t xml:space="preserve"> traversal on the basis of data and control dependencies, resulting in two subsets of the tierless program: the client and server program. To get the tier split code, the developer only needs to annotate the tierless JavaScript code with @client and @server annotations.</w:t>
      </w:r>
    </w:p>
    <w:p w14:paraId="7B15A937"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0909AA4E" w14:textId="77777777" w:rsidR="00B513FC" w:rsidRDefault="004F4D39">
      <w:pPr>
        <w:widowControl w:val="0"/>
        <w:spacing w:afterLines="100" w:after="240" w:line="276" w:lineRule="auto"/>
        <w:jc w:val="both"/>
        <w:outlineLvl w:val="1"/>
        <w:rPr>
          <w:rFonts w:ascii="Times New Roman" w:eastAsia="Times New Roman" w:hAnsi="Times New Roman"/>
          <w:b/>
          <w:bCs/>
          <w:sz w:val="28"/>
          <w:szCs w:val="28"/>
        </w:rPr>
      </w:pPr>
      <w:bookmarkStart w:id="3" w:name="_Toc29412"/>
      <w:r>
        <w:rPr>
          <w:rFonts w:ascii="Times New Roman"/>
          <w:b/>
          <w:bCs/>
          <w:sz w:val="28"/>
          <w:szCs w:val="28"/>
        </w:rPr>
        <w:t>1.2 Contribution</w:t>
      </w:r>
      <w:bookmarkEnd w:id="3"/>
      <w:r>
        <w:rPr>
          <w:rFonts w:ascii="Times New Roman"/>
          <w:b/>
          <w:bCs/>
          <w:sz w:val="28"/>
          <w:szCs w:val="28"/>
        </w:rPr>
        <w:t xml:space="preserve"> </w:t>
      </w:r>
    </w:p>
    <w:p w14:paraId="52D7279C" w14:textId="77777777" w:rsidR="00B513FC" w:rsidRDefault="004F4D39">
      <w:pPr>
        <w:pStyle w:val="11"/>
        <w:widowControl w:val="0"/>
        <w:spacing w:afterLines="50" w:after="120" w:line="276" w:lineRule="auto"/>
        <w:jc w:val="both"/>
        <w:rPr>
          <w:rFonts w:ascii="Times New Roman"/>
          <w:sz w:val="24"/>
          <w:szCs w:val="24"/>
        </w:rPr>
        <w:sectPr w:rsidR="00B513FC">
          <w:headerReference w:type="default" r:id="rId28"/>
          <w:footerReference w:type="default" r:id="rId29"/>
          <w:pgSz w:w="11900" w:h="16838"/>
          <w:pgMar w:top="2154" w:right="2341" w:bottom="2154" w:left="2341" w:header="720" w:footer="0" w:gutter="0"/>
          <w:pgNumType w:start="1"/>
          <w:cols w:space="720"/>
          <w:docGrid w:linePitch="360"/>
        </w:sectPr>
      </w:pPr>
      <w:r>
        <w:rPr>
          <w:rFonts w:ascii="Times New Roman"/>
          <w:sz w:val="24"/>
          <w:szCs w:val="24"/>
        </w:rPr>
        <w:t xml:space="preserve">This dissertation introduces JipdaSlicer, a new </w:t>
      </w:r>
      <w:proofErr w:type="gramStart"/>
      <w:r>
        <w:rPr>
          <w:rFonts w:ascii="Times New Roman"/>
          <w:sz w:val="24"/>
          <w:szCs w:val="24"/>
        </w:rPr>
        <w:t>program slicing</w:t>
      </w:r>
      <w:proofErr w:type="gramEnd"/>
      <w:r>
        <w:rPr>
          <w:rFonts w:ascii="Times New Roman"/>
          <w:sz w:val="24"/>
          <w:szCs w:val="24"/>
        </w:rPr>
        <w:t xml:space="preserve"> algorithm based on the </w:t>
      </w:r>
      <w:proofErr w:type="spellStart"/>
      <w:r>
        <w:rPr>
          <w:rFonts w:ascii="Times New Roman"/>
          <w:sz w:val="24"/>
          <w:szCs w:val="24"/>
        </w:rPr>
        <w:t>Jipda</w:t>
      </w:r>
      <w:proofErr w:type="spellEnd"/>
      <w:r>
        <w:rPr>
          <w:rFonts w:ascii="Times New Roman"/>
          <w:sz w:val="24"/>
          <w:szCs w:val="24"/>
        </w:rPr>
        <w:t xml:space="preserve"> abstract interpreter framework. When slicing a program, this algorithm works on a state graph directly, instead of first constructing a Program Dependence Graph and using the classical slicing algorithms on this graph. JipdaSlicer accepts a variable pair containing a line number and a variable identifier from source JavaScript code, which are together the slicing criterion.  This criterion is a representation of a point in the code where the users want to cut off code not involved in this point. Based on this criterion a backward slice is computed; this is the set of instructions in the program that influence the slicing criterion. The current algorithm supports a subset of JavaScript, which we discuss in more detail in Chapter 4. To validate the new solution, we test and compare different </w:t>
      </w:r>
    </w:p>
    <w:p w14:paraId="23176B22" w14:textId="77777777" w:rsidR="00B513FC" w:rsidRDefault="004F4D39">
      <w:pPr>
        <w:pStyle w:val="11"/>
        <w:widowControl w:val="0"/>
        <w:spacing w:afterLines="50" w:after="120" w:line="276" w:lineRule="auto"/>
        <w:jc w:val="both"/>
        <w:rPr>
          <w:rFonts w:ascii="Times New Roman" w:eastAsia="Times New Roman" w:hAnsi="Times New Roman"/>
          <w:sz w:val="24"/>
          <w:szCs w:val="24"/>
        </w:rPr>
      </w:pPr>
      <w:proofErr w:type="gramStart"/>
      <w:r>
        <w:rPr>
          <w:rFonts w:ascii="Times New Roman"/>
          <w:sz w:val="24"/>
          <w:szCs w:val="24"/>
        </w:rPr>
        <w:lastRenderedPageBreak/>
        <w:t>cases</w:t>
      </w:r>
      <w:proofErr w:type="gramEnd"/>
      <w:r>
        <w:rPr>
          <w:rFonts w:ascii="Times New Roman"/>
          <w:sz w:val="24"/>
          <w:szCs w:val="24"/>
        </w:rPr>
        <w:t>. These cases test if JipdaSlicer can compute a correct program slice or not from different points of view. As we show, the result of JipdaSlicer is satisfactory.</w:t>
      </w:r>
    </w:p>
    <w:p w14:paraId="5475BA90"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4382FD87" w14:textId="77777777" w:rsidR="00B513FC" w:rsidRDefault="004F4D39">
      <w:pPr>
        <w:widowControl w:val="0"/>
        <w:spacing w:afterLines="50" w:after="120" w:line="276" w:lineRule="auto"/>
        <w:jc w:val="both"/>
        <w:outlineLvl w:val="1"/>
        <w:rPr>
          <w:rFonts w:ascii="Times New Roman" w:eastAsia="Times New Roman" w:hAnsi="Times New Roman"/>
          <w:b/>
          <w:bCs/>
          <w:sz w:val="28"/>
          <w:szCs w:val="28"/>
        </w:rPr>
      </w:pPr>
      <w:bookmarkStart w:id="4" w:name="_Toc14837"/>
      <w:r>
        <w:rPr>
          <w:rFonts w:ascii="Times New Roman"/>
          <w:b/>
          <w:bCs/>
          <w:sz w:val="28"/>
          <w:szCs w:val="28"/>
        </w:rPr>
        <w:t>1.3 Road map</w:t>
      </w:r>
      <w:bookmarkEnd w:id="4"/>
    </w:p>
    <w:p w14:paraId="13450E5F" w14:textId="77777777" w:rsidR="00B513FC" w:rsidRDefault="00B513FC">
      <w:pPr>
        <w:widowControl w:val="0"/>
        <w:spacing w:afterLines="50" w:after="120" w:line="276" w:lineRule="auto"/>
        <w:jc w:val="both"/>
        <w:sectPr w:rsidR="00B513FC">
          <w:footerReference w:type="default" r:id="rId30"/>
          <w:pgSz w:w="11900" w:h="16838"/>
          <w:pgMar w:top="2154" w:right="2341" w:bottom="2154" w:left="2341" w:header="720" w:footer="0" w:gutter="0"/>
          <w:pgNumType w:start="1"/>
          <w:cols w:space="720"/>
          <w:docGrid w:linePitch="360"/>
        </w:sectPr>
      </w:pPr>
    </w:p>
    <w:p w14:paraId="5B44FC52" w14:textId="77777777" w:rsidR="00B513FC" w:rsidRDefault="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lastRenderedPageBreak/>
        <w:t xml:space="preserve">The rest of this document is structured as follows: in Chapter 2, we describe program slicing. We introduce the basic concept of static program slicing in this chapter first and then give a general introduction of slicing on PDG. In the last of this chapter we introduce the development and different uses of program slicing technology. Chapter 3 introduces abstract interpretation. Chapter 4 is about program slicing on the state transition graph. We first introduce the structure of the tier splitting tool STIP.js. We dissect the structure and working principle of STIP.js. Then we give a case analysis to explain how can we apply </w:t>
      </w:r>
      <w:proofErr w:type="gramStart"/>
      <w:r>
        <w:rPr>
          <w:rFonts w:ascii="Times New Roman"/>
          <w:sz w:val="24"/>
          <w:szCs w:val="24"/>
        </w:rPr>
        <w:t>program slicing</w:t>
      </w:r>
      <w:proofErr w:type="gramEnd"/>
      <w:r>
        <w:rPr>
          <w:rFonts w:ascii="Times New Roman"/>
          <w:sz w:val="24"/>
          <w:szCs w:val="24"/>
        </w:rPr>
        <w:t xml:space="preserve"> techniques on the STG. In the same chapter, we describe our implementation design of JipdaSlicer. Chapter 5 validates the new algorithm, by comparing the result to that of a current </w:t>
      </w:r>
      <w:proofErr w:type="gramStart"/>
      <w:r>
        <w:rPr>
          <w:rFonts w:ascii="Times New Roman"/>
          <w:sz w:val="24"/>
          <w:szCs w:val="24"/>
        </w:rPr>
        <w:t>program slicing</w:t>
      </w:r>
      <w:proofErr w:type="gramEnd"/>
      <w:r>
        <w:rPr>
          <w:rFonts w:ascii="Times New Roman"/>
          <w:sz w:val="24"/>
          <w:szCs w:val="24"/>
        </w:rPr>
        <w:t xml:space="preserve"> tool for JavaScript. This dissertation ends with a conclusion chapter, including work summary and future work.</w:t>
      </w:r>
    </w:p>
    <w:p w14:paraId="0090BD45"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4BB9AD9F"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2D469763"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082A821E"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61CE6182"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457FA34D"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4CA88A1A"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78C6EC12"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025B6C93"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0860E499"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082E86F9"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7BFCAA34" w14:textId="77777777" w:rsidR="00B513FC" w:rsidRDefault="00B513FC">
      <w:pPr>
        <w:widowControl w:val="0"/>
        <w:pBdr>
          <w:bottom w:val="single" w:sz="4" w:space="0" w:color="auto"/>
        </w:pBdr>
        <w:spacing w:afterLines="50" w:after="120" w:line="276" w:lineRule="auto"/>
        <w:jc w:val="both"/>
        <w:rPr>
          <w:rFonts w:ascii="Times New Roman" w:eastAsia="Times New Roman" w:hAnsi="Times New Roman"/>
          <w:sz w:val="24"/>
          <w:szCs w:val="24"/>
        </w:rPr>
      </w:pPr>
    </w:p>
    <w:p w14:paraId="271A80D6" w14:textId="77777777" w:rsidR="00B513FC" w:rsidRDefault="004F4D39">
      <w:pPr>
        <w:widowControl w:val="0"/>
        <w:spacing w:afterLines="50" w:after="120" w:line="276" w:lineRule="auto"/>
        <w:sectPr w:rsidR="00B513FC">
          <w:footerReference w:type="default" r:id="rId31"/>
          <w:type w:val="continuous"/>
          <w:pgSz w:w="11900" w:h="16838"/>
          <w:pgMar w:top="2154" w:right="2341" w:bottom="2154" w:left="2341" w:header="720" w:footer="0" w:gutter="0"/>
          <w:cols w:space="720"/>
          <w:docGrid w:linePitch="360"/>
        </w:sectPr>
      </w:pPr>
      <w:r>
        <w:rPr>
          <w:rFonts w:ascii="Times New Roman"/>
          <w:sz w:val="24"/>
          <w:szCs w:val="24"/>
          <w:vertAlign w:val="superscript"/>
        </w:rPr>
        <w:t>2</w:t>
      </w:r>
      <w:hyperlink r:id="rId32" w:history="1">
        <w:r>
          <w:rPr>
            <w:rStyle w:val="Hyperlink0"/>
            <w:rFonts w:ascii="Times New Roman"/>
          </w:rPr>
          <w:t>https://github.com/jensnicolay/jipda/</w:t>
        </w:r>
      </w:hyperlink>
    </w:p>
    <w:p w14:paraId="3ECD4C90" w14:textId="77777777" w:rsidR="00B513FC" w:rsidRDefault="00B513FC">
      <w:pPr>
        <w:widowControl w:val="0"/>
        <w:spacing w:afterLines="50" w:after="120" w:line="276" w:lineRule="auto"/>
        <w:jc w:val="right"/>
        <w:rPr>
          <w:rFonts w:ascii="Elephant" w:eastAsia="Elephant" w:hAnsi="Elephant" w:cs="Elephant"/>
          <w:sz w:val="144"/>
          <w:szCs w:val="144"/>
        </w:rPr>
      </w:pPr>
    </w:p>
    <w:p w14:paraId="64FEFA57" w14:textId="77777777" w:rsidR="00B513FC" w:rsidRDefault="004F4D39">
      <w:pPr>
        <w:widowControl w:val="0"/>
        <w:spacing w:afterLines="50" w:after="120" w:line="276" w:lineRule="auto"/>
        <w:jc w:val="right"/>
        <w:rPr>
          <w:rFonts w:ascii="Times New Roman" w:eastAsia="Times New Roman" w:hAnsi="Times New Roman"/>
        </w:rPr>
      </w:pPr>
      <w:r>
        <w:rPr>
          <w:rFonts w:ascii="Elephant" w:eastAsia="Elephant" w:hAnsi="Elephant" w:cs="Elephant"/>
          <w:color w:val="969696"/>
          <w:sz w:val="144"/>
          <w:szCs w:val="144"/>
          <w:u w:color="969696"/>
        </w:rPr>
        <w:t>2</w:t>
      </w:r>
      <w:r>
        <w:rPr>
          <w:rFonts w:ascii="Times New Roman"/>
        </w:rPr>
        <w:t xml:space="preserve"> </w:t>
      </w:r>
    </w:p>
    <w:p w14:paraId="24D6C721" w14:textId="77777777" w:rsidR="00B513FC" w:rsidRDefault="004F4D39">
      <w:pPr>
        <w:widowControl w:val="0"/>
        <w:spacing w:afterLines="50" w:after="120" w:line="276" w:lineRule="auto"/>
        <w:jc w:val="right"/>
        <w:outlineLvl w:val="0"/>
        <w:rPr>
          <w:rFonts w:ascii="Times New Roman" w:eastAsia="Times New Roman" w:hAnsi="Times New Roman"/>
          <w:sz w:val="32"/>
          <w:szCs w:val="32"/>
        </w:rPr>
      </w:pPr>
      <w:bookmarkStart w:id="5" w:name="_Toc2561"/>
      <w:r>
        <w:rPr>
          <w:rFonts w:ascii="Times New Roman"/>
          <w:sz w:val="32"/>
          <w:szCs w:val="32"/>
        </w:rPr>
        <w:t>Program Slicing</w:t>
      </w:r>
      <w:bookmarkEnd w:id="5"/>
      <w:r>
        <w:rPr>
          <w:rFonts w:ascii="Times New Roman"/>
          <w:sz w:val="32"/>
          <w:szCs w:val="32"/>
        </w:rPr>
        <w:t xml:space="preserve"> </w:t>
      </w:r>
    </w:p>
    <w:p w14:paraId="5EA20990"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0955CB95"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3B6FC6AE"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4A25D9DA"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29235577"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 this chapter, we introduce program slicing. The original definition of program slicing, proposed by Weiser [1,2] is mainly used for program debugging and maintenance. Weiser defined a slice of program </w:t>
      </w:r>
      <w:r>
        <w:rPr>
          <w:rFonts w:ascii="Times New Roman"/>
          <w:i/>
          <w:iCs/>
          <w:sz w:val="24"/>
          <w:szCs w:val="24"/>
        </w:rPr>
        <w:t>S</w:t>
      </w:r>
      <w:r>
        <w:rPr>
          <w:rFonts w:ascii="Times New Roman"/>
          <w:sz w:val="24"/>
          <w:szCs w:val="24"/>
        </w:rPr>
        <w:t xml:space="preserve"> as a reduced program obtained from a program </w:t>
      </w:r>
      <w:r>
        <w:rPr>
          <w:rFonts w:ascii="Times New Roman"/>
          <w:i/>
          <w:iCs/>
          <w:sz w:val="24"/>
          <w:szCs w:val="24"/>
        </w:rPr>
        <w:t>P</w:t>
      </w:r>
      <w:r>
        <w:rPr>
          <w:rFonts w:ascii="Times New Roman"/>
          <w:sz w:val="24"/>
          <w:szCs w:val="24"/>
        </w:rPr>
        <w:t xml:space="preserve"> by removing statements based on data flow and control flow analysis. </w:t>
      </w:r>
      <w:r>
        <w:rPr>
          <w:rFonts w:ascii="Times New Roman"/>
          <w:i/>
          <w:iCs/>
          <w:sz w:val="24"/>
          <w:szCs w:val="24"/>
        </w:rPr>
        <w:t>S</w:t>
      </w:r>
      <w:r>
        <w:rPr>
          <w:rFonts w:ascii="Times New Roman"/>
          <w:sz w:val="24"/>
          <w:szCs w:val="24"/>
        </w:rPr>
        <w:t xml:space="preserve"> can be executed independently and keeps the same behavior when it</w:t>
      </w:r>
      <w:r>
        <w:rPr>
          <w:rFonts w:hAnsi="Times New Roman"/>
          <w:sz w:val="24"/>
          <w:szCs w:val="24"/>
        </w:rPr>
        <w:t>’</w:t>
      </w:r>
      <w:r>
        <w:rPr>
          <w:rFonts w:ascii="Times New Roman"/>
          <w:sz w:val="24"/>
          <w:szCs w:val="24"/>
        </w:rPr>
        <w:t xml:space="preserve">s involved in </w:t>
      </w:r>
      <w:r>
        <w:rPr>
          <w:rFonts w:ascii="Times New Roman"/>
          <w:i/>
          <w:iCs/>
          <w:sz w:val="24"/>
          <w:szCs w:val="24"/>
        </w:rPr>
        <w:t>P</w:t>
      </w:r>
      <w:r>
        <w:rPr>
          <w:rFonts w:ascii="Times New Roman"/>
          <w:sz w:val="24"/>
          <w:szCs w:val="24"/>
        </w:rPr>
        <w:t xml:space="preserve">. Program slicing is the process to obtain the slice </w:t>
      </w:r>
      <w:r>
        <w:rPr>
          <w:rFonts w:ascii="Times New Roman"/>
          <w:i/>
          <w:iCs/>
          <w:sz w:val="24"/>
          <w:szCs w:val="24"/>
        </w:rPr>
        <w:t>S</w:t>
      </w:r>
      <w:r>
        <w:rPr>
          <w:rFonts w:ascii="Times New Roman"/>
          <w:sz w:val="24"/>
          <w:szCs w:val="24"/>
        </w:rPr>
        <w:t xml:space="preserve">. </w:t>
      </w:r>
    </w:p>
    <w:p w14:paraId="4B9284D4"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So far, program slicing has been extended in a variety of ways to adjust to different uses and properties in different applications. Tip [3] conducted a survey about all these types of program slicing technologies. Static slicing is distinct from dynamic slicing without input assumption. The survey summarizes static and dynamic slicing, starting from the basic algorithm, procedures, unstructured flow and composite data and gives an overview of slicing technologies applied in different application areas.</w:t>
      </w:r>
    </w:p>
    <w:p w14:paraId="4EFEA79C" w14:textId="77777777" w:rsidR="00B513FC" w:rsidRDefault="004F4D39">
      <w:pPr>
        <w:widowControl w:val="0"/>
        <w:spacing w:afterLines="50" w:after="120" w:line="276" w:lineRule="auto"/>
        <w:jc w:val="both"/>
        <w:rPr>
          <w:rFonts w:ascii="Times New Roman"/>
          <w:sz w:val="24"/>
          <w:szCs w:val="24"/>
        </w:rPr>
        <w:sectPr w:rsidR="00B513FC">
          <w:headerReference w:type="default" r:id="rId33"/>
          <w:footerReference w:type="default" r:id="rId34"/>
          <w:type w:val="continuous"/>
          <w:pgSz w:w="11900" w:h="16838"/>
          <w:pgMar w:top="2154" w:right="2341" w:bottom="2154" w:left="2341" w:header="720" w:footer="0" w:gutter="0"/>
          <w:cols w:space="720"/>
          <w:docGrid w:linePitch="360"/>
        </w:sectPr>
      </w:pPr>
      <w:r>
        <w:rPr>
          <w:rFonts w:ascii="Times New Roman"/>
          <w:sz w:val="24"/>
          <w:szCs w:val="24"/>
        </w:rPr>
        <w:t xml:space="preserve">This thesis focuses on static program slicing. First in this chapter, we </w:t>
      </w:r>
      <w:r>
        <w:rPr>
          <w:rFonts w:ascii="Times New Roman" w:hint="eastAsia"/>
          <w:sz w:val="24"/>
          <w:szCs w:val="24"/>
        </w:rPr>
        <w:t>i</w:t>
      </w:r>
      <w:r>
        <w:rPr>
          <w:rFonts w:ascii="Times New Roman"/>
          <w:sz w:val="24"/>
          <w:szCs w:val="24"/>
        </w:rPr>
        <w:t>ntroduce the basic notions and character of static program slicing and Weiser</w:t>
      </w:r>
      <w:r>
        <w:rPr>
          <w:rFonts w:hAnsi="Times New Roman"/>
          <w:sz w:val="24"/>
          <w:szCs w:val="24"/>
        </w:rPr>
        <w:t>’</w:t>
      </w:r>
      <w:r>
        <w:rPr>
          <w:rFonts w:ascii="Times New Roman"/>
          <w:sz w:val="24"/>
          <w:szCs w:val="24"/>
        </w:rPr>
        <w:t>s data flow algorithm. Then we explain slicing on a program</w:t>
      </w:r>
    </w:p>
    <w:p w14:paraId="1A70E969" w14:textId="77777777" w:rsidR="00B513FC" w:rsidRDefault="004F4D39">
      <w:pPr>
        <w:widowControl w:val="0"/>
        <w:spacing w:afterLines="50" w:after="120" w:line="276" w:lineRule="auto"/>
        <w:jc w:val="both"/>
        <w:rPr>
          <w:rFonts w:ascii="Times New Roman"/>
          <w:sz w:val="24"/>
          <w:szCs w:val="24"/>
        </w:rPr>
      </w:pPr>
      <w:proofErr w:type="gramStart"/>
      <w:r>
        <w:rPr>
          <w:rFonts w:ascii="Times New Roman"/>
          <w:sz w:val="24"/>
          <w:szCs w:val="24"/>
        </w:rPr>
        <w:lastRenderedPageBreak/>
        <w:t>dependence</w:t>
      </w:r>
      <w:proofErr w:type="gramEnd"/>
      <w:r>
        <w:rPr>
          <w:rFonts w:ascii="Times New Roman"/>
          <w:sz w:val="24"/>
          <w:szCs w:val="24"/>
        </w:rPr>
        <w:t xml:space="preserve"> graph (PDG). Lastly, we discuss the development of program </w:t>
      </w:r>
      <w:r>
        <w:rPr>
          <w:rFonts w:ascii="Times New Roman"/>
          <w:sz w:val="24"/>
          <w:szCs w:val="24"/>
        </w:rPr>
        <w:lastRenderedPageBreak/>
        <w:t>slicing technology.</w:t>
      </w:r>
    </w:p>
    <w:p w14:paraId="78B71D89" w14:textId="77777777" w:rsidR="00B513FC" w:rsidRDefault="00B513FC">
      <w:pPr>
        <w:widowControl w:val="0"/>
        <w:spacing w:afterLines="50" w:after="120" w:line="276" w:lineRule="auto"/>
        <w:jc w:val="both"/>
        <w:rPr>
          <w:rFonts w:ascii="Times New Roman"/>
          <w:sz w:val="24"/>
          <w:szCs w:val="24"/>
        </w:rPr>
      </w:pPr>
    </w:p>
    <w:p w14:paraId="23F4FA0C" w14:textId="77777777" w:rsidR="00B513FC" w:rsidRDefault="00B513FC">
      <w:pPr>
        <w:widowControl w:val="0"/>
        <w:spacing w:afterLines="50" w:after="120" w:line="276" w:lineRule="auto"/>
        <w:jc w:val="both"/>
        <w:rPr>
          <w:rFonts w:ascii="Times New Roman"/>
          <w:sz w:val="24"/>
          <w:szCs w:val="24"/>
        </w:rPr>
      </w:pPr>
    </w:p>
    <w:p w14:paraId="082959C8" w14:textId="77777777" w:rsidR="00B513FC" w:rsidRDefault="004F4D39">
      <w:pPr>
        <w:pStyle w:val="Heading1"/>
        <w:numPr>
          <w:ilvl w:val="0"/>
          <w:numId w:val="0"/>
        </w:numPr>
        <w:tabs>
          <w:tab w:val="clear" w:pos="2628"/>
        </w:tabs>
        <w:spacing w:before="0" w:afterLines="100" w:after="240" w:line="276" w:lineRule="auto"/>
        <w:rPr>
          <w:rFonts w:ascii="Times New Roman" w:hAnsi="Times New Roman" w:cs="Times New Roman"/>
          <w:sz w:val="24"/>
          <w:szCs w:val="24"/>
        </w:rPr>
      </w:pPr>
      <w:bookmarkStart w:id="6" w:name="_Toc20813"/>
      <w:r>
        <w:rPr>
          <w:rFonts w:ascii="Times New Roman" w:hAnsi="Times New Roman" w:cs="Times New Roman"/>
        </w:rPr>
        <w:t>2.1 Static program slicing</w:t>
      </w:r>
      <w:bookmarkEnd w:id="6"/>
    </w:p>
    <w:p w14:paraId="356602B5" w14:textId="77777777" w:rsidR="00B513FC" w:rsidRDefault="004F4D39">
      <w:pPr>
        <w:widowControl w:val="0"/>
        <w:spacing w:afterLines="50" w:after="120" w:line="276" w:lineRule="auto"/>
        <w:jc w:val="both"/>
        <w:outlineLvl w:val="2"/>
        <w:rPr>
          <w:rFonts w:ascii="Times New Roman" w:eastAsia="Times New Roman" w:hAnsi="Times New Roman"/>
          <w:color w:val="000000"/>
          <w:sz w:val="24"/>
          <w:szCs w:val="24"/>
          <w:u w:color="000000"/>
          <w:shd w:val="clear" w:color="auto" w:fill="FFFFFF"/>
        </w:rPr>
      </w:pPr>
      <w:bookmarkStart w:id="7" w:name="_Toc8074"/>
      <w:r>
        <w:rPr>
          <w:rFonts w:ascii="Times New Roman"/>
          <w:color w:val="000000"/>
          <w:sz w:val="28"/>
          <w:szCs w:val="28"/>
          <w:u w:color="000000"/>
          <w:shd w:val="clear" w:color="auto" w:fill="FFFFFF"/>
        </w:rPr>
        <w:t>2.1.1 Introduction</w:t>
      </w:r>
      <w:bookmarkEnd w:id="7"/>
      <w:r>
        <w:rPr>
          <w:rFonts w:ascii="Times New Roman"/>
          <w:color w:val="000000"/>
          <w:sz w:val="28"/>
          <w:szCs w:val="28"/>
          <w:u w:color="000000"/>
          <w:shd w:val="clear" w:color="auto" w:fill="FFFFFF"/>
        </w:rPr>
        <w:t xml:space="preserve"> </w:t>
      </w:r>
    </w:p>
    <w:p w14:paraId="2582A44F" w14:textId="77777777" w:rsidR="00B513FC" w:rsidRDefault="004F4D39">
      <w:pPr>
        <w:pStyle w:val="11"/>
        <w:widowControl w:val="0"/>
        <w:spacing w:afterLines="50" w:after="120" w:line="276" w:lineRule="auto"/>
        <w:jc w:val="both"/>
        <w:rPr>
          <w:rFonts w:ascii="Times New Roman" w:eastAsia="Times New Roman" w:hAnsi="Times New Roman"/>
          <w:sz w:val="24"/>
          <w:szCs w:val="24"/>
          <w:u w:color="000000"/>
          <w:shd w:val="clear" w:color="auto" w:fill="FFFFFF"/>
        </w:rPr>
      </w:pPr>
      <w:r>
        <w:rPr>
          <w:rFonts w:ascii="Times New Roman"/>
          <w:sz w:val="24"/>
          <w:szCs w:val="24"/>
          <w:u w:color="000000"/>
          <w:shd w:val="clear" w:color="auto" w:fill="FFFFFF"/>
        </w:rPr>
        <w:t>A program slice, conform to Weiser</w:t>
      </w:r>
      <w:r>
        <w:rPr>
          <w:rFonts w:hAnsi="Times New Roman"/>
          <w:sz w:val="24"/>
          <w:szCs w:val="24"/>
          <w:u w:color="000000"/>
          <w:shd w:val="clear" w:color="auto" w:fill="FFFFFF"/>
        </w:rPr>
        <w:t>’</w:t>
      </w:r>
      <w:r>
        <w:rPr>
          <w:rFonts w:ascii="Times New Roman"/>
          <w:sz w:val="24"/>
          <w:szCs w:val="24"/>
          <w:u w:color="000000"/>
          <w:shd w:val="clear" w:color="auto" w:fill="FFFFFF"/>
        </w:rPr>
        <w:t>s theory [1], has the following two properties:</w:t>
      </w:r>
    </w:p>
    <w:p w14:paraId="1FE63A46" w14:textId="77777777" w:rsidR="00B513FC" w:rsidRDefault="004F4D39">
      <w:pPr>
        <w:pStyle w:val="11"/>
        <w:widowControl w:val="0"/>
        <w:numPr>
          <w:ilvl w:val="0"/>
          <w:numId w:val="3"/>
        </w:numPr>
        <w:tabs>
          <w:tab w:val="clear" w:pos="3846"/>
          <w:tab w:val="left" w:pos="264"/>
          <w:tab w:val="left" w:pos="372"/>
        </w:tabs>
        <w:spacing w:afterLines="50" w:after="120" w:line="276" w:lineRule="auto"/>
        <w:ind w:left="264" w:hanging="264"/>
        <w:jc w:val="both"/>
        <w:rPr>
          <w:rFonts w:ascii="Times New Roman" w:eastAsia="Times New Roman" w:hAnsi="Times New Roman"/>
          <w:sz w:val="24"/>
          <w:szCs w:val="24"/>
          <w:u w:color="000000"/>
          <w:shd w:val="clear" w:color="auto" w:fill="FFFFFF"/>
        </w:rPr>
      </w:pPr>
      <w:r>
        <w:rPr>
          <w:rFonts w:ascii="Times New Roman"/>
          <w:sz w:val="24"/>
          <w:szCs w:val="24"/>
          <w:u w:color="000000"/>
          <w:shd w:val="clear" w:color="auto" w:fill="FFFFFF"/>
        </w:rPr>
        <w:t xml:space="preserve">A slice </w:t>
      </w:r>
      <w:r>
        <w:rPr>
          <w:rFonts w:ascii="Times New Roman"/>
          <w:i/>
          <w:iCs/>
          <w:sz w:val="24"/>
          <w:szCs w:val="24"/>
          <w:u w:color="000000"/>
          <w:shd w:val="clear" w:color="auto" w:fill="FFFFFF"/>
        </w:rPr>
        <w:t>S</w:t>
      </w:r>
      <w:r>
        <w:rPr>
          <w:rFonts w:ascii="Times New Roman"/>
          <w:sz w:val="24"/>
          <w:szCs w:val="24"/>
          <w:u w:color="000000"/>
          <w:shd w:val="clear" w:color="auto" w:fill="FFFFFF"/>
        </w:rPr>
        <w:t xml:space="preserve"> of program </w:t>
      </w:r>
      <w:r>
        <w:rPr>
          <w:rFonts w:ascii="Times New Roman"/>
          <w:i/>
          <w:iCs/>
          <w:sz w:val="24"/>
          <w:szCs w:val="24"/>
          <w:u w:color="000000"/>
          <w:shd w:val="clear" w:color="auto" w:fill="FFFFFF"/>
        </w:rPr>
        <w:t>P</w:t>
      </w:r>
      <w:r>
        <w:rPr>
          <w:rFonts w:ascii="Times New Roman"/>
          <w:sz w:val="24"/>
          <w:szCs w:val="24"/>
          <w:u w:color="000000"/>
          <w:shd w:val="clear" w:color="auto" w:fill="FFFFFF"/>
        </w:rPr>
        <w:t xml:space="preserve">, is obtained from a specific slicing criterion denoted as a pair of value </w:t>
      </w:r>
      <w:r>
        <w:rPr>
          <w:rFonts w:ascii="Times New Roman"/>
          <w:i/>
          <w:iCs/>
          <w:sz w:val="24"/>
          <w:szCs w:val="24"/>
          <w:u w:color="000000"/>
          <w:shd w:val="clear" w:color="auto" w:fill="FFFFFF"/>
        </w:rPr>
        <w:t>&lt;</w:t>
      </w:r>
      <w:proofErr w:type="spellStart"/>
      <w:r>
        <w:rPr>
          <w:rFonts w:ascii="Times New Roman"/>
          <w:i/>
          <w:iCs/>
          <w:sz w:val="24"/>
          <w:szCs w:val="24"/>
          <w:u w:color="000000"/>
          <w:shd w:val="clear" w:color="auto" w:fill="FFFFFF"/>
        </w:rPr>
        <w:t>i</w:t>
      </w:r>
      <w:proofErr w:type="spellEnd"/>
      <w:r>
        <w:rPr>
          <w:rFonts w:ascii="Times New Roman"/>
          <w:i/>
          <w:iCs/>
          <w:sz w:val="24"/>
          <w:szCs w:val="24"/>
          <w:u w:color="000000"/>
          <w:shd w:val="clear" w:color="auto" w:fill="FFFFFF"/>
        </w:rPr>
        <w:t>, V&gt;</w:t>
      </w:r>
      <w:r>
        <w:rPr>
          <w:rFonts w:ascii="Times New Roman"/>
          <w:sz w:val="24"/>
          <w:szCs w:val="24"/>
          <w:u w:color="000000"/>
          <w:shd w:val="clear" w:color="auto" w:fill="FFFFFF"/>
        </w:rPr>
        <w:t xml:space="preserve">, where </w:t>
      </w:r>
      <w:proofErr w:type="spellStart"/>
      <w:r>
        <w:rPr>
          <w:rFonts w:ascii="Times New Roman"/>
          <w:sz w:val="24"/>
          <w:szCs w:val="24"/>
          <w:u w:color="000000"/>
          <w:shd w:val="clear" w:color="auto" w:fill="FFFFFF"/>
        </w:rPr>
        <w:t>i</w:t>
      </w:r>
      <w:proofErr w:type="spellEnd"/>
      <w:r>
        <w:rPr>
          <w:rFonts w:ascii="Times New Roman"/>
          <w:sz w:val="24"/>
          <w:szCs w:val="24"/>
          <w:u w:color="000000"/>
          <w:shd w:val="clear" w:color="auto" w:fill="FFFFFF"/>
        </w:rPr>
        <w:t xml:space="preserve"> is the line number of statement in P, and V is set of variables defined or used at </w:t>
      </w:r>
      <w:proofErr w:type="spellStart"/>
      <w:r>
        <w:rPr>
          <w:rFonts w:ascii="Times New Roman"/>
          <w:sz w:val="24"/>
          <w:szCs w:val="24"/>
          <w:u w:color="000000"/>
          <w:shd w:val="clear" w:color="auto" w:fill="FFFFFF"/>
        </w:rPr>
        <w:t>i</w:t>
      </w:r>
      <w:proofErr w:type="spellEnd"/>
      <w:r>
        <w:rPr>
          <w:rFonts w:ascii="Times New Roman"/>
          <w:sz w:val="24"/>
          <w:szCs w:val="24"/>
          <w:u w:color="000000"/>
          <w:shd w:val="clear" w:color="auto" w:fill="FFFFFF"/>
        </w:rPr>
        <w:t>.</w:t>
      </w:r>
    </w:p>
    <w:p w14:paraId="5E566585" w14:textId="77777777" w:rsidR="00B513FC" w:rsidRDefault="004F4D39">
      <w:pPr>
        <w:pStyle w:val="11"/>
        <w:widowControl w:val="0"/>
        <w:numPr>
          <w:ilvl w:val="0"/>
          <w:numId w:val="3"/>
        </w:numPr>
        <w:tabs>
          <w:tab w:val="clear" w:pos="3846"/>
          <w:tab w:val="left" w:pos="264"/>
          <w:tab w:val="left" w:pos="372"/>
        </w:tabs>
        <w:spacing w:afterLines="50" w:after="120" w:line="276" w:lineRule="auto"/>
        <w:ind w:left="264" w:hanging="264"/>
        <w:jc w:val="both"/>
        <w:rPr>
          <w:rFonts w:ascii="Times New Roman" w:eastAsia="Times New Roman" w:hAnsi="Times New Roman"/>
          <w:sz w:val="24"/>
          <w:szCs w:val="24"/>
          <w:u w:color="000000"/>
          <w:shd w:val="clear" w:color="auto" w:fill="FFFFFF"/>
        </w:rPr>
      </w:pPr>
      <w:r>
        <w:rPr>
          <w:rFonts w:ascii="Times New Roman"/>
          <w:sz w:val="24"/>
          <w:szCs w:val="24"/>
          <w:u w:color="000000"/>
          <w:shd w:val="clear" w:color="auto" w:fill="FFFFFF"/>
        </w:rPr>
        <w:t xml:space="preserve">A slice </w:t>
      </w:r>
      <w:r>
        <w:rPr>
          <w:rFonts w:ascii="Times New Roman"/>
          <w:i/>
          <w:iCs/>
          <w:sz w:val="24"/>
          <w:szCs w:val="24"/>
          <w:u w:color="000000"/>
          <w:shd w:val="clear" w:color="auto" w:fill="FFFFFF"/>
        </w:rPr>
        <w:t>S</w:t>
      </w:r>
      <w:r>
        <w:rPr>
          <w:rFonts w:ascii="Times New Roman"/>
          <w:sz w:val="24"/>
          <w:szCs w:val="24"/>
          <w:u w:color="000000"/>
          <w:shd w:val="clear" w:color="auto" w:fill="FFFFFF"/>
        </w:rPr>
        <w:t xml:space="preserve"> can be obtained by deleting zero or more statements from program </w:t>
      </w:r>
      <w:r>
        <w:rPr>
          <w:rFonts w:ascii="Times New Roman"/>
          <w:i/>
          <w:iCs/>
          <w:sz w:val="24"/>
          <w:szCs w:val="24"/>
          <w:u w:color="000000"/>
          <w:shd w:val="clear" w:color="auto" w:fill="FFFFFF"/>
        </w:rPr>
        <w:t>P</w:t>
      </w:r>
      <w:r>
        <w:rPr>
          <w:rFonts w:ascii="Times New Roman"/>
          <w:sz w:val="24"/>
          <w:szCs w:val="24"/>
          <w:u w:color="000000"/>
          <w:shd w:val="clear" w:color="auto" w:fill="FFFFFF"/>
        </w:rPr>
        <w:t xml:space="preserve">. Meanwhile, </w:t>
      </w:r>
      <w:r>
        <w:rPr>
          <w:rFonts w:ascii="Times New Roman"/>
          <w:i/>
          <w:iCs/>
          <w:sz w:val="24"/>
          <w:szCs w:val="24"/>
          <w:u w:color="000000"/>
          <w:shd w:val="clear" w:color="auto" w:fill="FFFFFF"/>
        </w:rPr>
        <w:t>P</w:t>
      </w:r>
      <w:r>
        <w:rPr>
          <w:rFonts w:ascii="Times New Roman"/>
          <w:sz w:val="24"/>
          <w:szCs w:val="24"/>
          <w:u w:color="000000"/>
          <w:shd w:val="clear" w:color="auto" w:fill="FFFFFF"/>
        </w:rPr>
        <w:t xml:space="preserve"> and </w:t>
      </w:r>
      <w:r>
        <w:rPr>
          <w:rFonts w:ascii="Times New Roman"/>
          <w:i/>
          <w:iCs/>
          <w:sz w:val="24"/>
          <w:szCs w:val="24"/>
          <w:u w:color="000000"/>
          <w:shd w:val="clear" w:color="auto" w:fill="FFFFFF"/>
        </w:rPr>
        <w:t>S</w:t>
      </w:r>
      <w:r>
        <w:rPr>
          <w:rFonts w:ascii="Times New Roman"/>
          <w:sz w:val="24"/>
          <w:szCs w:val="24"/>
          <w:u w:color="000000"/>
          <w:shd w:val="clear" w:color="auto" w:fill="FFFFFF"/>
        </w:rPr>
        <w:t xml:space="preserve"> must behave the same with respect to </w:t>
      </w:r>
      <w:r>
        <w:rPr>
          <w:rFonts w:ascii="Times New Roman"/>
          <w:i/>
          <w:iCs/>
          <w:sz w:val="24"/>
          <w:szCs w:val="24"/>
          <w:u w:color="000000"/>
          <w:shd w:val="clear" w:color="auto" w:fill="FFFFFF"/>
        </w:rPr>
        <w:t>&lt;</w:t>
      </w:r>
      <w:proofErr w:type="spellStart"/>
      <w:r>
        <w:rPr>
          <w:rFonts w:ascii="Times New Roman"/>
          <w:i/>
          <w:iCs/>
          <w:sz w:val="24"/>
          <w:szCs w:val="24"/>
          <w:u w:color="000000"/>
          <w:shd w:val="clear" w:color="auto" w:fill="FFFFFF"/>
        </w:rPr>
        <w:t>i</w:t>
      </w:r>
      <w:proofErr w:type="gramStart"/>
      <w:r>
        <w:rPr>
          <w:rFonts w:ascii="Times New Roman"/>
          <w:i/>
          <w:iCs/>
          <w:sz w:val="24"/>
          <w:szCs w:val="24"/>
          <w:u w:color="000000"/>
          <w:shd w:val="clear" w:color="auto" w:fill="FFFFFF"/>
        </w:rPr>
        <w:t>,V</w:t>
      </w:r>
      <w:proofErr w:type="spellEnd"/>
      <w:proofErr w:type="gramEnd"/>
      <w:r>
        <w:rPr>
          <w:rFonts w:ascii="Times New Roman"/>
          <w:i/>
          <w:iCs/>
          <w:sz w:val="24"/>
          <w:szCs w:val="24"/>
          <w:u w:color="000000"/>
          <w:shd w:val="clear" w:color="auto" w:fill="FFFFFF"/>
        </w:rPr>
        <w:t>&gt;</w:t>
      </w:r>
      <w:r>
        <w:rPr>
          <w:rFonts w:ascii="Times New Roman"/>
          <w:sz w:val="24"/>
          <w:szCs w:val="24"/>
          <w:u w:color="000000"/>
          <w:shd w:val="clear" w:color="auto" w:fill="FFFFFF"/>
        </w:rPr>
        <w:t xml:space="preserve">. </w:t>
      </w:r>
    </w:p>
    <w:p w14:paraId="33819435" w14:textId="77777777" w:rsidR="00B513FC" w:rsidRDefault="004F4D39">
      <w:pPr>
        <w:pStyle w:val="11"/>
        <w:widowControl w:val="0"/>
        <w:spacing w:afterLines="50" w:after="120" w:line="276" w:lineRule="auto"/>
        <w:rPr>
          <w:rFonts w:ascii="Times New Roman" w:eastAsia="Times New Roman" w:hAnsi="Times New Roman"/>
          <w:sz w:val="24"/>
          <w:szCs w:val="24"/>
          <w:u w:color="000000"/>
        </w:rPr>
      </w:pPr>
      <w:r>
        <w:rPr>
          <w:rFonts w:ascii="Times New Roman"/>
          <w:sz w:val="24"/>
          <w:szCs w:val="24"/>
          <w:u w:color="000000"/>
          <w:shd w:val="clear" w:color="auto" w:fill="FFFFFF"/>
        </w:rPr>
        <w:t>Figure 2.1(a) and 2.1(b) is an example to illustrate Weiser</w:t>
      </w:r>
      <w:r>
        <w:rPr>
          <w:rFonts w:hAnsi="Times New Roman"/>
          <w:sz w:val="24"/>
          <w:szCs w:val="24"/>
          <w:u w:color="000000"/>
          <w:shd w:val="clear" w:color="auto" w:fill="FFFFFF"/>
        </w:rPr>
        <w:t>’</w:t>
      </w:r>
      <w:r>
        <w:rPr>
          <w:rFonts w:ascii="Times New Roman"/>
          <w:sz w:val="24"/>
          <w:szCs w:val="24"/>
          <w:u w:color="000000"/>
          <w:shd w:val="clear" w:color="auto" w:fill="FFFFFF"/>
        </w:rPr>
        <w:t xml:space="preserve">s program </w:t>
      </w:r>
      <w:proofErr w:type="spellStart"/>
      <w:r>
        <w:rPr>
          <w:rFonts w:ascii="Times New Roman"/>
          <w:sz w:val="24"/>
          <w:szCs w:val="24"/>
          <w:u w:color="000000"/>
          <w:shd w:val="clear" w:color="auto" w:fill="FFFFFF"/>
        </w:rPr>
        <w:t>slici-ng</w:t>
      </w:r>
      <w:proofErr w:type="spellEnd"/>
      <w:r>
        <w:rPr>
          <w:rFonts w:ascii="Times New Roman"/>
          <w:sz w:val="24"/>
          <w:szCs w:val="24"/>
          <w:u w:color="000000"/>
          <w:shd w:val="clear" w:color="auto" w:fill="FFFFFF"/>
        </w:rPr>
        <w:t>. This example supports Weiser</w:t>
      </w:r>
      <w:r>
        <w:rPr>
          <w:rFonts w:hAnsi="Times New Roman"/>
          <w:sz w:val="24"/>
          <w:szCs w:val="24"/>
          <w:u w:color="000000"/>
          <w:shd w:val="clear" w:color="auto" w:fill="FFFFFF"/>
        </w:rPr>
        <w:t>’</w:t>
      </w:r>
      <w:r>
        <w:rPr>
          <w:rFonts w:ascii="Times New Roman"/>
          <w:sz w:val="24"/>
          <w:szCs w:val="24"/>
          <w:u w:color="000000"/>
          <w:shd w:val="clear" w:color="auto" w:fill="FFFFFF"/>
        </w:rPr>
        <w:t xml:space="preserve">s theory from two aspects: slice </w:t>
      </w:r>
      <w:r>
        <w:rPr>
          <w:rFonts w:ascii="Times New Roman"/>
          <w:i/>
          <w:iCs/>
          <w:sz w:val="24"/>
          <w:szCs w:val="24"/>
          <w:u w:color="000000"/>
          <w:shd w:val="clear" w:color="auto" w:fill="FFFFFF"/>
        </w:rPr>
        <w:t>S</w:t>
      </w:r>
      <w:r>
        <w:rPr>
          <w:rFonts w:ascii="Times New Roman"/>
          <w:sz w:val="24"/>
          <w:szCs w:val="24"/>
          <w:u w:color="000000"/>
          <w:shd w:val="clear" w:color="auto" w:fill="FFFFFF"/>
        </w:rPr>
        <w:t xml:space="preserve"> on </w:t>
      </w:r>
      <w:r>
        <w:rPr>
          <w:rFonts w:ascii="Times New Roman"/>
          <w:sz w:val="24"/>
          <w:szCs w:val="24"/>
        </w:rPr>
        <w:t xml:space="preserve">slicing criteria </w:t>
      </w:r>
      <w:r>
        <w:rPr>
          <w:rFonts w:ascii="Times New Roman"/>
          <w:i/>
          <w:iCs/>
          <w:sz w:val="24"/>
          <w:szCs w:val="24"/>
        </w:rPr>
        <w:t>&lt;10</w:t>
      </w:r>
      <w:proofErr w:type="gramStart"/>
      <w:r>
        <w:rPr>
          <w:rFonts w:ascii="Times New Roman"/>
          <w:i/>
          <w:iCs/>
          <w:sz w:val="24"/>
          <w:szCs w:val="24"/>
        </w:rPr>
        <w:t>,{</w:t>
      </w:r>
      <w:proofErr w:type="spellStart"/>
      <w:proofErr w:type="gramEnd"/>
      <w:r>
        <w:rPr>
          <w:rFonts w:ascii="Times New Roman"/>
          <w:i/>
          <w:iCs/>
          <w:sz w:val="24"/>
          <w:szCs w:val="24"/>
        </w:rPr>
        <w:t>abc</w:t>
      </w:r>
      <w:proofErr w:type="spellEnd"/>
      <w:r>
        <w:rPr>
          <w:rFonts w:ascii="Times New Roman"/>
          <w:i/>
          <w:iCs/>
          <w:sz w:val="24"/>
          <w:szCs w:val="24"/>
        </w:rPr>
        <w:t>}&gt;</w:t>
      </w:r>
      <w:r>
        <w:rPr>
          <w:rFonts w:ascii="Times New Roman"/>
          <w:sz w:val="24"/>
          <w:szCs w:val="24"/>
        </w:rPr>
        <w:t xml:space="preserve"> is achieved by deleting several statements; looking at the 10</w:t>
      </w:r>
      <w:r>
        <w:rPr>
          <w:rFonts w:ascii="Times New Roman"/>
          <w:sz w:val="24"/>
          <w:szCs w:val="24"/>
          <w:vertAlign w:val="superscript"/>
        </w:rPr>
        <w:t>th</w:t>
      </w:r>
      <w:r>
        <w:rPr>
          <w:rFonts w:ascii="Times New Roman"/>
          <w:sz w:val="24"/>
          <w:szCs w:val="24"/>
        </w:rPr>
        <w:t xml:space="preserve"> statement, executing the slice S and the program </w:t>
      </w:r>
      <w:r>
        <w:rPr>
          <w:rFonts w:ascii="Times New Roman"/>
          <w:i/>
          <w:iCs/>
          <w:sz w:val="24"/>
          <w:szCs w:val="24"/>
        </w:rPr>
        <w:t>P</w:t>
      </w:r>
      <w:r>
        <w:rPr>
          <w:rFonts w:ascii="Times New Roman"/>
          <w:sz w:val="24"/>
          <w:szCs w:val="24"/>
        </w:rPr>
        <w:t xml:space="preserve"> both lead to the same result on variable ac.</w:t>
      </w:r>
    </w:p>
    <w:p w14:paraId="0D1F7685" w14:textId="77777777" w:rsidR="00B513FC" w:rsidRDefault="004F4D39">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3C9CD6BA">
          <v:group id="Group 38" o:spid="_x0000_s1082" style="width:26.3pt;height:144.1pt;mso-position-horizontal-relative:char;mso-position-vertical-relative:line" coordsize="526,2882">
            <v:rect id="Shape 1073741838" o:spid="_x0000_s1083" style="position:absolute;width:526;height:2882" o:preferrelative="t" stroked="f"/>
            <v:rect id="Shape 1073741839" o:spid="_x0000_s1084" style="position:absolute;width:526;height:2882" o:preferrelative="t" filled="f" stroked="f">
              <v:textbox inset="3.6pt,,3.6pt">
                <w:txbxContent>
                  <w:p w14:paraId="5FD28CA2" w14:textId="77777777" w:rsidR="006222E1" w:rsidRDefault="006222E1">
                    <w:pPr>
                      <w:jc w:val="right"/>
                      <w:rPr>
                        <w:sz w:val="21"/>
                        <w:szCs w:val="21"/>
                      </w:rPr>
                    </w:pPr>
                    <w:r>
                      <w:rPr>
                        <w:rFonts w:ascii="Times New Roman"/>
                        <w:sz w:val="21"/>
                        <w:szCs w:val="21"/>
                      </w:rPr>
                      <w:t>1</w:t>
                    </w:r>
                  </w:p>
                  <w:p w14:paraId="2B6A00F7" w14:textId="77777777" w:rsidR="006222E1" w:rsidRDefault="006222E1">
                    <w:pPr>
                      <w:jc w:val="right"/>
                      <w:rPr>
                        <w:sz w:val="21"/>
                        <w:szCs w:val="21"/>
                      </w:rPr>
                    </w:pPr>
                    <w:r>
                      <w:rPr>
                        <w:rFonts w:ascii="Times New Roman"/>
                        <w:sz w:val="21"/>
                        <w:szCs w:val="21"/>
                      </w:rPr>
                      <w:t>2</w:t>
                    </w:r>
                  </w:p>
                  <w:p w14:paraId="1CB3BC9B" w14:textId="77777777" w:rsidR="006222E1" w:rsidRDefault="006222E1">
                    <w:pPr>
                      <w:jc w:val="right"/>
                      <w:rPr>
                        <w:sz w:val="21"/>
                        <w:szCs w:val="21"/>
                      </w:rPr>
                    </w:pPr>
                    <w:r>
                      <w:rPr>
                        <w:rFonts w:ascii="Times New Roman"/>
                        <w:sz w:val="21"/>
                        <w:szCs w:val="21"/>
                      </w:rPr>
                      <w:t>3</w:t>
                    </w:r>
                  </w:p>
                  <w:p w14:paraId="3657349D" w14:textId="77777777" w:rsidR="006222E1" w:rsidRDefault="006222E1">
                    <w:pPr>
                      <w:jc w:val="right"/>
                      <w:rPr>
                        <w:sz w:val="21"/>
                        <w:szCs w:val="21"/>
                      </w:rPr>
                    </w:pPr>
                    <w:r>
                      <w:rPr>
                        <w:rFonts w:ascii="Times New Roman"/>
                        <w:sz w:val="21"/>
                        <w:szCs w:val="21"/>
                      </w:rPr>
                      <w:t>4</w:t>
                    </w:r>
                  </w:p>
                  <w:p w14:paraId="4A8A4E9D" w14:textId="77777777" w:rsidR="006222E1" w:rsidRDefault="006222E1">
                    <w:pPr>
                      <w:jc w:val="right"/>
                      <w:rPr>
                        <w:sz w:val="21"/>
                        <w:szCs w:val="21"/>
                      </w:rPr>
                    </w:pPr>
                    <w:r>
                      <w:rPr>
                        <w:rFonts w:ascii="Times New Roman"/>
                        <w:sz w:val="21"/>
                        <w:szCs w:val="21"/>
                      </w:rPr>
                      <w:t>5</w:t>
                    </w:r>
                  </w:p>
                  <w:p w14:paraId="36F6C63C" w14:textId="77777777" w:rsidR="006222E1" w:rsidRDefault="006222E1">
                    <w:pPr>
                      <w:jc w:val="right"/>
                      <w:rPr>
                        <w:sz w:val="21"/>
                        <w:szCs w:val="21"/>
                      </w:rPr>
                    </w:pPr>
                    <w:r>
                      <w:rPr>
                        <w:rFonts w:ascii="Times New Roman"/>
                        <w:sz w:val="21"/>
                        <w:szCs w:val="21"/>
                      </w:rPr>
                      <w:t>6</w:t>
                    </w:r>
                  </w:p>
                  <w:p w14:paraId="341FC689" w14:textId="77777777" w:rsidR="006222E1" w:rsidRDefault="006222E1">
                    <w:pPr>
                      <w:jc w:val="right"/>
                      <w:rPr>
                        <w:sz w:val="21"/>
                        <w:szCs w:val="21"/>
                      </w:rPr>
                    </w:pPr>
                    <w:r>
                      <w:rPr>
                        <w:rFonts w:ascii="Times New Roman"/>
                        <w:sz w:val="21"/>
                        <w:szCs w:val="21"/>
                      </w:rPr>
                      <w:t>7</w:t>
                    </w:r>
                  </w:p>
                  <w:p w14:paraId="42104E56" w14:textId="77777777" w:rsidR="006222E1" w:rsidRDefault="006222E1">
                    <w:pPr>
                      <w:jc w:val="right"/>
                      <w:rPr>
                        <w:sz w:val="21"/>
                        <w:szCs w:val="21"/>
                      </w:rPr>
                    </w:pPr>
                    <w:r>
                      <w:rPr>
                        <w:rFonts w:ascii="Times New Roman"/>
                        <w:sz w:val="21"/>
                        <w:szCs w:val="21"/>
                      </w:rPr>
                      <w:t>8</w:t>
                    </w:r>
                  </w:p>
                  <w:p w14:paraId="069A078C" w14:textId="77777777" w:rsidR="006222E1" w:rsidRDefault="006222E1">
                    <w:pPr>
                      <w:jc w:val="right"/>
                      <w:rPr>
                        <w:sz w:val="21"/>
                        <w:szCs w:val="21"/>
                      </w:rPr>
                    </w:pPr>
                    <w:r>
                      <w:rPr>
                        <w:rFonts w:ascii="Times New Roman"/>
                        <w:sz w:val="21"/>
                        <w:szCs w:val="21"/>
                      </w:rPr>
                      <w:t>9</w:t>
                    </w:r>
                  </w:p>
                  <w:p w14:paraId="5E203237" w14:textId="77777777" w:rsidR="006222E1" w:rsidRDefault="006222E1">
                    <w:pPr>
                      <w:jc w:val="right"/>
                    </w:pPr>
                    <w:r>
                      <w:rPr>
                        <w:rFonts w:ascii="Times New Roman"/>
                        <w:sz w:val="21"/>
                        <w:szCs w:val="21"/>
                      </w:rPr>
                      <w:t>10</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100F825A">
          <v:group id="Group 41" o:spid="_x0000_s1085" style="width:153.75pt;height:144.15pt;mso-position-horizontal-relative:char;mso-position-vertical-relative:line" coordsize="3075,2883">
            <v:rect id="Shape 1073741841" o:spid="_x0000_s1086" style="position:absolute;width:3075;height:2883" o:preferrelative="t" stroked="f"/>
            <v:rect id="Shape 1073741842" o:spid="_x0000_s1087" style="position:absolute;width:3075;height:2883" o:preferrelative="t" filled="f" stroked="f">
              <v:textbox inset="3.6pt,,3.6pt">
                <w:txbxContent>
                  <w:p w14:paraId="107EC3CA"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6A29C704"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b=2;</w:t>
                    </w:r>
                  </w:p>
                  <w:p w14:paraId="5FC4CBDA"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c=3;</w:t>
                    </w:r>
                  </w:p>
                  <w:p w14:paraId="1BCD5D83"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ab</w:t>
                    </w:r>
                    <w:proofErr w:type="spellEnd"/>
                    <w:r>
                      <w:rPr>
                        <w:rFonts w:ascii="Courier New"/>
                        <w:sz w:val="21"/>
                        <w:szCs w:val="21"/>
                      </w:rPr>
                      <w:t>=0;</w:t>
                    </w:r>
                  </w:p>
                  <w:p w14:paraId="308932F9"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if</w:t>
                    </w:r>
                    <w:proofErr w:type="gramEnd"/>
                    <w:r>
                      <w:rPr>
                        <w:rFonts w:ascii="Courier New"/>
                        <w:sz w:val="21"/>
                        <w:szCs w:val="21"/>
                      </w:rPr>
                      <w:t xml:space="preserve"> (a&gt;b){</w:t>
                    </w:r>
                  </w:p>
                  <w:p w14:paraId="1A753FC5"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ab</w:t>
                    </w:r>
                    <w:proofErr w:type="spellEnd"/>
                    <w:proofErr w:type="gramEnd"/>
                    <w:r>
                      <w:rPr>
                        <w:rFonts w:ascii="Courier New"/>
                        <w:sz w:val="21"/>
                        <w:szCs w:val="21"/>
                      </w:rPr>
                      <w:t>=a-b;</w:t>
                    </w:r>
                  </w:p>
                  <w:p w14:paraId="1F1C1CB8" w14:textId="77777777" w:rsidR="006222E1" w:rsidRDefault="006222E1">
                    <w:pPr>
                      <w:rPr>
                        <w:rFonts w:ascii="Courier New" w:eastAsia="Courier New" w:hAnsi="Courier New" w:cs="Courier New"/>
                        <w:sz w:val="21"/>
                        <w:szCs w:val="21"/>
                      </w:rPr>
                    </w:pPr>
                    <w:r>
                      <w:rPr>
                        <w:rFonts w:ascii="Courier New"/>
                        <w:sz w:val="21"/>
                        <w:szCs w:val="21"/>
                      </w:rPr>
                      <w:t xml:space="preserve">      }</w:t>
                    </w:r>
                  </w:p>
                  <w:p w14:paraId="14868282"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else</w:t>
                    </w:r>
                    <w:proofErr w:type="gramEnd"/>
                    <w:r>
                      <w:rPr>
                        <w:rFonts w:ascii="Courier New"/>
                        <w:sz w:val="21"/>
                        <w:szCs w:val="21"/>
                      </w:rPr>
                      <w:t xml:space="preserve"> </w:t>
                    </w:r>
                    <w:proofErr w:type="spellStart"/>
                    <w:r>
                      <w:rPr>
                        <w:rFonts w:ascii="Courier New"/>
                        <w:sz w:val="21"/>
                        <w:szCs w:val="21"/>
                      </w:rPr>
                      <w:t>ab</w:t>
                    </w:r>
                    <w:proofErr w:type="spellEnd"/>
                    <w:r>
                      <w:rPr>
                        <w:rFonts w:ascii="Courier New"/>
                        <w:sz w:val="21"/>
                        <w:szCs w:val="21"/>
                      </w:rPr>
                      <w:t>=</w:t>
                    </w:r>
                    <w:proofErr w:type="spellStart"/>
                    <w:r>
                      <w:rPr>
                        <w:rFonts w:ascii="Courier New"/>
                        <w:sz w:val="21"/>
                        <w:szCs w:val="21"/>
                      </w:rPr>
                      <w:t>a+b</w:t>
                    </w:r>
                    <w:proofErr w:type="spellEnd"/>
                    <w:r>
                      <w:rPr>
                        <w:rFonts w:ascii="Courier New"/>
                        <w:sz w:val="21"/>
                        <w:szCs w:val="21"/>
                      </w:rPr>
                      <w:t>;</w:t>
                    </w:r>
                  </w:p>
                  <w:p w14:paraId="07496988"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ac = a + c;</w:t>
                    </w:r>
                  </w:p>
                  <w:p w14:paraId="266231A4" w14:textId="77777777" w:rsidR="006222E1" w:rsidRDefault="006222E1">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abc</w:t>
                    </w:r>
                    <w:proofErr w:type="spellEnd"/>
                    <w:r>
                      <w:rPr>
                        <w:rFonts w:ascii="Courier New"/>
                        <w:sz w:val="21"/>
                        <w:szCs w:val="21"/>
                      </w:rPr>
                      <w:t xml:space="preserve"> = ac + c;</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676A42CA">
          <v:group id="Group 44" o:spid="_x0000_s1088" style="width:158.3pt;height:140.65pt;mso-position-horizontal-relative:char;mso-position-vertical-relative:line" coordsize="3166,2813">
            <v:rect id="Shape 1073741844" o:spid="_x0000_s1089" style="position:absolute;width:3166;height:2813" o:preferrelative="t" stroked="f"/>
            <v:rect id="Shape 1073741845" o:spid="_x0000_s1090" style="position:absolute;width:3166;height:2813" o:preferrelative="t" filled="f" stroked="f">
              <v:textbox inset="3.6pt,,3.6pt">
                <w:txbxContent>
                  <w:p w14:paraId="350C5959"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35CC76B6"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b=2;</w:t>
                    </w:r>
                  </w:p>
                  <w:p w14:paraId="7FF2F39D"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c=3;</w:t>
                    </w:r>
                  </w:p>
                  <w:p w14:paraId="2678C386" w14:textId="77777777" w:rsidR="006222E1" w:rsidRDefault="006222E1">
                    <w:pPr>
                      <w:rPr>
                        <w:rFonts w:ascii="Courier New" w:eastAsia="Courier New" w:hAnsi="Courier New" w:cs="Courier New"/>
                        <w:strike/>
                        <w:sz w:val="21"/>
                        <w:szCs w:val="21"/>
                      </w:rPr>
                    </w:pPr>
                    <w:proofErr w:type="spellStart"/>
                    <w:proofErr w:type="gramStart"/>
                    <w:r>
                      <w:rPr>
                        <w:rFonts w:ascii="Courier New"/>
                        <w:strike/>
                        <w:sz w:val="21"/>
                        <w:szCs w:val="21"/>
                      </w:rPr>
                      <w:t>var</w:t>
                    </w:r>
                    <w:proofErr w:type="spellEnd"/>
                    <w:proofErr w:type="gramEnd"/>
                    <w:r>
                      <w:rPr>
                        <w:rFonts w:ascii="Courier New"/>
                        <w:strike/>
                        <w:sz w:val="21"/>
                        <w:szCs w:val="21"/>
                      </w:rPr>
                      <w:t xml:space="preserve"> </w:t>
                    </w:r>
                    <w:proofErr w:type="spellStart"/>
                    <w:r>
                      <w:rPr>
                        <w:rFonts w:ascii="Courier New"/>
                        <w:strike/>
                        <w:sz w:val="21"/>
                        <w:szCs w:val="21"/>
                      </w:rPr>
                      <w:t>ab</w:t>
                    </w:r>
                    <w:proofErr w:type="spellEnd"/>
                    <w:r>
                      <w:rPr>
                        <w:rFonts w:ascii="Courier New"/>
                        <w:strike/>
                        <w:sz w:val="21"/>
                        <w:szCs w:val="21"/>
                      </w:rPr>
                      <w:t>=0;</w:t>
                    </w:r>
                  </w:p>
                  <w:p w14:paraId="01F1BE54" w14:textId="77777777" w:rsidR="006222E1" w:rsidRDefault="006222E1">
                    <w:pPr>
                      <w:rPr>
                        <w:rFonts w:ascii="Courier New" w:eastAsia="Courier New" w:hAnsi="Courier New" w:cs="Courier New"/>
                        <w:strike/>
                        <w:sz w:val="21"/>
                        <w:szCs w:val="21"/>
                      </w:rPr>
                    </w:pPr>
                    <w:proofErr w:type="gramStart"/>
                    <w:r>
                      <w:rPr>
                        <w:rFonts w:ascii="Courier New"/>
                        <w:strike/>
                        <w:sz w:val="21"/>
                        <w:szCs w:val="21"/>
                      </w:rPr>
                      <w:t>if</w:t>
                    </w:r>
                    <w:proofErr w:type="gramEnd"/>
                    <w:r>
                      <w:rPr>
                        <w:rFonts w:ascii="Courier New"/>
                        <w:strike/>
                        <w:sz w:val="21"/>
                        <w:szCs w:val="21"/>
                      </w:rPr>
                      <w:t xml:space="preserve"> (a&gt;b){</w:t>
                    </w:r>
                  </w:p>
                  <w:p w14:paraId="321F5D68" w14:textId="77777777" w:rsidR="006222E1" w:rsidRDefault="006222E1">
                    <w:pPr>
                      <w:rPr>
                        <w:rFonts w:ascii="Courier New" w:eastAsia="Courier New" w:hAnsi="Courier New" w:cs="Courier New"/>
                        <w:strike/>
                        <w:sz w:val="21"/>
                        <w:szCs w:val="21"/>
                      </w:rPr>
                    </w:pPr>
                    <w:r>
                      <w:rPr>
                        <w:rFonts w:ascii="Courier New"/>
                        <w:strike/>
                        <w:sz w:val="21"/>
                        <w:szCs w:val="21"/>
                      </w:rPr>
                      <w:t xml:space="preserve">    </w:t>
                    </w:r>
                    <w:proofErr w:type="spellStart"/>
                    <w:proofErr w:type="gramStart"/>
                    <w:r>
                      <w:rPr>
                        <w:rFonts w:ascii="Courier New"/>
                        <w:strike/>
                        <w:sz w:val="21"/>
                        <w:szCs w:val="21"/>
                      </w:rPr>
                      <w:t>ab</w:t>
                    </w:r>
                    <w:proofErr w:type="spellEnd"/>
                    <w:proofErr w:type="gramEnd"/>
                    <w:r>
                      <w:rPr>
                        <w:rFonts w:ascii="Courier New"/>
                        <w:strike/>
                        <w:sz w:val="21"/>
                        <w:szCs w:val="21"/>
                      </w:rPr>
                      <w:t>=a-b;</w:t>
                    </w:r>
                  </w:p>
                  <w:p w14:paraId="784F1DCC" w14:textId="77777777" w:rsidR="006222E1" w:rsidRDefault="006222E1">
                    <w:pPr>
                      <w:rPr>
                        <w:rFonts w:ascii="Courier New" w:eastAsia="Courier New" w:hAnsi="Courier New" w:cs="Courier New"/>
                        <w:strike/>
                        <w:sz w:val="21"/>
                        <w:szCs w:val="21"/>
                      </w:rPr>
                    </w:pPr>
                    <w:r>
                      <w:rPr>
                        <w:rFonts w:ascii="Courier New"/>
                        <w:strike/>
                        <w:sz w:val="21"/>
                        <w:szCs w:val="21"/>
                      </w:rPr>
                      <w:t xml:space="preserve">    }</w:t>
                    </w:r>
                  </w:p>
                  <w:p w14:paraId="0E3702BD" w14:textId="77777777" w:rsidR="006222E1" w:rsidRDefault="006222E1">
                    <w:pPr>
                      <w:rPr>
                        <w:rFonts w:ascii="Courier New" w:eastAsia="Courier New" w:hAnsi="Courier New" w:cs="Courier New"/>
                        <w:strike/>
                        <w:sz w:val="21"/>
                        <w:szCs w:val="21"/>
                      </w:rPr>
                    </w:pPr>
                    <w:proofErr w:type="gramStart"/>
                    <w:r>
                      <w:rPr>
                        <w:rFonts w:ascii="Courier New"/>
                        <w:strike/>
                        <w:sz w:val="21"/>
                        <w:szCs w:val="21"/>
                      </w:rPr>
                      <w:t>else</w:t>
                    </w:r>
                    <w:proofErr w:type="gramEnd"/>
                    <w:r>
                      <w:rPr>
                        <w:rFonts w:ascii="Courier New"/>
                        <w:strike/>
                        <w:sz w:val="21"/>
                        <w:szCs w:val="21"/>
                      </w:rPr>
                      <w:t xml:space="preserve"> </w:t>
                    </w:r>
                    <w:proofErr w:type="spellStart"/>
                    <w:r>
                      <w:rPr>
                        <w:rFonts w:ascii="Courier New"/>
                        <w:strike/>
                        <w:sz w:val="21"/>
                        <w:szCs w:val="21"/>
                      </w:rPr>
                      <w:t>ab</w:t>
                    </w:r>
                    <w:proofErr w:type="spellEnd"/>
                    <w:r>
                      <w:rPr>
                        <w:rFonts w:ascii="Courier New"/>
                        <w:strike/>
                        <w:sz w:val="21"/>
                        <w:szCs w:val="21"/>
                      </w:rPr>
                      <w:t>=</w:t>
                    </w:r>
                    <w:proofErr w:type="spellStart"/>
                    <w:r>
                      <w:rPr>
                        <w:rFonts w:ascii="Courier New"/>
                        <w:strike/>
                        <w:sz w:val="21"/>
                        <w:szCs w:val="21"/>
                      </w:rPr>
                      <w:t>a+b</w:t>
                    </w:r>
                    <w:proofErr w:type="spellEnd"/>
                    <w:r>
                      <w:rPr>
                        <w:rFonts w:ascii="Courier New"/>
                        <w:strike/>
                        <w:sz w:val="21"/>
                        <w:szCs w:val="21"/>
                      </w:rPr>
                      <w:t>;</w:t>
                    </w:r>
                  </w:p>
                  <w:p w14:paraId="6F70C83A"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ac = a + c;</w:t>
                    </w:r>
                  </w:p>
                  <w:p w14:paraId="54BE426B" w14:textId="77777777" w:rsidR="006222E1" w:rsidRDefault="006222E1">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abc</w:t>
                    </w:r>
                    <w:proofErr w:type="spellEnd"/>
                    <w:r>
                      <w:rPr>
                        <w:rFonts w:ascii="Courier New"/>
                        <w:sz w:val="21"/>
                        <w:szCs w:val="21"/>
                      </w:rPr>
                      <w:t xml:space="preserve"> = ac + c</w:t>
                    </w:r>
                    <w:r>
                      <w:rPr>
                        <w:rFonts w:ascii="Courier New"/>
                      </w:rPr>
                      <w:t>;</w:t>
                    </w:r>
                  </w:p>
                </w:txbxContent>
              </v:textbox>
            </v:rect>
            <w10:wrap type="none"/>
            <w10:anchorlock/>
          </v:group>
        </w:pict>
      </w:r>
    </w:p>
    <w:p w14:paraId="0B1287D0"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2.1(a) a JavaScript program P; 2.1 (b) get slice S out of slicing criteria &lt;10</w:t>
      </w:r>
      <w:proofErr w:type="gramStart"/>
      <w:r>
        <w:rPr>
          <w:rFonts w:ascii="Times New Roman"/>
          <w:sz w:val="21"/>
          <w:szCs w:val="21"/>
        </w:rPr>
        <w:t>,{</w:t>
      </w:r>
      <w:proofErr w:type="spellStart"/>
      <w:proofErr w:type="gramEnd"/>
      <w:r>
        <w:rPr>
          <w:rFonts w:ascii="Times New Roman"/>
          <w:sz w:val="21"/>
          <w:szCs w:val="21"/>
        </w:rPr>
        <w:t>abc</w:t>
      </w:r>
      <w:proofErr w:type="spellEnd"/>
      <w:r>
        <w:rPr>
          <w:rFonts w:ascii="Times New Roman"/>
          <w:sz w:val="21"/>
          <w:szCs w:val="21"/>
        </w:rPr>
        <w:t>}&gt;</w:t>
      </w:r>
    </w:p>
    <w:p w14:paraId="60F0F294" w14:textId="77777777" w:rsidR="00B513FC" w:rsidRDefault="00B513FC">
      <w:pPr>
        <w:widowControl w:val="0"/>
        <w:spacing w:afterLines="50" w:after="120" w:line="276" w:lineRule="auto"/>
        <w:jc w:val="center"/>
        <w:rPr>
          <w:rFonts w:ascii="Times New Roman" w:eastAsia="Times New Roman" w:hAnsi="Times New Roman"/>
          <w:sz w:val="21"/>
          <w:szCs w:val="21"/>
        </w:rPr>
      </w:pPr>
    </w:p>
    <w:p w14:paraId="16970490" w14:textId="77777777" w:rsidR="00B513FC" w:rsidRDefault="004F4D39">
      <w:pPr>
        <w:widowControl w:val="0"/>
        <w:spacing w:afterLines="50" w:after="120" w:line="276" w:lineRule="auto"/>
        <w:outlineLvl w:val="2"/>
        <w:rPr>
          <w:rFonts w:ascii="Times New Roman" w:eastAsia="Times New Roman" w:hAnsi="Times New Roman"/>
          <w:color w:val="000000"/>
          <w:sz w:val="28"/>
          <w:szCs w:val="28"/>
          <w:u w:color="000000"/>
          <w:shd w:val="clear" w:color="auto" w:fill="FFFFFF"/>
        </w:rPr>
      </w:pPr>
      <w:bookmarkStart w:id="8" w:name="_Toc10530"/>
      <w:r>
        <w:rPr>
          <w:rFonts w:ascii="Times New Roman"/>
          <w:color w:val="000000"/>
          <w:sz w:val="28"/>
          <w:szCs w:val="28"/>
          <w:u w:color="000000"/>
          <w:shd w:val="clear" w:color="auto" w:fill="FFFFFF"/>
        </w:rPr>
        <w:t>2.1.2 Data flow analysis</w:t>
      </w:r>
      <w:bookmarkEnd w:id="8"/>
    </w:p>
    <w:p w14:paraId="3A96D843" w14:textId="77777777" w:rsidR="00B513FC" w:rsidRDefault="004F4D39">
      <w:pPr>
        <w:widowControl w:val="0"/>
        <w:spacing w:afterLines="50" w:after="120" w:line="276" w:lineRule="auto"/>
        <w:jc w:val="both"/>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Weiser put forward some constructive opinions in [1]. Weiser</w:t>
      </w:r>
      <w:r>
        <w:rPr>
          <w:rFonts w:hAnsi="Times New Roman"/>
          <w:color w:val="000000"/>
          <w:sz w:val="24"/>
          <w:szCs w:val="24"/>
          <w:u w:color="000000"/>
          <w:shd w:val="clear" w:color="auto" w:fill="FFFFFF"/>
        </w:rPr>
        <w:t>’</w:t>
      </w:r>
      <w:r>
        <w:rPr>
          <w:rFonts w:ascii="Times New Roman"/>
          <w:color w:val="000000"/>
          <w:sz w:val="24"/>
          <w:szCs w:val="24"/>
          <w:u w:color="000000"/>
          <w:shd w:val="clear" w:color="auto" w:fill="FFFFFF"/>
        </w:rPr>
        <w:t xml:space="preserve">s first slicing theory is established on the graph representation </w:t>
      </w:r>
      <w:proofErr w:type="gramStart"/>
      <w:r>
        <w:rPr>
          <w:rFonts w:ascii="Times New Roman"/>
          <w:color w:val="000000"/>
          <w:sz w:val="24"/>
          <w:szCs w:val="24"/>
          <w:u w:color="000000"/>
          <w:shd w:val="clear" w:color="auto" w:fill="FFFFFF"/>
        </w:rPr>
        <w:t>of  a</w:t>
      </w:r>
      <w:proofErr w:type="gramEnd"/>
      <w:r>
        <w:rPr>
          <w:rFonts w:ascii="Times New Roman"/>
          <w:color w:val="000000"/>
          <w:sz w:val="24"/>
          <w:szCs w:val="24"/>
          <w:u w:color="000000"/>
          <w:shd w:val="clear" w:color="auto" w:fill="FFFFFF"/>
        </w:rPr>
        <w:t xml:space="preserve"> program. </w:t>
      </w:r>
      <w:r>
        <w:rPr>
          <w:rFonts w:ascii="Times New Roman"/>
          <w:color w:val="000000"/>
          <w:sz w:val="24"/>
          <w:szCs w:val="24"/>
          <w:u w:color="000000"/>
          <w:shd w:val="clear" w:color="auto" w:fill="FFFFFF"/>
        </w:rPr>
        <w:lastRenderedPageBreak/>
        <w:t xml:space="preserve">Each node in a graph represents a statement in program. Weiser defined a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xml:space="preserve"> </w:t>
      </w:r>
      <w:r>
        <w:rPr>
          <w:rFonts w:ascii="Times New Roman"/>
          <w:i/>
          <w:iCs/>
          <w:color w:val="000000"/>
          <w:sz w:val="24"/>
          <w:szCs w:val="24"/>
          <w:u w:color="000000"/>
          <w:shd w:val="clear" w:color="auto" w:fill="FFFFFF"/>
        </w:rPr>
        <w:t>G</w:t>
      </w:r>
      <w:r>
        <w:rPr>
          <w:rFonts w:ascii="Times New Roman" w:hint="eastAsia"/>
          <w:i/>
          <w:iCs/>
          <w:color w:val="000000"/>
          <w:sz w:val="24"/>
          <w:szCs w:val="24"/>
          <w:u w:color="000000"/>
          <w:shd w:val="clear" w:color="auto" w:fill="FFFFFF"/>
        </w:rPr>
        <w:t xml:space="preserve"> </w:t>
      </w:r>
      <w:r>
        <w:rPr>
          <w:rFonts w:ascii="Times New Roman"/>
          <w:color w:val="000000"/>
          <w:sz w:val="24"/>
          <w:szCs w:val="24"/>
          <w:u w:color="000000"/>
          <w:shd w:val="clear" w:color="auto" w:fill="FFFFFF"/>
        </w:rPr>
        <w:t>=</w:t>
      </w:r>
      <w:r>
        <w:rPr>
          <w:rFonts w:ascii="Times New Roman" w:hint="eastAsia"/>
          <w:color w:val="000000"/>
          <w:sz w:val="24"/>
          <w:szCs w:val="24"/>
          <w:u w:color="000000"/>
          <w:shd w:val="clear" w:color="auto" w:fill="FFFFFF"/>
        </w:rPr>
        <w:t xml:space="preserve"> </w:t>
      </w:r>
      <w:r>
        <w:rPr>
          <w:rFonts w:ascii="Times New Roman"/>
          <w:color w:val="000000"/>
          <w:sz w:val="24"/>
          <w:szCs w:val="24"/>
          <w:u w:color="000000"/>
          <w:shd w:val="clear" w:color="auto" w:fill="FFFFFF"/>
        </w:rPr>
        <w:t>&lt;</w:t>
      </w:r>
      <w:proofErr w:type="spellStart"/>
      <w:r>
        <w:rPr>
          <w:rFonts w:ascii="Times New Roman"/>
          <w:i/>
          <w:iCs/>
          <w:color w:val="000000"/>
          <w:sz w:val="24"/>
          <w:szCs w:val="24"/>
          <w:u w:color="000000"/>
          <w:shd w:val="clear" w:color="auto" w:fill="FFFFFF"/>
        </w:rPr>
        <w:t>N</w:t>
      </w:r>
      <w:proofErr w:type="gramStart"/>
      <w:r>
        <w:rPr>
          <w:rFonts w:ascii="Times New Roman"/>
          <w:color w:val="000000"/>
          <w:sz w:val="24"/>
          <w:szCs w:val="24"/>
          <w:u w:color="000000"/>
          <w:shd w:val="clear" w:color="auto" w:fill="FFFFFF"/>
        </w:rPr>
        <w:t>,</w:t>
      </w:r>
      <w:r>
        <w:rPr>
          <w:rFonts w:ascii="Times New Roman"/>
          <w:i/>
          <w:iCs/>
          <w:color w:val="000000"/>
          <w:sz w:val="24"/>
          <w:szCs w:val="24"/>
          <w:u w:color="000000"/>
          <w:shd w:val="clear" w:color="auto" w:fill="FFFFFF"/>
        </w:rPr>
        <w:t>E</w:t>
      </w:r>
      <w:r>
        <w:rPr>
          <w:rFonts w:ascii="Times New Roman"/>
          <w:color w:val="000000"/>
          <w:sz w:val="24"/>
          <w:szCs w:val="24"/>
          <w:u w:color="000000"/>
          <w:shd w:val="clear" w:color="auto" w:fill="FFFFFF"/>
        </w:rPr>
        <w:t>,</w:t>
      </w:r>
      <w:r>
        <w:rPr>
          <w:rFonts w:ascii="Times New Roman"/>
          <w:i/>
          <w:iCs/>
          <w:color w:val="000000"/>
          <w:sz w:val="24"/>
          <w:szCs w:val="24"/>
          <w:u w:color="000000"/>
          <w:shd w:val="clear" w:color="auto" w:fill="FFFFFF"/>
        </w:rPr>
        <w:t>n</w:t>
      </w:r>
      <w:r>
        <w:rPr>
          <w:rFonts w:ascii="Times New Roman"/>
          <w:i/>
          <w:iCs/>
          <w:color w:val="000000"/>
          <w:sz w:val="24"/>
          <w:szCs w:val="24"/>
          <w:u w:color="000000"/>
          <w:shd w:val="clear" w:color="auto" w:fill="FFFFFF"/>
          <w:vertAlign w:val="subscript"/>
        </w:rPr>
        <w:t>o</w:t>
      </w:r>
      <w:proofErr w:type="spellEnd"/>
      <w:proofErr w:type="gramEnd"/>
      <w:r>
        <w:rPr>
          <w:rFonts w:ascii="Times New Roman"/>
          <w:color w:val="000000"/>
          <w:sz w:val="24"/>
          <w:szCs w:val="24"/>
          <w:u w:color="000000"/>
          <w:shd w:val="clear" w:color="auto" w:fill="FFFFFF"/>
        </w:rPr>
        <w:t xml:space="preserve">&gt; where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is the set of nodes, </w:t>
      </w:r>
      <w:r>
        <w:rPr>
          <w:rFonts w:ascii="Times New Roman"/>
          <w:i/>
          <w:iCs/>
          <w:color w:val="000000"/>
          <w:sz w:val="24"/>
          <w:szCs w:val="24"/>
          <w:u w:color="000000"/>
          <w:shd w:val="clear" w:color="auto" w:fill="FFFFFF"/>
        </w:rPr>
        <w:t>E</w:t>
      </w:r>
      <w:r>
        <w:rPr>
          <w:rFonts w:ascii="Times New Roman"/>
          <w:color w:val="000000"/>
          <w:sz w:val="24"/>
          <w:szCs w:val="24"/>
          <w:u w:color="000000"/>
          <w:shd w:val="clear" w:color="auto" w:fill="FFFFFF"/>
        </w:rPr>
        <w:t xml:space="preserve"> is the set of edges in set of </w:t>
      </w:r>
      <w:r>
        <w:rPr>
          <w:rFonts w:ascii="Times New Roman"/>
          <w:i/>
          <w:iCs/>
          <w:color w:val="000000"/>
          <w:sz w:val="24"/>
          <w:szCs w:val="24"/>
          <w:u w:color="000000"/>
          <w:shd w:val="clear" w:color="auto" w:fill="FFFFFF"/>
        </w:rPr>
        <w:t>N</w:t>
      </w:r>
      <w:r>
        <w:rPr>
          <w:rFonts w:hAnsi="Times New Roman"/>
          <w:i/>
          <w:iCs/>
          <w:color w:val="000000"/>
          <w:sz w:val="24"/>
          <w:szCs w:val="24"/>
          <w:u w:color="000000"/>
          <w:shd w:val="clear" w:color="auto" w:fill="FFFFFF"/>
        </w:rPr>
        <w:t>×</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indicates the existing path from one node to another, an initial node </w:t>
      </w:r>
      <w:r>
        <w:rPr>
          <w:rFonts w:ascii="Times New Roman"/>
          <w:i/>
          <w:iCs/>
          <w:color w:val="000000"/>
          <w:sz w:val="24"/>
          <w:szCs w:val="24"/>
          <w:u w:color="000000"/>
          <w:shd w:val="clear" w:color="auto" w:fill="FFFFFF"/>
        </w:rPr>
        <w:t>n</w:t>
      </w:r>
      <w:r>
        <w:rPr>
          <w:rFonts w:ascii="Times New Roman"/>
          <w:i/>
          <w:iCs/>
          <w:color w:val="000000"/>
          <w:sz w:val="24"/>
          <w:szCs w:val="24"/>
          <w:u w:color="000000"/>
          <w:shd w:val="clear" w:color="auto" w:fill="FFFFFF"/>
          <w:vertAlign w:val="subscript"/>
        </w:rPr>
        <w:t>0</w:t>
      </w:r>
      <w:r>
        <w:rPr>
          <w:rFonts w:ascii="Times New Roman"/>
          <w:color w:val="000000"/>
          <w:sz w:val="24"/>
          <w:szCs w:val="24"/>
          <w:u w:color="000000"/>
          <w:shd w:val="clear" w:color="auto" w:fill="FFFFFF"/>
        </w:rPr>
        <w:t xml:space="preserve"> as single entry where the program starts. A hammock graph structure </w:t>
      </w:r>
      <w:r>
        <w:rPr>
          <w:rFonts w:ascii="Times New Roman"/>
          <w:i/>
          <w:iCs/>
          <w:color w:val="000000"/>
          <w:sz w:val="24"/>
          <w:szCs w:val="24"/>
          <w:u w:color="000000"/>
          <w:shd w:val="clear" w:color="auto" w:fill="FFFFFF"/>
        </w:rPr>
        <w:t>G</w:t>
      </w:r>
      <w:r>
        <w:rPr>
          <w:rFonts w:ascii="Times New Roman" w:hint="eastAsia"/>
          <w:i/>
          <w:iCs/>
          <w:color w:val="000000"/>
          <w:sz w:val="24"/>
          <w:szCs w:val="24"/>
          <w:u w:color="000000"/>
          <w:shd w:val="clear" w:color="auto" w:fill="FFFFFF"/>
        </w:rPr>
        <w:t xml:space="preserve"> </w:t>
      </w:r>
      <w:r>
        <w:rPr>
          <w:rFonts w:ascii="Times New Roman"/>
          <w:i/>
          <w:iCs/>
          <w:color w:val="000000"/>
          <w:sz w:val="24"/>
          <w:szCs w:val="24"/>
          <w:u w:color="000000"/>
          <w:shd w:val="clear" w:color="auto" w:fill="FFFFFF"/>
        </w:rPr>
        <w:t>=</w:t>
      </w:r>
      <w:r>
        <w:rPr>
          <w:rFonts w:ascii="Times New Roman" w:hint="eastAsia"/>
          <w:i/>
          <w:iCs/>
          <w:color w:val="000000"/>
          <w:sz w:val="24"/>
          <w:szCs w:val="24"/>
          <w:u w:color="000000"/>
          <w:shd w:val="clear" w:color="auto" w:fill="FFFFFF"/>
        </w:rPr>
        <w:t xml:space="preserve"> </w:t>
      </w:r>
      <w:r>
        <w:rPr>
          <w:rFonts w:ascii="Times New Roman"/>
          <w:i/>
          <w:iCs/>
          <w:color w:val="000000"/>
          <w:sz w:val="24"/>
          <w:szCs w:val="24"/>
          <w:u w:color="000000"/>
          <w:shd w:val="clear" w:color="auto" w:fill="FFFFFF"/>
        </w:rPr>
        <w:t>&lt;N, E, n</w:t>
      </w:r>
      <w:r>
        <w:rPr>
          <w:rFonts w:ascii="Times New Roman"/>
          <w:i/>
          <w:iCs/>
          <w:color w:val="000000"/>
          <w:sz w:val="24"/>
          <w:szCs w:val="24"/>
          <w:u w:color="000000"/>
          <w:shd w:val="clear" w:color="auto" w:fill="FFFFFF"/>
          <w:vertAlign w:val="subscript"/>
        </w:rPr>
        <w:t>0</w:t>
      </w:r>
      <w:r>
        <w:rPr>
          <w:rFonts w:ascii="Times New Roman"/>
          <w:i/>
          <w:iCs/>
          <w:color w:val="000000"/>
          <w:sz w:val="24"/>
          <w:szCs w:val="24"/>
          <w:u w:color="000000"/>
          <w:shd w:val="clear" w:color="auto" w:fill="FFFFFF"/>
        </w:rPr>
        <w:t>, n</w:t>
      </w:r>
      <w:r>
        <w:rPr>
          <w:rFonts w:ascii="Times New Roman"/>
          <w:i/>
          <w:iCs/>
          <w:color w:val="000000"/>
          <w:sz w:val="24"/>
          <w:szCs w:val="24"/>
          <w:u w:color="000000"/>
          <w:shd w:val="clear" w:color="auto" w:fill="FFFFFF"/>
          <w:vertAlign w:val="subscript"/>
        </w:rPr>
        <w:t>e</w:t>
      </w:r>
      <w:r>
        <w:rPr>
          <w:rFonts w:ascii="Times New Roman"/>
          <w:i/>
          <w:iCs/>
          <w:color w:val="000000"/>
          <w:sz w:val="24"/>
          <w:szCs w:val="24"/>
          <w:u w:color="000000"/>
          <w:shd w:val="clear" w:color="auto" w:fill="FFFFFF"/>
        </w:rPr>
        <w:t>&gt;</w:t>
      </w:r>
      <w:r>
        <w:rPr>
          <w:rFonts w:ascii="Times New Roman"/>
          <w:color w:val="000000"/>
          <w:sz w:val="24"/>
          <w:szCs w:val="24"/>
          <w:u w:color="000000"/>
          <w:shd w:val="clear" w:color="auto" w:fill="FFFFFF"/>
        </w:rPr>
        <w:t xml:space="preserve"> where </w:t>
      </w:r>
      <w:r>
        <w:rPr>
          <w:rFonts w:ascii="Times New Roman"/>
          <w:i/>
          <w:iCs/>
          <w:color w:val="000000"/>
          <w:sz w:val="24"/>
          <w:szCs w:val="24"/>
          <w:u w:color="000000"/>
          <w:shd w:val="clear" w:color="auto" w:fill="FFFFFF"/>
        </w:rPr>
        <w:t>n</w:t>
      </w:r>
      <w:r>
        <w:rPr>
          <w:rFonts w:ascii="Times New Roman"/>
          <w:i/>
          <w:iCs/>
          <w:color w:val="000000"/>
          <w:sz w:val="24"/>
          <w:szCs w:val="24"/>
          <w:u w:color="000000"/>
          <w:shd w:val="clear" w:color="auto" w:fill="FFFFFF"/>
          <w:vertAlign w:val="subscript"/>
        </w:rPr>
        <w:t xml:space="preserve">e </w:t>
      </w:r>
      <w:r>
        <w:rPr>
          <w:rFonts w:ascii="Times New Roman"/>
          <w:color w:val="000000"/>
          <w:sz w:val="24"/>
          <w:szCs w:val="24"/>
          <w:u w:color="000000"/>
          <w:shd w:val="clear" w:color="auto" w:fill="FFFFFF"/>
        </w:rPr>
        <w:t>is an exit node</w:t>
      </w:r>
      <w:r>
        <w:rPr>
          <w:rFonts w:ascii="Times New Roman"/>
          <w:i/>
          <w:iCs/>
          <w:color w:val="000000"/>
          <w:sz w:val="24"/>
          <w:szCs w:val="24"/>
          <w:u w:color="000000"/>
          <w:shd w:val="clear" w:color="auto" w:fill="FFFFFF"/>
          <w:vertAlign w:val="subscript"/>
        </w:rPr>
        <w:t xml:space="preserve"> </w:t>
      </w:r>
      <w:r>
        <w:rPr>
          <w:rFonts w:ascii="Times New Roman"/>
          <w:color w:val="000000"/>
          <w:sz w:val="24"/>
          <w:szCs w:val="24"/>
          <w:u w:color="000000"/>
          <w:shd w:val="clear" w:color="auto" w:fill="FFFFFF"/>
        </w:rPr>
        <w:t xml:space="preserve">where the program terminates.  Another useful definition is </w:t>
      </w:r>
      <w:proofErr w:type="gramStart"/>
      <w:r>
        <w:rPr>
          <w:rFonts w:ascii="Times New Roman"/>
          <w:i/>
          <w:iCs/>
          <w:color w:val="000000"/>
          <w:sz w:val="24"/>
          <w:szCs w:val="24"/>
          <w:u w:color="000000"/>
          <w:shd w:val="clear" w:color="auto" w:fill="FFFFFF"/>
        </w:rPr>
        <w:t>REF(</w:t>
      </w:r>
      <w:proofErr w:type="gramEnd"/>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and </w:t>
      </w:r>
      <w:r>
        <w:rPr>
          <w:rFonts w:ascii="Times New Roman"/>
          <w:i/>
          <w:iCs/>
          <w:color w:val="000000"/>
          <w:sz w:val="24"/>
          <w:szCs w:val="24"/>
          <w:u w:color="000000"/>
          <w:shd w:val="clear" w:color="auto" w:fill="FFFFFF"/>
        </w:rPr>
        <w:t>DEF(n)</w:t>
      </w:r>
      <w:r>
        <w:rPr>
          <w:rFonts w:ascii="Times New Roman"/>
          <w:color w:val="000000"/>
          <w:sz w:val="24"/>
          <w:szCs w:val="24"/>
          <w:u w:color="000000"/>
          <w:shd w:val="clear" w:color="auto" w:fill="FFFFFF"/>
        </w:rPr>
        <w:t xml:space="preserve">. </w:t>
      </w:r>
      <w:proofErr w:type="gramStart"/>
      <w:r>
        <w:rPr>
          <w:rFonts w:ascii="Times New Roman"/>
          <w:i/>
          <w:iCs/>
          <w:color w:val="000000"/>
          <w:sz w:val="24"/>
          <w:szCs w:val="24"/>
          <w:u w:color="000000"/>
          <w:shd w:val="clear" w:color="auto" w:fill="FFFFFF"/>
        </w:rPr>
        <w:t>REF(</w:t>
      </w:r>
      <w:proofErr w:type="gramEnd"/>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indicates the set of variables whose value are used at statement n, </w:t>
      </w:r>
      <w:r>
        <w:rPr>
          <w:rFonts w:ascii="Times New Roman"/>
          <w:i/>
          <w:iCs/>
          <w:color w:val="000000"/>
          <w:sz w:val="24"/>
          <w:szCs w:val="24"/>
          <w:u w:color="000000"/>
          <w:shd w:val="clear" w:color="auto" w:fill="FFFFFF"/>
        </w:rPr>
        <w:t>DEF(n)</w:t>
      </w:r>
      <w:r>
        <w:rPr>
          <w:rFonts w:ascii="Times New Roman"/>
          <w:color w:val="000000"/>
          <w:sz w:val="24"/>
          <w:szCs w:val="24"/>
          <w:u w:color="000000"/>
          <w:shd w:val="clear" w:color="auto" w:fill="FFFFFF"/>
        </w:rPr>
        <w:t xml:space="preserve"> indicates the set of variables whose value are changed at statement n. In [1], program slicing is done by flow </w:t>
      </w:r>
      <w:proofErr w:type="spellStart"/>
      <w:r>
        <w:rPr>
          <w:rFonts w:ascii="Times New Roman"/>
          <w:color w:val="000000"/>
          <w:sz w:val="24"/>
          <w:szCs w:val="24"/>
          <w:u w:color="000000"/>
          <w:shd w:val="clear" w:color="auto" w:fill="FFFFFF"/>
        </w:rPr>
        <w:t>datatype</w:t>
      </w:r>
      <w:proofErr w:type="spellEnd"/>
      <w:r>
        <w:rPr>
          <w:rFonts w:ascii="Times New Roman"/>
          <w:color w:val="000000"/>
          <w:sz w:val="24"/>
          <w:szCs w:val="24"/>
          <w:u w:color="000000"/>
          <w:shd w:val="clear" w:color="auto" w:fill="FFFFFF"/>
        </w:rPr>
        <w:t xml:space="preserve"> analysis [5]. </w:t>
      </w:r>
    </w:p>
    <w:p w14:paraId="47F354E9" w14:textId="77777777" w:rsidR="00B513FC" w:rsidRDefault="004F4D39">
      <w:pPr>
        <w:widowControl w:val="0"/>
        <w:spacing w:afterLines="50" w:after="120" w:line="276" w:lineRule="auto"/>
        <w:jc w:val="both"/>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Base on the original notions, Weiser proposed a data flow algorithm for program slicing in [2]. After discussing how to slice a program by using the reader</w:t>
      </w:r>
      <w:r>
        <w:rPr>
          <w:rFonts w:hAnsi="Times New Roman"/>
          <w:color w:val="000000"/>
          <w:sz w:val="24"/>
          <w:szCs w:val="24"/>
          <w:u w:color="000000"/>
          <w:shd w:val="clear" w:color="auto" w:fill="FFFFFF"/>
        </w:rPr>
        <w:t>’</w:t>
      </w:r>
      <w:r>
        <w:rPr>
          <w:rFonts w:ascii="Times New Roman"/>
          <w:color w:val="000000"/>
          <w:sz w:val="24"/>
          <w:szCs w:val="24"/>
          <w:u w:color="000000"/>
          <w:shd w:val="clear" w:color="auto" w:fill="FFFFFF"/>
        </w:rPr>
        <w:t xml:space="preserve">s intuitive understanding on a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Weiser introduced a method to find slices by tracing backwards according to dataflow analysis.</w:t>
      </w:r>
    </w:p>
    <w:p w14:paraId="5D0D4EED" w14:textId="77777777" w:rsidR="00B513FC" w:rsidRDefault="00B513FC">
      <w:pPr>
        <w:widowControl w:val="0"/>
        <w:spacing w:afterLines="50" w:after="120" w:line="276" w:lineRule="auto"/>
        <w:rPr>
          <w:rFonts w:ascii="Times New Roman" w:eastAsia="Times New Roman" w:hAnsi="Times New Roman"/>
          <w:color w:val="000000"/>
          <w:sz w:val="24"/>
          <w:szCs w:val="24"/>
          <w:u w:color="000000"/>
          <w:shd w:val="clear" w:color="auto" w:fill="FFFFFF"/>
        </w:rPr>
      </w:pPr>
    </w:p>
    <w:p w14:paraId="6299C398" w14:textId="77777777" w:rsidR="00B513FC" w:rsidRDefault="004F4D39">
      <w:pPr>
        <w:widowControl w:val="0"/>
        <w:numPr>
          <w:ilvl w:val="0"/>
          <w:numId w:val="4"/>
        </w:numPr>
        <w:tabs>
          <w:tab w:val="left" w:pos="502"/>
        </w:tabs>
        <w:spacing w:afterLines="50" w:after="120" w:line="276" w:lineRule="auto"/>
        <w:ind w:left="502" w:hanging="502"/>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Introduction of </w:t>
      </w:r>
      <w:proofErr w:type="spellStart"/>
      <w:r>
        <w:rPr>
          <w:rFonts w:ascii="Times New Roman"/>
          <w:color w:val="000000"/>
          <w:sz w:val="24"/>
          <w:szCs w:val="24"/>
          <w:u w:color="000000"/>
          <w:shd w:val="clear" w:color="auto" w:fill="FFFFFF"/>
        </w:rPr>
        <w:t>flowgraph</w:t>
      </w:r>
      <w:proofErr w:type="spellEnd"/>
    </w:p>
    <w:p w14:paraId="3FF194D5" w14:textId="77777777" w:rsidR="00B513FC" w:rsidRDefault="004F4D39">
      <w:pPr>
        <w:widowControl w:val="0"/>
        <w:spacing w:afterLines="50" w:after="120" w:line="276" w:lineRule="auto"/>
        <w:jc w:val="center"/>
        <w:rPr>
          <w:rFonts w:ascii="Times New Roman" w:eastAsia="Times New Roman" w:hAnsi="Times New Roman"/>
          <w:color w:val="000000"/>
          <w:sz w:val="28"/>
          <w:szCs w:val="28"/>
          <w:u w:color="000000"/>
          <w:shd w:val="clear" w:color="auto" w:fill="FFFFFF"/>
        </w:rPr>
      </w:pPr>
      <w:r>
        <w:rPr>
          <w:rFonts w:ascii="Times New Roman" w:eastAsia="Times New Roman" w:hAnsi="Times New Roman"/>
          <w:color w:val="000000"/>
          <w:kern w:val="2"/>
          <w:sz w:val="28"/>
          <w:szCs w:val="28"/>
          <w:u w:color="000000"/>
          <w:shd w:val="clear" w:color="auto" w:fill="FFFFFF"/>
          <w:lang w:eastAsia="en-US"/>
        </w:rPr>
        <w:pict w14:anchorId="72911ADE">
          <v:shape id="Picture 2" o:spid="_x0000_i1030" type="#_x0000_t75" style="width:247.8pt;height:162.4pt">
            <v:imagedata r:id="rId35" o:title="" croptop="2916f" cropbottom="307f"/>
          </v:shape>
        </w:pict>
      </w:r>
    </w:p>
    <w:p w14:paraId="31E77776"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 xml:space="preserve">Figure 2.2 Deleting </w:t>
      </w:r>
      <w:proofErr w:type="gramStart"/>
      <w:r>
        <w:rPr>
          <w:rFonts w:ascii="Times New Roman"/>
          <w:sz w:val="21"/>
          <w:szCs w:val="21"/>
        </w:rPr>
        <w:t>statement</w:t>
      </w:r>
      <w:proofErr w:type="gramEnd"/>
      <w:r>
        <w:rPr>
          <w:rFonts w:ascii="Times New Roman"/>
          <w:sz w:val="21"/>
          <w:szCs w:val="21"/>
        </w:rPr>
        <w:t xml:space="preserve"> in a </w:t>
      </w:r>
      <w:proofErr w:type="spellStart"/>
      <w:r>
        <w:rPr>
          <w:rFonts w:ascii="Times New Roman"/>
          <w:sz w:val="21"/>
          <w:szCs w:val="21"/>
        </w:rPr>
        <w:t>flowgraph</w:t>
      </w:r>
      <w:proofErr w:type="spellEnd"/>
      <w:r>
        <w:rPr>
          <w:rFonts w:ascii="Times New Roman"/>
          <w:sz w:val="21"/>
          <w:szCs w:val="21"/>
        </w:rPr>
        <w:t xml:space="preserve"> [2].</w:t>
      </w:r>
    </w:p>
    <w:p w14:paraId="17DEB9AB" w14:textId="77777777" w:rsidR="00B513FC" w:rsidRDefault="004F4D39">
      <w:pPr>
        <w:widowControl w:val="0"/>
        <w:spacing w:afterLines="50" w:after="120" w:line="276" w:lineRule="auto"/>
        <w:jc w:val="both"/>
        <w:rPr>
          <w:rFonts w:asci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Figure 2.2 is an example of slicing on a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xml:space="preserve"> Weiser gave in [2]. From the figure we see that a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xml:space="preserve"> is an oriented graph with an initial node. An edge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in the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xml:space="preserve"> indicates the execution progress can be from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to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is an immediate predecessor of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and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is an immediate successor of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A path of length </w:t>
      </w:r>
      <w:r>
        <w:rPr>
          <w:rFonts w:ascii="Times New Roman"/>
          <w:i/>
          <w:iCs/>
          <w:color w:val="000000"/>
          <w:sz w:val="24"/>
          <w:szCs w:val="24"/>
          <w:u w:color="000000"/>
          <w:shd w:val="clear" w:color="auto" w:fill="FFFFFF"/>
        </w:rPr>
        <w:t>k</w:t>
      </w:r>
      <w:r>
        <w:rPr>
          <w:rFonts w:ascii="Times New Roman"/>
          <w:color w:val="000000"/>
          <w:sz w:val="24"/>
          <w:szCs w:val="24"/>
          <w:u w:color="000000"/>
          <w:shd w:val="clear" w:color="auto" w:fill="FFFFFF"/>
        </w:rPr>
        <w:t xml:space="preserve"> from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to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is all possible query on flow graph from node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to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with length </w:t>
      </w:r>
      <w:r>
        <w:rPr>
          <w:rFonts w:ascii="Times New Roman"/>
          <w:i/>
          <w:iCs/>
          <w:color w:val="000000"/>
          <w:sz w:val="24"/>
          <w:szCs w:val="24"/>
          <w:u w:color="000000"/>
          <w:shd w:val="clear" w:color="auto" w:fill="FFFFFF"/>
        </w:rPr>
        <w:t>k</w:t>
      </w:r>
      <w:r>
        <w:rPr>
          <w:rFonts w:ascii="Times New Roman"/>
          <w:color w:val="000000"/>
          <w:sz w:val="24"/>
          <w:szCs w:val="24"/>
          <w:u w:color="000000"/>
          <w:shd w:val="clear" w:color="auto" w:fill="FFFFFF"/>
        </w:rPr>
        <w:t xml:space="preserve">. A node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is </w:t>
      </w:r>
      <w:proofErr w:type="gramStart"/>
      <w:r>
        <w:rPr>
          <w:rFonts w:ascii="Times New Roman"/>
          <w:color w:val="000000"/>
          <w:sz w:val="24"/>
          <w:szCs w:val="24"/>
          <w:u w:color="000000"/>
          <w:shd w:val="clear" w:color="auto" w:fill="FFFFFF"/>
        </w:rPr>
        <w:t>dominate</w:t>
      </w:r>
      <w:proofErr w:type="gramEnd"/>
      <w:r>
        <w:rPr>
          <w:rFonts w:ascii="Times New Roman"/>
          <w:color w:val="000000"/>
          <w:sz w:val="24"/>
          <w:szCs w:val="24"/>
          <w:u w:color="000000"/>
          <w:shd w:val="clear" w:color="auto" w:fill="FFFFFF"/>
        </w:rPr>
        <w:t xml:space="preserve"> of node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when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is on every path from </w:t>
      </w:r>
      <w:r>
        <w:rPr>
          <w:rFonts w:ascii="Times New Roman"/>
          <w:i/>
          <w:iCs/>
          <w:color w:val="000000"/>
          <w:sz w:val="24"/>
          <w:szCs w:val="24"/>
          <w:u w:color="000000"/>
          <w:shd w:val="clear" w:color="auto" w:fill="FFFFFF"/>
        </w:rPr>
        <w:t>n</w:t>
      </w:r>
      <w:r>
        <w:rPr>
          <w:rFonts w:ascii="Times New Roman"/>
          <w:i/>
          <w:iCs/>
          <w:color w:val="000000"/>
          <w:sz w:val="24"/>
          <w:szCs w:val="24"/>
          <w:u w:color="000000"/>
          <w:shd w:val="clear" w:color="auto" w:fill="FFFFFF"/>
          <w:vertAlign w:val="subscript"/>
        </w:rPr>
        <w:t>0</w:t>
      </w:r>
      <w:r>
        <w:rPr>
          <w:rFonts w:ascii="Times New Roman"/>
          <w:color w:val="000000"/>
          <w:sz w:val="24"/>
          <w:szCs w:val="24"/>
          <w:u w:color="000000"/>
          <w:shd w:val="clear" w:color="auto" w:fill="FFFFFF"/>
        </w:rPr>
        <w:t xml:space="preserve"> to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If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is on every path from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to the terminate node </w:t>
      </w:r>
      <w:r>
        <w:rPr>
          <w:rFonts w:ascii="Times New Roman"/>
          <w:i/>
          <w:iCs/>
          <w:color w:val="000000"/>
          <w:sz w:val="24"/>
          <w:szCs w:val="24"/>
          <w:u w:color="000000"/>
          <w:shd w:val="clear" w:color="auto" w:fill="FFFFFF"/>
        </w:rPr>
        <w:t>n</w:t>
      </w:r>
      <w:r>
        <w:rPr>
          <w:rFonts w:ascii="Times New Roman"/>
          <w:i/>
          <w:iCs/>
          <w:color w:val="000000"/>
          <w:sz w:val="24"/>
          <w:szCs w:val="24"/>
          <w:u w:color="000000"/>
          <w:shd w:val="clear" w:color="auto" w:fill="FFFFFF"/>
          <w:vertAlign w:val="subscript"/>
        </w:rPr>
        <w:t>e</w:t>
      </w:r>
      <w:r>
        <w:rPr>
          <w:rFonts w:ascii="Times New Roman"/>
          <w:color w:val="000000"/>
          <w:sz w:val="24"/>
          <w:szCs w:val="24"/>
          <w:u w:color="000000"/>
          <w:shd w:val="clear" w:color="auto" w:fill="FFFFFF"/>
        </w:rPr>
        <w:t xml:space="preserve"> of the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xml:space="preserve">,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is an inverse dominator of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Deleting statements in a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xml:space="preserve"> to calculate slices must ensure that there is no increase of immediate successors of statements during deletion. With this concern in mind, Weiser defined statement deletion as: a set of </w:t>
      </w:r>
      <w:r>
        <w:rPr>
          <w:rFonts w:ascii="Times New Roman"/>
          <w:color w:val="000000"/>
          <w:sz w:val="24"/>
          <w:szCs w:val="24"/>
          <w:u w:color="000000"/>
          <w:shd w:val="clear" w:color="auto" w:fill="FFFFFF"/>
        </w:rPr>
        <w:lastRenderedPageBreak/>
        <w:t>nodes with single successor can be seen as a deleted group, for all predecessors of a deleted group, set deleted group</w:t>
      </w:r>
      <w:r>
        <w:rPr>
          <w:rFonts w:hAnsi="Times New Roman"/>
          <w:color w:val="000000"/>
          <w:sz w:val="24"/>
          <w:szCs w:val="24"/>
          <w:u w:color="000000"/>
          <w:shd w:val="clear" w:color="auto" w:fill="FFFFFF"/>
        </w:rPr>
        <w:t>’</w:t>
      </w:r>
      <w:r>
        <w:rPr>
          <w:rFonts w:ascii="Times New Roman"/>
          <w:color w:val="000000"/>
          <w:sz w:val="24"/>
          <w:szCs w:val="24"/>
          <w:u w:color="000000"/>
          <w:shd w:val="clear" w:color="auto" w:fill="FFFFFF"/>
        </w:rPr>
        <w:t>s unique successor as their new successor. The left part of figure 2.2 shows the result of removing statement in deleted group.</w:t>
      </w:r>
    </w:p>
    <w:p w14:paraId="568599C1" w14:textId="77777777" w:rsidR="00B513FC" w:rsidRDefault="00B513FC">
      <w:pPr>
        <w:widowControl w:val="0"/>
        <w:spacing w:afterLines="50" w:after="120" w:line="276" w:lineRule="auto"/>
        <w:jc w:val="both"/>
        <w:rPr>
          <w:rFonts w:ascii="Times New Roman"/>
          <w:color w:val="000000"/>
          <w:sz w:val="24"/>
          <w:szCs w:val="24"/>
          <w:u w:color="000000"/>
          <w:shd w:val="clear" w:color="auto" w:fill="FFFFFF"/>
        </w:rPr>
      </w:pPr>
    </w:p>
    <w:p w14:paraId="5E6869A3" w14:textId="77777777" w:rsidR="00B513FC" w:rsidRDefault="004F4D39">
      <w:pPr>
        <w:widowControl w:val="0"/>
        <w:numPr>
          <w:ilvl w:val="0"/>
          <w:numId w:val="5"/>
        </w:numPr>
        <w:tabs>
          <w:tab w:val="left" w:pos="502"/>
        </w:tabs>
        <w:spacing w:afterLines="50" w:after="120" w:line="276" w:lineRule="auto"/>
        <w:ind w:left="502" w:hanging="502"/>
        <w:jc w:val="both"/>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Dataflow algorithm</w:t>
      </w:r>
    </w:p>
    <w:p w14:paraId="66A97AF6" w14:textId="77777777" w:rsidR="00B513FC" w:rsidRDefault="004F4D39">
      <w:pPr>
        <w:widowControl w:val="0"/>
        <w:spacing w:afterLines="50" w:after="120" w:line="276" w:lineRule="auto"/>
        <w:rPr>
          <w:rFonts w:ascii="Times New Roman" w:eastAsia="Times New Roman" w:hAnsi="Times New Roman"/>
          <w:sz w:val="21"/>
          <w:szCs w:val="21"/>
        </w:rPr>
      </w:pPr>
      <w:r>
        <w:rPr>
          <w:rFonts w:ascii="Times New Roman"/>
          <w:color w:val="000000"/>
          <w:sz w:val="24"/>
          <w:szCs w:val="24"/>
          <w:u w:color="000000"/>
          <w:shd w:val="clear" w:color="auto" w:fill="FFFFFF"/>
        </w:rPr>
        <w:t>Weiser</w:t>
      </w:r>
      <w:r>
        <w:rPr>
          <w:rFonts w:hAnsi="Times New Roman"/>
          <w:color w:val="000000"/>
          <w:sz w:val="24"/>
          <w:szCs w:val="24"/>
          <w:u w:color="000000"/>
          <w:shd w:val="clear" w:color="auto" w:fill="FFFFFF"/>
        </w:rPr>
        <w:t>’</w:t>
      </w:r>
      <w:r>
        <w:rPr>
          <w:rFonts w:ascii="Times New Roman"/>
          <w:color w:val="000000"/>
          <w:sz w:val="24"/>
          <w:szCs w:val="24"/>
          <w:u w:color="000000"/>
          <w:shd w:val="clear" w:color="auto" w:fill="FFFFFF"/>
        </w:rPr>
        <w:t xml:space="preserve">s dataflow algorithm finds program slices by iteratively calculating the set of the related variables of each node in the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The calculation steps are as follows:</w:t>
      </w:r>
    </w:p>
    <w:p w14:paraId="0EDF2D06" w14:textId="77777777" w:rsidR="00B513FC" w:rsidRDefault="004F4D39">
      <w:pPr>
        <w:widowControl w:val="0"/>
        <w:spacing w:afterLines="50" w:after="120" w:line="276" w:lineRule="auto"/>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Input: the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xml:space="preserve"> of program </w:t>
      </w:r>
      <w:r>
        <w:rPr>
          <w:rFonts w:ascii="Times New Roman"/>
          <w:i/>
          <w:iCs/>
          <w:color w:val="000000"/>
          <w:sz w:val="24"/>
          <w:szCs w:val="24"/>
          <w:u w:color="000000"/>
          <w:shd w:val="clear" w:color="auto" w:fill="FFFFFF"/>
        </w:rPr>
        <w:t>P</w:t>
      </w:r>
      <w:r>
        <w:rPr>
          <w:rFonts w:ascii="Times New Roman"/>
          <w:color w:val="000000"/>
          <w:sz w:val="24"/>
          <w:szCs w:val="24"/>
          <w:u w:color="000000"/>
          <w:shd w:val="clear" w:color="auto" w:fill="FFFFFF"/>
        </w:rPr>
        <w:t xml:space="preserve">, and slice criteria </w:t>
      </w:r>
      <w:r>
        <w:rPr>
          <w:rFonts w:ascii="Times New Roman"/>
          <w:i/>
          <w:iCs/>
          <w:color w:val="000000"/>
          <w:sz w:val="24"/>
          <w:szCs w:val="24"/>
          <w:u w:color="000000"/>
          <w:shd w:val="clear" w:color="auto" w:fill="FFFFFF"/>
        </w:rPr>
        <w:t>C=&lt;</w:t>
      </w:r>
      <w:proofErr w:type="spellStart"/>
      <w:r>
        <w:rPr>
          <w:rFonts w:ascii="Times New Roman"/>
          <w:i/>
          <w:iCs/>
          <w:color w:val="000000"/>
          <w:sz w:val="24"/>
          <w:szCs w:val="24"/>
          <w:u w:color="000000"/>
          <w:shd w:val="clear" w:color="auto" w:fill="FFFFFF"/>
        </w:rPr>
        <w:t>i</w:t>
      </w:r>
      <w:proofErr w:type="spellEnd"/>
      <w:r>
        <w:rPr>
          <w:rFonts w:ascii="Times New Roman"/>
          <w:i/>
          <w:iCs/>
          <w:color w:val="000000"/>
          <w:sz w:val="24"/>
          <w:szCs w:val="24"/>
          <w:u w:color="000000"/>
          <w:shd w:val="clear" w:color="auto" w:fill="FFFFFF"/>
        </w:rPr>
        <w:t>, V&gt;</w:t>
      </w:r>
    </w:p>
    <w:p w14:paraId="22CF0A1C" w14:textId="77777777" w:rsidR="00B513FC" w:rsidRDefault="004F4D39">
      <w:pPr>
        <w:widowControl w:val="0"/>
        <w:spacing w:afterLines="50" w:after="120" w:line="276" w:lineRule="auto"/>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Output: slice </w:t>
      </w:r>
      <w:r>
        <w:rPr>
          <w:rFonts w:ascii="Times New Roman"/>
          <w:i/>
          <w:iCs/>
          <w:color w:val="000000"/>
          <w:sz w:val="24"/>
          <w:szCs w:val="24"/>
          <w:u w:color="000000"/>
          <w:shd w:val="clear" w:color="auto" w:fill="FFFFFF"/>
        </w:rPr>
        <w:t>S</w:t>
      </w:r>
      <w:r>
        <w:rPr>
          <w:rFonts w:ascii="Times New Roman"/>
          <w:color w:val="000000"/>
          <w:sz w:val="24"/>
          <w:szCs w:val="24"/>
          <w:u w:color="000000"/>
          <w:shd w:val="clear" w:color="auto" w:fill="FFFFFF"/>
        </w:rPr>
        <w:t xml:space="preserve"> of program </w:t>
      </w:r>
      <w:r>
        <w:rPr>
          <w:rFonts w:ascii="Times New Roman"/>
          <w:i/>
          <w:iCs/>
          <w:color w:val="000000"/>
          <w:sz w:val="24"/>
          <w:szCs w:val="24"/>
          <w:u w:color="000000"/>
          <w:shd w:val="clear" w:color="auto" w:fill="FFFFFF"/>
        </w:rPr>
        <w:t>P</w:t>
      </w:r>
      <w:r>
        <w:rPr>
          <w:rFonts w:ascii="Times New Roman"/>
          <w:color w:val="000000"/>
          <w:sz w:val="24"/>
          <w:szCs w:val="24"/>
          <w:u w:color="000000"/>
          <w:shd w:val="clear" w:color="auto" w:fill="FFFFFF"/>
        </w:rPr>
        <w:t xml:space="preserve"> on slice criteria </w:t>
      </w:r>
      <w:r>
        <w:rPr>
          <w:rFonts w:ascii="Times New Roman"/>
          <w:i/>
          <w:iCs/>
          <w:color w:val="000000"/>
          <w:sz w:val="24"/>
          <w:szCs w:val="24"/>
          <w:u w:color="000000"/>
          <w:shd w:val="clear" w:color="auto" w:fill="FFFFFF"/>
        </w:rPr>
        <w:t>C</w:t>
      </w:r>
      <w:r>
        <w:rPr>
          <w:rFonts w:ascii="Times New Roman"/>
          <w:color w:val="000000"/>
          <w:sz w:val="24"/>
          <w:szCs w:val="24"/>
          <w:u w:color="000000"/>
          <w:shd w:val="clear" w:color="auto" w:fill="FFFFFF"/>
        </w:rPr>
        <w:t>.</w:t>
      </w:r>
    </w:p>
    <w:p w14:paraId="7BC3A039" w14:textId="77777777" w:rsidR="00B513FC" w:rsidRDefault="004F4D39">
      <w:pPr>
        <w:widowControl w:val="0"/>
        <w:numPr>
          <w:ilvl w:val="0"/>
          <w:numId w:val="6"/>
        </w:numPr>
        <w:tabs>
          <w:tab w:val="clear" w:pos="3846"/>
          <w:tab w:val="left" w:pos="624"/>
        </w:tabs>
        <w:spacing w:afterLines="50" w:after="120" w:line="276" w:lineRule="auto"/>
        <w:ind w:left="323" w:firstLine="97"/>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 Calculate the directly relevant variables and directly relevant statements.</w:t>
      </w:r>
    </w:p>
    <w:p w14:paraId="1AE6928F" w14:textId="77777777" w:rsidR="00B513FC" w:rsidRDefault="004F4D39">
      <w:pPr>
        <w:widowControl w:val="0"/>
        <w:numPr>
          <w:ilvl w:val="1"/>
          <w:numId w:val="7"/>
        </w:numPr>
        <w:tabs>
          <w:tab w:val="clear" w:pos="3846"/>
          <w:tab w:val="left" w:pos="1101"/>
          <w:tab w:val="left" w:pos="1208"/>
          <w:tab w:val="bar" w:pos="24068"/>
        </w:tabs>
        <w:spacing w:afterLines="50" w:after="120" w:line="276" w:lineRule="auto"/>
        <w:ind w:left="1101" w:hanging="261"/>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For node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and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in </w:t>
      </w:r>
      <w:proofErr w:type="spellStart"/>
      <w:r>
        <w:rPr>
          <w:rFonts w:ascii="Times New Roman"/>
          <w:color w:val="000000"/>
          <w:sz w:val="24"/>
          <w:szCs w:val="24"/>
          <w:u w:color="000000"/>
          <w:shd w:val="clear" w:color="auto" w:fill="FFFFFF"/>
        </w:rPr>
        <w:t>flowgraph</w:t>
      </w:r>
      <w:proofErr w:type="spellEnd"/>
      <w:r>
        <w:rPr>
          <w:rFonts w:ascii="Times New Roman"/>
          <w:color w:val="000000"/>
          <w:sz w:val="24"/>
          <w:szCs w:val="24"/>
          <w:u w:color="000000"/>
          <w:shd w:val="clear" w:color="auto" w:fill="FFFFFF"/>
        </w:rPr>
        <w:t>, if there exists a path from</w:t>
      </w:r>
      <w:r>
        <w:rPr>
          <w:rFonts w:ascii="Times New Roman"/>
          <w:i/>
          <w:iCs/>
          <w:color w:val="000000"/>
          <w:sz w:val="24"/>
          <w:szCs w:val="24"/>
          <w:u w:color="000000"/>
          <w:shd w:val="clear" w:color="auto" w:fill="FFFFFF"/>
        </w:rPr>
        <w:t xml:space="preserve"> n </w:t>
      </w:r>
      <w:r>
        <w:rPr>
          <w:rFonts w:ascii="Times New Roman"/>
          <w:color w:val="000000"/>
          <w:sz w:val="24"/>
          <w:szCs w:val="24"/>
          <w:u w:color="000000"/>
          <w:shd w:val="clear" w:color="auto" w:fill="FFFFFF"/>
        </w:rPr>
        <w:t>to</w:t>
      </w:r>
      <w:r>
        <w:rPr>
          <w:rFonts w:ascii="Times New Roman"/>
          <w:i/>
          <w:iCs/>
          <w:color w:val="000000"/>
          <w:sz w:val="24"/>
          <w:szCs w:val="24"/>
          <w:u w:color="000000"/>
          <w:shd w:val="clear" w:color="auto" w:fill="FFFFFF"/>
        </w:rPr>
        <w:t xml:space="preserve"> m</w:t>
      </w:r>
      <w:r>
        <w:rPr>
          <w:rFonts w:ascii="Times New Roman"/>
          <w:color w:val="000000"/>
          <w:sz w:val="24"/>
          <w:szCs w:val="24"/>
          <w:u w:color="000000"/>
          <w:shd w:val="clear" w:color="auto" w:fill="FFFFFF"/>
        </w:rPr>
        <w:t xml:space="preserve">, then the set of directly relevant variables </w:t>
      </w:r>
      <w:proofErr w:type="gramStart"/>
      <w:r>
        <w:rPr>
          <w:rFonts w:ascii="Times New Roman"/>
          <w:i/>
          <w:iCs/>
          <w:color w:val="000000"/>
          <w:sz w:val="24"/>
          <w:szCs w:val="24"/>
          <w:u w:color="000000"/>
          <w:shd w:val="clear" w:color="auto" w:fill="FFFFFF"/>
        </w:rPr>
        <w:t>R[</w:t>
      </w:r>
      <w:proofErr w:type="gramEnd"/>
      <w:r>
        <w:rPr>
          <w:rFonts w:ascii="Times New Roman"/>
          <w:i/>
          <w:iCs/>
          <w:color w:val="000000"/>
          <w:sz w:val="24"/>
          <w:szCs w:val="24"/>
          <w:u w:color="000000"/>
          <w:shd w:val="clear" w:color="auto" w:fill="FFFFFF"/>
        </w:rPr>
        <w:t>0,C](n)</w:t>
      </w:r>
      <w:r>
        <w:rPr>
          <w:rFonts w:ascii="Times New Roman"/>
          <w:color w:val="000000"/>
          <w:sz w:val="24"/>
          <w:szCs w:val="24"/>
          <w:u w:color="000000"/>
          <w:shd w:val="clear" w:color="auto" w:fill="FFFFFF"/>
        </w:rPr>
        <w:t xml:space="preserve"> is denoted as: all variables v such that either:</w:t>
      </w:r>
    </w:p>
    <w:p w14:paraId="1A914880" w14:textId="77777777" w:rsidR="00B513FC" w:rsidRDefault="004F4D39">
      <w:pPr>
        <w:widowControl w:val="0"/>
        <w:numPr>
          <w:ilvl w:val="2"/>
          <w:numId w:val="8"/>
        </w:numPr>
        <w:tabs>
          <w:tab w:val="clear" w:pos="3846"/>
          <w:tab w:val="left" w:pos="1506"/>
          <w:tab w:val="left" w:pos="1628"/>
          <w:tab w:val="left" w:leader="dot" w:pos="23684"/>
          <w:tab w:val="bar" w:pos="24070"/>
        </w:tabs>
        <w:spacing w:afterLines="50" w:after="120" w:line="276" w:lineRule="auto"/>
        <w:ind w:left="1506" w:hanging="298"/>
        <w:rPr>
          <w:rFonts w:ascii="Times New Roman" w:eastAsia="Times New Roman" w:hAnsi="Times New Roman"/>
          <w:color w:val="000000"/>
          <w:sz w:val="24"/>
          <w:szCs w:val="24"/>
          <w:u w:color="000000"/>
          <w:shd w:val="clear" w:color="auto" w:fill="FFFFFF"/>
        </w:rPr>
      </w:pPr>
      <w:proofErr w:type="gramStart"/>
      <w:r>
        <w:rPr>
          <w:rFonts w:ascii="Times New Roman"/>
          <w:i/>
          <w:iCs/>
          <w:color w:val="000000"/>
          <w:sz w:val="24"/>
          <w:szCs w:val="24"/>
          <w:u w:color="000000"/>
          <w:shd w:val="clear" w:color="auto" w:fill="FFFFFF"/>
        </w:rPr>
        <w:t>n</w:t>
      </w:r>
      <w:proofErr w:type="gramEnd"/>
      <w:r>
        <w:rPr>
          <w:rFonts w:ascii="Times New Roman"/>
          <w:i/>
          <w:iCs/>
          <w:color w:val="000000"/>
          <w:sz w:val="24"/>
          <w:szCs w:val="24"/>
          <w:u w:color="000000"/>
          <w:shd w:val="clear" w:color="auto" w:fill="FFFFFF"/>
        </w:rPr>
        <w:t xml:space="preserve"> = </w:t>
      </w:r>
      <w:proofErr w:type="spellStart"/>
      <w:r>
        <w:rPr>
          <w:rFonts w:ascii="Times New Roman"/>
          <w:i/>
          <w:iCs/>
          <w:color w:val="000000"/>
          <w:sz w:val="24"/>
          <w:szCs w:val="24"/>
          <w:u w:color="000000"/>
          <w:shd w:val="clear" w:color="auto" w:fill="FFFFFF"/>
        </w:rPr>
        <w:t>i</w:t>
      </w:r>
      <w:proofErr w:type="spellEnd"/>
      <w:r>
        <w:rPr>
          <w:rFonts w:ascii="Times New Roman"/>
          <w:color w:val="000000"/>
          <w:sz w:val="24"/>
          <w:szCs w:val="24"/>
          <w:u w:color="000000"/>
          <w:shd w:val="clear" w:color="auto" w:fill="FFFFFF"/>
        </w:rPr>
        <w:t xml:space="preserve"> and </w:t>
      </w:r>
      <w:r>
        <w:rPr>
          <w:rFonts w:ascii="Times New Roman"/>
          <w:i/>
          <w:iCs/>
          <w:color w:val="000000"/>
          <w:sz w:val="24"/>
          <w:szCs w:val="24"/>
          <w:u w:color="000000"/>
          <w:shd w:val="clear" w:color="auto" w:fill="FFFFFF"/>
        </w:rPr>
        <w:t>v</w:t>
      </w:r>
      <w:r>
        <w:rPr>
          <w:rFonts w:ascii="Times New Roman"/>
          <w:color w:val="000000"/>
          <w:sz w:val="24"/>
          <w:szCs w:val="24"/>
          <w:u w:color="000000"/>
          <w:shd w:val="clear" w:color="auto" w:fill="FFFFFF"/>
        </w:rPr>
        <w:t xml:space="preserve"> is in </w:t>
      </w:r>
      <w:r>
        <w:rPr>
          <w:rFonts w:ascii="Times New Roman"/>
          <w:i/>
          <w:iCs/>
          <w:color w:val="000000"/>
          <w:sz w:val="24"/>
          <w:szCs w:val="24"/>
          <w:u w:color="000000"/>
          <w:shd w:val="clear" w:color="auto" w:fill="FFFFFF"/>
        </w:rPr>
        <w:t>V</w:t>
      </w:r>
      <w:r>
        <w:rPr>
          <w:rFonts w:ascii="Times New Roman"/>
          <w:color w:val="000000"/>
          <w:sz w:val="24"/>
          <w:szCs w:val="24"/>
          <w:u w:color="000000"/>
          <w:shd w:val="clear" w:color="auto" w:fill="FFFFFF"/>
        </w:rPr>
        <w:t xml:space="preserve">: </w:t>
      </w:r>
      <w:r>
        <w:rPr>
          <w:rFonts w:ascii="Times New Roman"/>
          <w:i/>
          <w:iCs/>
          <w:color w:val="000000"/>
          <w:sz w:val="24"/>
          <w:szCs w:val="24"/>
          <w:u w:color="000000"/>
          <w:shd w:val="clear" w:color="auto" w:fill="FFFFFF"/>
        </w:rPr>
        <w:t>R[0,C](n)=V.</w:t>
      </w:r>
    </w:p>
    <w:p w14:paraId="52971417" w14:textId="77777777" w:rsidR="00B513FC" w:rsidRDefault="004F4D39">
      <w:pPr>
        <w:widowControl w:val="0"/>
        <w:numPr>
          <w:ilvl w:val="2"/>
          <w:numId w:val="8"/>
        </w:numPr>
        <w:tabs>
          <w:tab w:val="clear" w:pos="3846"/>
          <w:tab w:val="left" w:pos="1506"/>
          <w:tab w:val="left" w:pos="1628"/>
          <w:tab w:val="left" w:leader="dot" w:pos="23684"/>
          <w:tab w:val="bar" w:pos="24070"/>
        </w:tabs>
        <w:spacing w:afterLines="50" w:after="120" w:line="276" w:lineRule="auto"/>
        <w:ind w:left="1506" w:hanging="298"/>
        <w:jc w:val="both"/>
        <w:rPr>
          <w:rFonts w:ascii="Times New Roman" w:eastAsia="Times New Roman" w:hAnsi="Times New Roman"/>
          <w:i/>
          <w:iCs/>
          <w:color w:val="000000"/>
          <w:sz w:val="24"/>
          <w:szCs w:val="24"/>
          <w:u w:color="000000"/>
          <w:shd w:val="clear" w:color="auto" w:fill="FFFFFF"/>
        </w:rPr>
      </w:pPr>
      <w:proofErr w:type="gramStart"/>
      <w:r>
        <w:rPr>
          <w:rFonts w:ascii="Times New Roman"/>
          <w:i/>
          <w:iCs/>
          <w:color w:val="000000"/>
          <w:sz w:val="24"/>
          <w:szCs w:val="24"/>
          <w:u w:color="000000"/>
          <w:shd w:val="clear" w:color="auto" w:fill="FFFFFF"/>
        </w:rPr>
        <w:t>n</w:t>
      </w:r>
      <w:proofErr w:type="gramEnd"/>
      <w:r>
        <w:rPr>
          <w:rFonts w:ascii="Times New Roman"/>
          <w:color w:val="000000"/>
          <w:sz w:val="24"/>
          <w:szCs w:val="24"/>
          <w:u w:color="000000"/>
          <w:shd w:val="clear" w:color="auto" w:fill="FFFFFF"/>
        </w:rPr>
        <w:t xml:space="preserve"> is an immediate predecessor of a node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w:t>
      </w:r>
      <w:r>
        <w:rPr>
          <w:rFonts w:ascii="Times New Roman"/>
          <w:i/>
          <w:iCs/>
          <w:color w:val="000000"/>
          <w:sz w:val="24"/>
          <w:szCs w:val="24"/>
          <w:u w:color="000000"/>
          <w:shd w:val="clear" w:color="auto" w:fill="FFFFFF"/>
        </w:rPr>
        <w:t xml:space="preserve"> R[0,C](n) = {v | v</w:t>
      </w:r>
      <w:r>
        <w:rPr>
          <w:rFonts w:hAnsi="Times New Roman"/>
          <w:i/>
          <w:iCs/>
          <w:color w:val="000000"/>
          <w:sz w:val="24"/>
          <w:szCs w:val="24"/>
          <w:u w:color="000000"/>
          <w:shd w:val="clear" w:color="auto" w:fill="FFFFFF"/>
        </w:rPr>
        <w:t>∈</w:t>
      </w:r>
      <w:r>
        <w:rPr>
          <w:rFonts w:hAnsi="Times New Roman"/>
          <w:i/>
          <w:iCs/>
          <w:color w:val="000000"/>
          <w:sz w:val="24"/>
          <w:szCs w:val="24"/>
          <w:u w:color="000000"/>
          <w:shd w:val="clear" w:color="auto" w:fill="FFFFFF"/>
        </w:rPr>
        <w:t xml:space="preserve"> </w:t>
      </w:r>
      <w:r>
        <w:rPr>
          <w:rFonts w:ascii="Times New Roman"/>
          <w:i/>
          <w:iCs/>
          <w:color w:val="000000"/>
          <w:sz w:val="24"/>
          <w:szCs w:val="24"/>
          <w:u w:color="000000"/>
          <w:shd w:val="clear" w:color="auto" w:fill="FFFFFF"/>
        </w:rPr>
        <w:t xml:space="preserve">R[0,C](m), </w:t>
      </w:r>
      <w:proofErr w:type="spellStart"/>
      <w:r>
        <w:rPr>
          <w:rFonts w:ascii="Times New Roman"/>
          <w:i/>
          <w:iCs/>
          <w:color w:val="000000"/>
          <w:sz w:val="24"/>
          <w:szCs w:val="24"/>
          <w:u w:color="000000"/>
          <w:shd w:val="clear" w:color="auto" w:fill="FFFFFF"/>
        </w:rPr>
        <w:t>v</w:t>
      </w:r>
      <w:r>
        <w:rPr>
          <w:rFonts w:hAnsi="Times New Roman"/>
          <w:i/>
          <w:iCs/>
          <w:color w:val="000000"/>
          <w:sz w:val="24"/>
          <w:szCs w:val="24"/>
          <w:u w:color="000000"/>
          <w:shd w:val="clear" w:color="auto" w:fill="FFFFFF"/>
        </w:rPr>
        <w:t>∉</w:t>
      </w:r>
      <w:r>
        <w:rPr>
          <w:rFonts w:ascii="Times New Roman"/>
          <w:i/>
          <w:iCs/>
          <w:color w:val="000000"/>
          <w:sz w:val="24"/>
          <w:szCs w:val="24"/>
          <w:u w:color="000000"/>
          <w:shd w:val="clear" w:color="auto" w:fill="FFFFFF"/>
        </w:rPr>
        <w:t>DEF</w:t>
      </w:r>
      <w:proofErr w:type="spellEnd"/>
      <w:r>
        <w:rPr>
          <w:rFonts w:ascii="Times New Roman"/>
          <w:i/>
          <w:iCs/>
          <w:color w:val="000000"/>
          <w:sz w:val="24"/>
          <w:szCs w:val="24"/>
          <w:u w:color="000000"/>
          <w:shd w:val="clear" w:color="auto" w:fill="FFFFFF"/>
        </w:rPr>
        <w:t>(n)}</w:t>
      </w:r>
      <w:r>
        <w:rPr>
          <w:rFonts w:ascii="Times New Roman" w:eastAsia="Times New Roman" w:hAnsi="Times New Roman"/>
          <w:i/>
          <w:iCs/>
          <w:color w:val="000000"/>
          <w:kern w:val="2"/>
          <w:sz w:val="24"/>
          <w:szCs w:val="24"/>
          <w:u w:color="000000"/>
          <w:shd w:val="clear" w:color="auto" w:fill="FFFFFF"/>
          <w:lang w:eastAsia="en-US"/>
        </w:rPr>
        <w:pict w14:anchorId="43C0AE89">
          <v:shape id="Picture 3" o:spid="_x0000_i1031" type="#_x0000_t75" style="width:13.4pt;height:10.05pt">
            <v:imagedata r:id="rId36" o:title=""/>
          </v:shape>
        </w:pict>
      </w:r>
      <w:r>
        <w:rPr>
          <w:rFonts w:ascii="Times New Roman"/>
          <w:i/>
          <w:iCs/>
          <w:color w:val="000000"/>
          <w:sz w:val="24"/>
          <w:szCs w:val="24"/>
          <w:u w:color="000000"/>
          <w:shd w:val="clear" w:color="auto" w:fill="FFFFFF"/>
        </w:rPr>
        <w:t>{v | v</w:t>
      </w:r>
      <w:r>
        <w:rPr>
          <w:rFonts w:hAnsi="Times New Roman"/>
          <w:i/>
          <w:iCs/>
          <w:color w:val="000000"/>
          <w:sz w:val="24"/>
          <w:szCs w:val="24"/>
          <w:u w:color="000000"/>
          <w:shd w:val="clear" w:color="auto" w:fill="FFFFFF"/>
        </w:rPr>
        <w:t>∈</w:t>
      </w:r>
      <w:r>
        <w:rPr>
          <w:rFonts w:hAnsi="Times New Roman"/>
          <w:i/>
          <w:iCs/>
          <w:color w:val="000000"/>
          <w:sz w:val="24"/>
          <w:szCs w:val="24"/>
          <w:u w:color="000000"/>
          <w:shd w:val="clear" w:color="auto" w:fill="FFFFFF"/>
        </w:rPr>
        <w:t xml:space="preserve"> </w:t>
      </w:r>
      <w:r>
        <w:rPr>
          <w:rFonts w:ascii="Times New Roman"/>
          <w:i/>
          <w:iCs/>
          <w:color w:val="000000"/>
          <w:sz w:val="24"/>
          <w:szCs w:val="24"/>
          <w:u w:color="000000"/>
          <w:shd w:val="clear" w:color="auto" w:fill="FFFFFF"/>
        </w:rPr>
        <w:t>REF(n), DEF(n)</w:t>
      </w:r>
      <w:r>
        <w:rPr>
          <w:rFonts w:ascii="Times New Roman" w:eastAsia="Times New Roman" w:hAnsi="Times New Roman"/>
          <w:i/>
          <w:iCs/>
          <w:color w:val="000000"/>
          <w:kern w:val="2"/>
          <w:sz w:val="24"/>
          <w:szCs w:val="24"/>
          <w:u w:color="000000"/>
          <w:shd w:val="clear" w:color="auto" w:fill="FFFFFF"/>
          <w:lang w:eastAsia="en-US"/>
        </w:rPr>
        <w:pict w14:anchorId="51F48939">
          <v:shape id="Picture 4" o:spid="_x0000_i1032" type="#_x0000_t75" style="width:13.4pt;height:10.05pt">
            <v:imagedata r:id="rId37" o:title=""/>
          </v:shape>
        </w:pict>
      </w:r>
      <w:r>
        <w:rPr>
          <w:rFonts w:ascii="Times New Roman"/>
          <w:i/>
          <w:iCs/>
          <w:color w:val="000000"/>
          <w:sz w:val="24"/>
          <w:szCs w:val="24"/>
          <w:u w:color="000000"/>
          <w:shd w:val="clear" w:color="auto" w:fill="FFFFFF"/>
        </w:rPr>
        <w:t xml:space="preserve">R[0,C](m) </w:t>
      </w:r>
      <w:r>
        <w:rPr>
          <w:rFonts w:hAnsi="Times New Roman"/>
          <w:i/>
          <w:iCs/>
          <w:color w:val="000000"/>
          <w:sz w:val="24"/>
          <w:szCs w:val="24"/>
          <w:u w:color="000000"/>
          <w:shd w:val="clear" w:color="auto" w:fill="FFFFFF"/>
        </w:rPr>
        <w:t>≠</w:t>
      </w:r>
      <w:r>
        <w:rPr>
          <w:rFonts w:hAnsi="Times New Roman"/>
          <w:i/>
          <w:iCs/>
          <w:color w:val="000000"/>
          <w:sz w:val="24"/>
          <w:szCs w:val="24"/>
          <w:u w:color="000000"/>
          <w:shd w:val="clear" w:color="auto" w:fill="FFFFFF"/>
        </w:rPr>
        <w:t xml:space="preserve"> </w:t>
      </w:r>
      <w:r>
        <w:rPr>
          <w:rFonts w:hAnsi="Times New Roman"/>
          <w:i/>
          <w:iCs/>
          <w:color w:val="000000"/>
          <w:sz w:val="24"/>
          <w:szCs w:val="24"/>
          <w:u w:color="000000"/>
          <w:shd w:val="clear" w:color="auto" w:fill="FFFFFF"/>
        </w:rPr>
        <w:t>ϕ</w:t>
      </w:r>
      <w:r>
        <w:rPr>
          <w:rFonts w:ascii="Times New Roman"/>
          <w:i/>
          <w:iCs/>
          <w:color w:val="000000"/>
          <w:sz w:val="24"/>
          <w:szCs w:val="24"/>
          <w:u w:color="000000"/>
          <w:shd w:val="clear" w:color="auto" w:fill="FFFFFF"/>
        </w:rPr>
        <w:t>}</w:t>
      </w:r>
    </w:p>
    <w:p w14:paraId="08EA9C09" w14:textId="77777777" w:rsidR="00B513FC" w:rsidRDefault="004F4D39">
      <w:pPr>
        <w:widowControl w:val="0"/>
        <w:numPr>
          <w:ilvl w:val="1"/>
          <w:numId w:val="7"/>
        </w:numPr>
        <w:tabs>
          <w:tab w:val="clear" w:pos="3846"/>
          <w:tab w:val="left" w:pos="1101"/>
          <w:tab w:val="left" w:pos="1208"/>
          <w:tab w:val="bar" w:pos="24068"/>
        </w:tabs>
        <w:spacing w:afterLines="50" w:after="120" w:line="276" w:lineRule="auto"/>
        <w:ind w:left="1101" w:hanging="261"/>
        <w:rPr>
          <w:rFonts w:ascii="Times New Roman" w:eastAsia="Times New Roman" w:hAnsi="Times New Roman"/>
          <w:color w:val="000000"/>
          <w:sz w:val="24"/>
          <w:szCs w:val="24"/>
          <w:u w:color="000000"/>
          <w:shd w:val="clear" w:color="auto" w:fill="FFFFFF"/>
        </w:rPr>
      </w:pPr>
      <w:proofErr w:type="gramStart"/>
      <w:r>
        <w:rPr>
          <w:rFonts w:ascii="Times New Roman"/>
          <w:color w:val="000000"/>
          <w:sz w:val="24"/>
          <w:szCs w:val="24"/>
          <w:u w:color="000000"/>
          <w:shd w:val="clear" w:color="auto" w:fill="FFFFFF"/>
        </w:rPr>
        <w:t>directly</w:t>
      </w:r>
      <w:proofErr w:type="gramEnd"/>
      <w:r>
        <w:rPr>
          <w:rFonts w:ascii="Times New Roman"/>
          <w:color w:val="000000"/>
          <w:sz w:val="24"/>
          <w:szCs w:val="24"/>
          <w:u w:color="000000"/>
          <w:shd w:val="clear" w:color="auto" w:fill="FFFFFF"/>
        </w:rPr>
        <w:t xml:space="preserve"> relevant statements are denoted as:</w:t>
      </w:r>
    </w:p>
    <w:p w14:paraId="2B70CB67" w14:textId="77777777" w:rsidR="00B513FC" w:rsidRDefault="004F4D39">
      <w:pPr>
        <w:widowControl w:val="0"/>
        <w:spacing w:afterLines="50" w:after="120" w:line="276" w:lineRule="auto"/>
        <w:ind w:left="1260" w:firstLine="420"/>
        <w:rPr>
          <w:rFonts w:ascii="Times New Roman" w:eastAsia="Times New Roman" w:hAnsi="Times New Roman"/>
          <w:color w:val="000000"/>
          <w:sz w:val="24"/>
          <w:szCs w:val="24"/>
          <w:u w:color="000000"/>
          <w:shd w:val="clear" w:color="auto" w:fill="FFFFFF"/>
        </w:rPr>
      </w:pPr>
      <w:r>
        <w:rPr>
          <w:rFonts w:ascii="Times New Roman"/>
          <w:i/>
          <w:iCs/>
          <w:color w:val="000000"/>
          <w:sz w:val="24"/>
          <w:szCs w:val="24"/>
          <w:u w:color="000000"/>
          <w:shd w:val="clear" w:color="auto" w:fill="FFFFFF"/>
        </w:rPr>
        <w:t xml:space="preserve"> </w:t>
      </w:r>
      <w:proofErr w:type="gramStart"/>
      <w:r>
        <w:rPr>
          <w:rFonts w:ascii="Times New Roman"/>
          <w:i/>
          <w:iCs/>
          <w:color w:val="000000"/>
          <w:sz w:val="24"/>
          <w:szCs w:val="24"/>
          <w:u w:color="000000"/>
          <w:shd w:val="clear" w:color="auto" w:fill="FFFFFF"/>
        </w:rPr>
        <w:t>S[</w:t>
      </w:r>
      <w:proofErr w:type="gramEnd"/>
      <w:r>
        <w:rPr>
          <w:rFonts w:ascii="Times New Roman"/>
          <w:i/>
          <w:iCs/>
          <w:color w:val="000000"/>
          <w:sz w:val="24"/>
          <w:szCs w:val="24"/>
          <w:u w:color="000000"/>
          <w:shd w:val="clear" w:color="auto" w:fill="FFFFFF"/>
        </w:rPr>
        <w:t>0,C] = {N | DEF(n)</w:t>
      </w:r>
      <w:r>
        <w:rPr>
          <w:rFonts w:ascii="Times New Roman" w:eastAsia="Times New Roman" w:hAnsi="Times New Roman"/>
          <w:i/>
          <w:iCs/>
          <w:color w:val="000000"/>
          <w:kern w:val="2"/>
          <w:sz w:val="24"/>
          <w:szCs w:val="24"/>
          <w:u w:color="000000"/>
          <w:shd w:val="clear" w:color="auto" w:fill="FFFFFF"/>
          <w:lang w:eastAsia="en-US"/>
        </w:rPr>
        <w:pict w14:anchorId="2D41262D">
          <v:shape id="Picture 5" o:spid="_x0000_i1033" type="#_x0000_t75" style="width:13.4pt;height:10.05pt">
            <v:imagedata r:id="rId38" o:title=""/>
          </v:shape>
        </w:pict>
      </w:r>
      <w:r>
        <w:rPr>
          <w:rFonts w:ascii="Times New Roman"/>
          <w:i/>
          <w:iCs/>
          <w:color w:val="000000"/>
          <w:sz w:val="24"/>
          <w:szCs w:val="24"/>
          <w:u w:color="000000"/>
          <w:shd w:val="clear" w:color="auto" w:fill="FFFFFF"/>
        </w:rPr>
        <w:t>R[0,C](n)</w:t>
      </w:r>
      <w:r>
        <w:rPr>
          <w:rFonts w:hAnsi="Times New Roman"/>
          <w:i/>
          <w:iCs/>
          <w:color w:val="000000"/>
          <w:sz w:val="24"/>
          <w:szCs w:val="24"/>
          <w:u w:color="000000"/>
          <w:shd w:val="clear" w:color="auto" w:fill="FFFFFF"/>
        </w:rPr>
        <w:t>≠</w:t>
      </w:r>
      <w:r>
        <w:rPr>
          <w:rFonts w:hAnsi="Times New Roman"/>
          <w:i/>
          <w:iCs/>
          <w:color w:val="000000"/>
          <w:sz w:val="24"/>
          <w:szCs w:val="24"/>
          <w:u w:color="000000"/>
          <w:shd w:val="clear" w:color="auto" w:fill="FFFFFF"/>
        </w:rPr>
        <w:t xml:space="preserve"> </w:t>
      </w:r>
      <w:r>
        <w:rPr>
          <w:rFonts w:hAnsi="Times New Roman"/>
          <w:i/>
          <w:iCs/>
          <w:color w:val="000000"/>
          <w:sz w:val="24"/>
          <w:szCs w:val="24"/>
          <w:u w:color="000000"/>
          <w:shd w:val="clear" w:color="auto" w:fill="FFFFFF"/>
        </w:rPr>
        <w:t>ϕ</w:t>
      </w:r>
      <w:r>
        <w:rPr>
          <w:rFonts w:hAnsi="Times New Roman"/>
          <w:i/>
          <w:iCs/>
          <w:color w:val="000000"/>
          <w:sz w:val="24"/>
          <w:szCs w:val="24"/>
          <w:u w:color="000000"/>
          <w:shd w:val="clear" w:color="auto" w:fill="FFFFFF"/>
        </w:rPr>
        <w:t xml:space="preserve"> </w:t>
      </w:r>
      <w:r>
        <w:rPr>
          <w:rFonts w:ascii="Times New Roman"/>
          <w:i/>
          <w:iCs/>
          <w:color w:val="000000"/>
          <w:sz w:val="24"/>
          <w:szCs w:val="24"/>
          <w:u w:color="000000"/>
          <w:shd w:val="clear" w:color="auto" w:fill="FFFFFF"/>
        </w:rPr>
        <w:t>}</w:t>
      </w:r>
      <w:r>
        <w:rPr>
          <w:rFonts w:ascii="Times New Roman"/>
          <w:color w:val="000000"/>
          <w:sz w:val="24"/>
          <w:szCs w:val="24"/>
          <w:u w:color="000000"/>
          <w:shd w:val="clear" w:color="auto" w:fill="FFFFFF"/>
        </w:rPr>
        <w:t>.</w:t>
      </w:r>
    </w:p>
    <w:p w14:paraId="213808DC" w14:textId="77777777" w:rsidR="00B513FC" w:rsidRDefault="004F4D39">
      <w:pPr>
        <w:widowControl w:val="0"/>
        <w:numPr>
          <w:ilvl w:val="0"/>
          <w:numId w:val="6"/>
        </w:numPr>
        <w:tabs>
          <w:tab w:val="clear" w:pos="3846"/>
          <w:tab w:val="left" w:pos="624"/>
        </w:tabs>
        <w:spacing w:afterLines="50" w:after="120" w:line="276" w:lineRule="auto"/>
        <w:ind w:left="323" w:firstLine="97"/>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 Iteratively calculate indirectly relevant variables and indirectly relevant statements.</w:t>
      </w:r>
    </w:p>
    <w:p w14:paraId="7DB89C9C" w14:textId="77777777" w:rsidR="00B513FC" w:rsidRDefault="004F4D39">
      <w:pPr>
        <w:widowControl w:val="0"/>
        <w:numPr>
          <w:ilvl w:val="1"/>
          <w:numId w:val="9"/>
        </w:numPr>
        <w:tabs>
          <w:tab w:val="clear" w:pos="3846"/>
          <w:tab w:val="left" w:pos="1101"/>
          <w:tab w:val="left" w:pos="1208"/>
          <w:tab w:val="bar" w:pos="24068"/>
        </w:tabs>
        <w:spacing w:afterLines="50" w:after="120" w:line="276" w:lineRule="auto"/>
        <w:ind w:left="1101" w:hanging="261"/>
        <w:rPr>
          <w:rFonts w:ascii="Times New Roman" w:eastAsia="Times New Roman" w:hAnsi="Times New Roman"/>
          <w:color w:val="000000"/>
          <w:sz w:val="24"/>
          <w:szCs w:val="24"/>
          <w:u w:color="000000"/>
          <w:shd w:val="clear" w:color="auto" w:fill="FFFFFF"/>
        </w:rPr>
      </w:pPr>
      <w:proofErr w:type="gramStart"/>
      <w:r>
        <w:rPr>
          <w:rFonts w:ascii="Times New Roman"/>
          <w:color w:val="000000"/>
          <w:sz w:val="24"/>
          <w:szCs w:val="24"/>
          <w:u w:color="000000"/>
          <w:shd w:val="clear" w:color="auto" w:fill="FFFFFF"/>
        </w:rPr>
        <w:t>indirectly</w:t>
      </w:r>
      <w:proofErr w:type="gramEnd"/>
      <w:r>
        <w:rPr>
          <w:rFonts w:ascii="Times New Roman"/>
          <w:color w:val="000000"/>
          <w:sz w:val="24"/>
          <w:szCs w:val="24"/>
          <w:u w:color="000000"/>
          <w:shd w:val="clear" w:color="auto" w:fill="FFFFFF"/>
        </w:rPr>
        <w:t xml:space="preserve"> relevant variables set is denoted as </w:t>
      </w:r>
      <w:r>
        <w:rPr>
          <w:rFonts w:ascii="Times New Roman"/>
          <w:i/>
          <w:iCs/>
          <w:color w:val="000000"/>
          <w:sz w:val="24"/>
          <w:szCs w:val="24"/>
          <w:u w:color="000000"/>
          <w:shd w:val="clear" w:color="auto" w:fill="FFFFFF"/>
        </w:rPr>
        <w:t>R[</w:t>
      </w:r>
      <w:proofErr w:type="spellStart"/>
      <w:r>
        <w:rPr>
          <w:rFonts w:ascii="Times New Roman"/>
          <w:i/>
          <w:iCs/>
          <w:color w:val="000000"/>
          <w:sz w:val="24"/>
          <w:szCs w:val="24"/>
          <w:u w:color="000000"/>
          <w:shd w:val="clear" w:color="auto" w:fill="FFFFFF"/>
        </w:rPr>
        <w:t>k,C</w:t>
      </w:r>
      <w:proofErr w:type="spellEnd"/>
      <w:r>
        <w:rPr>
          <w:rFonts w:ascii="Times New Roman"/>
          <w:i/>
          <w:iCs/>
          <w:color w:val="000000"/>
          <w:sz w:val="24"/>
          <w:szCs w:val="24"/>
          <w:u w:color="000000"/>
          <w:shd w:val="clear" w:color="auto" w:fill="FFFFFF"/>
        </w:rPr>
        <w:t>](n)(k</w:t>
      </w:r>
      <w:r>
        <w:rPr>
          <w:rFonts w:ascii="Times New Roman" w:eastAsia="Times New Roman" w:hAnsi="Times New Roman"/>
          <w:i/>
          <w:iCs/>
          <w:color w:val="000000"/>
          <w:kern w:val="2"/>
          <w:sz w:val="24"/>
          <w:szCs w:val="24"/>
          <w:u w:color="000000"/>
          <w:shd w:val="clear" w:color="auto" w:fill="FFFFFF"/>
          <w:lang w:eastAsia="en-US"/>
        </w:rPr>
        <w:pict w14:anchorId="3762575A">
          <v:shape id="Picture 6" o:spid="_x0000_i1034" type="#_x0000_t75" style="width:10.05pt;height:11.7pt">
            <v:imagedata r:id="rId39" o:title=""/>
          </v:shape>
        </w:pict>
      </w:r>
      <w:r>
        <w:rPr>
          <w:rFonts w:ascii="Times New Roman"/>
          <w:i/>
          <w:iCs/>
          <w:color w:val="000000"/>
          <w:sz w:val="24"/>
          <w:szCs w:val="24"/>
          <w:u w:color="000000"/>
          <w:shd w:val="clear" w:color="auto" w:fill="FFFFFF"/>
        </w:rPr>
        <w:t>0)</w:t>
      </w:r>
      <w:r>
        <w:rPr>
          <w:rFonts w:ascii="Times New Roman"/>
          <w:color w:val="000000"/>
          <w:sz w:val="24"/>
          <w:szCs w:val="24"/>
          <w:u w:color="000000"/>
          <w:shd w:val="clear" w:color="auto" w:fill="FFFFFF"/>
        </w:rPr>
        <w:t xml:space="preserve">, when calculate </w:t>
      </w:r>
      <w:r>
        <w:rPr>
          <w:rFonts w:ascii="Times New Roman"/>
          <w:i/>
          <w:iCs/>
          <w:color w:val="000000"/>
          <w:sz w:val="24"/>
          <w:szCs w:val="24"/>
          <w:u w:color="000000"/>
          <w:shd w:val="clear" w:color="auto" w:fill="FFFFFF"/>
        </w:rPr>
        <w:t>R[</w:t>
      </w:r>
      <w:proofErr w:type="spellStart"/>
      <w:r>
        <w:rPr>
          <w:rFonts w:ascii="Times New Roman"/>
          <w:i/>
          <w:iCs/>
          <w:color w:val="000000"/>
          <w:sz w:val="24"/>
          <w:szCs w:val="24"/>
          <w:u w:color="000000"/>
          <w:shd w:val="clear" w:color="auto" w:fill="FFFFFF"/>
        </w:rPr>
        <w:t>k,C</w:t>
      </w:r>
      <w:proofErr w:type="spellEnd"/>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we have to take control dependencies into account. </w:t>
      </w:r>
      <w:proofErr w:type="gramStart"/>
      <w:r>
        <w:rPr>
          <w:rFonts w:ascii="Times New Roman"/>
          <w:color w:val="000000"/>
          <w:sz w:val="24"/>
          <w:szCs w:val="24"/>
          <w:u w:color="000000"/>
          <w:shd w:val="clear" w:color="auto" w:fill="FFFFFF"/>
        </w:rPr>
        <w:t>INFL(</w:t>
      </w:r>
      <w:proofErr w:type="gramEnd"/>
      <w:r>
        <w:rPr>
          <w:rFonts w:ascii="Times New Roman"/>
          <w:color w:val="000000"/>
          <w:sz w:val="24"/>
          <w:szCs w:val="24"/>
          <w:u w:color="000000"/>
          <w:shd w:val="clear" w:color="auto" w:fill="FFFFFF"/>
        </w:rPr>
        <w:t>b) is a set used to represent for the statements influence on statement b, then:</w:t>
      </w:r>
    </w:p>
    <w:p w14:paraId="2E5D11D2" w14:textId="77777777" w:rsidR="00B513FC" w:rsidRDefault="004F4D39">
      <w:pPr>
        <w:widowControl w:val="0"/>
        <w:spacing w:afterLines="50" w:after="120" w:line="276" w:lineRule="auto"/>
        <w:ind w:left="700" w:firstLine="700"/>
        <w:rPr>
          <w:rFonts w:ascii="Times New Roman" w:eastAsia="Times New Roman" w:hAnsi="Times New Roman"/>
          <w:i/>
          <w:iCs/>
          <w:color w:val="000000"/>
          <w:sz w:val="24"/>
          <w:szCs w:val="24"/>
          <w:u w:color="000000"/>
          <w:shd w:val="clear" w:color="auto" w:fill="FFFFFF"/>
        </w:rPr>
      </w:pPr>
      <w:proofErr w:type="gramStart"/>
      <w:r>
        <w:rPr>
          <w:rFonts w:ascii="Times New Roman"/>
          <w:i/>
          <w:iCs/>
          <w:color w:val="000000"/>
          <w:sz w:val="24"/>
          <w:szCs w:val="24"/>
          <w:u w:color="000000"/>
          <w:shd w:val="clear" w:color="auto" w:fill="FFFFFF"/>
        </w:rPr>
        <w:t>R[</w:t>
      </w:r>
      <w:proofErr w:type="gramEnd"/>
      <w:r>
        <w:rPr>
          <w:rFonts w:ascii="Times New Roman"/>
          <w:i/>
          <w:iCs/>
          <w:color w:val="000000"/>
          <w:sz w:val="24"/>
          <w:szCs w:val="24"/>
          <w:u w:color="000000"/>
          <w:shd w:val="clear" w:color="auto" w:fill="FFFFFF"/>
        </w:rPr>
        <w:t>k+1,C](n) = R[</w:t>
      </w:r>
      <w:proofErr w:type="spellStart"/>
      <w:r>
        <w:rPr>
          <w:rFonts w:ascii="Times New Roman"/>
          <w:i/>
          <w:iCs/>
          <w:color w:val="000000"/>
          <w:sz w:val="24"/>
          <w:szCs w:val="24"/>
          <w:u w:color="000000"/>
          <w:shd w:val="clear" w:color="auto" w:fill="FFFFFF"/>
        </w:rPr>
        <w:t>k,C</w:t>
      </w:r>
      <w:proofErr w:type="spellEnd"/>
      <w:r>
        <w:rPr>
          <w:rFonts w:ascii="Times New Roman"/>
          <w:i/>
          <w:iCs/>
          <w:color w:val="000000"/>
          <w:sz w:val="24"/>
          <w:szCs w:val="24"/>
          <w:u w:color="000000"/>
          <w:shd w:val="clear" w:color="auto" w:fill="FFFFFF"/>
        </w:rPr>
        <w:t>](n)</w:t>
      </w:r>
      <w:r>
        <w:rPr>
          <w:rFonts w:ascii="Times New Roman" w:eastAsia="Times New Roman" w:hAnsi="Times New Roman"/>
          <w:i/>
          <w:iCs/>
          <w:color w:val="000000"/>
          <w:kern w:val="2"/>
          <w:sz w:val="24"/>
          <w:szCs w:val="24"/>
          <w:u w:color="000000"/>
          <w:shd w:val="clear" w:color="auto" w:fill="FFFFFF"/>
          <w:lang w:eastAsia="en-US"/>
        </w:rPr>
        <w:pict w14:anchorId="52BDEAB7">
          <v:shape id="Picture 7" o:spid="_x0000_i1035" type="#_x0000_t75" style="width:13.4pt;height:10.05pt">
            <v:imagedata r:id="rId40" o:title=""/>
          </v:shape>
        </w:pict>
      </w:r>
      <w:r>
        <w:rPr>
          <w:rFonts w:ascii="Times New Roman"/>
          <w:i/>
          <w:iCs/>
          <w:color w:val="000000"/>
          <w:sz w:val="24"/>
          <w:szCs w:val="24"/>
          <w:u w:color="000000"/>
          <w:shd w:val="clear" w:color="auto" w:fill="FFFFFF"/>
        </w:rPr>
        <w:t>{n|</w:t>
      </w:r>
      <w:r>
        <w:rPr>
          <w:rFonts w:ascii="Times New Roman" w:eastAsia="Times New Roman" w:hAnsi="Times New Roman"/>
          <w:i/>
          <w:iCs/>
          <w:color w:val="000000"/>
          <w:kern w:val="2"/>
          <w:sz w:val="24"/>
          <w:szCs w:val="24"/>
          <w:u w:color="000000"/>
          <w:shd w:val="clear" w:color="auto" w:fill="FFFFFF"/>
          <w:lang w:eastAsia="en-US"/>
        </w:rPr>
        <w:pict w14:anchorId="5AE25235">
          <v:shape id="Picture 8" o:spid="_x0000_i1036" type="#_x0000_t75" style="width:10.05pt;height:11.7pt">
            <v:imagedata r:id="rId41" o:title=""/>
          </v:shape>
        </w:pict>
      </w:r>
      <w:proofErr w:type="spellStart"/>
      <w:r>
        <w:rPr>
          <w:rFonts w:ascii="Times New Roman"/>
          <w:i/>
          <w:iCs/>
          <w:color w:val="000000"/>
          <w:sz w:val="24"/>
          <w:szCs w:val="24"/>
          <w:u w:color="000000"/>
          <w:shd w:val="clear" w:color="auto" w:fill="FFFFFF"/>
        </w:rPr>
        <w:t>n</w:t>
      </w:r>
      <w:r>
        <w:rPr>
          <w:rFonts w:hAnsi="Times New Roman"/>
          <w:i/>
          <w:iCs/>
          <w:color w:val="000000"/>
          <w:sz w:val="24"/>
          <w:szCs w:val="24"/>
          <w:u w:color="000000"/>
          <w:shd w:val="clear" w:color="auto" w:fill="FFFFFF"/>
        </w:rPr>
        <w:t>∈</w:t>
      </w:r>
      <w:r>
        <w:rPr>
          <w:rFonts w:ascii="Times New Roman"/>
          <w:i/>
          <w:iCs/>
          <w:color w:val="000000"/>
          <w:sz w:val="24"/>
          <w:szCs w:val="24"/>
          <w:u w:color="000000"/>
          <w:shd w:val="clear" w:color="auto" w:fill="FFFFFF"/>
        </w:rPr>
        <w:t>R</w:t>
      </w:r>
      <w:proofErr w:type="spellEnd"/>
      <w:r>
        <w:rPr>
          <w:rFonts w:ascii="Times New Roman"/>
          <w:i/>
          <w:iCs/>
          <w:color w:val="000000"/>
          <w:sz w:val="24"/>
          <w:szCs w:val="24"/>
          <w:u w:color="000000"/>
          <w:shd w:val="clear" w:color="auto" w:fill="FFFFFF"/>
        </w:rPr>
        <w:t>[</w:t>
      </w:r>
      <w:proofErr w:type="spellStart"/>
      <w:r>
        <w:rPr>
          <w:rFonts w:ascii="Times New Roman"/>
          <w:i/>
          <w:iCs/>
          <w:color w:val="000000"/>
          <w:sz w:val="24"/>
          <w:szCs w:val="24"/>
          <w:u w:color="000000"/>
          <w:shd w:val="clear" w:color="auto" w:fill="FFFFFF"/>
        </w:rPr>
        <w:t>k,C</w:t>
      </w:r>
      <w:proofErr w:type="spellEnd"/>
      <w:r>
        <w:rPr>
          <w:rFonts w:ascii="Times New Roman"/>
          <w:i/>
          <w:iCs/>
          <w:color w:val="000000"/>
          <w:sz w:val="24"/>
          <w:szCs w:val="24"/>
          <w:u w:color="000000"/>
          <w:shd w:val="clear" w:color="auto" w:fill="FFFFFF"/>
        </w:rPr>
        <w:t>](n),</w:t>
      </w:r>
      <w:proofErr w:type="spellStart"/>
      <w:r>
        <w:rPr>
          <w:rFonts w:ascii="Times New Roman"/>
          <w:i/>
          <w:iCs/>
          <w:color w:val="000000"/>
          <w:sz w:val="24"/>
          <w:szCs w:val="24"/>
          <w:u w:color="000000"/>
          <w:shd w:val="clear" w:color="auto" w:fill="FFFFFF"/>
        </w:rPr>
        <w:t>b</w:t>
      </w:r>
      <w:r>
        <w:rPr>
          <w:rFonts w:hAnsi="Times New Roman"/>
          <w:i/>
          <w:iCs/>
          <w:color w:val="000000"/>
          <w:sz w:val="24"/>
          <w:szCs w:val="24"/>
          <w:u w:color="000000"/>
          <w:shd w:val="clear" w:color="auto" w:fill="FFFFFF"/>
        </w:rPr>
        <w:t>∈</w:t>
      </w:r>
      <w:r>
        <w:rPr>
          <w:rFonts w:ascii="Times New Roman"/>
          <w:i/>
          <w:iCs/>
          <w:color w:val="000000"/>
          <w:sz w:val="24"/>
          <w:szCs w:val="24"/>
          <w:u w:color="000000"/>
          <w:shd w:val="clear" w:color="auto" w:fill="FFFFFF"/>
        </w:rPr>
        <w:t>INFL</w:t>
      </w:r>
      <w:proofErr w:type="spellEnd"/>
      <w:r>
        <w:rPr>
          <w:rFonts w:ascii="Times New Roman"/>
          <w:i/>
          <w:iCs/>
          <w:color w:val="000000"/>
          <w:sz w:val="24"/>
          <w:szCs w:val="24"/>
          <w:u w:color="000000"/>
          <w:shd w:val="clear" w:color="auto" w:fill="FFFFFF"/>
        </w:rPr>
        <w:t>(b)}</w:t>
      </w:r>
    </w:p>
    <w:p w14:paraId="43817696" w14:textId="77777777" w:rsidR="00B513FC" w:rsidRDefault="004F4D39">
      <w:pPr>
        <w:widowControl w:val="0"/>
        <w:numPr>
          <w:ilvl w:val="1"/>
          <w:numId w:val="9"/>
        </w:numPr>
        <w:tabs>
          <w:tab w:val="clear" w:pos="3846"/>
          <w:tab w:val="left" w:pos="1101"/>
          <w:tab w:val="left" w:pos="1208"/>
          <w:tab w:val="bar" w:pos="24068"/>
        </w:tabs>
        <w:spacing w:afterLines="50" w:after="120" w:line="276" w:lineRule="auto"/>
        <w:ind w:left="1101" w:hanging="261"/>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Similarly for indirectly relevant statements </w:t>
      </w:r>
      <w:proofErr w:type="gramStart"/>
      <w:r>
        <w:rPr>
          <w:rFonts w:ascii="Times New Roman"/>
          <w:color w:val="000000"/>
          <w:sz w:val="24"/>
          <w:szCs w:val="24"/>
          <w:u w:color="000000"/>
          <w:shd w:val="clear" w:color="auto" w:fill="FFFFFF"/>
        </w:rPr>
        <w:t>S[</w:t>
      </w:r>
      <w:proofErr w:type="spellStart"/>
      <w:proofErr w:type="gramEnd"/>
      <w:r>
        <w:rPr>
          <w:rFonts w:ascii="Times New Roman"/>
          <w:color w:val="000000"/>
          <w:sz w:val="24"/>
          <w:szCs w:val="24"/>
          <w:u w:color="000000"/>
          <w:shd w:val="clear" w:color="auto" w:fill="FFFFFF"/>
        </w:rPr>
        <w:t>k,C</w:t>
      </w:r>
      <w:proofErr w:type="spellEnd"/>
      <w:r>
        <w:rPr>
          <w:rFonts w:ascii="Times New Roman"/>
          <w:color w:val="000000"/>
          <w:sz w:val="24"/>
          <w:szCs w:val="24"/>
          <w:u w:color="000000"/>
          <w:shd w:val="clear" w:color="auto" w:fill="FFFFFF"/>
        </w:rPr>
        <w:t>]:</w:t>
      </w:r>
    </w:p>
    <w:p w14:paraId="58AF3567" w14:textId="77777777" w:rsidR="00B513FC" w:rsidRDefault="004F4D39">
      <w:pPr>
        <w:widowControl w:val="0"/>
        <w:spacing w:afterLines="50" w:after="120" w:line="276" w:lineRule="auto"/>
        <w:ind w:left="700" w:firstLine="700"/>
        <w:rPr>
          <w:rFonts w:ascii="Times New Roman" w:eastAsia="Times New Roman" w:hAnsi="Times New Roman"/>
          <w:color w:val="000000"/>
          <w:sz w:val="24"/>
          <w:szCs w:val="24"/>
          <w:u w:color="000000"/>
          <w:shd w:val="clear" w:color="auto" w:fill="FFFFFF"/>
        </w:rPr>
      </w:pPr>
      <w:proofErr w:type="gramStart"/>
      <w:r>
        <w:rPr>
          <w:rFonts w:ascii="Times New Roman"/>
          <w:i/>
          <w:iCs/>
          <w:color w:val="000000"/>
          <w:sz w:val="24"/>
          <w:szCs w:val="24"/>
          <w:u w:color="000000"/>
          <w:shd w:val="clear" w:color="auto" w:fill="FFFFFF"/>
        </w:rPr>
        <w:t>S[</w:t>
      </w:r>
      <w:proofErr w:type="gramEnd"/>
      <w:r>
        <w:rPr>
          <w:rFonts w:ascii="Times New Roman"/>
          <w:i/>
          <w:iCs/>
          <w:color w:val="000000"/>
          <w:sz w:val="24"/>
          <w:szCs w:val="24"/>
          <w:u w:color="000000"/>
          <w:shd w:val="clear" w:color="auto" w:fill="FFFFFF"/>
        </w:rPr>
        <w:t>k+1,C] =</w:t>
      </w:r>
      <w:r>
        <w:rPr>
          <w:rFonts w:ascii="Times New Roman"/>
          <w:color w:val="000000"/>
          <w:sz w:val="24"/>
          <w:szCs w:val="24"/>
          <w:u w:color="000000"/>
          <w:shd w:val="clear" w:color="auto" w:fill="FFFFFF"/>
        </w:rPr>
        <w:t xml:space="preserve"> </w:t>
      </w:r>
      <w:r>
        <w:rPr>
          <w:rFonts w:ascii="Times New Roman"/>
          <w:i/>
          <w:iCs/>
          <w:color w:val="000000"/>
          <w:sz w:val="24"/>
          <w:szCs w:val="24"/>
          <w:u w:color="000000"/>
          <w:shd w:val="clear" w:color="auto" w:fill="FFFFFF"/>
        </w:rPr>
        <w:t>{n|</w:t>
      </w:r>
      <w:r>
        <w:rPr>
          <w:rFonts w:ascii="Times New Roman" w:eastAsia="Times New Roman" w:hAnsi="Times New Roman"/>
          <w:i/>
          <w:iCs/>
          <w:color w:val="000000"/>
          <w:kern w:val="2"/>
          <w:sz w:val="24"/>
          <w:szCs w:val="24"/>
          <w:u w:color="000000"/>
          <w:shd w:val="clear" w:color="auto" w:fill="FFFFFF"/>
          <w:lang w:eastAsia="en-US"/>
        </w:rPr>
        <w:pict w14:anchorId="3778B264">
          <v:shape id="Picture 9" o:spid="_x0000_i1037" type="#_x0000_t75" style="width:10.05pt;height:11.7pt">
            <v:imagedata r:id="rId42" o:title=""/>
          </v:shape>
        </w:pict>
      </w:r>
      <w:proofErr w:type="spellStart"/>
      <w:r>
        <w:rPr>
          <w:rFonts w:ascii="Times New Roman"/>
          <w:i/>
          <w:iCs/>
          <w:color w:val="000000"/>
          <w:sz w:val="24"/>
          <w:szCs w:val="24"/>
          <w:u w:color="000000"/>
          <w:shd w:val="clear" w:color="auto" w:fill="FFFFFF"/>
        </w:rPr>
        <w:t>n</w:t>
      </w:r>
      <w:r>
        <w:rPr>
          <w:rFonts w:hAnsi="Times New Roman"/>
          <w:i/>
          <w:iCs/>
          <w:color w:val="000000"/>
          <w:sz w:val="24"/>
          <w:szCs w:val="24"/>
          <w:u w:color="000000"/>
          <w:shd w:val="clear" w:color="auto" w:fill="FFFFFF"/>
        </w:rPr>
        <w:t>∈</w:t>
      </w:r>
      <w:r>
        <w:rPr>
          <w:rFonts w:ascii="Times New Roman"/>
          <w:i/>
          <w:iCs/>
          <w:color w:val="000000"/>
          <w:sz w:val="24"/>
          <w:szCs w:val="24"/>
          <w:u w:color="000000"/>
          <w:shd w:val="clear" w:color="auto" w:fill="FFFFFF"/>
        </w:rPr>
        <w:t>R</w:t>
      </w:r>
      <w:proofErr w:type="spellEnd"/>
      <w:r>
        <w:rPr>
          <w:rFonts w:ascii="Times New Roman"/>
          <w:i/>
          <w:iCs/>
          <w:color w:val="000000"/>
          <w:sz w:val="24"/>
          <w:szCs w:val="24"/>
          <w:u w:color="000000"/>
          <w:shd w:val="clear" w:color="auto" w:fill="FFFFFF"/>
        </w:rPr>
        <w:t>[</w:t>
      </w:r>
      <w:proofErr w:type="spellStart"/>
      <w:r>
        <w:rPr>
          <w:rFonts w:ascii="Times New Roman"/>
          <w:i/>
          <w:iCs/>
          <w:color w:val="000000"/>
          <w:sz w:val="24"/>
          <w:szCs w:val="24"/>
          <w:u w:color="000000"/>
          <w:shd w:val="clear" w:color="auto" w:fill="FFFFFF"/>
        </w:rPr>
        <w:t>k,C</w:t>
      </w:r>
      <w:proofErr w:type="spellEnd"/>
      <w:r>
        <w:rPr>
          <w:rFonts w:ascii="Times New Roman"/>
          <w:i/>
          <w:iCs/>
          <w:color w:val="000000"/>
          <w:sz w:val="24"/>
          <w:szCs w:val="24"/>
          <w:u w:color="000000"/>
          <w:shd w:val="clear" w:color="auto" w:fill="FFFFFF"/>
        </w:rPr>
        <w:t>](n),</w:t>
      </w:r>
      <w:proofErr w:type="spellStart"/>
      <w:r>
        <w:rPr>
          <w:rFonts w:ascii="Times New Roman"/>
          <w:i/>
          <w:iCs/>
          <w:color w:val="000000"/>
          <w:sz w:val="24"/>
          <w:szCs w:val="24"/>
          <w:u w:color="000000"/>
          <w:shd w:val="clear" w:color="auto" w:fill="FFFFFF"/>
        </w:rPr>
        <w:t>b</w:t>
      </w:r>
      <w:r>
        <w:rPr>
          <w:rFonts w:hAnsi="Times New Roman"/>
          <w:i/>
          <w:iCs/>
          <w:color w:val="000000"/>
          <w:sz w:val="24"/>
          <w:szCs w:val="24"/>
          <w:u w:color="000000"/>
          <w:shd w:val="clear" w:color="auto" w:fill="FFFFFF"/>
        </w:rPr>
        <w:t>∈</w:t>
      </w:r>
      <w:r>
        <w:rPr>
          <w:rFonts w:ascii="Times New Roman"/>
          <w:i/>
          <w:iCs/>
          <w:color w:val="000000"/>
          <w:sz w:val="24"/>
          <w:szCs w:val="24"/>
          <w:u w:color="000000"/>
          <w:shd w:val="clear" w:color="auto" w:fill="FFFFFF"/>
        </w:rPr>
        <w:t>INFL</w:t>
      </w:r>
      <w:proofErr w:type="spellEnd"/>
      <w:r>
        <w:rPr>
          <w:rFonts w:ascii="Times New Roman"/>
          <w:i/>
          <w:iCs/>
          <w:color w:val="000000"/>
          <w:sz w:val="24"/>
          <w:szCs w:val="24"/>
          <w:u w:color="000000"/>
          <w:shd w:val="clear" w:color="auto" w:fill="FFFFFF"/>
        </w:rPr>
        <w:t>(b)}</w:t>
      </w:r>
      <w:r>
        <w:rPr>
          <w:rFonts w:ascii="Times New Roman" w:eastAsia="Times New Roman" w:hAnsi="Times New Roman"/>
          <w:i/>
          <w:iCs/>
          <w:color w:val="000000"/>
          <w:kern w:val="2"/>
          <w:sz w:val="24"/>
          <w:szCs w:val="24"/>
          <w:u w:color="000000"/>
          <w:shd w:val="clear" w:color="auto" w:fill="FFFFFF"/>
          <w:lang w:eastAsia="en-US"/>
        </w:rPr>
        <w:pict w14:anchorId="2C6078D3">
          <v:shape id="Picture 10" o:spid="_x0000_i1038" type="#_x0000_t75" style="width:13.4pt;height:10.05pt">
            <v:imagedata r:id="rId43" o:title=""/>
          </v:shape>
        </w:pict>
      </w:r>
      <w:r>
        <w:rPr>
          <w:rFonts w:ascii="Times New Roman"/>
          <w:i/>
          <w:iCs/>
          <w:color w:val="000000"/>
          <w:sz w:val="24"/>
          <w:szCs w:val="24"/>
          <w:u w:color="000000"/>
          <w:shd w:val="clear" w:color="auto" w:fill="FFFFFF"/>
        </w:rPr>
        <w:t>{</w:t>
      </w:r>
      <w:proofErr w:type="spellStart"/>
      <w:r>
        <w:rPr>
          <w:rFonts w:ascii="Times New Roman"/>
          <w:i/>
          <w:iCs/>
          <w:color w:val="000000"/>
          <w:sz w:val="24"/>
          <w:szCs w:val="24"/>
          <w:u w:color="000000"/>
          <w:shd w:val="clear" w:color="auto" w:fill="FFFFFF"/>
        </w:rPr>
        <w:t>n|DEF</w:t>
      </w:r>
      <w:proofErr w:type="spellEnd"/>
      <w:r>
        <w:rPr>
          <w:rFonts w:ascii="Times New Roman"/>
          <w:i/>
          <w:iCs/>
          <w:color w:val="000000"/>
          <w:sz w:val="24"/>
          <w:szCs w:val="24"/>
          <w:u w:color="000000"/>
          <w:shd w:val="clear" w:color="auto" w:fill="FFFFFF"/>
        </w:rPr>
        <w:t>(N)</w:t>
      </w:r>
      <w:r>
        <w:rPr>
          <w:rFonts w:ascii="Times New Roman" w:eastAsia="Times New Roman" w:hAnsi="Times New Roman"/>
          <w:i/>
          <w:iCs/>
          <w:color w:val="000000"/>
          <w:kern w:val="2"/>
          <w:sz w:val="24"/>
          <w:szCs w:val="24"/>
          <w:u w:color="000000"/>
          <w:shd w:val="clear" w:color="auto" w:fill="FFFFFF"/>
          <w:lang w:eastAsia="en-US"/>
        </w:rPr>
        <w:pict w14:anchorId="0C080FF8">
          <v:shape id="Picture 11" o:spid="_x0000_i1039" type="#_x0000_t75" style="width:13.4pt;height:10.05pt">
            <v:imagedata r:id="rId44" o:title=""/>
          </v:shape>
        </w:pict>
      </w:r>
      <w:r>
        <w:rPr>
          <w:rFonts w:ascii="Times New Roman"/>
          <w:i/>
          <w:iCs/>
          <w:color w:val="000000"/>
          <w:sz w:val="24"/>
          <w:szCs w:val="24"/>
          <w:u w:color="000000"/>
          <w:shd w:val="clear" w:color="auto" w:fill="FFFFFF"/>
        </w:rPr>
        <w:t>R[i+1,C](n)</w:t>
      </w:r>
      <w:r>
        <w:rPr>
          <w:rFonts w:hAnsi="Times New Roman"/>
          <w:i/>
          <w:iCs/>
          <w:color w:val="000000"/>
          <w:sz w:val="24"/>
          <w:szCs w:val="24"/>
          <w:u w:color="000000"/>
          <w:shd w:val="clear" w:color="auto" w:fill="FFFFFF"/>
        </w:rPr>
        <w:t>≠</w:t>
      </w:r>
      <w:r>
        <w:rPr>
          <w:rFonts w:hAnsi="Times New Roman"/>
          <w:i/>
          <w:iCs/>
          <w:color w:val="000000"/>
          <w:sz w:val="24"/>
          <w:szCs w:val="24"/>
          <w:u w:color="000000"/>
          <w:shd w:val="clear" w:color="auto" w:fill="FFFFFF"/>
        </w:rPr>
        <w:t xml:space="preserve"> </w:t>
      </w:r>
      <w:r>
        <w:rPr>
          <w:rFonts w:hAnsi="Times New Roman"/>
          <w:i/>
          <w:iCs/>
          <w:color w:val="000000"/>
          <w:sz w:val="24"/>
          <w:szCs w:val="24"/>
          <w:u w:color="000000"/>
          <w:shd w:val="clear" w:color="auto" w:fill="FFFFFF"/>
        </w:rPr>
        <w:t>ϕ</w:t>
      </w:r>
      <w:r>
        <w:rPr>
          <w:rFonts w:ascii="Times New Roman"/>
          <w:i/>
          <w:iCs/>
          <w:color w:val="000000"/>
          <w:sz w:val="24"/>
          <w:szCs w:val="24"/>
          <w:u w:color="000000"/>
          <w:shd w:val="clear" w:color="auto" w:fill="FFFFFF"/>
        </w:rPr>
        <w:t>}.</w:t>
      </w:r>
    </w:p>
    <w:p w14:paraId="54A0933F" w14:textId="77777777" w:rsidR="00B513FC" w:rsidRDefault="004F4D39">
      <w:pPr>
        <w:widowControl w:val="0"/>
        <w:numPr>
          <w:ilvl w:val="0"/>
          <w:numId w:val="6"/>
        </w:numPr>
        <w:tabs>
          <w:tab w:val="clear" w:pos="3846"/>
          <w:tab w:val="left" w:pos="624"/>
        </w:tabs>
        <w:spacing w:afterLines="50" w:after="120" w:line="276" w:lineRule="auto"/>
        <w:ind w:left="323" w:firstLine="97"/>
        <w:rPr>
          <w:rFonts w:ascii="Times New Roman" w:eastAsia="Times New Roman" w:hAnsi="Times New Roman"/>
          <w:color w:val="222222"/>
          <w:sz w:val="24"/>
          <w:szCs w:val="24"/>
          <w:u w:color="222222"/>
          <w:shd w:val="clear" w:color="auto" w:fill="FFFFFF"/>
        </w:rPr>
      </w:pPr>
      <w:r>
        <w:rPr>
          <w:rFonts w:ascii="Times New Roman"/>
          <w:color w:val="000000"/>
          <w:sz w:val="24"/>
          <w:szCs w:val="24"/>
          <w:u w:color="000000"/>
          <w:shd w:val="clear" w:color="auto" w:fill="FFFFFF"/>
        </w:rPr>
        <w:t xml:space="preserve"> Repeat step 2 until the size of set </w:t>
      </w:r>
      <w:r>
        <w:rPr>
          <w:rFonts w:ascii="Times New Roman"/>
          <w:i/>
          <w:iCs/>
          <w:color w:val="000000"/>
          <w:sz w:val="24"/>
          <w:szCs w:val="24"/>
          <w:u w:color="000000"/>
          <w:shd w:val="clear" w:color="auto" w:fill="FFFFFF"/>
        </w:rPr>
        <w:t>S</w:t>
      </w:r>
      <w:r>
        <w:rPr>
          <w:rFonts w:ascii="Times New Roman"/>
          <w:color w:val="000000"/>
          <w:sz w:val="24"/>
          <w:szCs w:val="24"/>
          <w:u w:color="000000"/>
          <w:shd w:val="clear" w:color="auto" w:fill="FFFFFF"/>
        </w:rPr>
        <w:t xml:space="preserve"> doesn</w:t>
      </w:r>
      <w:r>
        <w:rPr>
          <w:rFonts w:hAnsi="Times New Roman"/>
          <w:color w:val="000000"/>
          <w:sz w:val="24"/>
          <w:szCs w:val="24"/>
          <w:u w:color="000000"/>
          <w:shd w:val="clear" w:color="auto" w:fill="FFFFFF"/>
        </w:rPr>
        <w:t>’</w:t>
      </w:r>
      <w:r>
        <w:rPr>
          <w:rFonts w:ascii="Times New Roman"/>
          <w:color w:val="000000"/>
          <w:sz w:val="24"/>
          <w:szCs w:val="24"/>
          <w:u w:color="000000"/>
          <w:shd w:val="clear" w:color="auto" w:fill="FFFFFF"/>
        </w:rPr>
        <w:t xml:space="preserve">t increase any more, and </w:t>
      </w:r>
      <w:r>
        <w:rPr>
          <w:rFonts w:ascii="Times New Roman"/>
          <w:color w:val="000000"/>
          <w:sz w:val="24"/>
          <w:szCs w:val="24"/>
          <w:u w:color="000000"/>
          <w:shd w:val="clear" w:color="auto" w:fill="FFFFFF"/>
        </w:rPr>
        <w:lastRenderedPageBreak/>
        <w:t xml:space="preserve">the statements in </w:t>
      </w:r>
      <w:r>
        <w:rPr>
          <w:rFonts w:ascii="Times New Roman"/>
          <w:i/>
          <w:iCs/>
          <w:color w:val="000000"/>
          <w:sz w:val="24"/>
          <w:szCs w:val="24"/>
          <w:u w:color="000000"/>
          <w:shd w:val="clear" w:color="auto" w:fill="FFFFFF"/>
        </w:rPr>
        <w:t>S</w:t>
      </w:r>
      <w:r>
        <w:rPr>
          <w:rFonts w:ascii="Times New Roman"/>
          <w:color w:val="000000"/>
          <w:sz w:val="24"/>
          <w:szCs w:val="24"/>
          <w:u w:color="000000"/>
          <w:shd w:val="clear" w:color="auto" w:fill="FFFFFF"/>
        </w:rPr>
        <w:t xml:space="preserve"> consist of the slice. </w:t>
      </w:r>
    </w:p>
    <w:p w14:paraId="2F3DC821" w14:textId="77777777" w:rsidR="00B513FC" w:rsidRDefault="00B513FC">
      <w:pPr>
        <w:widowControl w:val="0"/>
        <w:tabs>
          <w:tab w:val="left" w:pos="624"/>
        </w:tabs>
        <w:spacing w:afterLines="50" w:after="120" w:line="276" w:lineRule="auto"/>
        <w:rPr>
          <w:rFonts w:ascii="Times New Roman" w:eastAsia="Times New Roman" w:hAnsi="Times New Roman"/>
          <w:color w:val="222222"/>
          <w:sz w:val="24"/>
          <w:szCs w:val="24"/>
          <w:u w:color="222222"/>
          <w:shd w:val="clear" w:color="auto" w:fill="FFFFFF"/>
        </w:rPr>
      </w:pPr>
    </w:p>
    <w:p w14:paraId="70337792" w14:textId="77777777" w:rsidR="00B513FC" w:rsidRDefault="004F4D39">
      <w:pPr>
        <w:widowControl w:val="0"/>
        <w:spacing w:afterLines="50" w:after="120" w:line="276" w:lineRule="auto"/>
        <w:jc w:val="both"/>
        <w:outlineLvl w:val="2"/>
        <w:rPr>
          <w:rFonts w:ascii="Times New Roman" w:eastAsia="Times New Roman" w:hAnsi="Times New Roman"/>
          <w:color w:val="222222"/>
          <w:sz w:val="28"/>
          <w:szCs w:val="28"/>
          <w:u w:color="222222"/>
          <w:shd w:val="clear" w:color="auto" w:fill="FFFFFF"/>
        </w:rPr>
      </w:pPr>
      <w:bookmarkStart w:id="9" w:name="_Toc19806"/>
      <w:r>
        <w:rPr>
          <w:rFonts w:ascii="Times New Roman"/>
          <w:color w:val="222222"/>
          <w:sz w:val="28"/>
          <w:szCs w:val="28"/>
          <w:u w:color="222222"/>
          <w:shd w:val="clear" w:color="auto" w:fill="FFFFFF"/>
        </w:rPr>
        <w:t>2.1.3 Static slicing on classic PDG</w:t>
      </w:r>
      <w:bookmarkEnd w:id="9"/>
    </w:p>
    <w:p w14:paraId="017F173A"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Many </w:t>
      </w:r>
      <w:proofErr w:type="gramStart"/>
      <w:r>
        <w:rPr>
          <w:rFonts w:ascii="Times New Roman"/>
          <w:color w:val="222222"/>
          <w:sz w:val="24"/>
          <w:szCs w:val="24"/>
          <w:u w:color="222222"/>
          <w:shd w:val="clear" w:color="auto" w:fill="FFFFFF"/>
        </w:rPr>
        <w:t>program slicing</w:t>
      </w:r>
      <w:proofErr w:type="gramEnd"/>
      <w:r>
        <w:rPr>
          <w:rFonts w:ascii="Times New Roman"/>
          <w:color w:val="222222"/>
          <w:sz w:val="24"/>
          <w:szCs w:val="24"/>
          <w:u w:color="222222"/>
          <w:shd w:val="clear" w:color="auto" w:fill="FFFFFF"/>
        </w:rPr>
        <w:t xml:space="preserve"> approaches use a so-called program dependence graph (PDG)[4,7] as an intermediate representation of a program. Similar with a </w:t>
      </w:r>
      <w:proofErr w:type="spellStart"/>
      <w:r>
        <w:rPr>
          <w:rFonts w:ascii="Times New Roman"/>
          <w:color w:val="222222"/>
          <w:sz w:val="24"/>
          <w:szCs w:val="24"/>
          <w:u w:color="222222"/>
          <w:shd w:val="clear" w:color="auto" w:fill="FFFFFF"/>
        </w:rPr>
        <w:t>flowgraph</w:t>
      </w:r>
      <w:proofErr w:type="spellEnd"/>
      <w:r>
        <w:rPr>
          <w:rFonts w:ascii="Times New Roman"/>
          <w:color w:val="222222"/>
          <w:sz w:val="24"/>
          <w:szCs w:val="24"/>
          <w:u w:color="222222"/>
          <w:shd w:val="clear" w:color="auto" w:fill="FFFFFF"/>
        </w:rPr>
        <w:t xml:space="preserve">, nodes in a PDG correspond to statements and control predicates of the program, and the edges correspond to data and control dependencies between nodes. Informally, when a variable is defined or appears in one statement, another statement uses this variable without redefining it, then we say this dependency is a data dependency. If one statement determines whether another statement will be executed, then the latter is control dependent on former. </w:t>
      </w:r>
      <w:proofErr w:type="spellStart"/>
      <w:r>
        <w:rPr>
          <w:rFonts w:ascii="Times New Roman"/>
          <w:color w:val="222222"/>
          <w:sz w:val="24"/>
          <w:szCs w:val="24"/>
          <w:u w:color="222222"/>
          <w:shd w:val="clear" w:color="auto" w:fill="FFFFFF"/>
        </w:rPr>
        <w:t>J.Ferrante</w:t>
      </w:r>
      <w:proofErr w:type="spellEnd"/>
      <w:r>
        <w:rPr>
          <w:rFonts w:ascii="Times New Roman"/>
          <w:color w:val="222222"/>
          <w:sz w:val="24"/>
          <w:szCs w:val="24"/>
          <w:u w:color="222222"/>
          <w:shd w:val="clear" w:color="auto" w:fill="FFFFFF"/>
        </w:rPr>
        <w:t xml:space="preserve"> et al.</w:t>
      </w:r>
      <w:r>
        <w:rPr>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defined a PDG which can be used for static slicing of single-procedure </w:t>
      </w:r>
      <w:proofErr w:type="gramStart"/>
      <w:r>
        <w:rPr>
          <w:rFonts w:ascii="Times New Roman"/>
          <w:color w:val="222222"/>
          <w:sz w:val="24"/>
          <w:szCs w:val="24"/>
          <w:u w:color="222222"/>
          <w:shd w:val="clear" w:color="auto" w:fill="FFFFFF"/>
        </w:rPr>
        <w:t>programs[</w:t>
      </w:r>
      <w:proofErr w:type="gramEnd"/>
      <w:r>
        <w:rPr>
          <w:rFonts w:ascii="Times New Roman"/>
          <w:color w:val="222222"/>
          <w:sz w:val="24"/>
          <w:szCs w:val="24"/>
          <w:u w:color="222222"/>
          <w:shd w:val="clear" w:color="auto" w:fill="FFFFFF"/>
        </w:rPr>
        <w:t xml:space="preserve">7]. According to their definition, the control dependency in PDG is constructed on top of a Control Flow Graph (CFG) associated with a Control Dependency Graph (CDG), and a data dependency is identified through a Data Dependency Graph (DDG). </w:t>
      </w:r>
    </w:p>
    <w:p w14:paraId="03AAB0DD"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sz w:val="24"/>
          <w:szCs w:val="24"/>
          <w:u w:color="222222"/>
          <w:shd w:val="clear" w:color="auto" w:fill="FFFFFF"/>
        </w:rPr>
        <w:t xml:space="preserve">They follow the principle in [35,36] to define and construct CFG and post-dominator tree. </w:t>
      </w:r>
      <w:r>
        <w:rPr>
          <w:rFonts w:ascii="Times New Roman"/>
          <w:color w:val="222222"/>
          <w:sz w:val="24"/>
          <w:szCs w:val="24"/>
          <w:u w:color="222222"/>
          <w:shd w:val="clear" w:color="auto" w:fill="FFFFFF"/>
        </w:rPr>
        <w:t xml:space="preserve">A CFG describes the control flow of a program. A CFG is </w:t>
      </w:r>
      <w:proofErr w:type="spellStart"/>
      <w:r>
        <w:rPr>
          <w:rFonts w:ascii="Times New Roman"/>
          <w:color w:val="222222"/>
          <w:sz w:val="24"/>
          <w:szCs w:val="24"/>
          <w:u w:color="222222"/>
          <w:shd w:val="clear" w:color="auto" w:fill="FFFFFF"/>
        </w:rPr>
        <w:t>flowgraph</w:t>
      </w:r>
      <w:proofErr w:type="spellEnd"/>
      <w:r>
        <w:rPr>
          <w:rFonts w:ascii="Times New Roman"/>
          <w:color w:val="222222"/>
          <w:sz w:val="24"/>
          <w:szCs w:val="24"/>
          <w:u w:color="222222"/>
          <w:shd w:val="clear" w:color="auto" w:fill="FFFFFF"/>
        </w:rPr>
        <w:t xml:space="preserve"> augmented with a unique </w:t>
      </w:r>
      <w:r>
        <w:rPr>
          <w:rFonts w:ascii="Times New Roman"/>
          <w:i/>
          <w:iCs/>
          <w:color w:val="222222"/>
          <w:sz w:val="24"/>
          <w:szCs w:val="24"/>
          <w:u w:color="222222"/>
          <w:shd w:val="clear" w:color="auto" w:fill="FFFFFF"/>
        </w:rPr>
        <w:t>Start</w:t>
      </w:r>
      <w:r>
        <w:rPr>
          <w:rFonts w:ascii="Times New Roman"/>
          <w:color w:val="222222"/>
          <w:sz w:val="24"/>
          <w:szCs w:val="24"/>
          <w:u w:color="222222"/>
          <w:shd w:val="clear" w:color="auto" w:fill="FFFFFF"/>
        </w:rPr>
        <w:t xml:space="preserve"> node represents for entry of the program and unique </w:t>
      </w:r>
      <w:r>
        <w:rPr>
          <w:rFonts w:ascii="Times New Roman"/>
          <w:i/>
          <w:iCs/>
          <w:color w:val="222222"/>
          <w:sz w:val="24"/>
          <w:szCs w:val="24"/>
          <w:u w:color="222222"/>
          <w:shd w:val="clear" w:color="auto" w:fill="FFFFFF"/>
        </w:rPr>
        <w:t>Stop</w:t>
      </w:r>
      <w:r>
        <w:rPr>
          <w:rFonts w:ascii="Times New Roman"/>
          <w:color w:val="222222"/>
          <w:sz w:val="24"/>
          <w:szCs w:val="24"/>
          <w:u w:color="222222"/>
          <w:shd w:val="clear" w:color="auto" w:fill="FFFFFF"/>
        </w:rPr>
        <w:t xml:space="preserve"> node represents for exist of the program. Each node in CFG has at most two successors and they assume the </w:t>
      </w:r>
      <w:proofErr w:type="gramStart"/>
      <w:r>
        <w:rPr>
          <w:rFonts w:ascii="Times New Roman"/>
          <w:color w:val="222222"/>
          <w:sz w:val="24"/>
          <w:szCs w:val="24"/>
          <w:u w:color="222222"/>
          <w:shd w:val="clear" w:color="auto" w:fill="FFFFFF"/>
        </w:rPr>
        <w:t>attributes of outgoing edges get to the two successors is</w:t>
      </w:r>
      <w:proofErr w:type="gramEnd"/>
      <w:r>
        <w:rPr>
          <w:rFonts w:ascii="Times New Roman"/>
          <w:color w:val="222222"/>
          <w:sz w:val="24"/>
          <w:szCs w:val="24"/>
          <w:u w:color="222222"/>
          <w:shd w:val="clear" w:color="auto" w:fill="FFFFFF"/>
        </w:rPr>
        <w:t xml:space="preserve">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T</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(true)</w:t>
      </w:r>
      <w:r>
        <w:rPr>
          <w:rFonts w:ascii="Times New Roman"/>
          <w:color w:val="222222"/>
          <w:sz w:val="24"/>
          <w:szCs w:val="24"/>
          <w:u w:color="222222"/>
          <w:shd w:val="clear" w:color="auto" w:fill="FFFFFF"/>
        </w:rPr>
        <w:t xml:space="preserve"> and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F</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(false)</w:t>
      </w:r>
      <w:r>
        <w:rPr>
          <w:rFonts w:ascii="Times New Roman"/>
          <w:color w:val="222222"/>
          <w:sz w:val="24"/>
          <w:szCs w:val="24"/>
          <w:u w:color="222222"/>
          <w:shd w:val="clear" w:color="auto" w:fill="FFFFFF"/>
        </w:rPr>
        <w:t xml:space="preserve">.  The </w:t>
      </w:r>
      <w:r>
        <w:rPr>
          <w:rFonts w:ascii="Times New Roman"/>
          <w:i/>
          <w:iCs/>
          <w:color w:val="222222"/>
          <w:sz w:val="24"/>
          <w:szCs w:val="24"/>
          <w:u w:color="222222"/>
          <w:shd w:val="clear" w:color="auto" w:fill="FFFFFF"/>
        </w:rPr>
        <w:t>post-dominator</w:t>
      </w:r>
      <w:r>
        <w:rPr>
          <w:rFonts w:ascii="Times New Roman"/>
          <w:color w:val="222222"/>
          <w:sz w:val="24"/>
          <w:szCs w:val="24"/>
          <w:u w:color="222222"/>
          <w:shd w:val="clear" w:color="auto" w:fill="FFFFFF"/>
        </w:rPr>
        <w:t xml:space="preserve"> is defined as if every path from </w:t>
      </w:r>
      <w:r>
        <w:rPr>
          <w:rFonts w:ascii="Times New Roman"/>
          <w:i/>
          <w:iCs/>
          <w:color w:val="222222"/>
          <w:sz w:val="24"/>
          <w:szCs w:val="24"/>
          <w:u w:color="222222"/>
          <w:shd w:val="clear" w:color="auto" w:fill="FFFFFF"/>
        </w:rPr>
        <w:t>n</w:t>
      </w:r>
      <w:r>
        <w:rPr>
          <w:rFonts w:ascii="Times New Roman"/>
          <w:color w:val="222222"/>
          <w:sz w:val="24"/>
          <w:szCs w:val="24"/>
          <w:u w:color="222222"/>
          <w:shd w:val="clear" w:color="auto" w:fill="FFFFFF"/>
        </w:rPr>
        <w:t xml:space="preserve"> to </w:t>
      </w:r>
      <w:proofErr w:type="gramStart"/>
      <w:r>
        <w:rPr>
          <w:rFonts w:ascii="Times New Roman"/>
          <w:i/>
          <w:iCs/>
          <w:color w:val="222222"/>
          <w:sz w:val="24"/>
          <w:szCs w:val="24"/>
          <w:u w:color="222222"/>
          <w:shd w:val="clear" w:color="auto" w:fill="FFFFFF"/>
        </w:rPr>
        <w:t>Stop</w:t>
      </w:r>
      <w:proofErr w:type="gramEnd"/>
      <w:r>
        <w:rPr>
          <w:rFonts w:ascii="Times New Roman"/>
          <w:color w:val="222222"/>
          <w:sz w:val="24"/>
          <w:szCs w:val="24"/>
          <w:u w:color="222222"/>
          <w:shd w:val="clear" w:color="auto" w:fill="FFFFFF"/>
        </w:rPr>
        <w:t xml:space="preserve"> contains </w:t>
      </w:r>
      <w:r>
        <w:rPr>
          <w:rFonts w:ascii="Times New Roman"/>
          <w:i/>
          <w:iCs/>
          <w:color w:val="222222"/>
          <w:sz w:val="24"/>
          <w:szCs w:val="24"/>
          <w:u w:color="222222"/>
          <w:shd w:val="clear" w:color="auto" w:fill="FFFFFF"/>
        </w:rPr>
        <w:t>m</w:t>
      </w:r>
      <w:r>
        <w:rPr>
          <w:rFonts w:ascii="Times New Roman"/>
          <w:color w:val="222222"/>
          <w:sz w:val="24"/>
          <w:szCs w:val="24"/>
          <w:u w:color="222222"/>
          <w:shd w:val="clear" w:color="auto" w:fill="FFFFFF"/>
        </w:rPr>
        <w:t xml:space="preserve">, then we can say </w:t>
      </w:r>
      <w:r>
        <w:rPr>
          <w:rFonts w:ascii="Times New Roman"/>
          <w:i/>
          <w:iCs/>
          <w:color w:val="222222"/>
          <w:sz w:val="24"/>
          <w:szCs w:val="24"/>
          <w:u w:color="222222"/>
          <w:shd w:val="clear" w:color="auto" w:fill="FFFFFF"/>
        </w:rPr>
        <w:t>n</w:t>
      </w:r>
      <w:r>
        <w:rPr>
          <w:rFonts w:ascii="Times New Roman"/>
          <w:color w:val="222222"/>
          <w:sz w:val="24"/>
          <w:szCs w:val="24"/>
          <w:u w:color="222222"/>
          <w:shd w:val="clear" w:color="auto" w:fill="FFFFFF"/>
        </w:rPr>
        <w:t xml:space="preserve"> is post-dominated by </w:t>
      </w:r>
      <w:r>
        <w:rPr>
          <w:rFonts w:ascii="Times New Roman"/>
          <w:i/>
          <w:iCs/>
          <w:color w:val="222222"/>
          <w:sz w:val="24"/>
          <w:szCs w:val="24"/>
          <w:u w:color="222222"/>
          <w:shd w:val="clear" w:color="auto" w:fill="FFFFFF"/>
        </w:rPr>
        <w:t>m</w:t>
      </w:r>
      <w:r>
        <w:rPr>
          <w:rFonts w:ascii="Times New Roman"/>
          <w:color w:val="222222"/>
          <w:sz w:val="24"/>
          <w:szCs w:val="24"/>
          <w:u w:color="222222"/>
          <w:shd w:val="clear" w:color="auto" w:fill="FFFFFF"/>
        </w:rPr>
        <w:t xml:space="preserve">. If a node </w:t>
      </w:r>
      <w:r>
        <w:rPr>
          <w:rFonts w:ascii="Times New Roman"/>
          <w:i/>
          <w:iCs/>
          <w:color w:val="222222"/>
          <w:sz w:val="24"/>
          <w:szCs w:val="24"/>
          <w:u w:color="222222"/>
          <w:shd w:val="clear" w:color="auto" w:fill="FFFFFF"/>
        </w:rPr>
        <w:t>X</w:t>
      </w:r>
      <w:r>
        <w:rPr>
          <w:rFonts w:ascii="Times New Roman"/>
          <w:color w:val="222222"/>
          <w:sz w:val="24"/>
          <w:szCs w:val="24"/>
          <w:u w:color="222222"/>
          <w:shd w:val="clear" w:color="auto" w:fill="FFFFFF"/>
        </w:rPr>
        <w:t xml:space="preserve"> is control dependent on </w:t>
      </w:r>
      <w:r>
        <w:rPr>
          <w:rFonts w:ascii="Times New Roman"/>
          <w:i/>
          <w:iCs/>
          <w:color w:val="222222"/>
          <w:sz w:val="24"/>
          <w:szCs w:val="24"/>
          <w:u w:color="222222"/>
          <w:shd w:val="clear" w:color="auto" w:fill="FFFFFF"/>
        </w:rPr>
        <w:t>Y</w:t>
      </w:r>
      <w:r>
        <w:rPr>
          <w:rFonts w:ascii="Times New Roman"/>
          <w:color w:val="222222"/>
          <w:sz w:val="24"/>
          <w:szCs w:val="24"/>
          <w:u w:color="222222"/>
          <w:shd w:val="clear" w:color="auto" w:fill="FFFFFF"/>
        </w:rPr>
        <w:t xml:space="preserve"> in CFG, is must exist a path from </w:t>
      </w:r>
      <w:r>
        <w:rPr>
          <w:rFonts w:ascii="Times New Roman"/>
          <w:i/>
          <w:iCs/>
          <w:color w:val="222222"/>
          <w:sz w:val="24"/>
          <w:szCs w:val="24"/>
          <w:u w:color="222222"/>
          <w:shd w:val="clear" w:color="auto" w:fill="FFFFFF"/>
        </w:rPr>
        <w:t>X</w:t>
      </w:r>
      <w:r>
        <w:rPr>
          <w:rFonts w:ascii="Times New Roman"/>
          <w:color w:val="222222"/>
          <w:sz w:val="24"/>
          <w:szCs w:val="24"/>
          <w:u w:color="222222"/>
          <w:shd w:val="clear" w:color="auto" w:fill="FFFFFF"/>
        </w:rPr>
        <w:t xml:space="preserve"> to </w:t>
      </w:r>
      <w:r>
        <w:rPr>
          <w:rFonts w:ascii="Times New Roman"/>
          <w:i/>
          <w:iCs/>
          <w:color w:val="222222"/>
          <w:sz w:val="24"/>
          <w:szCs w:val="24"/>
          <w:u w:color="222222"/>
          <w:shd w:val="clear" w:color="auto" w:fill="FFFFFF"/>
        </w:rPr>
        <w:t>Y</w:t>
      </w:r>
      <w:r>
        <w:rPr>
          <w:rFonts w:ascii="Times New Roman"/>
          <w:color w:val="222222"/>
          <w:sz w:val="24"/>
          <w:szCs w:val="24"/>
          <w:u w:color="222222"/>
          <w:shd w:val="clear" w:color="auto" w:fill="FFFFFF"/>
        </w:rPr>
        <w:t xml:space="preserve">, and </w:t>
      </w:r>
      <w:r>
        <w:rPr>
          <w:rFonts w:ascii="Times New Roman"/>
          <w:i/>
          <w:iCs/>
          <w:color w:val="222222"/>
          <w:sz w:val="24"/>
          <w:szCs w:val="24"/>
          <w:u w:color="222222"/>
          <w:shd w:val="clear" w:color="auto" w:fill="FFFFFF"/>
        </w:rPr>
        <w:t>X</w:t>
      </w:r>
      <w:r>
        <w:rPr>
          <w:rFonts w:ascii="Times New Roman"/>
          <w:color w:val="222222"/>
          <w:sz w:val="24"/>
          <w:szCs w:val="24"/>
          <w:u w:color="222222"/>
          <w:shd w:val="clear" w:color="auto" w:fill="FFFFFF"/>
        </w:rPr>
        <w:t xml:space="preserve"> is not post-dominated by </w:t>
      </w:r>
      <w:r>
        <w:rPr>
          <w:rFonts w:ascii="Times New Roman"/>
          <w:i/>
          <w:iCs/>
          <w:color w:val="222222"/>
          <w:sz w:val="24"/>
          <w:szCs w:val="24"/>
          <w:u w:color="222222"/>
          <w:shd w:val="clear" w:color="auto" w:fill="FFFFFF"/>
        </w:rPr>
        <w:t>Y</w:t>
      </w:r>
      <w:r>
        <w:rPr>
          <w:rFonts w:ascii="Times New Roman"/>
          <w:color w:val="222222"/>
          <w:sz w:val="24"/>
          <w:szCs w:val="24"/>
          <w:u w:color="222222"/>
          <w:shd w:val="clear" w:color="auto" w:fill="FFFFFF"/>
        </w:rPr>
        <w:t xml:space="preserve">. In other word, if a statement </w:t>
      </w:r>
      <w:r>
        <w:rPr>
          <w:rFonts w:ascii="Times New Roman"/>
          <w:i/>
          <w:iCs/>
          <w:color w:val="222222"/>
          <w:sz w:val="24"/>
          <w:szCs w:val="24"/>
          <w:u w:color="222222"/>
          <w:shd w:val="clear" w:color="auto" w:fill="FFFFFF"/>
        </w:rPr>
        <w:t>S</w:t>
      </w:r>
      <w:r>
        <w:rPr>
          <w:rFonts w:hAns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is dependent on statement </w:t>
      </w:r>
      <w:r>
        <w:rPr>
          <w:rFonts w:ascii="Times New Roman"/>
          <w:i/>
          <w:iCs/>
          <w:color w:val="222222"/>
          <w:sz w:val="24"/>
          <w:szCs w:val="24"/>
          <w:u w:color="222222"/>
          <w:shd w:val="clear" w:color="auto" w:fill="FFFFFF"/>
        </w:rPr>
        <w:t>S</w:t>
      </w:r>
      <w:r>
        <w:rPr>
          <w:rFonts w:ascii="Times New Roman"/>
          <w:color w:val="222222"/>
          <w:sz w:val="24"/>
          <w:szCs w:val="24"/>
          <w:u w:color="222222"/>
          <w:shd w:val="clear" w:color="auto" w:fill="FFFFFF"/>
        </w:rPr>
        <w:t xml:space="preserve">, there will be two edges out of </w:t>
      </w:r>
      <w:r>
        <w:rPr>
          <w:rFonts w:ascii="Times New Roman"/>
          <w:i/>
          <w:iCs/>
          <w:color w:val="222222"/>
          <w:sz w:val="24"/>
          <w:szCs w:val="24"/>
          <w:u w:color="222222"/>
          <w:shd w:val="clear" w:color="auto" w:fill="FFFFFF"/>
        </w:rPr>
        <w:t>S</w:t>
      </w:r>
      <w:r>
        <w:rPr>
          <w:rFonts w:ascii="Times New Roman"/>
          <w:color w:val="222222"/>
          <w:sz w:val="24"/>
          <w:szCs w:val="24"/>
          <w:u w:color="222222"/>
          <w:shd w:val="clear" w:color="auto" w:fill="FFFFFF"/>
        </w:rPr>
        <w:t xml:space="preserve">, the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T</w:t>
      </w:r>
      <w:r>
        <w:rPr>
          <w:rFonts w:hAns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edge will lead to execute on </w:t>
      </w:r>
      <w:r>
        <w:rPr>
          <w:rFonts w:ascii="Times New Roman"/>
          <w:i/>
          <w:iCs/>
          <w:color w:val="222222"/>
          <w:sz w:val="24"/>
          <w:szCs w:val="24"/>
          <w:u w:color="222222"/>
          <w:shd w:val="clear" w:color="auto" w:fill="FFFFFF"/>
        </w:rPr>
        <w:t>S</w:t>
      </w:r>
      <w:r>
        <w:rPr>
          <w:rFonts w:hAns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F</w:t>
      </w:r>
      <w:r>
        <w:rPr>
          <w:rFonts w:hAnsi="Times New Roman"/>
          <w:i/>
          <w:iCs/>
          <w:color w:val="222222"/>
          <w:sz w:val="24"/>
          <w:szCs w:val="24"/>
          <w:u w:color="222222"/>
          <w:shd w:val="clear" w:color="auto" w:fill="FFFFFF"/>
        </w:rPr>
        <w:t>”</w:t>
      </w:r>
      <w:r>
        <w:rPr>
          <w:rFonts w:hAns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edge will lead the program jump to another statement.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F</w:t>
      </w:r>
      <w:r>
        <w:rPr>
          <w:rFonts w:hAnsi="Times New Roman"/>
          <w:i/>
          <w:iCs/>
          <w:color w:val="222222"/>
          <w:sz w:val="24"/>
          <w:szCs w:val="24"/>
          <w:u w:color="222222"/>
          <w:shd w:val="clear" w:color="auto" w:fill="FFFFFF"/>
        </w:rPr>
        <w:t>”</w:t>
      </w:r>
      <w:r>
        <w:rPr>
          <w:rFonts w:hAns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edges also ensure there always has </w:t>
      </w:r>
      <w:proofErr w:type="gramStart"/>
      <w:r>
        <w:rPr>
          <w:rFonts w:ascii="Times New Roman"/>
          <w:color w:val="222222"/>
          <w:sz w:val="24"/>
          <w:szCs w:val="24"/>
          <w:u w:color="222222"/>
          <w:shd w:val="clear" w:color="auto" w:fill="FFFFFF"/>
        </w:rPr>
        <w:t>an exist</w:t>
      </w:r>
      <w:proofErr w:type="gramEnd"/>
      <w:r>
        <w:rPr>
          <w:rFonts w:ascii="Times New Roman"/>
          <w:color w:val="222222"/>
          <w:sz w:val="24"/>
          <w:szCs w:val="24"/>
          <w:u w:color="222222"/>
          <w:shd w:val="clear" w:color="auto" w:fill="FFFFFF"/>
        </w:rPr>
        <w:t xml:space="preserve"> for loop in CFG. Figure 2.3 shows an example code with its corresponding CFG and </w:t>
      </w:r>
      <w:r>
        <w:rPr>
          <w:rFonts w:ascii="Times New Roman"/>
          <w:i/>
          <w:iCs/>
          <w:color w:val="222222"/>
          <w:sz w:val="24"/>
          <w:szCs w:val="24"/>
          <w:u w:color="222222"/>
          <w:shd w:val="clear" w:color="auto" w:fill="FFFFFF"/>
        </w:rPr>
        <w:t xml:space="preserve">post-dominator </w:t>
      </w:r>
      <w:r>
        <w:rPr>
          <w:rFonts w:ascii="Times New Roman"/>
          <w:color w:val="222222"/>
          <w:sz w:val="24"/>
          <w:szCs w:val="24"/>
          <w:u w:color="222222"/>
          <w:shd w:val="clear" w:color="auto" w:fill="FFFFFF"/>
        </w:rPr>
        <w:t>tree.</w:t>
      </w:r>
    </w:p>
    <w:p w14:paraId="464FC8E1"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In the figure 2.3, we use the line number to mark each node in the CFG. Whether line 5 and 6 will be executed is control dependent on the predicate in line 4. Another information in CFG to get control dependences is in term of </w:t>
      </w:r>
      <w:r>
        <w:rPr>
          <w:rFonts w:ascii="Times New Roman"/>
          <w:i/>
          <w:iCs/>
          <w:color w:val="222222"/>
          <w:sz w:val="24"/>
          <w:szCs w:val="24"/>
          <w:u w:color="222222"/>
          <w:shd w:val="clear" w:color="auto" w:fill="FFFFFF"/>
        </w:rPr>
        <w:t>region node</w:t>
      </w:r>
      <w:r>
        <w:rPr>
          <w:rFonts w:ascii="Times New Roman"/>
          <w:color w:val="222222"/>
          <w:sz w:val="24"/>
          <w:szCs w:val="24"/>
          <w:u w:color="222222"/>
          <w:shd w:val="clear" w:color="auto" w:fill="FFFFFF"/>
        </w:rPr>
        <w:t xml:space="preserve">. This term can be seen as an entry of a block of statements with the same control conditions. In the example above, the prediction in line 4 can be seen a </w:t>
      </w:r>
      <w:r>
        <w:rPr>
          <w:rFonts w:ascii="Times New Roman"/>
          <w:i/>
          <w:iCs/>
          <w:color w:val="222222"/>
          <w:sz w:val="24"/>
          <w:szCs w:val="24"/>
          <w:u w:color="222222"/>
          <w:shd w:val="clear" w:color="auto" w:fill="FFFFFF"/>
        </w:rPr>
        <w:t xml:space="preserve">region node </w:t>
      </w:r>
      <w:r>
        <w:rPr>
          <w:rFonts w:ascii="Times New Roman"/>
          <w:color w:val="222222"/>
          <w:sz w:val="24"/>
          <w:szCs w:val="24"/>
          <w:u w:color="222222"/>
          <w:shd w:val="clear" w:color="auto" w:fill="FFFFFF"/>
        </w:rPr>
        <w:t xml:space="preserve">of statement in </w:t>
      </w:r>
      <w:r>
        <w:rPr>
          <w:rFonts w:ascii="Times New Roman"/>
          <w:color w:val="222222"/>
          <w:sz w:val="24"/>
          <w:szCs w:val="24"/>
          <w:u w:color="222222"/>
          <w:shd w:val="clear" w:color="auto" w:fill="FFFFFF"/>
        </w:rPr>
        <w:lastRenderedPageBreak/>
        <w:t>line 5 and 6. In addition, each block has an exit node. The control dependences can be identified by examining the edges (</w:t>
      </w:r>
      <w:r>
        <w:rPr>
          <w:rFonts w:ascii="Times New Roman"/>
          <w:i/>
          <w:iCs/>
          <w:color w:val="222222"/>
          <w:sz w:val="24"/>
          <w:szCs w:val="24"/>
          <w:u w:color="222222"/>
          <w:shd w:val="clear" w:color="auto" w:fill="FFFFFF"/>
        </w:rPr>
        <w:t>A, B</w:t>
      </w:r>
      <w:r>
        <w:rPr>
          <w:rFonts w:ascii="Times New Roman"/>
          <w:color w:val="222222"/>
          <w:sz w:val="24"/>
          <w:szCs w:val="24"/>
          <w:u w:color="222222"/>
          <w:shd w:val="clear" w:color="auto" w:fill="FFFFFF"/>
        </w:rPr>
        <w:t xml:space="preserve">) label with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T</w:t>
      </w:r>
      <w:r>
        <w:rPr>
          <w:rFonts w:hAns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or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F</w:t>
      </w:r>
      <w:r>
        <w:rPr>
          <w:rFonts w:hAns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in </w:t>
      </w:r>
      <w:r>
        <w:rPr>
          <w:rFonts w:ascii="Times New Roman"/>
          <w:sz w:val="24"/>
          <w:szCs w:val="24"/>
          <w:u w:color="222222"/>
          <w:shd w:val="clear" w:color="auto" w:fill="FFFFFF"/>
        </w:rPr>
        <w:t xml:space="preserve">post-dominator tree. As the definition of control dependency, the examining is aim to skip the post-dominator of </w:t>
      </w:r>
      <w:r>
        <w:rPr>
          <w:rFonts w:ascii="Times New Roman"/>
          <w:i/>
          <w:iCs/>
          <w:sz w:val="24"/>
          <w:szCs w:val="24"/>
          <w:u w:color="222222"/>
          <w:shd w:val="clear" w:color="auto" w:fill="FFFFFF"/>
        </w:rPr>
        <w:t>A</w:t>
      </w:r>
      <w:r>
        <w:rPr>
          <w:rFonts w:ascii="Times New Roman"/>
          <w:sz w:val="24"/>
          <w:szCs w:val="24"/>
          <w:u w:color="222222"/>
          <w:shd w:val="clear" w:color="auto" w:fill="FFFFFF"/>
        </w:rPr>
        <w:t xml:space="preserve"> which actually is the parent node of </w:t>
      </w:r>
      <w:r>
        <w:rPr>
          <w:rFonts w:ascii="Times New Roman"/>
          <w:i/>
          <w:iCs/>
          <w:sz w:val="24"/>
          <w:szCs w:val="24"/>
          <w:u w:color="222222"/>
          <w:shd w:val="clear" w:color="auto" w:fill="FFFFFF"/>
        </w:rPr>
        <w:t>A</w:t>
      </w:r>
      <w:r>
        <w:rPr>
          <w:rFonts w:ascii="Times New Roman"/>
          <w:sz w:val="24"/>
          <w:szCs w:val="24"/>
          <w:u w:color="222222"/>
          <w:shd w:val="clear" w:color="auto" w:fill="FFFFFF"/>
        </w:rPr>
        <w:t>. Integrate with two type of region node, we can get the CDG that</w:t>
      </w:r>
      <w:r>
        <w:rPr>
          <w:rFonts w:ascii="Times New Roman"/>
          <w:color w:val="222222"/>
          <w:sz w:val="24"/>
          <w:szCs w:val="24"/>
          <w:u w:color="222222"/>
          <w:shd w:val="clear" w:color="auto" w:fill="FFFFFF"/>
        </w:rPr>
        <w:t xml:space="preserve"> contains the control dependencies inside a program. </w:t>
      </w:r>
    </w:p>
    <w:p w14:paraId="7DDA46B8" w14:textId="77777777" w:rsidR="00B513FC" w:rsidRDefault="004F4D39">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pict w14:anchorId="2C59645A">
          <v:shape id="Picture 12" o:spid="_x0000_i1040" type="#_x0000_t75" style="width:314.8pt;height:232.75pt">
            <v:imagedata r:id="rId45" o:title=""/>
          </v:shape>
        </w:pict>
      </w:r>
      <w:r>
        <w:rPr>
          <w:rFonts w:ascii="Times New Roman" w:eastAsia="Times New Roman" w:hAnsi="Times New Roman"/>
          <w:color w:val="222222"/>
          <w:sz w:val="24"/>
          <w:szCs w:val="24"/>
          <w:u w:color="222222"/>
          <w:shd w:val="clear" w:color="auto" w:fill="FFFFFF"/>
          <w:lang w:eastAsia="en-US"/>
        </w:rPr>
        <w:pict w14:anchorId="7C6BA091">
          <v:shape id="Picture 13" o:spid="_x0000_i1041" type="#_x0000_t75" style="width:150.7pt;height:167.45pt">
            <v:imagedata r:id="rId46" o:title=""/>
          </v:shape>
        </w:pict>
      </w:r>
    </w:p>
    <w:p w14:paraId="39D7FFC6"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2.3 (</w:t>
      </w:r>
      <w:proofErr w:type="gramStart"/>
      <w:r>
        <w:rPr>
          <w:rFonts w:ascii="Times New Roman"/>
          <w:sz w:val="21"/>
          <w:szCs w:val="21"/>
        </w:rPr>
        <w:t>a)An</w:t>
      </w:r>
      <w:proofErr w:type="gramEnd"/>
      <w:r>
        <w:rPr>
          <w:rFonts w:ascii="Times New Roman"/>
          <w:sz w:val="21"/>
          <w:szCs w:val="21"/>
        </w:rPr>
        <w:t xml:space="preserve"> example code;(b) control flow graph of (a); (c) post-dominator tree.</w:t>
      </w:r>
    </w:p>
    <w:p w14:paraId="2E7C1D62"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sz w:val="24"/>
          <w:szCs w:val="24"/>
          <w:u w:color="222222"/>
          <w:shd w:val="clear" w:color="auto" w:fill="FFFFFF"/>
        </w:rPr>
        <w:t xml:space="preserve">Data dependent is defined as: there exists a path </w:t>
      </w:r>
      <w:r>
        <w:rPr>
          <w:rFonts w:ascii="Times New Roman"/>
          <w:i/>
          <w:iCs/>
          <w:sz w:val="24"/>
          <w:szCs w:val="24"/>
          <w:u w:color="222222"/>
          <w:shd w:val="clear" w:color="auto" w:fill="FFFFFF"/>
        </w:rPr>
        <w:t>k</w:t>
      </w:r>
      <w:r>
        <w:rPr>
          <w:rFonts w:ascii="Times New Roman"/>
          <w:sz w:val="24"/>
          <w:szCs w:val="24"/>
          <w:u w:color="222222"/>
          <w:shd w:val="clear" w:color="auto" w:fill="FFFFFF"/>
        </w:rPr>
        <w:t xml:space="preserve"> from node </w:t>
      </w:r>
      <w:r>
        <w:rPr>
          <w:rFonts w:ascii="Times New Roman"/>
          <w:i/>
          <w:iCs/>
          <w:sz w:val="24"/>
          <w:szCs w:val="24"/>
          <w:u w:color="222222"/>
          <w:shd w:val="clear" w:color="auto" w:fill="FFFFFF"/>
        </w:rPr>
        <w:t>m</w:t>
      </w:r>
      <w:r>
        <w:rPr>
          <w:rFonts w:ascii="Times New Roman"/>
          <w:sz w:val="24"/>
          <w:szCs w:val="24"/>
          <w:u w:color="222222"/>
          <w:shd w:val="clear" w:color="auto" w:fill="FFFFFF"/>
        </w:rPr>
        <w:t xml:space="preserve"> to node </w:t>
      </w:r>
      <w:r>
        <w:rPr>
          <w:rFonts w:ascii="Times New Roman"/>
          <w:i/>
          <w:iCs/>
          <w:sz w:val="24"/>
          <w:szCs w:val="24"/>
          <w:u w:color="222222"/>
          <w:shd w:val="clear" w:color="auto" w:fill="FFFFFF"/>
        </w:rPr>
        <w:t>n</w:t>
      </w:r>
      <w:r>
        <w:rPr>
          <w:rFonts w:ascii="Times New Roman"/>
          <w:sz w:val="24"/>
          <w:szCs w:val="24"/>
          <w:u w:color="222222"/>
          <w:shd w:val="clear" w:color="auto" w:fill="FFFFFF"/>
        </w:rPr>
        <w:t xml:space="preserve">, and a variable is defined at m and gets used at n without redefining it at any other node on path </w:t>
      </w:r>
      <w:r>
        <w:rPr>
          <w:rFonts w:ascii="Times New Roman"/>
          <w:i/>
          <w:iCs/>
          <w:sz w:val="24"/>
          <w:szCs w:val="24"/>
          <w:u w:color="222222"/>
          <w:shd w:val="clear" w:color="auto" w:fill="FFFFFF"/>
        </w:rPr>
        <w:t>k</w:t>
      </w:r>
      <w:r>
        <w:rPr>
          <w:rFonts w:ascii="Times New Roman"/>
          <w:sz w:val="24"/>
          <w:szCs w:val="24"/>
          <w:u w:color="222222"/>
          <w:shd w:val="clear" w:color="auto" w:fill="FFFFFF"/>
        </w:rPr>
        <w:t xml:space="preserve">, then we can say </w:t>
      </w:r>
      <w:r>
        <w:rPr>
          <w:rFonts w:ascii="Times New Roman"/>
          <w:i/>
          <w:iCs/>
          <w:sz w:val="24"/>
          <w:szCs w:val="24"/>
          <w:u w:color="222222"/>
          <w:shd w:val="clear" w:color="auto" w:fill="FFFFFF"/>
        </w:rPr>
        <w:t>n</w:t>
      </w:r>
      <w:r>
        <w:rPr>
          <w:rFonts w:ascii="Times New Roman"/>
          <w:sz w:val="24"/>
          <w:szCs w:val="24"/>
          <w:u w:color="222222"/>
          <w:shd w:val="clear" w:color="auto" w:fill="FFFFFF"/>
        </w:rPr>
        <w:t xml:space="preserve"> is data dependent on </w:t>
      </w:r>
      <w:r>
        <w:rPr>
          <w:rFonts w:ascii="Times New Roman"/>
          <w:i/>
          <w:iCs/>
          <w:sz w:val="24"/>
          <w:szCs w:val="24"/>
          <w:u w:color="222222"/>
          <w:shd w:val="clear" w:color="auto" w:fill="FFFFFF"/>
        </w:rPr>
        <w:t>m</w:t>
      </w:r>
      <w:r>
        <w:rPr>
          <w:rFonts w:ascii="Times New Roman"/>
          <w:sz w:val="24"/>
          <w:szCs w:val="24"/>
          <w:u w:color="222222"/>
          <w:shd w:val="clear" w:color="auto" w:fill="FFFFFF"/>
        </w:rPr>
        <w:t xml:space="preserve">. DDG </w:t>
      </w:r>
      <w:r>
        <w:rPr>
          <w:rFonts w:ascii="Times New Roman"/>
          <w:color w:val="222222"/>
          <w:sz w:val="24"/>
          <w:szCs w:val="24"/>
          <w:u w:color="222222"/>
          <w:shd w:val="clear" w:color="auto" w:fill="FFFFFF"/>
        </w:rPr>
        <w:t>is a set of data dependencies between statements in a program.</w:t>
      </w:r>
      <w:r>
        <w:rPr>
          <w:rFonts w:ascii="Times New Roman"/>
          <w:sz w:val="24"/>
          <w:szCs w:val="24"/>
          <w:u w:color="222222"/>
          <w:shd w:val="clear" w:color="auto" w:fill="FFFFFF"/>
        </w:rPr>
        <w:t xml:space="preserve"> </w:t>
      </w:r>
      <w:r>
        <w:rPr>
          <w:rFonts w:ascii="Times New Roman"/>
          <w:color w:val="222222"/>
          <w:sz w:val="24"/>
          <w:szCs w:val="24"/>
          <w:u w:color="222222"/>
          <w:shd w:val="clear" w:color="auto" w:fill="FFFFFF"/>
        </w:rPr>
        <w:t xml:space="preserve">Their solution to build DDG is derived from [37,38] and perform data flow </w:t>
      </w:r>
      <w:proofErr w:type="gramStart"/>
      <w:r>
        <w:rPr>
          <w:rFonts w:ascii="Times New Roman"/>
          <w:color w:val="222222"/>
          <w:sz w:val="24"/>
          <w:szCs w:val="24"/>
          <w:u w:color="222222"/>
          <w:shd w:val="clear" w:color="auto" w:fill="FFFFFF"/>
        </w:rPr>
        <w:t>analysis[</w:t>
      </w:r>
      <w:proofErr w:type="gramEnd"/>
      <w:r>
        <w:rPr>
          <w:rFonts w:ascii="Times New Roman"/>
          <w:color w:val="222222"/>
          <w:sz w:val="24"/>
          <w:szCs w:val="24"/>
          <w:u w:color="222222"/>
          <w:shd w:val="clear" w:color="auto" w:fill="FFFFFF"/>
        </w:rPr>
        <w:t xml:space="preserve">35] with additional assumption that every variable is initiated at </w:t>
      </w:r>
      <w:r>
        <w:rPr>
          <w:rFonts w:ascii="Times New Roman"/>
          <w:color w:val="222222"/>
          <w:sz w:val="24"/>
          <w:szCs w:val="24"/>
          <w:u w:color="222222"/>
          <w:shd w:val="clear" w:color="auto" w:fill="FFFFFF"/>
        </w:rPr>
        <w:lastRenderedPageBreak/>
        <w:t xml:space="preserve">entry. After constructing PDG by integrating the CDG and the DDG, a slice can be obtained by performing a backward traverse from an interested node in the graph, visiting all predecessors. In their later </w:t>
      </w:r>
      <w:proofErr w:type="gramStart"/>
      <w:r>
        <w:rPr>
          <w:rFonts w:ascii="Times New Roman"/>
          <w:color w:val="222222"/>
          <w:sz w:val="24"/>
          <w:szCs w:val="24"/>
          <w:u w:color="222222"/>
          <w:shd w:val="clear" w:color="auto" w:fill="FFFFFF"/>
        </w:rPr>
        <w:t>work[</w:t>
      </w:r>
      <w:proofErr w:type="gramEnd"/>
      <w:r>
        <w:rPr>
          <w:rFonts w:ascii="Times New Roman"/>
          <w:color w:val="222222"/>
          <w:sz w:val="24"/>
          <w:szCs w:val="24"/>
          <w:u w:color="222222"/>
          <w:shd w:val="clear" w:color="auto" w:fill="FFFFFF"/>
        </w:rPr>
        <w:t>9], they state that slicing on a PDG is more accurate than the earlier described method.</w:t>
      </w:r>
    </w:p>
    <w:p w14:paraId="6A7FF2E5"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Figure 2.4 shows the corresponding PDG of figure 2.1(a). The gray node is the slice on slicing criterion </w:t>
      </w:r>
      <w:r>
        <w:rPr>
          <w:rFonts w:ascii="Times New Roman"/>
          <w:i/>
          <w:iCs/>
          <w:color w:val="222222"/>
          <w:sz w:val="24"/>
          <w:szCs w:val="24"/>
          <w:u w:color="222222"/>
          <w:shd w:val="clear" w:color="auto" w:fill="FFFFFF"/>
        </w:rPr>
        <w:t>&lt;10</w:t>
      </w:r>
      <w:proofErr w:type="gramStart"/>
      <w:r>
        <w:rPr>
          <w:rFonts w:ascii="Times New Roman"/>
          <w:i/>
          <w:iCs/>
          <w:color w:val="222222"/>
          <w:sz w:val="24"/>
          <w:szCs w:val="24"/>
          <w:u w:color="222222"/>
          <w:shd w:val="clear" w:color="auto" w:fill="FFFFFF"/>
        </w:rPr>
        <w:t>,{</w:t>
      </w:r>
      <w:proofErr w:type="spellStart"/>
      <w:proofErr w:type="gramEnd"/>
      <w:r>
        <w:rPr>
          <w:rFonts w:ascii="Times New Roman"/>
          <w:i/>
          <w:iCs/>
          <w:color w:val="222222"/>
          <w:sz w:val="24"/>
          <w:szCs w:val="24"/>
          <w:u w:color="222222"/>
          <w:shd w:val="clear" w:color="auto" w:fill="FFFFFF"/>
        </w:rPr>
        <w:t>abc</w:t>
      </w:r>
      <w:proofErr w:type="spellEnd"/>
      <w:r>
        <w:rPr>
          <w:rFonts w:ascii="Times New Roman"/>
          <w:i/>
          <w:iCs/>
          <w:color w:val="222222"/>
          <w:sz w:val="24"/>
          <w:szCs w:val="24"/>
          <w:u w:color="222222"/>
          <w:shd w:val="clear" w:color="auto" w:fill="FFFFFF"/>
        </w:rPr>
        <w:t>}&gt;</w:t>
      </w:r>
      <w:r>
        <w:rPr>
          <w:rFonts w:ascii="Times New Roman"/>
          <w:color w:val="222222"/>
          <w:sz w:val="24"/>
          <w:szCs w:val="24"/>
          <w:u w:color="222222"/>
          <w:shd w:val="clear" w:color="auto" w:fill="FFFFFF"/>
        </w:rPr>
        <w:t xml:space="preserve">. In the figure, a solid line denotes a control </w:t>
      </w:r>
      <w:proofErr w:type="gramStart"/>
      <w:r>
        <w:rPr>
          <w:rFonts w:ascii="Times New Roman"/>
          <w:color w:val="222222"/>
          <w:sz w:val="24"/>
          <w:szCs w:val="24"/>
          <w:u w:color="222222"/>
          <w:shd w:val="clear" w:color="auto" w:fill="FFFFFF"/>
        </w:rPr>
        <w:t>dependency,</w:t>
      </w:r>
      <w:proofErr w:type="gramEnd"/>
      <w:r>
        <w:rPr>
          <w:rFonts w:ascii="Times New Roman"/>
          <w:color w:val="222222"/>
          <w:sz w:val="24"/>
          <w:szCs w:val="24"/>
          <w:u w:color="222222"/>
          <w:shd w:val="clear" w:color="auto" w:fill="FFFFFF"/>
        </w:rPr>
        <w:t xml:space="preserve"> a dashed line denotes a data dependency. Slicing starts by searching the node that represents line 10, and then traverse backward along dependency edges from it and mark all the visited nodes. In the first traversal, nodes represent for code </w:t>
      </w:r>
      <w:r>
        <w:rPr>
          <w:rFonts w:hAnsi="Times New Roman"/>
          <w:color w:val="222222"/>
          <w:sz w:val="24"/>
          <w:szCs w:val="24"/>
          <w:u w:color="222222"/>
          <w:shd w:val="clear" w:color="auto" w:fill="FFFFFF"/>
        </w:rPr>
        <w:t>“</w:t>
      </w:r>
      <w:proofErr w:type="spellStart"/>
      <w:r>
        <w:rPr>
          <w:rFonts w:ascii="Times New Roman"/>
          <w:color w:val="222222"/>
          <w:sz w:val="24"/>
          <w:szCs w:val="24"/>
          <w:u w:color="222222"/>
          <w:shd w:val="clear" w:color="auto" w:fill="FFFFFF"/>
        </w:rPr>
        <w:t>var</w:t>
      </w:r>
      <w:proofErr w:type="spellEnd"/>
      <w:r>
        <w:rPr>
          <w:rFonts w:ascii="Times New Roman"/>
          <w:color w:val="222222"/>
          <w:sz w:val="24"/>
          <w:szCs w:val="24"/>
          <w:u w:color="222222"/>
          <w:shd w:val="clear" w:color="auto" w:fill="FFFFFF"/>
        </w:rPr>
        <w:t xml:space="preserve"> b=2;</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and </w:t>
      </w:r>
      <w:r>
        <w:rPr>
          <w:rFonts w:hAnsi="Times New Roman"/>
          <w:color w:val="222222"/>
          <w:sz w:val="24"/>
          <w:szCs w:val="24"/>
          <w:u w:color="222222"/>
          <w:shd w:val="clear" w:color="auto" w:fill="FFFFFF"/>
        </w:rPr>
        <w:t>“</w:t>
      </w:r>
      <w:proofErr w:type="spellStart"/>
      <w:r>
        <w:rPr>
          <w:rFonts w:ascii="Times New Roman"/>
          <w:color w:val="222222"/>
          <w:sz w:val="24"/>
          <w:szCs w:val="24"/>
          <w:u w:color="222222"/>
          <w:shd w:val="clear" w:color="auto" w:fill="FFFFFF"/>
        </w:rPr>
        <w:t>var</w:t>
      </w:r>
      <w:proofErr w:type="spellEnd"/>
      <w:r>
        <w:rPr>
          <w:rFonts w:ascii="Times New Roman"/>
          <w:color w:val="222222"/>
          <w:sz w:val="24"/>
          <w:szCs w:val="24"/>
          <w:u w:color="222222"/>
          <w:shd w:val="clear" w:color="auto" w:fill="FFFFFF"/>
        </w:rPr>
        <w:t xml:space="preserve"> ac=</w:t>
      </w:r>
      <w:proofErr w:type="spellStart"/>
      <w:r>
        <w:rPr>
          <w:rFonts w:ascii="Times New Roman"/>
          <w:color w:val="222222"/>
          <w:sz w:val="24"/>
          <w:szCs w:val="24"/>
          <w:u w:color="222222"/>
          <w:shd w:val="clear" w:color="auto" w:fill="FFFFFF"/>
        </w:rPr>
        <w:t>a+c</w:t>
      </w:r>
      <w:proofErr w:type="spellEnd"/>
      <w:r>
        <w:rPr>
          <w:rFonts w:ascii="Times New Roman"/>
          <w:color w:val="222222"/>
          <w:sz w:val="24"/>
          <w:szCs w:val="24"/>
          <w:u w:color="222222"/>
          <w:shd w:val="clear" w:color="auto" w:fill="FFFFFF"/>
        </w:rPr>
        <w:t>;</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are visited. In step </w:t>
      </w:r>
      <w:proofErr w:type="gramStart"/>
      <w:r>
        <w:rPr>
          <w:rFonts w:ascii="Times New Roman"/>
          <w:color w:val="222222"/>
          <w:sz w:val="24"/>
          <w:szCs w:val="24"/>
          <w:u w:color="222222"/>
          <w:shd w:val="clear" w:color="auto" w:fill="FFFFFF"/>
        </w:rPr>
        <w:t>2,</w:t>
      </w:r>
      <w:proofErr w:type="gramEnd"/>
      <w:r>
        <w:rPr>
          <w:rFonts w:ascii="Times New Roman"/>
          <w:color w:val="222222"/>
          <w:sz w:val="24"/>
          <w:szCs w:val="24"/>
          <w:u w:color="222222"/>
          <w:shd w:val="clear" w:color="auto" w:fill="FFFFFF"/>
        </w:rPr>
        <w:t xml:space="preserve"> backward traverse the dependences edges from the node you marked in first traversal. Iterative step 2 until all marked node on the path from slicing node to entry node. The second turn of traversal is through nodes represent for code </w:t>
      </w:r>
      <w:r>
        <w:rPr>
          <w:rFonts w:hAnsi="Times New Roman"/>
          <w:color w:val="222222"/>
          <w:sz w:val="24"/>
          <w:szCs w:val="24"/>
          <w:u w:color="222222"/>
          <w:shd w:val="clear" w:color="auto" w:fill="FFFFFF"/>
        </w:rPr>
        <w:t>“</w:t>
      </w:r>
      <w:proofErr w:type="spellStart"/>
      <w:r>
        <w:rPr>
          <w:rFonts w:ascii="Times New Roman"/>
          <w:color w:val="222222"/>
          <w:sz w:val="24"/>
          <w:szCs w:val="24"/>
          <w:u w:color="222222"/>
          <w:shd w:val="clear" w:color="auto" w:fill="FFFFFF"/>
        </w:rPr>
        <w:t>var</w:t>
      </w:r>
      <w:proofErr w:type="spellEnd"/>
      <w:r>
        <w:rPr>
          <w:rFonts w:ascii="Times New Roman"/>
          <w:color w:val="222222"/>
          <w:sz w:val="24"/>
          <w:szCs w:val="24"/>
          <w:u w:color="222222"/>
          <w:shd w:val="clear" w:color="auto" w:fill="FFFFFF"/>
        </w:rPr>
        <w:t xml:space="preserve"> a=1;</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and </w:t>
      </w:r>
      <w:r>
        <w:rPr>
          <w:rFonts w:hAnsi="Times New Roman"/>
          <w:color w:val="222222"/>
          <w:sz w:val="24"/>
          <w:szCs w:val="24"/>
          <w:u w:color="222222"/>
          <w:shd w:val="clear" w:color="auto" w:fill="FFFFFF"/>
        </w:rPr>
        <w:t>“</w:t>
      </w:r>
      <w:proofErr w:type="spellStart"/>
      <w:r>
        <w:rPr>
          <w:rFonts w:ascii="Times New Roman"/>
          <w:color w:val="222222"/>
          <w:sz w:val="24"/>
          <w:szCs w:val="24"/>
          <w:u w:color="222222"/>
          <w:shd w:val="clear" w:color="auto" w:fill="FFFFFF"/>
        </w:rPr>
        <w:t>var</w:t>
      </w:r>
      <w:proofErr w:type="spellEnd"/>
      <w:r>
        <w:rPr>
          <w:rFonts w:ascii="Times New Roman"/>
          <w:color w:val="222222"/>
          <w:sz w:val="24"/>
          <w:szCs w:val="24"/>
          <w:u w:color="222222"/>
          <w:shd w:val="clear" w:color="auto" w:fill="FFFFFF"/>
        </w:rPr>
        <w:t xml:space="preserve"> c=3;</w:t>
      </w:r>
      <w:proofErr w:type="gramStart"/>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w:t>
      </w:r>
      <w:proofErr w:type="gramEnd"/>
    </w:p>
    <w:p w14:paraId="4996212B" w14:textId="77777777" w:rsidR="00B513FC" w:rsidRDefault="00B513FC">
      <w:pPr>
        <w:widowControl w:val="0"/>
        <w:spacing w:afterLines="50" w:after="120" w:line="276" w:lineRule="auto"/>
        <w:jc w:val="both"/>
        <w:rPr>
          <w:rFonts w:ascii="Times New Roman" w:eastAsia="Times New Roman" w:hAnsi="Times New Roman"/>
          <w:sz w:val="21"/>
          <w:szCs w:val="21"/>
        </w:rPr>
      </w:pPr>
    </w:p>
    <w:p w14:paraId="1F8350A1" w14:textId="77777777" w:rsidR="00B513FC" w:rsidRDefault="004F4D39">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kern w:val="2"/>
          <w:sz w:val="24"/>
          <w:szCs w:val="24"/>
          <w:u w:color="222222"/>
          <w:shd w:val="clear" w:color="auto" w:fill="FFFFFF"/>
          <w:lang w:eastAsia="en-US"/>
        </w:rPr>
        <w:pict w14:anchorId="47FBCCA4">
          <v:shape id="Picture 14" o:spid="_x0000_i1042" type="#_x0000_t75" style="width:358.35pt;height:189.2pt">
            <v:imagedata r:id="rId47" o:title=""/>
          </v:shape>
        </w:pict>
      </w:r>
    </w:p>
    <w:p w14:paraId="0BB8FA72" w14:textId="77777777" w:rsidR="00B513FC" w:rsidRDefault="004F4D39">
      <w:pPr>
        <w:widowControl w:val="0"/>
        <w:spacing w:afterLines="100" w:after="240" w:line="276" w:lineRule="auto"/>
        <w:jc w:val="center"/>
        <w:rPr>
          <w:rFonts w:ascii="Times New Roman" w:eastAsia="Times New Roman" w:hAnsi="Times New Roman"/>
          <w:color w:val="222222"/>
          <w:sz w:val="21"/>
          <w:szCs w:val="21"/>
          <w:u w:color="222222"/>
          <w:shd w:val="clear" w:color="auto" w:fill="FFFFFF"/>
        </w:rPr>
      </w:pPr>
      <w:r>
        <w:rPr>
          <w:rFonts w:ascii="Times New Roman"/>
          <w:color w:val="222222"/>
          <w:sz w:val="21"/>
          <w:szCs w:val="21"/>
          <w:u w:color="222222"/>
          <w:shd w:val="clear" w:color="auto" w:fill="FFFFFF"/>
        </w:rPr>
        <w:t xml:space="preserve">Figure 2.4 program dependency graph of program in </w:t>
      </w:r>
      <w:proofErr w:type="gramStart"/>
      <w:r>
        <w:rPr>
          <w:rFonts w:ascii="Times New Roman"/>
          <w:color w:val="222222"/>
          <w:sz w:val="21"/>
          <w:szCs w:val="21"/>
          <w:u w:color="222222"/>
          <w:shd w:val="clear" w:color="auto" w:fill="FFFFFF"/>
        </w:rPr>
        <w:t>figure2.1(</w:t>
      </w:r>
      <w:proofErr w:type="gramEnd"/>
      <w:r>
        <w:rPr>
          <w:rFonts w:ascii="Times New Roman"/>
          <w:color w:val="222222"/>
          <w:sz w:val="21"/>
          <w:szCs w:val="21"/>
          <w:u w:color="222222"/>
          <w:shd w:val="clear" w:color="auto" w:fill="FFFFFF"/>
        </w:rPr>
        <w:t>a)</w:t>
      </w:r>
    </w:p>
    <w:p w14:paraId="526CA59B" w14:textId="77777777" w:rsidR="00B513FC" w:rsidRDefault="00B513FC">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2D19FC02" w14:textId="77777777" w:rsidR="00B513FC" w:rsidRDefault="004F4D39">
      <w:pPr>
        <w:widowControl w:val="0"/>
        <w:spacing w:afterLines="100" w:after="240" w:line="276" w:lineRule="auto"/>
        <w:jc w:val="both"/>
        <w:outlineLvl w:val="1"/>
        <w:rPr>
          <w:rFonts w:ascii="Times New Roman"/>
          <w:b/>
          <w:bCs/>
          <w:color w:val="222222"/>
          <w:sz w:val="28"/>
          <w:szCs w:val="28"/>
          <w:u w:color="222222"/>
          <w:shd w:val="clear" w:color="auto" w:fill="FFFFFF"/>
        </w:rPr>
      </w:pPr>
      <w:bookmarkStart w:id="10" w:name="_Toc975"/>
      <w:r>
        <w:rPr>
          <w:rFonts w:ascii="Times New Roman"/>
          <w:b/>
          <w:bCs/>
          <w:color w:val="222222"/>
          <w:sz w:val="28"/>
          <w:szCs w:val="28"/>
          <w:u w:color="222222"/>
          <w:shd w:val="clear" w:color="auto" w:fill="FFFFFF"/>
        </w:rPr>
        <w:t>2.2 State of the art in program slicing</w:t>
      </w:r>
      <w:bookmarkEnd w:id="10"/>
    </w:p>
    <w:p w14:paraId="58E5A441" w14:textId="77777777" w:rsidR="00B513FC" w:rsidRDefault="004F4D39">
      <w:pPr>
        <w:widowControl w:val="0"/>
        <w:spacing w:afterLines="50" w:after="120" w:line="276" w:lineRule="auto"/>
        <w:jc w:val="both"/>
        <w:outlineLvl w:val="2"/>
        <w:rPr>
          <w:rFonts w:ascii="Times New Roman" w:eastAsia="Times New Roman" w:hAnsi="Times New Roman"/>
          <w:color w:val="222222"/>
          <w:sz w:val="28"/>
          <w:szCs w:val="28"/>
          <w:u w:color="222222"/>
          <w:shd w:val="clear" w:color="auto" w:fill="FFFFFF"/>
        </w:rPr>
      </w:pPr>
      <w:bookmarkStart w:id="11" w:name="_Toc1150"/>
      <w:r>
        <w:rPr>
          <w:rFonts w:ascii="Times New Roman"/>
          <w:color w:val="222222"/>
          <w:sz w:val="28"/>
          <w:szCs w:val="28"/>
          <w:u w:color="222222"/>
          <w:shd w:val="clear" w:color="auto" w:fill="FFFFFF"/>
        </w:rPr>
        <w:t>2.2.1 Method for static program slicing</w:t>
      </w:r>
      <w:bookmarkEnd w:id="11"/>
    </w:p>
    <w:p w14:paraId="7CDB2F0C"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color w:val="222222"/>
          <w:sz w:val="24"/>
          <w:szCs w:val="24"/>
          <w:u w:color="222222"/>
          <w:shd w:val="clear" w:color="auto" w:fill="FFFFFF"/>
        </w:rPr>
        <w:t xml:space="preserve">The two </w:t>
      </w:r>
      <w:r>
        <w:rPr>
          <w:rFonts w:ascii="Times New Roman"/>
          <w:sz w:val="24"/>
          <w:szCs w:val="24"/>
        </w:rPr>
        <w:t xml:space="preserve">approaches above describe the simple case to compute slices of structured, single-procedure programs with scalar variables. The slice we get from a backward static </w:t>
      </w:r>
      <w:proofErr w:type="gramStart"/>
      <w:r>
        <w:rPr>
          <w:rFonts w:ascii="Times New Roman"/>
          <w:sz w:val="24"/>
          <w:szCs w:val="24"/>
        </w:rPr>
        <w:t>slice,</w:t>
      </w:r>
      <w:proofErr w:type="gramEnd"/>
      <w:r>
        <w:rPr>
          <w:rFonts w:ascii="Times New Roman"/>
          <w:sz w:val="24"/>
          <w:szCs w:val="24"/>
        </w:rPr>
        <w:t xml:space="preserve"> is the statements that influence the slicing </w:t>
      </w:r>
      <w:r>
        <w:rPr>
          <w:rFonts w:ascii="Times New Roman"/>
          <w:sz w:val="24"/>
          <w:szCs w:val="24"/>
        </w:rPr>
        <w:lastRenderedPageBreak/>
        <w:t xml:space="preserve">criterion. In a similar way, a forward static </w:t>
      </w:r>
      <w:proofErr w:type="gramStart"/>
      <w:r>
        <w:rPr>
          <w:rFonts w:ascii="Times New Roman"/>
          <w:sz w:val="24"/>
          <w:szCs w:val="24"/>
        </w:rPr>
        <w:t>slice[</w:t>
      </w:r>
      <w:proofErr w:type="gramEnd"/>
      <w:r>
        <w:rPr>
          <w:rFonts w:ascii="Times New Roman"/>
          <w:sz w:val="24"/>
          <w:szCs w:val="24"/>
        </w:rPr>
        <w:t xml:space="preserve">17] determines slice by computing the set of statements that are influenced by the </w:t>
      </w:r>
      <w:proofErr w:type="spellStart"/>
      <w:r>
        <w:rPr>
          <w:rFonts w:ascii="Times New Roman"/>
          <w:sz w:val="24"/>
          <w:szCs w:val="24"/>
        </w:rPr>
        <w:t>the</w:t>
      </w:r>
      <w:proofErr w:type="spellEnd"/>
      <w:r>
        <w:rPr>
          <w:rFonts w:ascii="Times New Roman"/>
          <w:sz w:val="24"/>
          <w:szCs w:val="24"/>
        </w:rPr>
        <w:t xml:space="preserve"> slicing criterion, it requires forward tracing on dependences from slicing criterion. A statement that is influenced by slicing criterion means that the value computed in the slicing criterion effects the statement or determines the execution of it. In addition to this, program slicing also applies for inter-procedural program, unstructured control flow, composite variables and pointer, and concurrent program. The solutions to </w:t>
      </w:r>
      <w:proofErr w:type="gramStart"/>
      <w:r>
        <w:rPr>
          <w:rFonts w:ascii="Times New Roman"/>
          <w:sz w:val="24"/>
          <w:szCs w:val="24"/>
        </w:rPr>
        <w:t>these problem</w:t>
      </w:r>
      <w:proofErr w:type="gramEnd"/>
      <w:r>
        <w:rPr>
          <w:rFonts w:ascii="Times New Roman"/>
          <w:sz w:val="24"/>
          <w:szCs w:val="24"/>
        </w:rPr>
        <w:t xml:space="preserve"> will be discussed below.</w:t>
      </w:r>
    </w:p>
    <w:p w14:paraId="7FA8CC9A" w14:textId="77777777" w:rsidR="00B513FC" w:rsidRDefault="00B513FC">
      <w:pPr>
        <w:widowControl w:val="0"/>
        <w:spacing w:afterLines="50" w:after="120" w:line="276" w:lineRule="auto"/>
        <w:rPr>
          <w:rFonts w:ascii="Times New Roman" w:eastAsia="Times New Roman" w:hAnsi="Times New Roman"/>
          <w:sz w:val="24"/>
          <w:szCs w:val="24"/>
        </w:rPr>
      </w:pPr>
    </w:p>
    <w:p w14:paraId="09BE29DB" w14:textId="77777777" w:rsidR="00B513FC" w:rsidRDefault="004F4D39">
      <w:pPr>
        <w:widowControl w:val="0"/>
        <w:spacing w:afterLines="50" w:after="120" w:line="276" w:lineRule="auto"/>
        <w:rPr>
          <w:rFonts w:ascii="Times New Roman" w:eastAsia="Times New Roman" w:hAnsi="Times New Roman"/>
          <w:b/>
          <w:bCs/>
          <w:i/>
          <w:iCs/>
          <w:sz w:val="24"/>
          <w:szCs w:val="24"/>
        </w:rPr>
      </w:pPr>
      <w:r>
        <w:rPr>
          <w:rFonts w:ascii="Times New Roman"/>
          <w:b/>
          <w:bCs/>
          <w:i/>
          <w:iCs/>
          <w:sz w:val="24"/>
          <w:szCs w:val="24"/>
        </w:rPr>
        <w:t>Procedures</w:t>
      </w:r>
    </w:p>
    <w:p w14:paraId="5F587E6A"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The main idea to solve inter-procedural static slicing is to construct a call-return structure to depict the interaction between procedures. Weiser</w:t>
      </w:r>
      <w:r>
        <w:rPr>
          <w:rFonts w:hAnsi="Times New Roman"/>
          <w:sz w:val="24"/>
          <w:szCs w:val="24"/>
        </w:rPr>
        <w:t>’</w:t>
      </w:r>
      <w:r>
        <w:rPr>
          <w:rFonts w:ascii="Times New Roman"/>
          <w:sz w:val="24"/>
          <w:szCs w:val="24"/>
        </w:rPr>
        <w:t xml:space="preserve">s approach [2,16] is able to approximate inter-procedural static slicing by taking account into </w:t>
      </w:r>
      <w:r>
        <w:rPr>
          <w:rFonts w:ascii="Times New Roman"/>
          <w:i/>
          <w:iCs/>
          <w:sz w:val="24"/>
          <w:szCs w:val="24"/>
        </w:rPr>
        <w:t xml:space="preserve">summary information </w:t>
      </w:r>
      <w:r>
        <w:rPr>
          <w:rFonts w:ascii="Times New Roman"/>
          <w:sz w:val="24"/>
          <w:szCs w:val="24"/>
        </w:rPr>
        <w:t xml:space="preserve">[8]: </w:t>
      </w:r>
      <w:proofErr w:type="gramStart"/>
      <w:r>
        <w:rPr>
          <w:rFonts w:ascii="Times New Roman"/>
          <w:sz w:val="24"/>
          <w:szCs w:val="24"/>
        </w:rPr>
        <w:t>MOD(</w:t>
      </w:r>
      <w:proofErr w:type="gramEnd"/>
      <w:r>
        <w:rPr>
          <w:rFonts w:ascii="Times New Roman"/>
          <w:sz w:val="24"/>
          <w:szCs w:val="24"/>
        </w:rPr>
        <w:t xml:space="preserve">P) is a set of variables that may be modified by procedure </w:t>
      </w:r>
      <w:r>
        <w:rPr>
          <w:rFonts w:ascii="Times New Roman"/>
          <w:i/>
          <w:iCs/>
          <w:sz w:val="24"/>
          <w:szCs w:val="24"/>
        </w:rPr>
        <w:t>P</w:t>
      </w:r>
      <w:r>
        <w:rPr>
          <w:rFonts w:ascii="Times New Roman"/>
          <w:sz w:val="24"/>
          <w:szCs w:val="24"/>
        </w:rPr>
        <w:t xml:space="preserve">, and the variables that may be used at P denoted as USE(P). The data flow algorithm is extended to identify a call effect with this </w:t>
      </w:r>
      <w:r>
        <w:rPr>
          <w:rFonts w:ascii="Times New Roman"/>
          <w:i/>
          <w:iCs/>
          <w:sz w:val="24"/>
          <w:szCs w:val="24"/>
        </w:rPr>
        <w:t>summary information</w:t>
      </w:r>
      <w:r>
        <w:rPr>
          <w:rFonts w:ascii="Times New Roman"/>
          <w:sz w:val="24"/>
          <w:szCs w:val="24"/>
        </w:rPr>
        <w:t xml:space="preserve">. Assuming a procedure </w:t>
      </w:r>
      <w:r>
        <w:rPr>
          <w:rFonts w:ascii="Times New Roman"/>
          <w:i/>
          <w:iCs/>
          <w:sz w:val="24"/>
          <w:szCs w:val="24"/>
        </w:rPr>
        <w:t>R</w:t>
      </w:r>
      <w:r>
        <w:rPr>
          <w:rFonts w:ascii="Times New Roman"/>
          <w:sz w:val="24"/>
          <w:szCs w:val="24"/>
        </w:rPr>
        <w:t xml:space="preserve"> calls </w:t>
      </w:r>
      <w:r>
        <w:rPr>
          <w:rFonts w:ascii="Times New Roman"/>
          <w:i/>
          <w:iCs/>
          <w:sz w:val="24"/>
          <w:szCs w:val="24"/>
        </w:rPr>
        <w:t>P</w:t>
      </w:r>
      <w:r>
        <w:rPr>
          <w:rFonts w:ascii="Times New Roman"/>
          <w:sz w:val="24"/>
          <w:szCs w:val="24"/>
        </w:rPr>
        <w:t xml:space="preserve">, and </w:t>
      </w:r>
      <w:r>
        <w:rPr>
          <w:rFonts w:ascii="Times New Roman"/>
          <w:i/>
          <w:iCs/>
          <w:sz w:val="24"/>
          <w:szCs w:val="24"/>
        </w:rPr>
        <w:t>Q</w:t>
      </w:r>
      <w:r>
        <w:rPr>
          <w:rFonts w:ascii="Times New Roman"/>
          <w:sz w:val="24"/>
          <w:szCs w:val="24"/>
        </w:rPr>
        <w:t xml:space="preserve"> is called by </w:t>
      </w:r>
      <w:r>
        <w:rPr>
          <w:rFonts w:ascii="Times New Roman"/>
          <w:i/>
          <w:iCs/>
          <w:sz w:val="24"/>
          <w:szCs w:val="24"/>
        </w:rPr>
        <w:t>P</w:t>
      </w:r>
      <w:r>
        <w:rPr>
          <w:rFonts w:ascii="Times New Roman"/>
          <w:sz w:val="24"/>
          <w:szCs w:val="24"/>
        </w:rPr>
        <w:t xml:space="preserve">, function </w:t>
      </w:r>
      <w:proofErr w:type="gramStart"/>
      <w:r>
        <w:rPr>
          <w:rFonts w:ascii="Times New Roman"/>
          <w:sz w:val="24"/>
          <w:szCs w:val="24"/>
        </w:rPr>
        <w:t>Up(</w:t>
      </w:r>
      <w:proofErr w:type="gramEnd"/>
      <w:r>
        <w:rPr>
          <w:rFonts w:ascii="Times New Roman"/>
          <w:sz w:val="24"/>
          <w:szCs w:val="24"/>
        </w:rPr>
        <w:t>S) is defined as: a set of slice criteria (</w:t>
      </w:r>
      <w:proofErr w:type="spellStart"/>
      <w:r>
        <w:rPr>
          <w:rFonts w:ascii="Times New Roman"/>
          <w:i/>
          <w:iCs/>
          <w:sz w:val="24"/>
          <w:szCs w:val="24"/>
        </w:rPr>
        <w:t>n</w:t>
      </w:r>
      <w:r>
        <w:rPr>
          <w:rFonts w:ascii="Times New Roman"/>
          <w:i/>
          <w:iCs/>
          <w:sz w:val="24"/>
          <w:szCs w:val="24"/>
          <w:vertAlign w:val="subscript"/>
        </w:rPr>
        <w:t>Q</w:t>
      </w:r>
      <w:r>
        <w:rPr>
          <w:rFonts w:ascii="Times New Roman"/>
          <w:i/>
          <w:iCs/>
          <w:sz w:val="24"/>
          <w:szCs w:val="24"/>
        </w:rPr>
        <w:t>,V</w:t>
      </w:r>
      <w:r>
        <w:rPr>
          <w:rFonts w:ascii="Times New Roman"/>
          <w:i/>
          <w:iCs/>
          <w:sz w:val="24"/>
          <w:szCs w:val="24"/>
          <w:vertAlign w:val="subscript"/>
        </w:rPr>
        <w:t>Q</w:t>
      </w:r>
      <w:proofErr w:type="spellEnd"/>
      <w:r>
        <w:rPr>
          <w:rFonts w:ascii="Times New Roman"/>
          <w:sz w:val="24"/>
          <w:szCs w:val="24"/>
        </w:rPr>
        <w:t xml:space="preserve">) where </w:t>
      </w:r>
      <w:proofErr w:type="spellStart"/>
      <w:r>
        <w:rPr>
          <w:rFonts w:ascii="Times New Roman"/>
          <w:i/>
          <w:iCs/>
          <w:sz w:val="24"/>
          <w:szCs w:val="24"/>
        </w:rPr>
        <w:t>n</w:t>
      </w:r>
      <w:r>
        <w:rPr>
          <w:rFonts w:ascii="Times New Roman"/>
          <w:i/>
          <w:iCs/>
          <w:sz w:val="24"/>
          <w:szCs w:val="24"/>
          <w:vertAlign w:val="subscript"/>
        </w:rPr>
        <w:t>Q</w:t>
      </w:r>
      <w:proofErr w:type="spellEnd"/>
      <w:r>
        <w:rPr>
          <w:rFonts w:ascii="Times New Roman"/>
          <w:sz w:val="24"/>
          <w:szCs w:val="24"/>
          <w:vertAlign w:val="subscript"/>
        </w:rPr>
        <w:t xml:space="preserve"> </w:t>
      </w:r>
      <w:r>
        <w:rPr>
          <w:rFonts w:ascii="Times New Roman"/>
          <w:sz w:val="24"/>
          <w:szCs w:val="24"/>
        </w:rPr>
        <w:t xml:space="preserve">is the last statement of </w:t>
      </w:r>
      <w:r>
        <w:rPr>
          <w:rFonts w:ascii="Times New Roman"/>
          <w:i/>
          <w:iCs/>
          <w:sz w:val="24"/>
          <w:szCs w:val="24"/>
        </w:rPr>
        <w:t>Q</w:t>
      </w:r>
      <w:r>
        <w:rPr>
          <w:rFonts w:ascii="Times New Roman"/>
          <w:sz w:val="24"/>
          <w:szCs w:val="24"/>
        </w:rPr>
        <w:t xml:space="preserve"> and </w:t>
      </w:r>
      <w:r>
        <w:rPr>
          <w:rFonts w:ascii="Times New Roman"/>
          <w:i/>
          <w:iCs/>
          <w:sz w:val="24"/>
          <w:szCs w:val="24"/>
        </w:rPr>
        <w:t>V</w:t>
      </w:r>
      <w:r>
        <w:rPr>
          <w:rFonts w:ascii="Times New Roman"/>
          <w:i/>
          <w:iCs/>
          <w:sz w:val="24"/>
          <w:szCs w:val="24"/>
          <w:vertAlign w:val="subscript"/>
        </w:rPr>
        <w:t>Q</w:t>
      </w:r>
      <w:r>
        <w:rPr>
          <w:rFonts w:ascii="Times New Roman"/>
          <w:sz w:val="24"/>
          <w:szCs w:val="24"/>
        </w:rPr>
        <w:t xml:space="preserve"> is all actual parameters from </w:t>
      </w:r>
      <w:r>
        <w:rPr>
          <w:rFonts w:ascii="Times New Roman"/>
          <w:i/>
          <w:iCs/>
          <w:sz w:val="24"/>
          <w:szCs w:val="24"/>
        </w:rPr>
        <w:t>P</w:t>
      </w:r>
      <w:r>
        <w:rPr>
          <w:rFonts w:ascii="Times New Roman"/>
          <w:sz w:val="24"/>
          <w:szCs w:val="24"/>
        </w:rPr>
        <w:t xml:space="preserve"> pass to </w:t>
      </w:r>
      <w:r>
        <w:rPr>
          <w:rFonts w:ascii="Times New Roman"/>
          <w:i/>
          <w:iCs/>
          <w:sz w:val="24"/>
          <w:szCs w:val="24"/>
        </w:rPr>
        <w:t>Q</w:t>
      </w:r>
      <w:r>
        <w:rPr>
          <w:rFonts w:ascii="Times New Roman"/>
          <w:sz w:val="24"/>
          <w:szCs w:val="24"/>
        </w:rPr>
        <w:t>; function Down(S) is defined as: a set of (</w:t>
      </w:r>
      <w:r>
        <w:rPr>
          <w:rFonts w:ascii="Times New Roman"/>
          <w:i/>
          <w:iCs/>
          <w:sz w:val="24"/>
          <w:szCs w:val="24"/>
        </w:rPr>
        <w:t>N</w:t>
      </w:r>
      <w:r>
        <w:rPr>
          <w:rFonts w:ascii="Times New Roman"/>
          <w:i/>
          <w:iCs/>
          <w:sz w:val="24"/>
          <w:szCs w:val="24"/>
          <w:vertAlign w:val="subscript"/>
        </w:rPr>
        <w:t>R</w:t>
      </w:r>
      <w:r>
        <w:rPr>
          <w:rFonts w:ascii="Times New Roman"/>
          <w:i/>
          <w:iCs/>
          <w:sz w:val="24"/>
          <w:szCs w:val="24"/>
        </w:rPr>
        <w:t>,V</w:t>
      </w:r>
      <w:r>
        <w:rPr>
          <w:rFonts w:ascii="Times New Roman"/>
          <w:i/>
          <w:iCs/>
          <w:sz w:val="24"/>
          <w:szCs w:val="24"/>
          <w:vertAlign w:val="subscript"/>
        </w:rPr>
        <w:t>R</w:t>
      </w:r>
      <w:r>
        <w:rPr>
          <w:rFonts w:ascii="Times New Roman"/>
          <w:sz w:val="24"/>
          <w:szCs w:val="24"/>
        </w:rPr>
        <w:t>) such that N</w:t>
      </w:r>
      <w:r>
        <w:rPr>
          <w:rFonts w:ascii="Times New Roman"/>
          <w:sz w:val="24"/>
          <w:szCs w:val="24"/>
          <w:vertAlign w:val="subscript"/>
        </w:rPr>
        <w:t>R</w:t>
      </w:r>
      <w:r>
        <w:rPr>
          <w:rFonts w:ascii="Times New Roman"/>
          <w:sz w:val="24"/>
          <w:szCs w:val="24"/>
        </w:rPr>
        <w:t xml:space="preserve"> is statements in </w:t>
      </w:r>
      <w:r>
        <w:rPr>
          <w:rFonts w:ascii="Times New Roman"/>
          <w:i/>
          <w:iCs/>
          <w:sz w:val="24"/>
          <w:szCs w:val="24"/>
        </w:rPr>
        <w:t>R</w:t>
      </w:r>
      <w:r>
        <w:rPr>
          <w:rFonts w:ascii="Times New Roman"/>
          <w:sz w:val="24"/>
          <w:szCs w:val="24"/>
        </w:rPr>
        <w:t xml:space="preserve"> that call </w:t>
      </w:r>
      <w:r>
        <w:rPr>
          <w:rFonts w:ascii="Times New Roman"/>
          <w:i/>
          <w:iCs/>
          <w:sz w:val="24"/>
          <w:szCs w:val="24"/>
        </w:rPr>
        <w:t>P</w:t>
      </w:r>
      <w:r>
        <w:rPr>
          <w:rFonts w:ascii="Times New Roman"/>
          <w:sz w:val="24"/>
          <w:szCs w:val="24"/>
        </w:rPr>
        <w:t xml:space="preserve">, and </w:t>
      </w:r>
      <w:r>
        <w:rPr>
          <w:rFonts w:ascii="Times New Roman"/>
          <w:i/>
          <w:iCs/>
          <w:sz w:val="24"/>
          <w:szCs w:val="24"/>
        </w:rPr>
        <w:t>V</w:t>
      </w:r>
      <w:r>
        <w:rPr>
          <w:rFonts w:ascii="Times New Roman"/>
          <w:i/>
          <w:iCs/>
          <w:sz w:val="24"/>
          <w:szCs w:val="24"/>
          <w:vertAlign w:val="subscript"/>
        </w:rPr>
        <w:t>R</w:t>
      </w:r>
      <w:r>
        <w:rPr>
          <w:rFonts w:ascii="Times New Roman"/>
          <w:sz w:val="24"/>
          <w:szCs w:val="24"/>
        </w:rPr>
        <w:t xml:space="preserve"> is the set of relevant variables at the first statement of </w:t>
      </w:r>
      <w:r>
        <w:rPr>
          <w:rFonts w:ascii="Times New Roman"/>
          <w:i/>
          <w:iCs/>
          <w:sz w:val="24"/>
          <w:szCs w:val="24"/>
        </w:rPr>
        <w:t>P</w:t>
      </w:r>
      <w:r>
        <w:rPr>
          <w:rFonts w:ascii="Times New Roman"/>
          <w:sz w:val="24"/>
          <w:szCs w:val="24"/>
        </w:rPr>
        <w:t xml:space="preserve"> that substituted with formal parameters. The slice is achieved by iteratively calculating the </w:t>
      </w:r>
      <w:proofErr w:type="gramStart"/>
      <w:r>
        <w:rPr>
          <w:rFonts w:ascii="Times New Roman"/>
          <w:sz w:val="24"/>
          <w:szCs w:val="24"/>
        </w:rPr>
        <w:t>Up(</w:t>
      </w:r>
      <w:proofErr w:type="gramEnd"/>
      <w:r>
        <w:rPr>
          <w:rFonts w:ascii="Times New Roman"/>
          <w:sz w:val="24"/>
          <w:szCs w:val="24"/>
        </w:rPr>
        <w:t>S) and Down(S) sets until no new criteria are generated.</w:t>
      </w:r>
    </w:p>
    <w:p w14:paraId="60F689C3" w14:textId="77777777" w:rsidR="00B513FC" w:rsidRDefault="004F4D39">
      <w:pPr>
        <w:widowControl w:val="0"/>
        <w:spacing w:afterLines="50" w:after="120" w:line="276" w:lineRule="auto"/>
        <w:jc w:val="both"/>
        <w:rPr>
          <w:rFonts w:ascii="Times New Roman"/>
          <w:sz w:val="24"/>
          <w:szCs w:val="24"/>
        </w:rPr>
      </w:pPr>
      <w:r>
        <w:rPr>
          <w:rFonts w:ascii="Times New Roman"/>
          <w:sz w:val="24"/>
          <w:szCs w:val="24"/>
        </w:rPr>
        <w:t xml:space="preserve">However this approach is inaccurate, because it fails to account for the </w:t>
      </w:r>
      <w:r>
        <w:rPr>
          <w:rFonts w:hAnsi="Times New Roman"/>
          <w:sz w:val="24"/>
          <w:szCs w:val="24"/>
        </w:rPr>
        <w:t>“</w:t>
      </w:r>
      <w:r>
        <w:rPr>
          <w:rFonts w:ascii="Times New Roman"/>
          <w:sz w:val="24"/>
          <w:szCs w:val="24"/>
        </w:rPr>
        <w:t>calling context</w:t>
      </w:r>
      <w:r>
        <w:rPr>
          <w:rFonts w:hAnsi="Times New Roman"/>
          <w:sz w:val="24"/>
          <w:szCs w:val="24"/>
        </w:rPr>
        <w:t>”</w:t>
      </w:r>
      <w:r>
        <w:rPr>
          <w:rFonts w:hAnsi="Times New Roman"/>
          <w:sz w:val="24"/>
          <w:szCs w:val="24"/>
        </w:rPr>
        <w:t xml:space="preserve"> </w:t>
      </w:r>
      <w:r>
        <w:rPr>
          <w:rFonts w:ascii="Times New Roman"/>
          <w:sz w:val="24"/>
          <w:szCs w:val="24"/>
        </w:rPr>
        <w:t xml:space="preserve">problem as </w:t>
      </w:r>
      <w:proofErr w:type="spellStart"/>
      <w:r>
        <w:rPr>
          <w:rFonts w:ascii="Times New Roman"/>
          <w:sz w:val="24"/>
          <w:szCs w:val="24"/>
        </w:rPr>
        <w:t>Horwitz</w:t>
      </w:r>
      <w:proofErr w:type="spellEnd"/>
      <w:r>
        <w:rPr>
          <w:rFonts w:ascii="Times New Roman"/>
          <w:sz w:val="24"/>
          <w:szCs w:val="24"/>
        </w:rPr>
        <w:t>, Reps, and Binkley pointed out in [18]. The shortcoming of Weiser</w:t>
      </w:r>
      <w:r>
        <w:rPr>
          <w:rFonts w:hAnsi="Times New Roman"/>
          <w:sz w:val="24"/>
          <w:szCs w:val="24"/>
        </w:rPr>
        <w:t>’</w:t>
      </w:r>
      <w:r>
        <w:rPr>
          <w:rFonts w:ascii="Times New Roman"/>
          <w:sz w:val="24"/>
          <w:szCs w:val="24"/>
        </w:rPr>
        <w:t xml:space="preserve">s approach is that it is infeasible in the case of entering a procedure </w:t>
      </w:r>
      <w:r>
        <w:rPr>
          <w:rFonts w:ascii="Times New Roman"/>
          <w:i/>
          <w:iCs/>
          <w:sz w:val="24"/>
          <w:szCs w:val="24"/>
        </w:rPr>
        <w:t>Q</w:t>
      </w:r>
      <w:r>
        <w:rPr>
          <w:rFonts w:ascii="Times New Roman"/>
          <w:sz w:val="24"/>
          <w:szCs w:val="24"/>
        </w:rPr>
        <w:t xml:space="preserve"> from</w:t>
      </w:r>
      <w:r>
        <w:rPr>
          <w:rFonts w:ascii="Times New Roman"/>
          <w:i/>
          <w:iCs/>
          <w:sz w:val="24"/>
          <w:szCs w:val="24"/>
        </w:rPr>
        <w:t xml:space="preserve"> </w:t>
      </w:r>
      <w:r>
        <w:rPr>
          <w:rFonts w:ascii="Times New Roman"/>
          <w:sz w:val="24"/>
          <w:szCs w:val="24"/>
        </w:rPr>
        <w:t xml:space="preserve">procedure </w:t>
      </w:r>
      <w:r>
        <w:rPr>
          <w:rFonts w:ascii="Times New Roman"/>
          <w:i/>
          <w:iCs/>
          <w:sz w:val="24"/>
          <w:szCs w:val="24"/>
        </w:rPr>
        <w:t xml:space="preserve">P </w:t>
      </w:r>
      <w:r>
        <w:rPr>
          <w:rFonts w:ascii="Times New Roman"/>
          <w:sz w:val="24"/>
          <w:szCs w:val="24"/>
        </w:rPr>
        <w:t xml:space="preserve">and exit </w:t>
      </w:r>
      <w:r>
        <w:rPr>
          <w:rFonts w:ascii="Times New Roman"/>
          <w:i/>
          <w:iCs/>
          <w:sz w:val="24"/>
          <w:szCs w:val="24"/>
        </w:rPr>
        <w:t xml:space="preserve">Q </w:t>
      </w:r>
      <w:r>
        <w:rPr>
          <w:rFonts w:ascii="Times New Roman"/>
          <w:sz w:val="24"/>
          <w:szCs w:val="24"/>
        </w:rPr>
        <w:t xml:space="preserve">to another, different procedure. To solve this, when a procedure </w:t>
      </w:r>
      <w:r>
        <w:rPr>
          <w:rFonts w:ascii="Times New Roman"/>
          <w:i/>
          <w:iCs/>
          <w:sz w:val="24"/>
          <w:szCs w:val="24"/>
        </w:rPr>
        <w:t>Q</w:t>
      </w:r>
      <w:r>
        <w:rPr>
          <w:rFonts w:ascii="Times New Roman"/>
          <w:sz w:val="24"/>
          <w:szCs w:val="24"/>
        </w:rPr>
        <w:t xml:space="preserve"> is called by procedure </w:t>
      </w:r>
      <w:r>
        <w:rPr>
          <w:rFonts w:ascii="Times New Roman"/>
          <w:i/>
          <w:iCs/>
          <w:sz w:val="24"/>
          <w:szCs w:val="24"/>
        </w:rPr>
        <w:t>P</w:t>
      </w:r>
      <w:r>
        <w:rPr>
          <w:rFonts w:ascii="Times New Roman"/>
          <w:sz w:val="24"/>
          <w:szCs w:val="24"/>
        </w:rPr>
        <w:t xml:space="preserve">, all call sites that call procedure </w:t>
      </w:r>
      <w:r>
        <w:rPr>
          <w:rFonts w:ascii="Times New Roman"/>
          <w:i/>
          <w:iCs/>
          <w:sz w:val="24"/>
          <w:szCs w:val="24"/>
        </w:rPr>
        <w:t>Q</w:t>
      </w:r>
      <w:r>
        <w:rPr>
          <w:rFonts w:ascii="Times New Roman"/>
          <w:sz w:val="24"/>
          <w:szCs w:val="24"/>
        </w:rPr>
        <w:t xml:space="preserve"> have to be considered, not only </w:t>
      </w:r>
      <w:r>
        <w:rPr>
          <w:rFonts w:ascii="Times New Roman"/>
          <w:i/>
          <w:iCs/>
          <w:sz w:val="24"/>
          <w:szCs w:val="24"/>
        </w:rPr>
        <w:t>P</w:t>
      </w:r>
      <w:r>
        <w:rPr>
          <w:rFonts w:ascii="Times New Roman"/>
          <w:sz w:val="24"/>
          <w:szCs w:val="24"/>
        </w:rPr>
        <w:t xml:space="preserve">. </w:t>
      </w:r>
      <w:proofErr w:type="spellStart"/>
      <w:r>
        <w:rPr>
          <w:rFonts w:ascii="Times New Roman"/>
          <w:sz w:val="24"/>
          <w:szCs w:val="24"/>
        </w:rPr>
        <w:t>Horwitz</w:t>
      </w:r>
      <w:proofErr w:type="spellEnd"/>
      <w:r>
        <w:rPr>
          <w:rFonts w:ascii="Times New Roman"/>
          <w:sz w:val="24"/>
          <w:szCs w:val="24"/>
        </w:rPr>
        <w:t xml:space="preserve"> et, al. had their PDG based on [7] with three other categories of vertices: a distinguished vertex called </w:t>
      </w:r>
      <w:r>
        <w:rPr>
          <w:rFonts w:ascii="Times New Roman"/>
          <w:i/>
          <w:iCs/>
          <w:sz w:val="24"/>
          <w:szCs w:val="24"/>
        </w:rPr>
        <w:t>entry vertex</w:t>
      </w:r>
      <w:r>
        <w:rPr>
          <w:rFonts w:ascii="Times New Roman"/>
          <w:sz w:val="24"/>
          <w:szCs w:val="24"/>
        </w:rPr>
        <w:t xml:space="preserve">, </w:t>
      </w:r>
      <w:r>
        <w:rPr>
          <w:rFonts w:ascii="Times New Roman"/>
          <w:i/>
          <w:iCs/>
          <w:sz w:val="24"/>
          <w:szCs w:val="24"/>
        </w:rPr>
        <w:t xml:space="preserve">initial definition of x </w:t>
      </w:r>
      <w:r>
        <w:rPr>
          <w:rFonts w:ascii="Times New Roman"/>
          <w:sz w:val="24"/>
          <w:szCs w:val="24"/>
        </w:rPr>
        <w:t xml:space="preserve">vertex represents initial state of variable </w:t>
      </w:r>
      <w:r>
        <w:rPr>
          <w:rFonts w:ascii="Times New Roman"/>
          <w:i/>
          <w:iCs/>
          <w:sz w:val="24"/>
          <w:szCs w:val="24"/>
        </w:rPr>
        <w:t>x</w:t>
      </w:r>
      <w:r>
        <w:rPr>
          <w:rFonts w:ascii="Times New Roman"/>
          <w:sz w:val="24"/>
          <w:szCs w:val="24"/>
        </w:rPr>
        <w:t xml:space="preserve"> in program </w:t>
      </w:r>
      <w:r>
        <w:rPr>
          <w:rFonts w:ascii="Times New Roman"/>
          <w:i/>
          <w:iCs/>
          <w:sz w:val="24"/>
          <w:szCs w:val="24"/>
        </w:rPr>
        <w:t>P</w:t>
      </w:r>
      <w:r>
        <w:rPr>
          <w:rFonts w:ascii="Times New Roman"/>
          <w:sz w:val="24"/>
          <w:szCs w:val="24"/>
        </w:rPr>
        <w:t xml:space="preserve">, </w:t>
      </w:r>
      <w:r>
        <w:rPr>
          <w:rFonts w:ascii="Times New Roman"/>
          <w:i/>
          <w:iCs/>
          <w:sz w:val="24"/>
          <w:szCs w:val="24"/>
        </w:rPr>
        <w:t>final use of x</w:t>
      </w:r>
      <w:r>
        <w:rPr>
          <w:rFonts w:ascii="Times New Roman"/>
          <w:sz w:val="24"/>
          <w:szCs w:val="24"/>
        </w:rPr>
        <w:t xml:space="preserve"> vertex represents final value of </w:t>
      </w:r>
      <w:r>
        <w:rPr>
          <w:rFonts w:ascii="Times New Roman"/>
          <w:i/>
          <w:iCs/>
          <w:sz w:val="24"/>
          <w:szCs w:val="24"/>
        </w:rPr>
        <w:t>x</w:t>
      </w:r>
      <w:r>
        <w:rPr>
          <w:rFonts w:ascii="Times New Roman"/>
          <w:sz w:val="24"/>
          <w:szCs w:val="24"/>
        </w:rPr>
        <w:t xml:space="preserve"> compute by </w:t>
      </w:r>
      <w:r>
        <w:rPr>
          <w:rFonts w:ascii="Times New Roman"/>
          <w:i/>
          <w:iCs/>
          <w:sz w:val="24"/>
          <w:szCs w:val="24"/>
        </w:rPr>
        <w:t>P</w:t>
      </w:r>
      <w:r>
        <w:rPr>
          <w:rFonts w:ascii="Times New Roman"/>
          <w:sz w:val="24"/>
          <w:szCs w:val="24"/>
        </w:rPr>
        <w:t>.</w:t>
      </w:r>
      <w:r>
        <w:rPr>
          <w:rFonts w:ascii="Times New Roman"/>
          <w:color w:val="339966"/>
          <w:sz w:val="24"/>
          <w:szCs w:val="24"/>
          <w:u w:color="339966"/>
        </w:rPr>
        <w:t xml:space="preserve"> </w:t>
      </w:r>
      <w:r>
        <w:rPr>
          <w:rFonts w:ascii="Times New Roman"/>
          <w:sz w:val="24"/>
          <w:szCs w:val="24"/>
        </w:rPr>
        <w:t xml:space="preserve">They define control dependency between two vertex as: if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is an entry node,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control dependent on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when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not nested in loop or conditional; if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presents for predicate of while-loop, then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a component nested in loop </w:t>
      </w:r>
      <w:r>
        <w:rPr>
          <w:rFonts w:ascii="Times New Roman"/>
          <w:sz w:val="24"/>
          <w:szCs w:val="24"/>
        </w:rPr>
        <w:lastRenderedPageBreak/>
        <w:t xml:space="preserve">body and edge </w:t>
      </w:r>
      <w:r>
        <w:rPr>
          <w:rFonts w:ascii="Times New Roman"/>
          <w:i/>
          <w:iCs/>
          <w:sz w:val="24"/>
          <w:szCs w:val="24"/>
        </w:rPr>
        <w:t>v</w:t>
      </w:r>
      <w:r>
        <w:rPr>
          <w:rFonts w:ascii="Times New Roman"/>
          <w:i/>
          <w:iCs/>
          <w:sz w:val="24"/>
          <w:szCs w:val="24"/>
          <w:vertAlign w:val="subscript"/>
        </w:rPr>
        <w:t>1</w:t>
      </w:r>
      <w:r>
        <w:rPr>
          <w:rFonts w:ascii="Times New Roman"/>
          <w:i/>
          <w:iCs/>
          <w:sz w:val="24"/>
          <w:szCs w:val="24"/>
        </w:rPr>
        <w:t xml:space="preserve">-&gt; </w:t>
      </w:r>
      <w:r>
        <w:rPr>
          <w:rFonts w:ascii="Times New Roman"/>
          <w:i/>
          <w:iCs/>
          <w:sz w:val="24"/>
          <w:szCs w:val="24"/>
          <w:vertAlign w:val="subscript"/>
        </w:rPr>
        <w:t>c</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labeled true; if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represents for predicate of conditional statement,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the component in the conditional branch and edge </w:t>
      </w:r>
      <w:r>
        <w:rPr>
          <w:rFonts w:ascii="Times New Roman"/>
          <w:i/>
          <w:iCs/>
          <w:sz w:val="24"/>
          <w:szCs w:val="24"/>
        </w:rPr>
        <w:t>v</w:t>
      </w:r>
      <w:r>
        <w:rPr>
          <w:rFonts w:ascii="Times New Roman"/>
          <w:i/>
          <w:iCs/>
          <w:sz w:val="24"/>
          <w:szCs w:val="24"/>
          <w:vertAlign w:val="subscript"/>
        </w:rPr>
        <w:t>1</w:t>
      </w:r>
      <w:r>
        <w:rPr>
          <w:rFonts w:ascii="Times New Roman"/>
          <w:i/>
          <w:iCs/>
          <w:sz w:val="24"/>
          <w:szCs w:val="24"/>
        </w:rPr>
        <w:t xml:space="preserve">-&gt; </w:t>
      </w:r>
      <w:r>
        <w:rPr>
          <w:rFonts w:ascii="Times New Roman"/>
          <w:i/>
          <w:iCs/>
          <w:sz w:val="24"/>
          <w:szCs w:val="24"/>
          <w:vertAlign w:val="subscript"/>
        </w:rPr>
        <w:t>c</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labeled true or false depends on whether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lead to execute it.  The data </w:t>
      </w:r>
      <w:proofErr w:type="spellStart"/>
      <w:r>
        <w:rPr>
          <w:rFonts w:ascii="Times New Roman"/>
          <w:sz w:val="24"/>
          <w:szCs w:val="24"/>
        </w:rPr>
        <w:t>depencency</w:t>
      </w:r>
      <w:proofErr w:type="spellEnd"/>
      <w:r>
        <w:rPr>
          <w:rFonts w:ascii="Times New Roman"/>
          <w:sz w:val="24"/>
          <w:szCs w:val="24"/>
        </w:rPr>
        <w:t xml:space="preserve"> </w:t>
      </w:r>
      <w:proofErr w:type="gramStart"/>
      <w:r>
        <w:rPr>
          <w:rFonts w:ascii="Times New Roman"/>
          <w:sz w:val="24"/>
          <w:szCs w:val="24"/>
        </w:rPr>
        <w:t>edges occurs</w:t>
      </w:r>
      <w:proofErr w:type="gramEnd"/>
      <w:r>
        <w:rPr>
          <w:rFonts w:ascii="Times New Roman"/>
          <w:sz w:val="24"/>
          <w:szCs w:val="24"/>
        </w:rPr>
        <w:t xml:space="preserve"> in their PDG contains two types: </w:t>
      </w:r>
      <w:r>
        <w:rPr>
          <w:rFonts w:ascii="Times New Roman"/>
          <w:i/>
          <w:iCs/>
          <w:sz w:val="24"/>
          <w:szCs w:val="24"/>
        </w:rPr>
        <w:t>flow dependences</w:t>
      </w:r>
      <w:r>
        <w:rPr>
          <w:rFonts w:ascii="Times New Roman"/>
          <w:sz w:val="24"/>
          <w:szCs w:val="24"/>
        </w:rPr>
        <w:t xml:space="preserve"> and </w:t>
      </w:r>
      <w:proofErr w:type="spellStart"/>
      <w:r>
        <w:rPr>
          <w:rFonts w:ascii="Times New Roman"/>
          <w:i/>
          <w:iCs/>
          <w:sz w:val="24"/>
          <w:szCs w:val="24"/>
        </w:rPr>
        <w:t>def</w:t>
      </w:r>
      <w:proofErr w:type="spellEnd"/>
      <w:r>
        <w:rPr>
          <w:rFonts w:ascii="Times New Roman"/>
          <w:i/>
          <w:iCs/>
          <w:sz w:val="24"/>
          <w:szCs w:val="24"/>
        </w:rPr>
        <w:t>-order dependences</w:t>
      </w:r>
      <w:r>
        <w:rPr>
          <w:rFonts w:ascii="Times New Roman"/>
          <w:sz w:val="24"/>
          <w:szCs w:val="24"/>
        </w:rPr>
        <w:t xml:space="preserve">. Flow dependences </w:t>
      </w:r>
      <w:proofErr w:type="gramStart"/>
      <w:r>
        <w:rPr>
          <w:rFonts w:ascii="Times New Roman"/>
          <w:sz w:val="24"/>
          <w:szCs w:val="24"/>
        </w:rPr>
        <w:t>is</w:t>
      </w:r>
      <w:proofErr w:type="gramEnd"/>
      <w:r>
        <w:rPr>
          <w:rFonts w:ascii="Times New Roman"/>
          <w:sz w:val="24"/>
          <w:szCs w:val="24"/>
        </w:rPr>
        <w:t xml:space="preserve"> the path in standard CFG augmented with </w:t>
      </w:r>
      <w:r>
        <w:rPr>
          <w:rFonts w:ascii="Times New Roman"/>
          <w:i/>
          <w:iCs/>
          <w:sz w:val="24"/>
          <w:szCs w:val="24"/>
        </w:rPr>
        <w:t>loop carried</w:t>
      </w:r>
      <w:r>
        <w:rPr>
          <w:rFonts w:ascii="Times New Roman"/>
          <w:sz w:val="24"/>
          <w:szCs w:val="24"/>
        </w:rPr>
        <w:t xml:space="preserve"> or </w:t>
      </w:r>
      <w:r>
        <w:rPr>
          <w:rFonts w:ascii="Times New Roman"/>
          <w:i/>
          <w:iCs/>
          <w:sz w:val="24"/>
          <w:szCs w:val="24"/>
        </w:rPr>
        <w:t>loop independent</w:t>
      </w:r>
      <w:r>
        <w:rPr>
          <w:rFonts w:ascii="Times New Roman"/>
          <w:sz w:val="24"/>
          <w:szCs w:val="24"/>
        </w:rPr>
        <w:t xml:space="preserve">. The edge </w:t>
      </w:r>
      <w:r>
        <w:rPr>
          <w:rFonts w:ascii="Times New Roman"/>
          <w:i/>
          <w:iCs/>
          <w:sz w:val="24"/>
          <w:szCs w:val="24"/>
        </w:rPr>
        <w:t xml:space="preserve">loop carried </w:t>
      </w:r>
      <w:r>
        <w:rPr>
          <w:rFonts w:ascii="Times New Roman"/>
          <w:sz w:val="24"/>
          <w:szCs w:val="24"/>
        </w:rPr>
        <w:t>flow</w:t>
      </w:r>
      <w:r>
        <w:rPr>
          <w:rFonts w:ascii="Times New Roman"/>
          <w:i/>
          <w:iCs/>
          <w:sz w:val="24"/>
          <w:szCs w:val="24"/>
        </w:rPr>
        <w:t xml:space="preserve"> </w:t>
      </w:r>
      <w:r>
        <w:rPr>
          <w:rFonts w:ascii="Times New Roman"/>
          <w:sz w:val="24"/>
          <w:szCs w:val="24"/>
        </w:rPr>
        <w:t xml:space="preserve">dependence </w:t>
      </w:r>
      <w:proofErr w:type="gramStart"/>
      <w:r>
        <w:rPr>
          <w:rFonts w:ascii="Times New Roman"/>
          <w:sz w:val="24"/>
          <w:szCs w:val="24"/>
        </w:rPr>
        <w:t>if  the</w:t>
      </w:r>
      <w:proofErr w:type="gramEnd"/>
      <w:r>
        <w:rPr>
          <w:rFonts w:ascii="Times New Roman"/>
          <w:sz w:val="24"/>
          <w:szCs w:val="24"/>
        </w:rPr>
        <w:t xml:space="preserve"> value change in vertex which inside a loop will effect on the predicate or another vertex inside the loop. If the </w:t>
      </w:r>
      <w:proofErr w:type="gramStart"/>
      <w:r>
        <w:rPr>
          <w:rFonts w:ascii="Times New Roman"/>
          <w:sz w:val="24"/>
          <w:szCs w:val="24"/>
        </w:rPr>
        <w:t>execution of vertex have</w:t>
      </w:r>
      <w:proofErr w:type="gramEnd"/>
      <w:r>
        <w:rPr>
          <w:rFonts w:ascii="Times New Roman"/>
          <w:sz w:val="24"/>
          <w:szCs w:val="24"/>
        </w:rPr>
        <w:t xml:space="preserve"> no effect on the loop, then edge is a loop independent flow dependence. </w:t>
      </w:r>
      <w:proofErr w:type="spellStart"/>
      <w:r>
        <w:rPr>
          <w:rFonts w:ascii="Times New Roman"/>
          <w:sz w:val="24"/>
          <w:szCs w:val="24"/>
        </w:rPr>
        <w:t>Def</w:t>
      </w:r>
      <w:proofErr w:type="spellEnd"/>
      <w:r>
        <w:rPr>
          <w:rFonts w:ascii="Times New Roman"/>
          <w:sz w:val="24"/>
          <w:szCs w:val="24"/>
        </w:rPr>
        <w:t xml:space="preserve">-order dependences edges represent for reassignment a variable. Figure 2.4 is an example of the PDG defined in [18].  Then they construct the </w:t>
      </w:r>
      <w:r>
        <w:rPr>
          <w:rFonts w:ascii="Times New Roman"/>
          <w:i/>
          <w:iCs/>
          <w:sz w:val="24"/>
          <w:szCs w:val="24"/>
        </w:rPr>
        <w:t>System Dependency Graph (SDG)</w:t>
      </w:r>
      <w:r>
        <w:rPr>
          <w:rFonts w:ascii="Times New Roman"/>
          <w:sz w:val="24"/>
          <w:szCs w:val="24"/>
        </w:rPr>
        <w:t xml:space="preserve"> on top of their PDG. </w:t>
      </w:r>
    </w:p>
    <w:p w14:paraId="6D0FF533" w14:textId="77777777" w:rsidR="00B513FC" w:rsidRDefault="004F4D39">
      <w:pPr>
        <w:widowControl w:val="0"/>
        <w:spacing w:afterLines="50" w:after="120" w:line="276" w:lineRule="auto"/>
        <w:jc w:val="both"/>
        <w:rPr>
          <w:rFonts w:ascii="Times New Roman" w:eastAsia="Times New Roman" w:hAnsi="Times New Roman"/>
          <w:kern w:val="2"/>
          <w:sz w:val="24"/>
          <w:szCs w:val="24"/>
          <w:u w:color="000000"/>
        </w:rPr>
      </w:pPr>
      <w:r>
        <w:rPr>
          <w:rFonts w:ascii="Times New Roman" w:eastAsia="Times New Roman" w:hAnsi="Times New Roman"/>
          <w:color w:val="000000"/>
          <w:kern w:val="2"/>
          <w:sz w:val="24"/>
          <w:szCs w:val="24"/>
          <w:u w:color="000000"/>
          <w:lang w:eastAsia="en-US"/>
        </w:rPr>
        <w:pict w14:anchorId="21E6940F">
          <v:shape id="Picture 15" o:spid="_x0000_i1043" type="#_x0000_t75" style="width:361.65pt;height:236.1pt">
            <v:imagedata r:id="rId48" o:title=""/>
          </v:shape>
        </w:pict>
      </w:r>
    </w:p>
    <w:p w14:paraId="183E8CEE" w14:textId="77777777" w:rsidR="00B513FC" w:rsidRDefault="004F4D39">
      <w:pPr>
        <w:spacing w:afterLines="50" w:after="120" w:line="276" w:lineRule="auto"/>
        <w:rPr>
          <w:rFonts w:ascii="Times New Roman" w:eastAsia="Times New Roman" w:hAnsi="Times New Roman"/>
          <w:kern w:val="2"/>
          <w:sz w:val="24"/>
          <w:szCs w:val="24"/>
          <w:u w:color="000000"/>
        </w:rPr>
      </w:pPr>
      <w:r>
        <w:rPr>
          <w:rFonts w:ascii="Times New Roman"/>
          <w:sz w:val="21"/>
          <w:szCs w:val="21"/>
        </w:rPr>
        <w:t xml:space="preserve">Figure 2.4 </w:t>
      </w:r>
      <w:proofErr w:type="gramStart"/>
      <w:r>
        <w:rPr>
          <w:rFonts w:ascii="Times New Roman"/>
          <w:sz w:val="21"/>
          <w:szCs w:val="21"/>
        </w:rPr>
        <w:t>An</w:t>
      </w:r>
      <w:proofErr w:type="gramEnd"/>
      <w:r>
        <w:rPr>
          <w:rFonts w:ascii="Times New Roman"/>
          <w:sz w:val="21"/>
          <w:szCs w:val="21"/>
        </w:rPr>
        <w:t xml:space="preserve"> example program, which sums the integers from 1 to 10 and leaves the result in the variable sum, and its program dependence graph. The boldface arrows represent control dependence edges, solid arrows represent loop independent flow dependence edges, solid arrows with a hash mark represent loop-carried flow dependence edges, and dashed arrows represent </w:t>
      </w:r>
      <w:proofErr w:type="spellStart"/>
      <w:r>
        <w:rPr>
          <w:rFonts w:ascii="Times New Roman"/>
          <w:sz w:val="21"/>
          <w:szCs w:val="21"/>
        </w:rPr>
        <w:t>def</w:t>
      </w:r>
      <w:proofErr w:type="spellEnd"/>
      <w:r>
        <w:rPr>
          <w:rFonts w:ascii="Times New Roman"/>
          <w:sz w:val="21"/>
          <w:szCs w:val="21"/>
        </w:rPr>
        <w:t xml:space="preserve">-order dependence </w:t>
      </w:r>
      <w:proofErr w:type="gramStart"/>
      <w:r>
        <w:rPr>
          <w:rFonts w:ascii="Times New Roman"/>
          <w:sz w:val="21"/>
          <w:szCs w:val="21"/>
        </w:rPr>
        <w:t>edges[</w:t>
      </w:r>
      <w:proofErr w:type="gramEnd"/>
      <w:r>
        <w:rPr>
          <w:rFonts w:ascii="Times New Roman"/>
          <w:sz w:val="21"/>
          <w:szCs w:val="21"/>
        </w:rPr>
        <w:t>18].</w:t>
      </w:r>
    </w:p>
    <w:p w14:paraId="32B1536A"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 the first step, they model procedure calls and parameter passing with five new kinds of vertices and three new </w:t>
      </w:r>
      <w:proofErr w:type="gramStart"/>
      <w:r>
        <w:rPr>
          <w:rFonts w:ascii="Times New Roman"/>
          <w:sz w:val="24"/>
          <w:szCs w:val="24"/>
        </w:rPr>
        <w:t>kind</w:t>
      </w:r>
      <w:proofErr w:type="gramEnd"/>
      <w:r>
        <w:rPr>
          <w:rFonts w:ascii="Times New Roman"/>
          <w:sz w:val="24"/>
          <w:szCs w:val="24"/>
        </w:rPr>
        <w:t xml:space="preserve"> of edges. A </w:t>
      </w:r>
      <w:proofErr w:type="gramStart"/>
      <w:r>
        <w:rPr>
          <w:rFonts w:ascii="Times New Roman"/>
          <w:sz w:val="24"/>
          <w:szCs w:val="24"/>
        </w:rPr>
        <w:t xml:space="preserve">call site in a SDG is represented by a </w:t>
      </w:r>
      <w:r>
        <w:rPr>
          <w:rFonts w:ascii="Times New Roman"/>
          <w:i/>
          <w:iCs/>
          <w:sz w:val="24"/>
          <w:szCs w:val="24"/>
        </w:rPr>
        <w:t>call-site</w:t>
      </w:r>
      <w:r>
        <w:rPr>
          <w:rFonts w:ascii="Times New Roman"/>
          <w:sz w:val="24"/>
          <w:szCs w:val="24"/>
        </w:rPr>
        <w:t xml:space="preserve"> vertex</w:t>
      </w:r>
      <w:proofErr w:type="gramEnd"/>
      <w:r>
        <w:rPr>
          <w:rFonts w:ascii="Times New Roman"/>
          <w:sz w:val="24"/>
          <w:szCs w:val="24"/>
        </w:rPr>
        <w:t xml:space="preserve">; on the calling side, </w:t>
      </w:r>
      <w:r>
        <w:rPr>
          <w:rFonts w:ascii="Times New Roman"/>
          <w:i/>
          <w:iCs/>
          <w:sz w:val="24"/>
          <w:szCs w:val="24"/>
        </w:rPr>
        <w:t>actual-in</w:t>
      </w:r>
      <w:r>
        <w:rPr>
          <w:rFonts w:ascii="Times New Roman"/>
          <w:sz w:val="24"/>
          <w:szCs w:val="24"/>
        </w:rPr>
        <w:t xml:space="preserve"> and </w:t>
      </w:r>
      <w:r>
        <w:rPr>
          <w:rFonts w:ascii="Times New Roman"/>
          <w:i/>
          <w:iCs/>
          <w:sz w:val="24"/>
          <w:szCs w:val="24"/>
        </w:rPr>
        <w:t>actual-out</w:t>
      </w:r>
      <w:r>
        <w:rPr>
          <w:rFonts w:ascii="Times New Roman"/>
          <w:sz w:val="24"/>
          <w:szCs w:val="24"/>
        </w:rPr>
        <w:t xml:space="preserve"> vertices are control dependent on the </w:t>
      </w:r>
      <w:r>
        <w:rPr>
          <w:rFonts w:ascii="Times New Roman"/>
          <w:i/>
          <w:iCs/>
          <w:sz w:val="24"/>
          <w:szCs w:val="24"/>
        </w:rPr>
        <w:t>call-site</w:t>
      </w:r>
      <w:r>
        <w:rPr>
          <w:rFonts w:ascii="Times New Roman"/>
          <w:sz w:val="24"/>
          <w:szCs w:val="24"/>
        </w:rPr>
        <w:t xml:space="preserve"> vertex and copy the value of the actual parameter to temporary variables. F</w:t>
      </w:r>
      <w:r>
        <w:rPr>
          <w:rFonts w:ascii="Times New Roman"/>
          <w:i/>
          <w:iCs/>
          <w:sz w:val="24"/>
          <w:szCs w:val="24"/>
        </w:rPr>
        <w:t>ormal-in</w:t>
      </w:r>
      <w:r>
        <w:rPr>
          <w:rFonts w:ascii="Times New Roman"/>
          <w:sz w:val="24"/>
          <w:szCs w:val="24"/>
        </w:rPr>
        <w:t xml:space="preserve"> and </w:t>
      </w:r>
      <w:r>
        <w:rPr>
          <w:rFonts w:ascii="Times New Roman"/>
          <w:i/>
          <w:iCs/>
          <w:sz w:val="24"/>
          <w:szCs w:val="24"/>
        </w:rPr>
        <w:t>formal-out</w:t>
      </w:r>
      <w:r>
        <w:rPr>
          <w:rFonts w:ascii="Times New Roman"/>
          <w:sz w:val="24"/>
          <w:szCs w:val="24"/>
        </w:rPr>
        <w:t xml:space="preserve"> vertices correspond to formal parameters of a procedure and </w:t>
      </w:r>
      <w:r>
        <w:rPr>
          <w:rFonts w:ascii="Times New Roman"/>
          <w:sz w:val="24"/>
          <w:szCs w:val="24"/>
        </w:rPr>
        <w:lastRenderedPageBreak/>
        <w:t>are control dependent on this procedure</w:t>
      </w:r>
      <w:r>
        <w:rPr>
          <w:rFonts w:hAnsi="Times New Roman"/>
          <w:sz w:val="24"/>
          <w:szCs w:val="24"/>
        </w:rPr>
        <w:t>’</w:t>
      </w:r>
      <w:r>
        <w:rPr>
          <w:rFonts w:ascii="Times New Roman"/>
          <w:sz w:val="24"/>
          <w:szCs w:val="24"/>
        </w:rPr>
        <w:t xml:space="preserve">s entry vertex. A </w:t>
      </w:r>
      <w:r>
        <w:rPr>
          <w:rFonts w:ascii="Times New Roman"/>
          <w:i/>
          <w:iCs/>
          <w:sz w:val="24"/>
          <w:szCs w:val="24"/>
        </w:rPr>
        <w:t>call</w:t>
      </w:r>
      <w:r>
        <w:rPr>
          <w:rFonts w:ascii="Times New Roman"/>
          <w:sz w:val="24"/>
          <w:szCs w:val="24"/>
        </w:rPr>
        <w:t xml:space="preserve"> edge start from </w:t>
      </w:r>
      <w:r>
        <w:rPr>
          <w:rFonts w:ascii="Times New Roman"/>
          <w:i/>
          <w:iCs/>
          <w:sz w:val="24"/>
          <w:szCs w:val="24"/>
        </w:rPr>
        <w:t>call-site</w:t>
      </w:r>
      <w:r>
        <w:rPr>
          <w:rFonts w:ascii="Times New Roman"/>
          <w:sz w:val="24"/>
          <w:szCs w:val="24"/>
        </w:rPr>
        <w:t xml:space="preserve"> vertex to corresponding procedure entry vertex; a </w:t>
      </w:r>
      <w:r>
        <w:rPr>
          <w:rFonts w:ascii="Times New Roman"/>
          <w:i/>
          <w:iCs/>
          <w:sz w:val="24"/>
          <w:szCs w:val="24"/>
        </w:rPr>
        <w:t>parameter-in</w:t>
      </w:r>
      <w:r>
        <w:rPr>
          <w:rFonts w:ascii="Times New Roman"/>
          <w:sz w:val="24"/>
          <w:szCs w:val="24"/>
        </w:rPr>
        <w:t xml:space="preserve"> edge is binding corresponding </w:t>
      </w:r>
      <w:r>
        <w:rPr>
          <w:rFonts w:ascii="Times New Roman"/>
          <w:i/>
          <w:iCs/>
          <w:sz w:val="24"/>
          <w:szCs w:val="24"/>
        </w:rPr>
        <w:t>actual-in</w:t>
      </w:r>
      <w:r>
        <w:rPr>
          <w:rFonts w:ascii="Times New Roman"/>
          <w:sz w:val="24"/>
          <w:szCs w:val="24"/>
        </w:rPr>
        <w:t xml:space="preserve"> and </w:t>
      </w:r>
      <w:r>
        <w:rPr>
          <w:rFonts w:ascii="Times New Roman"/>
          <w:i/>
          <w:iCs/>
          <w:sz w:val="24"/>
          <w:szCs w:val="24"/>
        </w:rPr>
        <w:t>formal-in</w:t>
      </w:r>
      <w:r>
        <w:rPr>
          <w:rFonts w:ascii="Times New Roman"/>
          <w:sz w:val="24"/>
          <w:szCs w:val="24"/>
        </w:rPr>
        <w:t xml:space="preserve"> vertex; similar, a </w:t>
      </w:r>
      <w:r>
        <w:rPr>
          <w:rFonts w:ascii="Times New Roman"/>
          <w:i/>
          <w:iCs/>
          <w:sz w:val="24"/>
          <w:szCs w:val="24"/>
        </w:rPr>
        <w:t>parameter-out</w:t>
      </w:r>
      <w:r>
        <w:rPr>
          <w:rFonts w:ascii="Times New Roman"/>
          <w:sz w:val="24"/>
          <w:szCs w:val="24"/>
        </w:rPr>
        <w:t xml:space="preserve"> edge is binding corresponding </w:t>
      </w:r>
      <w:r>
        <w:rPr>
          <w:rFonts w:ascii="Times New Roman"/>
          <w:i/>
          <w:iCs/>
          <w:sz w:val="24"/>
          <w:szCs w:val="24"/>
        </w:rPr>
        <w:t>actual-out</w:t>
      </w:r>
      <w:r>
        <w:rPr>
          <w:rFonts w:ascii="Times New Roman"/>
          <w:sz w:val="24"/>
          <w:szCs w:val="24"/>
        </w:rPr>
        <w:t xml:space="preserve"> and </w:t>
      </w:r>
      <w:r>
        <w:rPr>
          <w:rFonts w:ascii="Times New Roman"/>
          <w:i/>
          <w:iCs/>
          <w:sz w:val="24"/>
          <w:szCs w:val="24"/>
        </w:rPr>
        <w:t>formal-out</w:t>
      </w:r>
      <w:r>
        <w:rPr>
          <w:rFonts w:ascii="Times New Roman"/>
          <w:sz w:val="24"/>
          <w:szCs w:val="24"/>
        </w:rPr>
        <w:t xml:space="preserve"> vertex. So the SDG includes two parts, a PDG for the main program, and a procedure dependency graph for each procedure. The second step to construct the SDG is to build transitive dependence edges. </w:t>
      </w:r>
      <w:proofErr w:type="gramStart"/>
      <w:r>
        <w:rPr>
          <w:rFonts w:ascii="Times New Roman"/>
          <w:sz w:val="24"/>
          <w:szCs w:val="24"/>
        </w:rPr>
        <w:t>This dependent relationship due to the value changing of variables after the calling of a procedure.</w:t>
      </w:r>
      <w:proofErr w:type="gramEnd"/>
      <w:r>
        <w:rPr>
          <w:rFonts w:ascii="Times New Roman"/>
          <w:sz w:val="24"/>
          <w:szCs w:val="24"/>
        </w:rPr>
        <w:t xml:space="preserve"> </w:t>
      </w:r>
      <w:r>
        <w:rPr>
          <w:rFonts w:ascii="Times New Roman"/>
          <w:i/>
          <w:iCs/>
          <w:sz w:val="24"/>
          <w:szCs w:val="24"/>
        </w:rPr>
        <w:t>Subordinate characteristic graphs</w:t>
      </w:r>
      <w:r>
        <w:rPr>
          <w:rFonts w:ascii="Times New Roman"/>
          <w:sz w:val="24"/>
          <w:szCs w:val="24"/>
        </w:rPr>
        <w:t xml:space="preserve"> are used to compute transitive dependencies. This graph depicts the transitive flows between the procedure</w:t>
      </w:r>
      <w:r>
        <w:rPr>
          <w:rFonts w:hAnsi="Times New Roman"/>
          <w:sz w:val="24"/>
          <w:szCs w:val="24"/>
        </w:rPr>
        <w:t>’</w:t>
      </w:r>
      <w:r>
        <w:rPr>
          <w:rFonts w:ascii="Times New Roman"/>
          <w:sz w:val="24"/>
          <w:szCs w:val="24"/>
        </w:rPr>
        <w:t xml:space="preserve">s input and output, and also, the call and return relations between the call site and procedure. To perform an inter-procedural slicing, their algorithm includes two phases that can be derived by starting vertex </w:t>
      </w:r>
      <w:r>
        <w:rPr>
          <w:rFonts w:ascii="Times New Roman"/>
          <w:i/>
          <w:iCs/>
          <w:sz w:val="24"/>
          <w:szCs w:val="24"/>
        </w:rPr>
        <w:t>s</w:t>
      </w:r>
      <w:r>
        <w:rPr>
          <w:rFonts w:ascii="Times New Roman"/>
          <w:sz w:val="24"/>
          <w:szCs w:val="24"/>
        </w:rPr>
        <w:t xml:space="preserve">: first, identify the vertices which can reach </w:t>
      </w:r>
      <w:r>
        <w:rPr>
          <w:rFonts w:ascii="Times New Roman"/>
          <w:i/>
          <w:iCs/>
          <w:sz w:val="24"/>
          <w:szCs w:val="24"/>
        </w:rPr>
        <w:t xml:space="preserve">s </w:t>
      </w:r>
      <w:r>
        <w:rPr>
          <w:rFonts w:ascii="Times New Roman"/>
          <w:sz w:val="24"/>
          <w:szCs w:val="24"/>
        </w:rPr>
        <w:t>without descending into procedure calls, it</w:t>
      </w:r>
      <w:r>
        <w:rPr>
          <w:rFonts w:hAnsi="Times New Roman"/>
          <w:sz w:val="24"/>
          <w:szCs w:val="24"/>
        </w:rPr>
        <w:t>’</w:t>
      </w:r>
      <w:r>
        <w:rPr>
          <w:rFonts w:ascii="Times New Roman"/>
          <w:sz w:val="24"/>
          <w:szCs w:val="24"/>
        </w:rPr>
        <w:t xml:space="preserve">s either in </w:t>
      </w:r>
      <w:r>
        <w:rPr>
          <w:rFonts w:ascii="Times New Roman"/>
          <w:i/>
          <w:iCs/>
          <w:sz w:val="24"/>
          <w:szCs w:val="24"/>
        </w:rPr>
        <w:t>P</w:t>
      </w:r>
      <w:r>
        <w:rPr>
          <w:rFonts w:ascii="Times New Roman"/>
          <w:sz w:val="24"/>
          <w:szCs w:val="24"/>
        </w:rPr>
        <w:t xml:space="preserve"> itself or in the procedure that calls on </w:t>
      </w:r>
      <w:r>
        <w:rPr>
          <w:rFonts w:ascii="Times New Roman"/>
          <w:i/>
          <w:iCs/>
          <w:sz w:val="24"/>
          <w:szCs w:val="24"/>
        </w:rPr>
        <w:t>P</w:t>
      </w:r>
      <w:r>
        <w:rPr>
          <w:rFonts w:ascii="Times New Roman"/>
          <w:sz w:val="24"/>
          <w:szCs w:val="24"/>
        </w:rPr>
        <w:t xml:space="preserve">; second, identify the vertices that can reach s from procedures called by </w:t>
      </w:r>
      <w:r>
        <w:rPr>
          <w:rFonts w:ascii="Times New Roman"/>
          <w:i/>
          <w:iCs/>
          <w:sz w:val="24"/>
          <w:szCs w:val="24"/>
        </w:rPr>
        <w:t>P</w:t>
      </w:r>
      <w:r>
        <w:rPr>
          <w:rFonts w:ascii="Times New Roman"/>
          <w:sz w:val="24"/>
          <w:szCs w:val="24"/>
        </w:rPr>
        <w:t xml:space="preserve"> or from procedures called by procedures that call </w:t>
      </w:r>
      <w:r>
        <w:rPr>
          <w:rFonts w:ascii="Times New Roman"/>
          <w:i/>
          <w:iCs/>
          <w:sz w:val="24"/>
          <w:szCs w:val="24"/>
        </w:rPr>
        <w:t>P</w:t>
      </w:r>
      <w:r>
        <w:rPr>
          <w:rFonts w:ascii="Times New Roman"/>
          <w:sz w:val="24"/>
          <w:szCs w:val="24"/>
        </w:rPr>
        <w:t>. In addition, they also use a data flow analysis when building the procedure dependency graph to identify modified variables and referenced variables. This results in a more accurate slice.</w:t>
      </w:r>
    </w:p>
    <w:p w14:paraId="57D9D1E3"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Later, </w:t>
      </w:r>
      <w:proofErr w:type="spellStart"/>
      <w:r>
        <w:rPr>
          <w:rFonts w:ascii="Times New Roman"/>
          <w:sz w:val="24"/>
          <w:szCs w:val="24"/>
        </w:rPr>
        <w:t>Lakhotia</w:t>
      </w:r>
      <w:proofErr w:type="spellEnd"/>
      <w:r>
        <w:rPr>
          <w:rFonts w:ascii="Times New Roman"/>
          <w:sz w:val="24"/>
          <w:szCs w:val="24"/>
        </w:rPr>
        <w:t xml:space="preserve"> [22] presents an </w:t>
      </w:r>
      <w:proofErr w:type="gramStart"/>
      <w:r>
        <w:rPr>
          <w:rFonts w:ascii="Times New Roman"/>
          <w:sz w:val="24"/>
          <w:szCs w:val="24"/>
        </w:rPr>
        <w:t>alteration  algorithm</w:t>
      </w:r>
      <w:proofErr w:type="gramEnd"/>
      <w:r>
        <w:rPr>
          <w:rFonts w:ascii="Times New Roman"/>
          <w:sz w:val="24"/>
          <w:szCs w:val="24"/>
        </w:rPr>
        <w:t xml:space="preserve"> for inter-procedural static slicing on a SDG. </w:t>
      </w:r>
      <w:proofErr w:type="spellStart"/>
      <w:r>
        <w:rPr>
          <w:rFonts w:ascii="Times New Roman"/>
          <w:sz w:val="24"/>
          <w:szCs w:val="24"/>
        </w:rPr>
        <w:t>Lakhotia</w:t>
      </w:r>
      <w:r>
        <w:rPr>
          <w:rFonts w:hAnsi="Times New Roman"/>
          <w:sz w:val="24"/>
          <w:szCs w:val="24"/>
        </w:rPr>
        <w:t>’</w:t>
      </w:r>
      <w:r>
        <w:rPr>
          <w:rFonts w:ascii="Times New Roman"/>
          <w:sz w:val="24"/>
          <w:szCs w:val="24"/>
        </w:rPr>
        <w:t>s</w:t>
      </w:r>
      <w:proofErr w:type="spellEnd"/>
      <w:r>
        <w:rPr>
          <w:rFonts w:ascii="Times New Roman"/>
          <w:sz w:val="24"/>
          <w:szCs w:val="24"/>
        </w:rPr>
        <w:t xml:space="preserve"> approach labels vertices in the SDG with a three-valued vertex tag: </w:t>
      </w:r>
      <w:r>
        <w:rPr>
          <w:rFonts w:hAnsi="Times New Roman"/>
          <w:sz w:val="24"/>
          <w:szCs w:val="24"/>
        </w:rPr>
        <w:t>“</w:t>
      </w:r>
      <w:r>
        <w:rPr>
          <w:rFonts w:ascii="Times New Roman" w:eastAsia="Times New Roman" w:hAnsi="Times New Roman"/>
          <w:color w:val="000000"/>
          <w:sz w:val="24"/>
          <w:szCs w:val="24"/>
          <w:u w:color="000000"/>
          <w:lang w:eastAsia="en-US"/>
        </w:rPr>
        <w:pict w14:anchorId="25CACD2E">
          <v:shape id="Picture 16" o:spid="_x0000_i1044" type="#_x0000_t75" style="width:11.7pt;height:13.4pt">
            <v:imagedata r:id="rId49" o:title=""/>
          </v:shape>
        </w:pict>
      </w:r>
      <w:r>
        <w:rPr>
          <w:rFonts w:hAnsi="Times New Roman"/>
          <w:sz w:val="24"/>
          <w:szCs w:val="24"/>
        </w:rPr>
        <w:t>”</w:t>
      </w:r>
      <w:r>
        <w:rPr>
          <w:rFonts w:hAnsi="Times New Roman"/>
          <w:sz w:val="24"/>
          <w:szCs w:val="24"/>
        </w:rPr>
        <w:t xml:space="preserve"> </w:t>
      </w:r>
      <w:r>
        <w:rPr>
          <w:rFonts w:ascii="Times New Roman"/>
          <w:sz w:val="24"/>
          <w:szCs w:val="24"/>
        </w:rPr>
        <w:t xml:space="preserve">marks node has not been visited; </w:t>
      </w:r>
      <w:r>
        <w:rPr>
          <w:rFonts w:hAnsi="Times New Roman"/>
          <w:sz w:val="24"/>
          <w:szCs w:val="24"/>
        </w:rPr>
        <w:t>“</w:t>
      </w:r>
      <w:r>
        <w:rPr>
          <w:rFonts w:ascii="Arial Unicode MS" w:eastAsia="Arial Unicode MS" w:hAnsi="Arial Unicode MS" w:cs="Arial Unicode MS" w:hint="eastAsia"/>
          <w:sz w:val="24"/>
          <w:szCs w:val="24"/>
        </w:rPr>
        <w:t>Τ</w:t>
      </w:r>
      <w:r>
        <w:rPr>
          <w:rFonts w:hAnsi="Times New Roman"/>
          <w:sz w:val="24"/>
          <w:szCs w:val="24"/>
        </w:rPr>
        <w:t>”</w:t>
      </w:r>
      <w:r>
        <w:rPr>
          <w:rFonts w:hAnsi="Times New Roman"/>
          <w:sz w:val="24"/>
          <w:szCs w:val="24"/>
        </w:rPr>
        <w:t xml:space="preserve"> </w:t>
      </w:r>
      <w:r>
        <w:rPr>
          <w:rFonts w:ascii="Times New Roman"/>
          <w:sz w:val="24"/>
          <w:szCs w:val="24"/>
        </w:rPr>
        <w:t xml:space="preserve">marks the visited node; </w:t>
      </w:r>
      <w:r>
        <w:rPr>
          <w:rFonts w:hAnsi="Times New Roman"/>
          <w:sz w:val="24"/>
          <w:szCs w:val="24"/>
        </w:rPr>
        <w:t>“</w:t>
      </w:r>
      <w:r>
        <w:rPr>
          <w:rFonts w:hAnsi="Times New Roman"/>
          <w:i/>
          <w:iCs/>
          <w:sz w:val="24"/>
          <w:szCs w:val="24"/>
        </w:rPr>
        <w:t>β</w:t>
      </w:r>
      <w:r>
        <w:rPr>
          <w:rFonts w:hAnsi="Times New Roman"/>
          <w:i/>
          <w:iCs/>
          <w:sz w:val="24"/>
          <w:szCs w:val="24"/>
        </w:rPr>
        <w:t xml:space="preserve"> </w:t>
      </w:r>
      <w:r>
        <w:rPr>
          <w:rFonts w:hAnsi="Times New Roman"/>
          <w:sz w:val="24"/>
          <w:szCs w:val="24"/>
        </w:rPr>
        <w:t>”</w:t>
      </w:r>
      <w:r>
        <w:rPr>
          <w:rFonts w:hAnsi="Times New Roman"/>
          <w:sz w:val="24"/>
          <w:szCs w:val="24"/>
        </w:rPr>
        <w:t xml:space="preserve"> </w:t>
      </w:r>
      <w:r>
        <w:rPr>
          <w:rFonts w:ascii="Times New Roman"/>
          <w:sz w:val="24"/>
          <w:szCs w:val="24"/>
        </w:rPr>
        <w:t xml:space="preserve">indicate a visited node and some of its reachable node should be visited. These tag permits to traverse each edge at most once to get slices. The node in slice labeled with </w:t>
      </w:r>
      <w:r>
        <w:rPr>
          <w:rFonts w:hAnsi="Times New Roman"/>
          <w:sz w:val="24"/>
          <w:szCs w:val="24"/>
        </w:rPr>
        <w:t>“</w:t>
      </w:r>
      <w:r>
        <w:rPr>
          <w:rFonts w:ascii="Arial Unicode MS" w:eastAsia="Arial Unicode MS" w:hAnsi="Arial Unicode MS" w:cs="Arial Unicode MS" w:hint="eastAsia"/>
          <w:sz w:val="24"/>
          <w:szCs w:val="24"/>
        </w:rPr>
        <w:t>Τ</w:t>
      </w:r>
      <w:r>
        <w:rPr>
          <w:rFonts w:hAnsi="Times New Roman"/>
          <w:sz w:val="24"/>
          <w:szCs w:val="24"/>
        </w:rPr>
        <w:t>”</w:t>
      </w:r>
      <w:r>
        <w:rPr>
          <w:rFonts w:hAnsi="Times New Roman"/>
          <w:sz w:val="24"/>
          <w:szCs w:val="24"/>
        </w:rPr>
        <w:t xml:space="preserve"> </w:t>
      </w:r>
      <w:r>
        <w:rPr>
          <w:rFonts w:ascii="Times New Roman"/>
          <w:sz w:val="24"/>
          <w:szCs w:val="24"/>
        </w:rPr>
        <w:t xml:space="preserve">at beginning and all other node is </w:t>
      </w:r>
      <w:r>
        <w:rPr>
          <w:rFonts w:hAnsi="Times New Roman"/>
          <w:sz w:val="24"/>
          <w:szCs w:val="24"/>
        </w:rPr>
        <w:t>“</w:t>
      </w:r>
      <w:r>
        <w:rPr>
          <w:rFonts w:ascii="Times New Roman" w:eastAsia="Times New Roman" w:hAnsi="Times New Roman"/>
          <w:color w:val="000000"/>
          <w:sz w:val="24"/>
          <w:szCs w:val="24"/>
          <w:u w:color="000000"/>
          <w:lang w:eastAsia="en-US"/>
        </w:rPr>
        <w:pict w14:anchorId="702E2D5B">
          <v:shape id="Picture 17" o:spid="_x0000_i1045" type="#_x0000_t75" style="width:11.7pt;height:13.4pt">
            <v:imagedata r:id="rId50" o:title=""/>
          </v:shape>
        </w:pict>
      </w:r>
      <w:r>
        <w:rPr>
          <w:rFonts w:hAnsi="Times New Roman"/>
          <w:sz w:val="24"/>
          <w:szCs w:val="24"/>
        </w:rPr>
        <w:t>”</w:t>
      </w:r>
      <w:r>
        <w:rPr>
          <w:rFonts w:ascii="Times New Roman"/>
          <w:sz w:val="24"/>
          <w:szCs w:val="24"/>
        </w:rPr>
        <w:t>, and backward slicing algorithm traverse on the node and change the tag value based on operation they configured in algorithm where:</w:t>
      </w:r>
    </w:p>
    <w:p w14:paraId="5A55DD23" w14:textId="77777777" w:rsidR="00B513FC" w:rsidRDefault="004F4D39">
      <w:pPr>
        <w:widowControl w:val="0"/>
        <w:spacing w:afterLines="50" w:after="120" w:line="276" w:lineRule="auto"/>
        <w:ind w:firstLine="700"/>
        <w:rPr>
          <w:rFonts w:ascii="Times New Roman" w:eastAsia="Times New Roman" w:hAnsi="Times New Roman"/>
          <w:sz w:val="24"/>
          <w:szCs w:val="24"/>
        </w:rPr>
      </w:pPr>
      <w:r>
        <w:rPr>
          <w:rFonts w:ascii="Times New Roman" w:eastAsia="Times New Roman" w:hAnsi="Times New Roman"/>
          <w:color w:val="000000"/>
          <w:sz w:val="24"/>
          <w:szCs w:val="24"/>
          <w:u w:color="000000"/>
          <w:lang w:eastAsia="en-US"/>
        </w:rPr>
        <w:pict w14:anchorId="368EFF7C">
          <v:shape id="Picture 18" o:spid="_x0000_i1046" type="#_x0000_t75" style="width:11.7pt;height:13.4pt">
            <v:imagedata r:id="rId51" o:title=""/>
          </v:shape>
        </w:pict>
      </w:r>
      <w:r>
        <w:rPr>
          <w:rFonts w:ascii="Times New Roman" w:eastAsia="Times New Roman" w:hAnsi="Times New Roman"/>
          <w:color w:val="000000"/>
          <w:kern w:val="2"/>
          <w:sz w:val="24"/>
          <w:szCs w:val="24"/>
          <w:u w:color="000000"/>
          <w:lang w:eastAsia="en-US"/>
        </w:rPr>
        <w:pict w14:anchorId="26EC029A">
          <v:shape id="Picture 19" o:spid="_x0000_i1047" type="#_x0000_t75" style="width:10.05pt;height:10.05pt">
            <v:imagedata r:id="rId52" o:title="" croptop="9941f" cropbottom="15343f" cropleft="3096f" cropright="18940f"/>
          </v:shape>
        </w:pict>
      </w:r>
      <w:r>
        <w:rPr>
          <w:rFonts w:ascii="Times New Roman"/>
          <w:sz w:val="24"/>
          <w:szCs w:val="24"/>
        </w:rPr>
        <w:t xml:space="preserve"> </w:t>
      </w:r>
      <w:r>
        <w:rPr>
          <w:rFonts w:hAnsi="Times New Roman"/>
          <w:i/>
          <w:iCs/>
          <w:sz w:val="24"/>
          <w:szCs w:val="24"/>
        </w:rPr>
        <w:t>β</w:t>
      </w:r>
      <w:r>
        <w:rPr>
          <w:rFonts w:hAnsi="Times New Roman"/>
          <w:i/>
          <w:iCs/>
          <w:sz w:val="24"/>
          <w:szCs w:val="24"/>
        </w:rPr>
        <w:t xml:space="preserve"> </w:t>
      </w:r>
      <w:r>
        <w:rPr>
          <w:rFonts w:ascii="Times New Roman"/>
          <w:i/>
          <w:iCs/>
          <w:sz w:val="24"/>
          <w:szCs w:val="24"/>
        </w:rPr>
        <w:t xml:space="preserve">= </w:t>
      </w:r>
      <w:r>
        <w:rPr>
          <w:rFonts w:hAnsi="Times New Roman"/>
          <w:i/>
          <w:iCs/>
          <w:sz w:val="24"/>
          <w:szCs w:val="24"/>
        </w:rPr>
        <w:t>β</w:t>
      </w:r>
      <w:r>
        <w:rPr>
          <w:rFonts w:hAnsi="Times New Roman"/>
          <w:i/>
          <w:iCs/>
          <w:sz w:val="24"/>
          <w:szCs w:val="24"/>
        </w:rPr>
        <w:t xml:space="preserve"> </w:t>
      </w:r>
      <w:r>
        <w:rPr>
          <w:rFonts w:ascii="Times New Roman" w:eastAsia="Times New Roman" w:hAnsi="Times New Roman"/>
          <w:color w:val="000000"/>
          <w:kern w:val="2"/>
          <w:sz w:val="24"/>
          <w:szCs w:val="24"/>
          <w:u w:color="000000"/>
          <w:lang w:eastAsia="en-US"/>
        </w:rPr>
        <w:pict w14:anchorId="472C9D85">
          <v:shape id="Picture 20" o:spid="_x0000_i1048" type="#_x0000_t75" style="width:10.05pt;height:10.05pt">
            <v:imagedata r:id="rId53" o:title="" croptop="9941f" cropbottom="15343f" cropleft="3096f" cropright="18940f"/>
          </v:shape>
        </w:pict>
      </w:r>
      <w:r>
        <w:rPr>
          <w:rFonts w:ascii="Times New Roman" w:eastAsia="Times New Roman" w:hAnsi="Times New Roman"/>
          <w:color w:val="000000"/>
          <w:kern w:val="2"/>
          <w:sz w:val="24"/>
          <w:szCs w:val="24"/>
          <w:u w:color="000000"/>
          <w:lang w:eastAsia="en-US"/>
        </w:rPr>
        <w:pict w14:anchorId="15A3CD69">
          <v:shape id="Picture 21" o:spid="_x0000_i1049" type="#_x0000_t75" style="width:11.7pt;height:13.4pt">
            <v:imagedata r:id="rId54" o:title=""/>
          </v:shape>
        </w:pict>
      </w:r>
      <w:r>
        <w:rPr>
          <w:rFonts w:ascii="Times New Roman"/>
          <w:sz w:val="24"/>
          <w:szCs w:val="24"/>
        </w:rPr>
        <w:t xml:space="preserve">= </w:t>
      </w:r>
      <w:r>
        <w:rPr>
          <w:rFonts w:hAnsi="Times New Roman"/>
          <w:i/>
          <w:iCs/>
          <w:sz w:val="24"/>
          <w:szCs w:val="24"/>
        </w:rPr>
        <w:t>β</w:t>
      </w:r>
      <w:r>
        <w:rPr>
          <w:rFonts w:ascii="Times New Roman"/>
          <w:i/>
          <w:iCs/>
          <w:sz w:val="24"/>
          <w:szCs w:val="24"/>
        </w:rPr>
        <w:t xml:space="preserve">, x </w:t>
      </w:r>
      <w:r>
        <w:rPr>
          <w:rFonts w:ascii="Times New Roman" w:eastAsia="Times New Roman" w:hAnsi="Times New Roman"/>
          <w:color w:val="000000"/>
          <w:kern w:val="2"/>
          <w:sz w:val="24"/>
          <w:szCs w:val="24"/>
          <w:u w:color="000000"/>
          <w:lang w:eastAsia="en-US"/>
        </w:rPr>
        <w:pict w14:anchorId="480C03AB">
          <v:shape id="Picture 22" o:spid="_x0000_i1050" type="#_x0000_t75" style="width:10.05pt;height:10.05pt">
            <v:imagedata r:id="rId55" o:title="" croptop="9941f" cropbottom="15343f" cropleft="3096f" cropright="18940f"/>
          </v:shape>
        </w:pict>
      </w:r>
      <w:r>
        <w:rPr>
          <w:rFonts w:hAnsi="Times New Roman"/>
          <w:sz w:val="24"/>
          <w:szCs w:val="24"/>
        </w:rPr>
        <w:t xml:space="preserve"> </w:t>
      </w:r>
      <w:r>
        <w:rPr>
          <w:rFonts w:ascii="Arial Unicode MS" w:eastAsia="Arial Unicode MS" w:hAnsi="Arial Unicode MS" w:cs="Arial Unicode MS" w:hint="eastAsia"/>
          <w:sz w:val="24"/>
          <w:szCs w:val="24"/>
        </w:rPr>
        <w:t>Τ</w:t>
      </w:r>
      <w:r>
        <w:rPr>
          <w:rFonts w:hAnsi="Times New Roman"/>
          <w:sz w:val="24"/>
          <w:szCs w:val="24"/>
        </w:rPr>
        <w:t xml:space="preserve"> </w:t>
      </w:r>
      <w:r>
        <w:rPr>
          <w:rFonts w:ascii="Times New Roman"/>
          <w:sz w:val="24"/>
          <w:szCs w:val="24"/>
        </w:rPr>
        <w:t xml:space="preserve">= </w:t>
      </w:r>
      <w:r>
        <w:rPr>
          <w:rFonts w:ascii="Arial Unicode MS" w:eastAsia="Arial Unicode MS" w:hAnsi="Arial Unicode MS" w:cs="Arial Unicode MS" w:hint="eastAsia"/>
          <w:sz w:val="24"/>
          <w:szCs w:val="24"/>
        </w:rPr>
        <w:t>Τ</w:t>
      </w:r>
      <w:r>
        <w:rPr>
          <w:rFonts w:hAnsi="Times New Roman"/>
          <w:sz w:val="24"/>
          <w:szCs w:val="24"/>
        </w:rPr>
        <w:t xml:space="preserve"> </w:t>
      </w:r>
      <w:r>
        <w:rPr>
          <w:rFonts w:ascii="Times New Roman" w:eastAsia="Times New Roman" w:hAnsi="Times New Roman"/>
          <w:color w:val="000000"/>
          <w:kern w:val="2"/>
          <w:sz w:val="24"/>
          <w:szCs w:val="24"/>
          <w:u w:color="000000"/>
          <w:lang w:eastAsia="en-US"/>
        </w:rPr>
        <w:pict w14:anchorId="0FF59EC0">
          <v:shape id="Picture 23" o:spid="_x0000_i1051" type="#_x0000_t75" style="width:10.05pt;height:10.05pt">
            <v:imagedata r:id="rId56" o:title="" croptop="9941f" cropbottom="15343f" cropleft="3096f" cropright="18940f"/>
          </v:shape>
        </w:pict>
      </w:r>
      <w:r>
        <w:rPr>
          <w:rFonts w:ascii="Times New Roman"/>
          <w:sz w:val="24"/>
          <w:szCs w:val="24"/>
        </w:rPr>
        <w:t xml:space="preserve"> </w:t>
      </w:r>
      <w:r>
        <w:rPr>
          <w:rFonts w:ascii="Times New Roman"/>
          <w:i/>
          <w:iCs/>
          <w:sz w:val="24"/>
          <w:szCs w:val="24"/>
        </w:rPr>
        <w:t>x</w:t>
      </w:r>
      <w:r>
        <w:rPr>
          <w:rFonts w:ascii="Times New Roman"/>
          <w:sz w:val="24"/>
          <w:szCs w:val="24"/>
        </w:rPr>
        <w:t xml:space="preserve">, and </w:t>
      </w:r>
      <w:r>
        <w:rPr>
          <w:rFonts w:ascii="Times New Roman"/>
          <w:i/>
          <w:iCs/>
          <w:sz w:val="24"/>
          <w:szCs w:val="24"/>
        </w:rPr>
        <w:t>x</w:t>
      </w:r>
      <w:r>
        <w:rPr>
          <w:rFonts w:ascii="Times New Roman"/>
          <w:sz w:val="24"/>
          <w:szCs w:val="24"/>
        </w:rPr>
        <w:t xml:space="preserve"> </w:t>
      </w:r>
      <w:r>
        <w:rPr>
          <w:rFonts w:ascii="Times New Roman" w:eastAsia="Times New Roman" w:hAnsi="Times New Roman"/>
          <w:color w:val="000000"/>
          <w:kern w:val="2"/>
          <w:sz w:val="24"/>
          <w:szCs w:val="24"/>
          <w:u w:color="000000"/>
          <w:lang w:eastAsia="en-US"/>
        </w:rPr>
        <w:pict w14:anchorId="5CD7E73E">
          <v:shape id="Picture 24" o:spid="_x0000_i1052" type="#_x0000_t75" style="width:10.05pt;height:10.05pt">
            <v:imagedata r:id="rId57" o:title="" croptop="9941f" cropbottom="15343f" cropleft="3096f" cropright="18940f"/>
          </v:shape>
        </w:pict>
      </w:r>
      <w:r>
        <w:rPr>
          <w:rFonts w:ascii="Times New Roman"/>
          <w:sz w:val="24"/>
          <w:szCs w:val="24"/>
        </w:rPr>
        <w:t xml:space="preserve"> </w:t>
      </w:r>
      <w:r>
        <w:rPr>
          <w:rFonts w:ascii="Times New Roman"/>
          <w:i/>
          <w:iCs/>
          <w:sz w:val="24"/>
          <w:szCs w:val="24"/>
        </w:rPr>
        <w:t>x</w:t>
      </w:r>
      <w:r>
        <w:rPr>
          <w:rFonts w:ascii="Times New Roman"/>
          <w:sz w:val="24"/>
          <w:szCs w:val="24"/>
        </w:rPr>
        <w:t xml:space="preserve"> = </w:t>
      </w:r>
      <w:r>
        <w:rPr>
          <w:rFonts w:ascii="Times New Roman"/>
          <w:i/>
          <w:iCs/>
          <w:sz w:val="24"/>
          <w:szCs w:val="24"/>
        </w:rPr>
        <w:t>x</w:t>
      </w:r>
      <w:r>
        <w:rPr>
          <w:rFonts w:ascii="Times New Roman"/>
          <w:sz w:val="24"/>
          <w:szCs w:val="24"/>
        </w:rPr>
        <w:t xml:space="preserve">. </w:t>
      </w:r>
    </w:p>
    <w:p w14:paraId="2B11623B"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All the nodes labeled </w:t>
      </w:r>
      <w:r>
        <w:rPr>
          <w:rFonts w:hAnsi="Times New Roman"/>
          <w:i/>
          <w:iCs/>
          <w:sz w:val="24"/>
          <w:szCs w:val="24"/>
        </w:rPr>
        <w:t>β</w:t>
      </w:r>
      <w:r>
        <w:rPr>
          <w:rFonts w:hAnsi="Times New Roman"/>
          <w:i/>
          <w:iCs/>
          <w:sz w:val="24"/>
          <w:szCs w:val="24"/>
        </w:rPr>
        <w:t xml:space="preserve"> </w:t>
      </w:r>
      <w:r>
        <w:rPr>
          <w:rFonts w:ascii="Times New Roman"/>
          <w:sz w:val="24"/>
          <w:szCs w:val="24"/>
        </w:rPr>
        <w:t xml:space="preserve">and </w:t>
      </w:r>
      <w:r>
        <w:rPr>
          <w:rFonts w:ascii="Arial Unicode MS" w:eastAsia="Arial Unicode MS" w:hAnsi="Arial Unicode MS" w:cs="Arial Unicode MS" w:hint="eastAsia"/>
          <w:sz w:val="24"/>
          <w:szCs w:val="24"/>
        </w:rPr>
        <w:t>Τ</w:t>
      </w:r>
      <w:r>
        <w:rPr>
          <w:rFonts w:hAnsi="Times New Roman"/>
          <w:sz w:val="24"/>
          <w:szCs w:val="24"/>
        </w:rPr>
        <w:t xml:space="preserve"> </w:t>
      </w:r>
      <w:r>
        <w:rPr>
          <w:rFonts w:ascii="Times New Roman"/>
          <w:sz w:val="24"/>
          <w:szCs w:val="24"/>
        </w:rPr>
        <w:t xml:space="preserve">in the slice when the algorithm stops. However, it may require to change the value change twice when slice program. In a subsequent study, the SDG is also extended into object-oriented programs [20] to identify reference between classes. </w:t>
      </w:r>
      <w:proofErr w:type="spellStart"/>
      <w:r>
        <w:rPr>
          <w:rFonts w:ascii="Times New Roman"/>
          <w:sz w:val="24"/>
          <w:szCs w:val="24"/>
        </w:rPr>
        <w:t>Donglin</w:t>
      </w:r>
      <w:proofErr w:type="spellEnd"/>
      <w:r>
        <w:rPr>
          <w:rFonts w:ascii="Times New Roman"/>
          <w:sz w:val="24"/>
          <w:szCs w:val="24"/>
        </w:rPr>
        <w:t xml:space="preserve"> and Mary discuss a SDG [19] based on existing </w:t>
      </w:r>
      <w:proofErr w:type="gramStart"/>
      <w:r>
        <w:rPr>
          <w:rFonts w:ascii="Times New Roman"/>
          <w:sz w:val="24"/>
          <w:szCs w:val="24"/>
        </w:rPr>
        <w:t>approach[</w:t>
      </w:r>
      <w:proofErr w:type="gramEnd"/>
      <w:r>
        <w:rPr>
          <w:rFonts w:ascii="Times New Roman"/>
          <w:sz w:val="24"/>
          <w:szCs w:val="24"/>
        </w:rPr>
        <w:t xml:space="preserve">20, 21] that can distinguish data members for different instances of the same class. </w:t>
      </w:r>
    </w:p>
    <w:p w14:paraId="54F23518"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Another approach is also suitable for inter-procedural static slicing </w:t>
      </w:r>
      <w:r>
        <w:rPr>
          <w:rFonts w:ascii="Times New Roman"/>
          <w:sz w:val="24"/>
          <w:szCs w:val="24"/>
        </w:rPr>
        <w:lastRenderedPageBreak/>
        <w:t xml:space="preserve">proposed by </w:t>
      </w:r>
      <w:proofErr w:type="spellStart"/>
      <w:r>
        <w:rPr>
          <w:rFonts w:ascii="Times New Roman"/>
          <w:sz w:val="24"/>
          <w:szCs w:val="24"/>
        </w:rPr>
        <w:t>Bergerretti</w:t>
      </w:r>
      <w:proofErr w:type="spellEnd"/>
      <w:r>
        <w:rPr>
          <w:rFonts w:ascii="Times New Roman"/>
          <w:sz w:val="24"/>
          <w:szCs w:val="24"/>
        </w:rPr>
        <w:t xml:space="preserve"> and </w:t>
      </w:r>
      <w:proofErr w:type="spellStart"/>
      <w:r>
        <w:rPr>
          <w:rFonts w:ascii="Times New Roman"/>
          <w:sz w:val="24"/>
          <w:szCs w:val="24"/>
        </w:rPr>
        <w:t>Carre</w:t>
      </w:r>
      <w:proofErr w:type="spellEnd"/>
      <w:r>
        <w:rPr>
          <w:rFonts w:ascii="Times New Roman"/>
          <w:sz w:val="24"/>
          <w:szCs w:val="24"/>
        </w:rPr>
        <w:t xml:space="preserve"> [17], they define a information-flow relations to identify </w:t>
      </w:r>
      <w:proofErr w:type="gramStart"/>
      <w:r>
        <w:rPr>
          <w:rFonts w:ascii="Times New Roman"/>
          <w:sz w:val="24"/>
          <w:szCs w:val="24"/>
        </w:rPr>
        <w:t>the  information</w:t>
      </w:r>
      <w:proofErr w:type="gramEnd"/>
      <w:r>
        <w:rPr>
          <w:rFonts w:ascii="Times New Roman"/>
          <w:sz w:val="24"/>
          <w:szCs w:val="24"/>
        </w:rPr>
        <w:t xml:space="preserve"> transition statements that can be used to compute slices. In their approach set of variable denoted by </w:t>
      </w:r>
      <w:r>
        <w:rPr>
          <w:rFonts w:ascii="Times New Roman"/>
          <w:i/>
          <w:iCs/>
          <w:sz w:val="24"/>
          <w:szCs w:val="24"/>
        </w:rPr>
        <w:t>V</w:t>
      </w:r>
      <w:r>
        <w:rPr>
          <w:rFonts w:ascii="Times New Roman"/>
          <w:sz w:val="24"/>
          <w:szCs w:val="24"/>
        </w:rPr>
        <w:t xml:space="preserve"> and </w:t>
      </w:r>
      <w:r>
        <w:rPr>
          <w:rFonts w:ascii="Times New Roman"/>
          <w:i/>
          <w:iCs/>
          <w:sz w:val="24"/>
          <w:szCs w:val="24"/>
        </w:rPr>
        <w:t>E</w:t>
      </w:r>
      <w:r>
        <w:rPr>
          <w:rFonts w:ascii="Times New Roman"/>
          <w:sz w:val="24"/>
          <w:szCs w:val="24"/>
        </w:rPr>
        <w:t xml:space="preserve"> denote the set of predict expressions in program. For each statement S, they define three relations between </w:t>
      </w:r>
      <w:r>
        <w:rPr>
          <w:rFonts w:ascii="Times New Roman"/>
          <w:i/>
          <w:iCs/>
          <w:sz w:val="24"/>
          <w:szCs w:val="24"/>
        </w:rPr>
        <w:t>V</w:t>
      </w:r>
      <w:r>
        <w:rPr>
          <w:rFonts w:ascii="Times New Roman"/>
          <w:sz w:val="24"/>
          <w:szCs w:val="24"/>
        </w:rPr>
        <w:t xml:space="preserve"> and </w:t>
      </w:r>
      <w:r>
        <w:rPr>
          <w:rFonts w:ascii="Times New Roman"/>
          <w:i/>
          <w:iCs/>
          <w:sz w:val="24"/>
          <w:szCs w:val="24"/>
        </w:rPr>
        <w:t>E</w:t>
      </w:r>
      <w:r>
        <w:rPr>
          <w:rFonts w:ascii="Times New Roman"/>
          <w:sz w:val="24"/>
          <w:szCs w:val="24"/>
        </w:rPr>
        <w:t>: (</w:t>
      </w:r>
      <w:proofErr w:type="spellStart"/>
      <w:r>
        <w:rPr>
          <w:rFonts w:ascii="Times New Roman"/>
          <w:sz w:val="24"/>
          <w:szCs w:val="24"/>
        </w:rPr>
        <w:t>e</w:t>
      </w:r>
      <w:proofErr w:type="gramStart"/>
      <w:r>
        <w:rPr>
          <w:rFonts w:ascii="Times New Roman"/>
          <w:sz w:val="24"/>
          <w:szCs w:val="24"/>
        </w:rPr>
        <w:t>,v</w:t>
      </w:r>
      <w:proofErr w:type="spellEnd"/>
      <w:proofErr w:type="gramEnd"/>
      <w:r>
        <w:rPr>
          <w:rFonts w:ascii="Times New Roman"/>
          <w:sz w:val="24"/>
          <w:szCs w:val="24"/>
        </w:rPr>
        <w:t>)</w:t>
      </w:r>
      <w:r>
        <w:rPr>
          <w:rFonts w:ascii="Times New Roman" w:hint="eastAsia"/>
          <w:sz w:val="24"/>
          <w:szCs w:val="24"/>
        </w:rPr>
        <w:t xml:space="preserve"> </w:t>
      </w:r>
      <w:r>
        <w:rPr>
          <w:rFonts w:ascii="Times New Roman" w:eastAsia="Times New Roman" w:hAnsi="Times New Roman"/>
          <w:color w:val="000000"/>
          <w:sz w:val="24"/>
          <w:szCs w:val="24"/>
          <w:u w:color="000000"/>
          <w:lang w:eastAsia="en-US"/>
        </w:rPr>
        <w:pict w14:anchorId="61CF17E7">
          <v:shape id="Picture 25" o:spid="_x0000_i1053" type="#_x0000_t75" style="width:10.05pt;height:10.05pt">
            <v:imagedata r:id="rId58" o:title=""/>
          </v:shape>
        </w:pict>
      </w:r>
      <w:r>
        <w:rPr>
          <w:rFonts w:ascii="Times New Roman" w:hAnsi="Times New Roman" w:hint="eastAsia"/>
          <w:color w:val="000000"/>
          <w:sz w:val="24"/>
          <w:szCs w:val="24"/>
          <w:u w:color="000000"/>
        </w:rPr>
        <w:t xml:space="preserve"> </w:t>
      </w:r>
      <w:proofErr w:type="spellStart"/>
      <w:r>
        <w:rPr>
          <w:rFonts w:hAnsi="Times New Roman"/>
          <w:sz w:val="24"/>
          <w:szCs w:val="24"/>
        </w:rPr>
        <w:t>λ</w:t>
      </w:r>
      <w:r>
        <w:rPr>
          <w:rFonts w:ascii="Times New Roman"/>
          <w:sz w:val="24"/>
          <w:szCs w:val="24"/>
        </w:rPr>
        <w:t>s</w:t>
      </w:r>
      <w:proofErr w:type="spellEnd"/>
      <w:r>
        <w:rPr>
          <w:rFonts w:ascii="Times New Roman"/>
          <w:sz w:val="24"/>
          <w:szCs w:val="24"/>
        </w:rPr>
        <w:t xml:space="preserve"> if for the value of v on entry to S potentially affects the value computed for e; (</w:t>
      </w:r>
      <w:proofErr w:type="spellStart"/>
      <w:r>
        <w:rPr>
          <w:rFonts w:ascii="Times New Roman"/>
          <w:sz w:val="24"/>
          <w:szCs w:val="24"/>
        </w:rPr>
        <w:t>e,v</w:t>
      </w:r>
      <w:proofErr w:type="spellEnd"/>
      <w:r>
        <w:rPr>
          <w:rFonts w:ascii="Times New Roman"/>
          <w:sz w:val="24"/>
          <w:szCs w:val="24"/>
        </w:rPr>
        <w:t>)</w:t>
      </w:r>
      <w:r>
        <w:rPr>
          <w:rFonts w:ascii="Times New Roman" w:eastAsia="Times New Roman" w:hAnsi="Times New Roman"/>
          <w:color w:val="000000"/>
          <w:sz w:val="24"/>
          <w:szCs w:val="24"/>
          <w:u w:color="000000"/>
          <w:lang w:eastAsia="en-US"/>
        </w:rPr>
        <w:pict w14:anchorId="60D4E5B6">
          <v:shape id="Picture 26" o:spid="_x0000_i1054" type="#_x0000_t75" style="width:10.05pt;height:10.05pt">
            <v:imagedata r:id="rId59" o:title=""/>
          </v:shape>
        </w:pict>
      </w:r>
      <w:proofErr w:type="spellStart"/>
      <w:r>
        <w:rPr>
          <w:rFonts w:hAnsi="Times New Roman"/>
          <w:sz w:val="24"/>
          <w:szCs w:val="24"/>
        </w:rPr>
        <w:t>μ</w:t>
      </w:r>
      <w:r>
        <w:rPr>
          <w:rFonts w:ascii="Times New Roman"/>
          <w:sz w:val="24"/>
          <w:szCs w:val="24"/>
        </w:rPr>
        <w:t>s</w:t>
      </w:r>
      <w:proofErr w:type="spellEnd"/>
      <w:r>
        <w:rPr>
          <w:rFonts w:ascii="Times New Roman"/>
          <w:sz w:val="24"/>
          <w:szCs w:val="24"/>
        </w:rPr>
        <w:t xml:space="preserve"> if the value computed for </w:t>
      </w:r>
      <w:r>
        <w:rPr>
          <w:rFonts w:ascii="Times New Roman"/>
          <w:i/>
          <w:iCs/>
          <w:sz w:val="24"/>
          <w:szCs w:val="24"/>
        </w:rPr>
        <w:t>e</w:t>
      </w:r>
      <w:r>
        <w:rPr>
          <w:rFonts w:ascii="Times New Roman"/>
          <w:sz w:val="24"/>
          <w:szCs w:val="24"/>
        </w:rPr>
        <w:t xml:space="preserve"> potentially affects the value of </w:t>
      </w:r>
      <w:r>
        <w:rPr>
          <w:rFonts w:ascii="Times New Roman"/>
          <w:i/>
          <w:iCs/>
          <w:sz w:val="24"/>
          <w:szCs w:val="24"/>
        </w:rPr>
        <w:t>v</w:t>
      </w:r>
      <w:r>
        <w:rPr>
          <w:rFonts w:ascii="Times New Roman"/>
          <w:sz w:val="24"/>
          <w:szCs w:val="24"/>
        </w:rPr>
        <w:t xml:space="preserve"> on exit from </w:t>
      </w:r>
      <w:r>
        <w:rPr>
          <w:rFonts w:ascii="Times New Roman"/>
          <w:i/>
          <w:iCs/>
          <w:sz w:val="24"/>
          <w:szCs w:val="24"/>
        </w:rPr>
        <w:t>S</w:t>
      </w:r>
      <w:r>
        <w:rPr>
          <w:rFonts w:ascii="Times New Roman"/>
          <w:sz w:val="24"/>
          <w:szCs w:val="24"/>
        </w:rPr>
        <w:t xml:space="preserve">; </w:t>
      </w:r>
      <w:r>
        <w:rPr>
          <w:rFonts w:ascii="Times New Roman"/>
          <w:i/>
          <w:iCs/>
          <w:sz w:val="24"/>
          <w:szCs w:val="24"/>
        </w:rPr>
        <w:t>(</w:t>
      </w:r>
      <w:proofErr w:type="spellStart"/>
      <w:r>
        <w:rPr>
          <w:rFonts w:ascii="Times New Roman"/>
          <w:i/>
          <w:iCs/>
          <w:sz w:val="24"/>
          <w:szCs w:val="24"/>
        </w:rPr>
        <w:t>e,v</w:t>
      </w:r>
      <w:proofErr w:type="spellEnd"/>
      <w:r>
        <w:rPr>
          <w:rFonts w:ascii="Times New Roman"/>
          <w:i/>
          <w:iCs/>
          <w:sz w:val="24"/>
          <w:szCs w:val="24"/>
        </w:rPr>
        <w:t>)</w:t>
      </w:r>
      <w:r>
        <w:rPr>
          <w:rFonts w:ascii="Times New Roman" w:eastAsia="Times New Roman" w:hAnsi="Times New Roman"/>
          <w:i/>
          <w:iCs/>
          <w:color w:val="000000"/>
          <w:kern w:val="2"/>
          <w:sz w:val="24"/>
          <w:szCs w:val="24"/>
          <w:u w:color="000000"/>
          <w:lang w:eastAsia="en-US"/>
        </w:rPr>
        <w:pict w14:anchorId="627D6D6D">
          <v:shape id="Picture 27" o:spid="_x0000_i1055" type="#_x0000_t75" style="width:10.05pt;height:10.05pt">
            <v:imagedata r:id="rId60" o:title=""/>
          </v:shape>
        </w:pict>
      </w:r>
      <w:proofErr w:type="spellStart"/>
      <w:r>
        <w:rPr>
          <w:rFonts w:hAnsi="Times New Roman"/>
          <w:i/>
          <w:iCs/>
          <w:sz w:val="24"/>
          <w:szCs w:val="24"/>
        </w:rPr>
        <w:t>ρ</w:t>
      </w:r>
      <w:r>
        <w:rPr>
          <w:rFonts w:ascii="Times New Roman"/>
          <w:i/>
          <w:iCs/>
          <w:sz w:val="24"/>
          <w:szCs w:val="24"/>
          <w:vertAlign w:val="subscript"/>
        </w:rPr>
        <w:t>s</w:t>
      </w:r>
      <w:proofErr w:type="spellEnd"/>
      <w:r>
        <w:rPr>
          <w:rFonts w:ascii="Times New Roman"/>
          <w:i/>
          <w:iCs/>
          <w:sz w:val="24"/>
          <w:szCs w:val="24"/>
        </w:rPr>
        <w:t xml:space="preserve"> </w:t>
      </w:r>
      <w:r>
        <w:rPr>
          <w:rFonts w:ascii="Times New Roman"/>
          <w:sz w:val="24"/>
          <w:szCs w:val="24"/>
        </w:rPr>
        <w:t xml:space="preserve">if the value of </w:t>
      </w:r>
      <w:r>
        <w:rPr>
          <w:rFonts w:ascii="Times New Roman"/>
          <w:i/>
          <w:iCs/>
          <w:sz w:val="24"/>
          <w:szCs w:val="24"/>
        </w:rPr>
        <w:t>v</w:t>
      </w:r>
      <w:r>
        <w:rPr>
          <w:rFonts w:ascii="Times New Roman"/>
          <w:sz w:val="24"/>
          <w:szCs w:val="24"/>
        </w:rPr>
        <w:t xml:space="preserve"> on entry to </w:t>
      </w:r>
      <w:r>
        <w:rPr>
          <w:rFonts w:ascii="Times New Roman"/>
          <w:i/>
          <w:iCs/>
          <w:sz w:val="24"/>
          <w:szCs w:val="24"/>
        </w:rPr>
        <w:t>S</w:t>
      </w:r>
      <w:r>
        <w:rPr>
          <w:rFonts w:ascii="Times New Roman"/>
          <w:sz w:val="24"/>
          <w:szCs w:val="24"/>
        </w:rPr>
        <w:t xml:space="preserve"> may affect the value of </w:t>
      </w:r>
      <w:r>
        <w:rPr>
          <w:rFonts w:ascii="Times New Roman"/>
          <w:i/>
          <w:iCs/>
          <w:sz w:val="24"/>
          <w:szCs w:val="24"/>
        </w:rPr>
        <w:t>v</w:t>
      </w:r>
      <w:r>
        <w:rPr>
          <w:rFonts w:hAnsi="Times New Roman"/>
          <w:sz w:val="24"/>
          <w:szCs w:val="24"/>
        </w:rPr>
        <w:t>’</w:t>
      </w:r>
      <w:r>
        <w:rPr>
          <w:rFonts w:hAnsi="Times New Roman"/>
          <w:sz w:val="24"/>
          <w:szCs w:val="24"/>
        </w:rPr>
        <w:t xml:space="preserve"> </w:t>
      </w:r>
      <w:r>
        <w:rPr>
          <w:rFonts w:ascii="Times New Roman"/>
          <w:sz w:val="24"/>
          <w:szCs w:val="24"/>
        </w:rPr>
        <w:t xml:space="preserve">on exit from </w:t>
      </w:r>
      <w:r>
        <w:rPr>
          <w:rFonts w:ascii="Times New Roman"/>
          <w:i/>
          <w:iCs/>
          <w:sz w:val="24"/>
          <w:szCs w:val="24"/>
        </w:rPr>
        <w:t>S</w:t>
      </w:r>
      <w:r>
        <w:rPr>
          <w:rFonts w:ascii="Times New Roman"/>
          <w:sz w:val="24"/>
          <w:szCs w:val="24"/>
        </w:rPr>
        <w:t xml:space="preserve">. They also introduced a notion partial statement denoted as </w:t>
      </w:r>
      <w:r>
        <w:rPr>
          <w:rFonts w:ascii="Times New Roman" w:eastAsia="Times New Roman" w:hAnsi="Times New Roman"/>
          <w:color w:val="000000"/>
          <w:kern w:val="2"/>
          <w:sz w:val="24"/>
          <w:szCs w:val="24"/>
          <w:u w:color="000000"/>
          <w:lang w:eastAsia="en-US"/>
        </w:rPr>
        <w:pict w14:anchorId="00DBE789">
          <v:shape id="Picture 28" o:spid="_x0000_i1056" type="#_x0000_t75" style="width:15.9pt;height:19.25pt">
            <v:imagedata r:id="rId61" o:title=""/>
          </v:shape>
        </w:pict>
      </w:r>
      <w:r>
        <w:rPr>
          <w:rFonts w:ascii="Times New Roman"/>
          <w:sz w:val="24"/>
          <w:szCs w:val="24"/>
        </w:rPr>
        <w:t xml:space="preserve"> which indicates those value may be used in obtaining the value of </w:t>
      </w:r>
      <w:r>
        <w:rPr>
          <w:rFonts w:ascii="Times New Roman"/>
          <w:i/>
          <w:iCs/>
          <w:sz w:val="24"/>
          <w:szCs w:val="24"/>
        </w:rPr>
        <w:t>v</w:t>
      </w:r>
      <w:r>
        <w:rPr>
          <w:rFonts w:ascii="Times New Roman"/>
          <w:sz w:val="24"/>
          <w:szCs w:val="24"/>
        </w:rPr>
        <w:t xml:space="preserve"> on exist from </w:t>
      </w:r>
      <w:r>
        <w:rPr>
          <w:rFonts w:ascii="Times New Roman"/>
          <w:i/>
          <w:iCs/>
          <w:sz w:val="24"/>
          <w:szCs w:val="24"/>
        </w:rPr>
        <w:t>S</w:t>
      </w:r>
      <w:r>
        <w:rPr>
          <w:rFonts w:ascii="Times New Roman"/>
          <w:sz w:val="24"/>
          <w:szCs w:val="24"/>
        </w:rPr>
        <w:t>. Slices can be got by replacing the those statements doesn</w:t>
      </w:r>
      <w:r>
        <w:rPr>
          <w:rFonts w:hAnsi="Times New Roman"/>
          <w:sz w:val="24"/>
          <w:szCs w:val="24"/>
        </w:rPr>
        <w:t>’</w:t>
      </w:r>
      <w:r>
        <w:rPr>
          <w:rFonts w:ascii="Times New Roman"/>
          <w:sz w:val="24"/>
          <w:szCs w:val="24"/>
        </w:rPr>
        <w:t xml:space="preserve">t contain some member of </w:t>
      </w:r>
      <w:r>
        <w:rPr>
          <w:rFonts w:ascii="Times New Roman" w:eastAsia="Times New Roman" w:hAnsi="Times New Roman"/>
          <w:color w:val="000000"/>
          <w:kern w:val="2"/>
          <w:sz w:val="24"/>
          <w:szCs w:val="24"/>
          <w:u w:color="000000"/>
          <w:lang w:eastAsia="en-US"/>
        </w:rPr>
        <w:pict w14:anchorId="0F4E2CB1">
          <v:shape id="Picture 29" o:spid="_x0000_i1057" type="#_x0000_t75" style="width:15.9pt;height:19.25pt">
            <v:imagedata r:id="rId62" o:title=""/>
          </v:shape>
        </w:pict>
      </w:r>
      <w:r>
        <w:rPr>
          <w:rFonts w:ascii="Times New Roman"/>
          <w:sz w:val="24"/>
          <w:szCs w:val="24"/>
        </w:rPr>
        <w:t xml:space="preserve"> by an empty statement.</w:t>
      </w:r>
    </w:p>
    <w:p w14:paraId="6AEBB461" w14:textId="77777777" w:rsidR="00B513FC" w:rsidRDefault="00B513FC">
      <w:pPr>
        <w:widowControl w:val="0"/>
        <w:spacing w:afterLines="50" w:after="120" w:line="276" w:lineRule="auto"/>
        <w:rPr>
          <w:rFonts w:ascii="Times New Roman" w:eastAsia="Times New Roman" w:hAnsi="Times New Roman"/>
          <w:sz w:val="24"/>
          <w:szCs w:val="24"/>
        </w:rPr>
      </w:pPr>
    </w:p>
    <w:p w14:paraId="6F73E532" w14:textId="77777777" w:rsidR="00B513FC" w:rsidRDefault="004F4D39">
      <w:pPr>
        <w:widowControl w:val="0"/>
        <w:spacing w:afterLines="50" w:after="120" w:line="276" w:lineRule="auto"/>
        <w:rPr>
          <w:rFonts w:ascii="Times New Roman" w:eastAsia="Times New Roman" w:hAnsi="Times New Roman"/>
          <w:b/>
          <w:bCs/>
          <w:i/>
          <w:iCs/>
          <w:sz w:val="24"/>
          <w:szCs w:val="24"/>
        </w:rPr>
      </w:pPr>
      <w:r>
        <w:rPr>
          <w:rFonts w:ascii="Times New Roman"/>
          <w:b/>
          <w:bCs/>
          <w:i/>
          <w:iCs/>
          <w:sz w:val="24"/>
          <w:szCs w:val="24"/>
        </w:rPr>
        <w:t>Unstructured control flow</w:t>
      </w:r>
    </w:p>
    <w:p w14:paraId="4C2CA806"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The approach of program slicing introduced above compute the projection for structured control flow. In [23], Ball and </w:t>
      </w:r>
      <w:proofErr w:type="spellStart"/>
      <w:r>
        <w:rPr>
          <w:rFonts w:ascii="Times New Roman"/>
          <w:sz w:val="24"/>
          <w:szCs w:val="24"/>
        </w:rPr>
        <w:t>Horwitz</w:t>
      </w:r>
      <w:proofErr w:type="spellEnd"/>
      <w:r>
        <w:rPr>
          <w:rFonts w:ascii="Times New Roman"/>
          <w:sz w:val="24"/>
          <w:szCs w:val="24"/>
        </w:rPr>
        <w:t xml:space="preserve"> point out the previous </w:t>
      </w:r>
      <w:proofErr w:type="gramStart"/>
      <w:r>
        <w:rPr>
          <w:rFonts w:ascii="Times New Roman"/>
          <w:sz w:val="24"/>
          <w:szCs w:val="24"/>
        </w:rPr>
        <w:t>approach[</w:t>
      </w:r>
      <w:proofErr w:type="gramEnd"/>
      <w:r>
        <w:rPr>
          <w:rFonts w:ascii="Times New Roman"/>
          <w:sz w:val="24"/>
          <w:szCs w:val="24"/>
        </w:rPr>
        <w:t xml:space="preserve">1, 2, 7] is failure to deal with unstructured control flow, such as a unconditional jump statement </w:t>
      </w:r>
      <w:r>
        <w:rPr>
          <w:rFonts w:ascii="Times New Roman"/>
          <w:b/>
          <w:bCs/>
          <w:sz w:val="24"/>
          <w:szCs w:val="24"/>
        </w:rPr>
        <w:t>break</w:t>
      </w:r>
      <w:r>
        <w:rPr>
          <w:rFonts w:ascii="Times New Roman"/>
          <w:sz w:val="24"/>
          <w:szCs w:val="24"/>
        </w:rPr>
        <w:t xml:space="preserve">. Their solution to this problem is </w:t>
      </w:r>
      <w:proofErr w:type="gramStart"/>
      <w:r>
        <w:rPr>
          <w:rFonts w:ascii="Times New Roman"/>
          <w:sz w:val="24"/>
          <w:szCs w:val="24"/>
        </w:rPr>
        <w:t>construct</w:t>
      </w:r>
      <w:proofErr w:type="gramEnd"/>
      <w:r>
        <w:rPr>
          <w:rFonts w:ascii="Times New Roman"/>
          <w:sz w:val="24"/>
          <w:szCs w:val="24"/>
        </w:rPr>
        <w:t xml:space="preserve"> a PDG on top of an augmented CFG in which a unconditional jump (</w:t>
      </w:r>
      <w:proofErr w:type="spellStart"/>
      <w:r>
        <w:rPr>
          <w:rFonts w:ascii="Times New Roman"/>
          <w:sz w:val="24"/>
          <w:szCs w:val="24"/>
        </w:rPr>
        <w:t>i.e</w:t>
      </w:r>
      <w:proofErr w:type="spellEnd"/>
      <w:r>
        <w:rPr>
          <w:rFonts w:ascii="Times New Roman"/>
          <w:sz w:val="24"/>
          <w:szCs w:val="24"/>
        </w:rPr>
        <w:t xml:space="preserve">, </w:t>
      </w:r>
      <w:r>
        <w:rPr>
          <w:rFonts w:ascii="Times New Roman"/>
          <w:b/>
          <w:bCs/>
          <w:sz w:val="24"/>
          <w:szCs w:val="24"/>
        </w:rPr>
        <w:t>break</w:t>
      </w:r>
      <w:r>
        <w:rPr>
          <w:rFonts w:ascii="Times New Roman"/>
          <w:sz w:val="24"/>
          <w:szCs w:val="24"/>
        </w:rPr>
        <w:t xml:space="preserve">, </w:t>
      </w:r>
      <w:proofErr w:type="spellStart"/>
      <w:r>
        <w:rPr>
          <w:rFonts w:ascii="Times New Roman"/>
          <w:b/>
          <w:bCs/>
          <w:sz w:val="24"/>
          <w:szCs w:val="24"/>
        </w:rPr>
        <w:t>goto</w:t>
      </w:r>
      <w:proofErr w:type="spellEnd"/>
      <w:r>
        <w:rPr>
          <w:rFonts w:ascii="Times New Roman"/>
          <w:sz w:val="24"/>
          <w:szCs w:val="24"/>
        </w:rPr>
        <w:t xml:space="preserve">, </w:t>
      </w:r>
      <w:r>
        <w:rPr>
          <w:rFonts w:ascii="Times New Roman"/>
          <w:b/>
          <w:bCs/>
          <w:sz w:val="24"/>
          <w:szCs w:val="24"/>
        </w:rPr>
        <w:t>halt</w:t>
      </w:r>
      <w:r>
        <w:rPr>
          <w:rFonts w:ascii="Times New Roman"/>
          <w:sz w:val="24"/>
          <w:szCs w:val="24"/>
        </w:rPr>
        <w:t>) is represented as a</w:t>
      </w:r>
      <w:r>
        <w:rPr>
          <w:rFonts w:ascii="Times New Roman"/>
          <w:i/>
          <w:iCs/>
          <w:sz w:val="24"/>
          <w:szCs w:val="24"/>
        </w:rPr>
        <w:t xml:space="preserve"> pseudo-predicate</w:t>
      </w:r>
      <w:r>
        <w:rPr>
          <w:rFonts w:ascii="Times New Roman"/>
          <w:sz w:val="24"/>
          <w:szCs w:val="24"/>
        </w:rPr>
        <w:t xml:space="preserve"> vertex. The value of </w:t>
      </w:r>
      <w:r>
        <w:rPr>
          <w:rFonts w:ascii="Times New Roman"/>
          <w:i/>
          <w:iCs/>
          <w:sz w:val="24"/>
          <w:szCs w:val="24"/>
        </w:rPr>
        <w:t>pseudo-predicate</w:t>
      </w:r>
      <w:r>
        <w:rPr>
          <w:rFonts w:ascii="Times New Roman"/>
          <w:sz w:val="24"/>
          <w:szCs w:val="24"/>
        </w:rPr>
        <w:t xml:space="preserve"> vertex is always set true, and its true-successor is the target of jump; its false-successor </w:t>
      </w:r>
      <w:proofErr w:type="gramStart"/>
      <w:r>
        <w:rPr>
          <w:rFonts w:ascii="Times New Roman"/>
          <w:sz w:val="24"/>
          <w:szCs w:val="24"/>
        </w:rPr>
        <w:t>indicate</w:t>
      </w:r>
      <w:proofErr w:type="gramEnd"/>
      <w:r>
        <w:rPr>
          <w:rFonts w:ascii="Times New Roman"/>
          <w:sz w:val="24"/>
          <w:szCs w:val="24"/>
        </w:rPr>
        <w:t xml:space="preserve"> the jump statement is continuation. Similar with </w:t>
      </w:r>
      <w:proofErr w:type="spellStart"/>
      <w:r>
        <w:rPr>
          <w:rFonts w:ascii="Times New Roman"/>
          <w:sz w:val="24"/>
          <w:szCs w:val="24"/>
        </w:rPr>
        <w:t>Ottenstein</w:t>
      </w:r>
      <w:r>
        <w:rPr>
          <w:rFonts w:hAnsi="Times New Roman"/>
          <w:sz w:val="24"/>
          <w:szCs w:val="24"/>
        </w:rPr>
        <w:t>’</w:t>
      </w:r>
      <w:r>
        <w:rPr>
          <w:rFonts w:ascii="Times New Roman"/>
          <w:sz w:val="24"/>
          <w:szCs w:val="24"/>
        </w:rPr>
        <w:t>s</w:t>
      </w:r>
      <w:proofErr w:type="spellEnd"/>
      <w:r>
        <w:rPr>
          <w:rFonts w:ascii="Times New Roman"/>
          <w:sz w:val="24"/>
          <w:szCs w:val="24"/>
        </w:rPr>
        <w:t xml:space="preserve"> approach, the slicing is graph reachability problem. </w:t>
      </w:r>
    </w:p>
    <w:p w14:paraId="6836C791"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Choi and </w:t>
      </w:r>
      <w:proofErr w:type="spellStart"/>
      <w:r>
        <w:rPr>
          <w:rFonts w:ascii="Times New Roman"/>
          <w:sz w:val="24"/>
          <w:szCs w:val="24"/>
        </w:rPr>
        <w:t>Ferrante</w:t>
      </w:r>
      <w:proofErr w:type="spellEnd"/>
      <w:r>
        <w:rPr>
          <w:rFonts w:ascii="Times New Roman"/>
          <w:sz w:val="24"/>
          <w:szCs w:val="24"/>
        </w:rPr>
        <w:t xml:space="preserve"> [25] represented two methods to deal with </w:t>
      </w:r>
      <w:proofErr w:type="spellStart"/>
      <w:r>
        <w:rPr>
          <w:rFonts w:ascii="Times New Roman"/>
          <w:b/>
          <w:bCs/>
          <w:sz w:val="24"/>
          <w:szCs w:val="24"/>
        </w:rPr>
        <w:t>goto</w:t>
      </w:r>
      <w:proofErr w:type="spellEnd"/>
      <w:r>
        <w:rPr>
          <w:rFonts w:ascii="Times New Roman"/>
          <w:sz w:val="24"/>
          <w:szCs w:val="24"/>
        </w:rPr>
        <w:t xml:space="preserve"> statement. As same as [23], their first method is to build augmented program dependency graph base on augmented CFG. Choi and </w:t>
      </w:r>
      <w:proofErr w:type="spellStart"/>
      <w:r>
        <w:rPr>
          <w:rFonts w:ascii="Times New Roman"/>
          <w:sz w:val="24"/>
          <w:szCs w:val="24"/>
        </w:rPr>
        <w:t>Ferrante</w:t>
      </w:r>
      <w:proofErr w:type="spellEnd"/>
      <w:r>
        <w:rPr>
          <w:rFonts w:ascii="Times New Roman"/>
          <w:sz w:val="24"/>
          <w:szCs w:val="24"/>
        </w:rPr>
        <w:t xml:space="preserve"> extend augmented CFG with </w:t>
      </w:r>
      <w:r>
        <w:rPr>
          <w:rFonts w:ascii="Times New Roman"/>
          <w:i/>
          <w:iCs/>
          <w:sz w:val="24"/>
          <w:szCs w:val="24"/>
        </w:rPr>
        <w:t>fall-through</w:t>
      </w:r>
      <w:r>
        <w:rPr>
          <w:rFonts w:ascii="Times New Roman"/>
          <w:sz w:val="24"/>
          <w:szCs w:val="24"/>
        </w:rPr>
        <w:t xml:space="preserve"> edge. Informally, a </w:t>
      </w:r>
      <w:r>
        <w:rPr>
          <w:rFonts w:ascii="Times New Roman"/>
          <w:i/>
          <w:iCs/>
          <w:sz w:val="24"/>
          <w:szCs w:val="24"/>
        </w:rPr>
        <w:t>fall-through</w:t>
      </w:r>
      <w:r>
        <w:rPr>
          <w:rFonts w:ascii="Times New Roman"/>
          <w:sz w:val="24"/>
          <w:szCs w:val="24"/>
        </w:rPr>
        <w:t xml:space="preserve"> edge between two </w:t>
      </w:r>
      <w:proofErr w:type="gramStart"/>
      <w:r>
        <w:rPr>
          <w:rFonts w:ascii="Times New Roman"/>
          <w:sz w:val="24"/>
          <w:szCs w:val="24"/>
        </w:rPr>
        <w:t>statement</w:t>
      </w:r>
      <w:proofErr w:type="gramEnd"/>
      <w:r>
        <w:rPr>
          <w:rFonts w:ascii="Times New Roman"/>
          <w:sz w:val="24"/>
          <w:szCs w:val="24"/>
        </w:rPr>
        <w:t xml:space="preserve"> S</w:t>
      </w:r>
      <w:r>
        <w:rPr>
          <w:rFonts w:ascii="Times New Roman"/>
          <w:sz w:val="24"/>
          <w:szCs w:val="24"/>
          <w:vertAlign w:val="subscript"/>
        </w:rPr>
        <w:t xml:space="preserve">i </w:t>
      </w:r>
      <w:r>
        <w:rPr>
          <w:rFonts w:ascii="Times New Roman"/>
          <w:sz w:val="24"/>
          <w:szCs w:val="24"/>
        </w:rPr>
        <w:t xml:space="preserve">and </w:t>
      </w:r>
      <w:proofErr w:type="spellStart"/>
      <w:r>
        <w:rPr>
          <w:rFonts w:ascii="Times New Roman"/>
          <w:sz w:val="24"/>
          <w:szCs w:val="24"/>
        </w:rPr>
        <w:t>S</w:t>
      </w:r>
      <w:r>
        <w:rPr>
          <w:rFonts w:ascii="Times New Roman"/>
          <w:sz w:val="24"/>
          <w:szCs w:val="24"/>
          <w:vertAlign w:val="subscript"/>
        </w:rPr>
        <w:t>j</w:t>
      </w:r>
      <w:proofErr w:type="spellEnd"/>
      <w:r>
        <w:rPr>
          <w:rFonts w:ascii="Times New Roman"/>
          <w:sz w:val="24"/>
          <w:szCs w:val="24"/>
        </w:rPr>
        <w:t xml:space="preserve"> indicates a relationship: if S</w:t>
      </w:r>
      <w:r>
        <w:rPr>
          <w:rFonts w:ascii="Times New Roman"/>
          <w:sz w:val="24"/>
          <w:szCs w:val="24"/>
          <w:vertAlign w:val="subscript"/>
        </w:rPr>
        <w:t>i</w:t>
      </w:r>
      <w:r>
        <w:rPr>
          <w:rFonts w:ascii="Times New Roman"/>
          <w:sz w:val="24"/>
          <w:szCs w:val="24"/>
        </w:rPr>
        <w:t xml:space="preserve"> is replaced by </w:t>
      </w:r>
      <w:r>
        <w:rPr>
          <w:rFonts w:ascii="Times New Roman"/>
          <w:b/>
          <w:bCs/>
          <w:sz w:val="24"/>
          <w:szCs w:val="24"/>
        </w:rPr>
        <w:t>null</w:t>
      </w:r>
      <w:r>
        <w:rPr>
          <w:rFonts w:ascii="Times New Roman"/>
          <w:sz w:val="24"/>
          <w:szCs w:val="24"/>
        </w:rPr>
        <w:t xml:space="preserve"> statement, the program control flow coming into S</w:t>
      </w:r>
      <w:r>
        <w:rPr>
          <w:rFonts w:ascii="Times New Roman"/>
          <w:sz w:val="24"/>
          <w:szCs w:val="24"/>
          <w:vertAlign w:val="subscript"/>
        </w:rPr>
        <w:t>i</w:t>
      </w:r>
      <w:r>
        <w:rPr>
          <w:rFonts w:ascii="Times New Roman"/>
          <w:sz w:val="24"/>
          <w:szCs w:val="24"/>
        </w:rPr>
        <w:t xml:space="preserve"> would be forwarded to </w:t>
      </w:r>
      <w:proofErr w:type="spellStart"/>
      <w:r>
        <w:rPr>
          <w:rFonts w:ascii="Times New Roman"/>
          <w:sz w:val="24"/>
          <w:szCs w:val="24"/>
        </w:rPr>
        <w:t>S</w:t>
      </w:r>
      <w:r>
        <w:rPr>
          <w:rFonts w:ascii="Times New Roman"/>
          <w:sz w:val="24"/>
          <w:szCs w:val="24"/>
          <w:vertAlign w:val="subscript"/>
        </w:rPr>
        <w:t>j</w:t>
      </w:r>
      <w:proofErr w:type="spellEnd"/>
      <w:r>
        <w:rPr>
          <w:rFonts w:ascii="Times New Roman"/>
          <w:sz w:val="24"/>
          <w:szCs w:val="24"/>
        </w:rPr>
        <w:t xml:space="preserve">. The notion </w:t>
      </w:r>
      <w:r>
        <w:rPr>
          <w:rFonts w:ascii="Times New Roman"/>
          <w:i/>
          <w:iCs/>
          <w:sz w:val="24"/>
          <w:szCs w:val="24"/>
        </w:rPr>
        <w:t>fall-through</w:t>
      </w:r>
      <w:r>
        <w:rPr>
          <w:rFonts w:ascii="Times New Roman"/>
          <w:sz w:val="24"/>
          <w:szCs w:val="24"/>
        </w:rPr>
        <w:t xml:space="preserve"> edge is renamed by </w:t>
      </w:r>
      <w:r>
        <w:rPr>
          <w:rFonts w:ascii="Times New Roman"/>
          <w:i/>
          <w:iCs/>
          <w:sz w:val="24"/>
          <w:szCs w:val="24"/>
        </w:rPr>
        <w:t>lexical successor</w:t>
      </w:r>
      <w:r>
        <w:rPr>
          <w:rFonts w:ascii="Times New Roman"/>
          <w:sz w:val="24"/>
          <w:szCs w:val="24"/>
        </w:rPr>
        <w:t xml:space="preserve"> in [28]. A </w:t>
      </w:r>
      <w:r>
        <w:rPr>
          <w:rFonts w:ascii="Times New Roman"/>
          <w:i/>
          <w:iCs/>
          <w:sz w:val="24"/>
          <w:szCs w:val="24"/>
        </w:rPr>
        <w:t>fall-through</w:t>
      </w:r>
      <w:r>
        <w:rPr>
          <w:rFonts w:ascii="Times New Roman"/>
          <w:sz w:val="24"/>
          <w:szCs w:val="24"/>
        </w:rPr>
        <w:t xml:space="preserve"> edge is used to capture the relevant control dependent when the </w:t>
      </w:r>
      <w:proofErr w:type="spellStart"/>
      <w:r>
        <w:rPr>
          <w:rFonts w:ascii="Times New Roman"/>
          <w:b/>
          <w:bCs/>
          <w:sz w:val="24"/>
          <w:szCs w:val="24"/>
        </w:rPr>
        <w:t>goto</w:t>
      </w:r>
      <w:proofErr w:type="spellEnd"/>
      <w:r>
        <w:rPr>
          <w:rFonts w:ascii="Times New Roman"/>
          <w:sz w:val="24"/>
          <w:szCs w:val="24"/>
        </w:rPr>
        <w:t xml:space="preserve"> statement is deleted. Their testing example shows the augmented slice may contain statements that don</w:t>
      </w:r>
      <w:r>
        <w:rPr>
          <w:rFonts w:hAnsi="Times New Roman"/>
          <w:sz w:val="24"/>
          <w:szCs w:val="24"/>
        </w:rPr>
        <w:t>’</w:t>
      </w:r>
      <w:r>
        <w:rPr>
          <w:rFonts w:ascii="Times New Roman"/>
          <w:sz w:val="24"/>
          <w:szCs w:val="24"/>
        </w:rPr>
        <w:t xml:space="preserve">t affect the statement for which the slice is computed. After analysis the disadvantage of this method, Choi and </w:t>
      </w:r>
      <w:proofErr w:type="spellStart"/>
      <w:r>
        <w:rPr>
          <w:rFonts w:ascii="Times New Roman"/>
          <w:sz w:val="24"/>
          <w:szCs w:val="24"/>
        </w:rPr>
        <w:t>Ferrante</w:t>
      </w:r>
      <w:proofErr w:type="spellEnd"/>
      <w:r>
        <w:rPr>
          <w:rFonts w:ascii="Times New Roman"/>
          <w:sz w:val="24"/>
          <w:szCs w:val="24"/>
        </w:rPr>
        <w:t xml:space="preserve"> proposed the second method that computes smaller slice as the executable slice by remove </w:t>
      </w:r>
      <w:r>
        <w:rPr>
          <w:rFonts w:ascii="Times New Roman"/>
          <w:sz w:val="24"/>
          <w:szCs w:val="24"/>
        </w:rPr>
        <w:lastRenderedPageBreak/>
        <w:t xml:space="preserve">redundant cascaded </w:t>
      </w:r>
      <w:proofErr w:type="spellStart"/>
      <w:r>
        <w:rPr>
          <w:rFonts w:ascii="Times New Roman"/>
          <w:b/>
          <w:bCs/>
          <w:sz w:val="24"/>
          <w:szCs w:val="24"/>
        </w:rPr>
        <w:t>goto</w:t>
      </w:r>
      <w:proofErr w:type="spellEnd"/>
      <w:r>
        <w:rPr>
          <w:rFonts w:ascii="Times New Roman"/>
          <w:sz w:val="24"/>
          <w:szCs w:val="24"/>
        </w:rPr>
        <w:t xml:space="preserve"> statement. In this method, they define a new kind of slice named </w:t>
      </w:r>
      <w:r>
        <w:rPr>
          <w:rFonts w:ascii="Times New Roman"/>
          <w:i/>
          <w:iCs/>
          <w:sz w:val="24"/>
          <w:szCs w:val="24"/>
        </w:rPr>
        <w:t>CFG slice</w:t>
      </w:r>
      <w:r>
        <w:rPr>
          <w:rFonts w:ascii="Times New Roman"/>
          <w:sz w:val="24"/>
          <w:szCs w:val="24"/>
        </w:rPr>
        <w:t xml:space="preserve">. </w:t>
      </w:r>
      <w:r>
        <w:rPr>
          <w:rFonts w:ascii="Times New Roman"/>
          <w:i/>
          <w:iCs/>
          <w:sz w:val="24"/>
          <w:szCs w:val="24"/>
        </w:rPr>
        <w:t>CFG slice</w:t>
      </w:r>
      <w:r>
        <w:rPr>
          <w:rFonts w:ascii="Times New Roman"/>
          <w:sz w:val="24"/>
          <w:szCs w:val="24"/>
        </w:rPr>
        <w:t xml:space="preserve"> is extract from CFG that includes nodes from which there is a path to the statement to compute slice. The executable slice is out of classical PDG and </w:t>
      </w:r>
      <w:r>
        <w:rPr>
          <w:rFonts w:ascii="Times New Roman"/>
          <w:i/>
          <w:iCs/>
          <w:sz w:val="24"/>
          <w:szCs w:val="24"/>
        </w:rPr>
        <w:t xml:space="preserve">CFG slice </w:t>
      </w:r>
      <w:r>
        <w:rPr>
          <w:rFonts w:ascii="Times New Roman"/>
          <w:sz w:val="24"/>
          <w:szCs w:val="24"/>
        </w:rPr>
        <w:t>by replaced with each statement</w:t>
      </w:r>
      <w:r>
        <w:rPr>
          <w:rFonts w:hAnsi="Times New Roman"/>
          <w:sz w:val="24"/>
          <w:szCs w:val="24"/>
        </w:rPr>
        <w:t>’</w:t>
      </w:r>
      <w:r>
        <w:rPr>
          <w:rFonts w:ascii="Times New Roman"/>
          <w:sz w:val="24"/>
          <w:szCs w:val="24"/>
        </w:rPr>
        <w:t>s immediate post-dominator.</w:t>
      </w:r>
    </w:p>
    <w:p w14:paraId="1892FA44" w14:textId="77777777" w:rsidR="00B513FC" w:rsidRDefault="004F4D39">
      <w:pPr>
        <w:widowControl w:val="0"/>
        <w:spacing w:afterLines="50" w:after="120" w:line="276" w:lineRule="auto"/>
        <w:jc w:val="both"/>
        <w:rPr>
          <w:rFonts w:ascii="Times New Roman" w:eastAsia="Times New Roman" w:hAnsi="Times New Roman"/>
          <w:sz w:val="24"/>
          <w:szCs w:val="24"/>
        </w:rPr>
      </w:pPr>
      <w:proofErr w:type="gramStart"/>
      <w:r>
        <w:rPr>
          <w:rFonts w:ascii="Times New Roman"/>
          <w:sz w:val="24"/>
          <w:szCs w:val="24"/>
        </w:rPr>
        <w:t xml:space="preserve">Another PDG-based static slicing algorithm for unstructured flow is proposed by </w:t>
      </w:r>
      <w:proofErr w:type="spellStart"/>
      <w:r>
        <w:rPr>
          <w:rFonts w:ascii="Times New Roman"/>
          <w:sz w:val="24"/>
          <w:szCs w:val="24"/>
        </w:rPr>
        <w:t>Agrawal</w:t>
      </w:r>
      <w:proofErr w:type="spellEnd"/>
      <w:proofErr w:type="gramEnd"/>
      <w:r>
        <w:rPr>
          <w:rFonts w:ascii="Times New Roman"/>
          <w:sz w:val="24"/>
          <w:szCs w:val="24"/>
        </w:rPr>
        <w:t xml:space="preserve"> [28]. </w:t>
      </w:r>
      <w:proofErr w:type="spellStart"/>
      <w:r>
        <w:rPr>
          <w:rFonts w:ascii="Times New Roman"/>
          <w:sz w:val="24"/>
          <w:szCs w:val="24"/>
        </w:rPr>
        <w:t>Agrawal</w:t>
      </w:r>
      <w:proofErr w:type="spellEnd"/>
      <w:r>
        <w:rPr>
          <w:rFonts w:ascii="Times New Roman"/>
          <w:sz w:val="24"/>
          <w:szCs w:val="24"/>
        </w:rPr>
        <w:t xml:space="preserve"> demonstrated the conventional slicing algorithm (refers to slicing algorithm for classic PDG) is easy to be extended with conditional jump statement in the form of </w:t>
      </w:r>
      <w:r>
        <w:rPr>
          <w:rFonts w:ascii="Times New Roman"/>
          <w:b/>
          <w:bCs/>
          <w:sz w:val="24"/>
          <w:szCs w:val="24"/>
        </w:rPr>
        <w:t>if</w:t>
      </w:r>
      <w:r>
        <w:rPr>
          <w:rFonts w:ascii="Times New Roman"/>
          <w:sz w:val="24"/>
          <w:szCs w:val="24"/>
        </w:rPr>
        <w:t xml:space="preserve"> P </w:t>
      </w:r>
      <w:r>
        <w:rPr>
          <w:rFonts w:ascii="Times New Roman"/>
          <w:b/>
          <w:bCs/>
          <w:sz w:val="24"/>
          <w:szCs w:val="24"/>
        </w:rPr>
        <w:t xml:space="preserve">then </w:t>
      </w:r>
      <w:proofErr w:type="spellStart"/>
      <w:r>
        <w:rPr>
          <w:rFonts w:ascii="Times New Roman"/>
          <w:b/>
          <w:bCs/>
          <w:sz w:val="24"/>
          <w:szCs w:val="24"/>
        </w:rPr>
        <w:t>goto</w:t>
      </w:r>
      <w:proofErr w:type="spellEnd"/>
      <w:r>
        <w:rPr>
          <w:rFonts w:ascii="Times New Roman"/>
          <w:sz w:val="24"/>
          <w:szCs w:val="24"/>
        </w:rPr>
        <w:t xml:space="preserve"> L: if the predicate P is in included in the slice because there is other statement control dependent on it, then the associated jump statement L must be included in the slice. In the case of unconditional jump statement, </w:t>
      </w:r>
    </w:p>
    <w:p w14:paraId="5997CE74" w14:textId="77777777" w:rsidR="00B513FC" w:rsidRDefault="004F4D39">
      <w:pPr>
        <w:widowControl w:val="0"/>
        <w:spacing w:afterLines="50" w:after="120" w:line="276" w:lineRule="auto"/>
        <w:jc w:val="both"/>
        <w:rPr>
          <w:rFonts w:ascii="Times New Roman" w:eastAsia="Times New Roman" w:hAnsi="Times New Roman"/>
          <w:sz w:val="24"/>
          <w:szCs w:val="24"/>
        </w:rPr>
      </w:pPr>
      <w:proofErr w:type="spellStart"/>
      <w:r>
        <w:rPr>
          <w:rFonts w:ascii="Times New Roman"/>
          <w:sz w:val="24"/>
          <w:szCs w:val="24"/>
        </w:rPr>
        <w:t>Agrawal</w:t>
      </w:r>
      <w:proofErr w:type="spellEnd"/>
      <w:r>
        <w:rPr>
          <w:rFonts w:ascii="Times New Roman"/>
          <w:sz w:val="24"/>
          <w:szCs w:val="24"/>
        </w:rPr>
        <w:t xml:space="preserve"> found the way to determine a statement in a slice by: if and only if </w:t>
      </w:r>
      <w:proofErr w:type="gramStart"/>
      <w:r>
        <w:rPr>
          <w:rFonts w:ascii="Times New Roman"/>
          <w:sz w:val="24"/>
          <w:szCs w:val="24"/>
        </w:rPr>
        <w:t xml:space="preserve">the </w:t>
      </w:r>
      <w:proofErr w:type="spellStart"/>
      <w:r>
        <w:rPr>
          <w:rFonts w:ascii="Times New Roman"/>
          <w:sz w:val="24"/>
          <w:szCs w:val="24"/>
        </w:rPr>
        <w:t>the</w:t>
      </w:r>
      <w:proofErr w:type="spellEnd"/>
      <w:proofErr w:type="gramEnd"/>
      <w:r>
        <w:rPr>
          <w:rFonts w:ascii="Times New Roman"/>
          <w:sz w:val="24"/>
          <w:szCs w:val="24"/>
        </w:rPr>
        <w:t xml:space="preserve"> nearest post-dominator and nearest </w:t>
      </w:r>
      <w:proofErr w:type="spellStart"/>
      <w:r>
        <w:rPr>
          <w:rFonts w:ascii="Times New Roman"/>
          <w:sz w:val="24"/>
          <w:szCs w:val="24"/>
        </w:rPr>
        <w:t>lexcial</w:t>
      </w:r>
      <w:proofErr w:type="spellEnd"/>
      <w:r>
        <w:rPr>
          <w:rFonts w:ascii="Times New Roman"/>
          <w:sz w:val="24"/>
          <w:szCs w:val="24"/>
        </w:rPr>
        <w:t xml:space="preserve"> successor of statement J is different, then J must be included in the slice. A statement S</w:t>
      </w:r>
      <w:r>
        <w:rPr>
          <w:rFonts w:hAnsi="Times New Roman"/>
          <w:sz w:val="24"/>
          <w:szCs w:val="24"/>
        </w:rPr>
        <w:t>’</w:t>
      </w:r>
      <w:r>
        <w:rPr>
          <w:rFonts w:hAnsi="Times New Roman"/>
          <w:sz w:val="24"/>
          <w:szCs w:val="24"/>
        </w:rPr>
        <w:t xml:space="preserve"> </w:t>
      </w:r>
      <w:r>
        <w:rPr>
          <w:rFonts w:ascii="Times New Roman"/>
          <w:sz w:val="24"/>
          <w:szCs w:val="24"/>
        </w:rPr>
        <w:t xml:space="preserve">is post-dominator of another statement S, when every path from S to exist contains </w:t>
      </w:r>
      <w:proofErr w:type="gramStart"/>
      <w:r>
        <w:rPr>
          <w:rFonts w:ascii="Times New Roman"/>
          <w:sz w:val="24"/>
          <w:szCs w:val="24"/>
        </w:rPr>
        <w:t>S</w:t>
      </w:r>
      <w:r>
        <w:rPr>
          <w:rFonts w:hAnsi="Times New Roman"/>
          <w:sz w:val="24"/>
          <w:szCs w:val="24"/>
        </w:rPr>
        <w:t>’</w:t>
      </w:r>
      <w:r>
        <w:rPr>
          <w:rFonts w:ascii="Times New Roman"/>
          <w:sz w:val="24"/>
          <w:szCs w:val="24"/>
        </w:rPr>
        <w:t>[</w:t>
      </w:r>
      <w:proofErr w:type="gramEnd"/>
      <w:r>
        <w:rPr>
          <w:rFonts w:ascii="Times New Roman"/>
          <w:sz w:val="24"/>
          <w:szCs w:val="24"/>
        </w:rPr>
        <w:t>35]. Considering a sequence of statements S</w:t>
      </w:r>
      <w:r>
        <w:rPr>
          <w:rFonts w:ascii="Times New Roman"/>
          <w:sz w:val="24"/>
          <w:szCs w:val="24"/>
          <w:vertAlign w:val="subscript"/>
        </w:rPr>
        <w:t>1</w:t>
      </w:r>
      <w:r>
        <w:rPr>
          <w:rFonts w:ascii="Times New Roman"/>
          <w:sz w:val="24"/>
          <w:szCs w:val="24"/>
        </w:rPr>
        <w:t>, S</w:t>
      </w:r>
      <w:r>
        <w:rPr>
          <w:rFonts w:ascii="Times New Roman"/>
          <w:sz w:val="24"/>
          <w:szCs w:val="24"/>
          <w:vertAlign w:val="subscript"/>
        </w:rPr>
        <w:t>2</w:t>
      </w:r>
      <w:r>
        <w:rPr>
          <w:rFonts w:ascii="Times New Roman"/>
          <w:sz w:val="24"/>
          <w:szCs w:val="24"/>
        </w:rPr>
        <w:t>, S</w:t>
      </w:r>
      <w:r>
        <w:rPr>
          <w:rFonts w:ascii="Times New Roman"/>
          <w:sz w:val="24"/>
          <w:szCs w:val="24"/>
          <w:vertAlign w:val="subscript"/>
        </w:rPr>
        <w:t>3</w:t>
      </w:r>
      <w:r>
        <w:rPr>
          <w:rFonts w:ascii="Times New Roman"/>
          <w:sz w:val="24"/>
          <w:szCs w:val="24"/>
        </w:rPr>
        <w:t xml:space="preserve"> in original program, if nearest post-dominator of S</w:t>
      </w:r>
      <w:r>
        <w:rPr>
          <w:rFonts w:ascii="Times New Roman"/>
          <w:sz w:val="24"/>
          <w:szCs w:val="24"/>
          <w:vertAlign w:val="subscript"/>
        </w:rPr>
        <w:t>2</w:t>
      </w:r>
      <w:r>
        <w:rPr>
          <w:rFonts w:ascii="Times New Roman"/>
          <w:sz w:val="24"/>
          <w:szCs w:val="24"/>
        </w:rPr>
        <w:t xml:space="preserve"> is different with nearest </w:t>
      </w:r>
      <w:proofErr w:type="spellStart"/>
      <w:r>
        <w:rPr>
          <w:rFonts w:ascii="Times New Roman"/>
          <w:sz w:val="24"/>
          <w:szCs w:val="24"/>
        </w:rPr>
        <w:t>lexcial</w:t>
      </w:r>
      <w:proofErr w:type="spellEnd"/>
      <w:r>
        <w:rPr>
          <w:rFonts w:ascii="Times New Roman"/>
          <w:sz w:val="24"/>
          <w:szCs w:val="24"/>
        </w:rPr>
        <w:t xml:space="preserve"> successor, it means exclude S</w:t>
      </w:r>
      <w:r>
        <w:rPr>
          <w:rFonts w:ascii="Times New Roman"/>
          <w:sz w:val="24"/>
          <w:szCs w:val="24"/>
          <w:vertAlign w:val="subscript"/>
        </w:rPr>
        <w:t>3</w:t>
      </w:r>
      <w:r>
        <w:rPr>
          <w:rFonts w:ascii="Times New Roman"/>
          <w:sz w:val="24"/>
          <w:szCs w:val="24"/>
        </w:rPr>
        <w:t>, S</w:t>
      </w:r>
      <w:r>
        <w:rPr>
          <w:rFonts w:ascii="Times New Roman"/>
          <w:sz w:val="24"/>
          <w:szCs w:val="24"/>
          <w:vertAlign w:val="subscript"/>
        </w:rPr>
        <w:t>2</w:t>
      </w:r>
      <w:r>
        <w:rPr>
          <w:rFonts w:ascii="Times New Roman"/>
          <w:sz w:val="24"/>
          <w:szCs w:val="24"/>
        </w:rPr>
        <w:t xml:space="preserve"> cause control jump to elsewhere. In this case S</w:t>
      </w:r>
      <w:r>
        <w:rPr>
          <w:rFonts w:ascii="Times New Roman"/>
          <w:sz w:val="24"/>
          <w:szCs w:val="24"/>
          <w:vertAlign w:val="subscript"/>
        </w:rPr>
        <w:t>2</w:t>
      </w:r>
      <w:r>
        <w:rPr>
          <w:rFonts w:ascii="Times New Roman"/>
          <w:sz w:val="24"/>
          <w:szCs w:val="24"/>
        </w:rPr>
        <w:t xml:space="preserve"> is unconditional jump statement in original program, omit S</w:t>
      </w:r>
      <w:r>
        <w:rPr>
          <w:rFonts w:ascii="Times New Roman"/>
          <w:sz w:val="24"/>
          <w:szCs w:val="24"/>
          <w:vertAlign w:val="subscript"/>
        </w:rPr>
        <w:t>2</w:t>
      </w:r>
      <w:r>
        <w:rPr>
          <w:rFonts w:ascii="Times New Roman"/>
          <w:sz w:val="24"/>
          <w:szCs w:val="24"/>
        </w:rPr>
        <w:t xml:space="preserve"> from the slice will cause the control always transfer from S</w:t>
      </w:r>
      <w:r>
        <w:rPr>
          <w:rFonts w:ascii="Times New Roman"/>
          <w:sz w:val="24"/>
          <w:szCs w:val="24"/>
          <w:vertAlign w:val="subscript"/>
        </w:rPr>
        <w:t>1</w:t>
      </w:r>
      <w:r>
        <w:rPr>
          <w:rFonts w:ascii="Times New Roman"/>
          <w:sz w:val="24"/>
          <w:szCs w:val="24"/>
        </w:rPr>
        <w:t xml:space="preserve"> to S</w:t>
      </w:r>
      <w:r>
        <w:rPr>
          <w:rFonts w:ascii="Times New Roman"/>
          <w:sz w:val="24"/>
          <w:szCs w:val="24"/>
          <w:vertAlign w:val="subscript"/>
        </w:rPr>
        <w:t>3</w:t>
      </w:r>
      <w:r>
        <w:rPr>
          <w:rFonts w:ascii="Times New Roman"/>
          <w:sz w:val="24"/>
          <w:szCs w:val="24"/>
        </w:rPr>
        <w:t xml:space="preserve">. </w:t>
      </w:r>
      <w:proofErr w:type="spellStart"/>
      <w:r>
        <w:rPr>
          <w:rFonts w:ascii="Times New Roman"/>
          <w:sz w:val="24"/>
          <w:szCs w:val="24"/>
        </w:rPr>
        <w:t>Agrawal</w:t>
      </w:r>
      <w:proofErr w:type="spellEnd"/>
      <w:r>
        <w:rPr>
          <w:rFonts w:ascii="Times New Roman"/>
          <w:sz w:val="24"/>
          <w:szCs w:val="24"/>
        </w:rPr>
        <w:t xml:space="preserve"> distinguished structured jump statement if its target statement is also its lexical successor. The </w:t>
      </w:r>
      <w:proofErr w:type="gramStart"/>
      <w:r>
        <w:rPr>
          <w:rFonts w:ascii="Times New Roman"/>
          <w:sz w:val="24"/>
          <w:szCs w:val="24"/>
        </w:rPr>
        <w:t>property of structured jump ensure</w:t>
      </w:r>
      <w:proofErr w:type="gramEnd"/>
      <w:r>
        <w:rPr>
          <w:rFonts w:ascii="Times New Roman"/>
          <w:sz w:val="24"/>
          <w:szCs w:val="24"/>
        </w:rPr>
        <w:t xml:space="preserve"> a single traversal of the post-dominator tree is sufficient to obtain correct slice. Second, if a predicate statement is in slice by conventional slicing algorithm, the jump statement directly dependent on it will be also included in the slice.</w:t>
      </w:r>
    </w:p>
    <w:p w14:paraId="2FD82A7C" w14:textId="77777777" w:rsidR="00B513FC" w:rsidRDefault="00B513FC">
      <w:pPr>
        <w:widowControl w:val="0"/>
        <w:spacing w:afterLines="50" w:after="120" w:line="276" w:lineRule="auto"/>
        <w:rPr>
          <w:rFonts w:ascii="Times New Roman" w:eastAsia="Times New Roman" w:hAnsi="Times New Roman"/>
          <w:sz w:val="24"/>
          <w:szCs w:val="24"/>
        </w:rPr>
      </w:pPr>
    </w:p>
    <w:p w14:paraId="12E29192" w14:textId="77777777" w:rsidR="00B513FC" w:rsidRDefault="004F4D39">
      <w:pPr>
        <w:widowControl w:val="0"/>
        <w:spacing w:afterLines="50" w:after="120" w:line="276" w:lineRule="auto"/>
        <w:rPr>
          <w:rFonts w:ascii="Times New Roman" w:eastAsia="Times New Roman" w:hAnsi="Times New Roman"/>
          <w:b/>
          <w:bCs/>
          <w:i/>
          <w:iCs/>
          <w:sz w:val="24"/>
          <w:szCs w:val="24"/>
        </w:rPr>
      </w:pPr>
      <w:r>
        <w:rPr>
          <w:rFonts w:ascii="Times New Roman"/>
          <w:b/>
          <w:bCs/>
          <w:i/>
          <w:iCs/>
          <w:sz w:val="24"/>
          <w:szCs w:val="24"/>
        </w:rPr>
        <w:t>Composite variables and pointer</w:t>
      </w:r>
    </w:p>
    <w:p w14:paraId="18F73C33"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 order to construct flow dependences for pointers, </w:t>
      </w:r>
      <w:proofErr w:type="gramStart"/>
      <w:r>
        <w:rPr>
          <w:rFonts w:ascii="Times New Roman"/>
          <w:sz w:val="24"/>
          <w:szCs w:val="24"/>
        </w:rPr>
        <w:t>aliasing which refers to the phenomenon of two or more variables point to the same memory location</w:t>
      </w:r>
      <w:proofErr w:type="gramEnd"/>
      <w:r>
        <w:rPr>
          <w:rFonts w:ascii="Times New Roman"/>
          <w:sz w:val="24"/>
          <w:szCs w:val="24"/>
        </w:rPr>
        <w:t xml:space="preserve"> has to be determined. The James R. and David proposed [29] algorithm use symbolic execution to construct aliasing identical list. They define two type of address: address for static object and address for dynamic object. Address for dynamic object enable to keep indirect assignment through dynamic address can be treated as assignment to array.  Their algorithm consists of two phases. In the </w:t>
      </w:r>
      <w:proofErr w:type="spellStart"/>
      <w:r>
        <w:rPr>
          <w:rFonts w:ascii="Times New Roman"/>
          <w:sz w:val="24"/>
          <w:szCs w:val="24"/>
        </w:rPr>
        <w:t>fisrt</w:t>
      </w:r>
      <w:proofErr w:type="spellEnd"/>
      <w:r>
        <w:rPr>
          <w:rFonts w:ascii="Times New Roman"/>
          <w:sz w:val="24"/>
          <w:szCs w:val="24"/>
        </w:rPr>
        <w:t xml:space="preserve"> step, extract Pointer State </w:t>
      </w:r>
      <w:proofErr w:type="spellStart"/>
      <w:r>
        <w:rPr>
          <w:rFonts w:ascii="Times New Roman"/>
          <w:sz w:val="24"/>
          <w:szCs w:val="24"/>
        </w:rPr>
        <w:t>Subgraph</w:t>
      </w:r>
      <w:proofErr w:type="spellEnd"/>
      <w:r>
        <w:rPr>
          <w:rFonts w:ascii="Times New Roman"/>
          <w:sz w:val="24"/>
          <w:szCs w:val="24"/>
        </w:rPr>
        <w:t xml:space="preserve"> (PSS) by deleting the nodes in CFG </w:t>
      </w:r>
      <w:proofErr w:type="gramStart"/>
      <w:r>
        <w:rPr>
          <w:rFonts w:ascii="Times New Roman"/>
          <w:sz w:val="24"/>
          <w:szCs w:val="24"/>
        </w:rPr>
        <w:t>without  pointer</w:t>
      </w:r>
      <w:proofErr w:type="gramEnd"/>
      <w:r>
        <w:rPr>
          <w:rFonts w:ascii="Times New Roman"/>
          <w:sz w:val="24"/>
          <w:szCs w:val="24"/>
        </w:rPr>
        <w:t xml:space="preserve"> value, </w:t>
      </w:r>
      <w:r>
        <w:rPr>
          <w:rFonts w:ascii="Times New Roman"/>
          <w:sz w:val="24"/>
          <w:szCs w:val="24"/>
        </w:rPr>
        <w:lastRenderedPageBreak/>
        <w:t xml:space="preserve">and also deleting the branch node under the node being deleted, then repeat propagate address from address creation node to all successor on PSS. Second, the point state information we get in first step is used to determine which statements should be included in a </w:t>
      </w:r>
      <w:proofErr w:type="gramStart"/>
      <w:r>
        <w:rPr>
          <w:rFonts w:ascii="Times New Roman"/>
          <w:sz w:val="24"/>
          <w:szCs w:val="24"/>
        </w:rPr>
        <w:t>slice[</w:t>
      </w:r>
      <w:proofErr w:type="gramEnd"/>
      <w:r>
        <w:rPr>
          <w:rFonts w:ascii="Times New Roman"/>
          <w:sz w:val="24"/>
          <w:szCs w:val="24"/>
        </w:rPr>
        <w:t>34].</w:t>
      </w:r>
    </w:p>
    <w:p w14:paraId="5FCD1FCE"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5B4A1347" w14:textId="77777777" w:rsidR="00B513FC" w:rsidRDefault="004F4D39">
      <w:pPr>
        <w:widowControl w:val="0"/>
        <w:spacing w:afterLines="50" w:after="120" w:line="276" w:lineRule="auto"/>
        <w:rPr>
          <w:rFonts w:ascii="Times New Roman" w:eastAsia="Times New Roman" w:hAnsi="Times New Roman"/>
          <w:b/>
          <w:bCs/>
          <w:sz w:val="24"/>
          <w:szCs w:val="24"/>
        </w:rPr>
      </w:pPr>
      <w:r>
        <w:rPr>
          <w:rFonts w:ascii="Times New Roman"/>
          <w:b/>
          <w:bCs/>
          <w:sz w:val="24"/>
          <w:szCs w:val="24"/>
        </w:rPr>
        <w:t>Concurrency</w:t>
      </w:r>
    </w:p>
    <w:p w14:paraId="43D264C8" w14:textId="77777777" w:rsidR="00B513FC" w:rsidRDefault="004F4D39">
      <w:pPr>
        <w:widowControl w:val="0"/>
        <w:spacing w:afterLines="50" w:after="120" w:line="276" w:lineRule="auto"/>
        <w:jc w:val="both"/>
        <w:rPr>
          <w:rFonts w:ascii="Times New Roman"/>
          <w:sz w:val="24"/>
          <w:szCs w:val="24"/>
        </w:rPr>
      </w:pPr>
      <w:r>
        <w:rPr>
          <w:rFonts w:ascii="Times New Roman"/>
          <w:sz w:val="24"/>
          <w:szCs w:val="24"/>
        </w:rPr>
        <w:t xml:space="preserve">Multiple flows, synchronization, communication, non-deterministic selection make it more difficult to identify primary program dependences in concurrent programs. Cheng introduced a graph-theoretical </w:t>
      </w:r>
      <w:proofErr w:type="gramStart"/>
      <w:r>
        <w:rPr>
          <w:rFonts w:ascii="Times New Roman"/>
          <w:sz w:val="24"/>
          <w:szCs w:val="24"/>
        </w:rPr>
        <w:t>approach[</w:t>
      </w:r>
      <w:proofErr w:type="gramEnd"/>
      <w:r>
        <w:rPr>
          <w:rFonts w:ascii="Times New Roman"/>
          <w:sz w:val="24"/>
          <w:szCs w:val="24"/>
        </w:rPr>
        <w:t xml:space="preserve">31] for concurrent program slicing based on his previous work. Nondeterministic parallel control-flow net introduced in [31] is used to represent control flows, and can be bundled with information concerning definitions and the uses of variables and communication channels. In addition to data and control dependency, Cheng defines selection dependency, synchronization dependency, </w:t>
      </w:r>
      <w:proofErr w:type="gramStart"/>
      <w:r>
        <w:rPr>
          <w:rFonts w:ascii="Times New Roman"/>
          <w:sz w:val="24"/>
          <w:szCs w:val="24"/>
        </w:rPr>
        <w:t xml:space="preserve">communication dependency to construct </w:t>
      </w:r>
      <w:r>
        <w:rPr>
          <w:rFonts w:ascii="Times New Roman"/>
          <w:i/>
          <w:iCs/>
          <w:sz w:val="24"/>
          <w:szCs w:val="24"/>
        </w:rPr>
        <w:t>Program Dependence Net</w:t>
      </w:r>
      <w:proofErr w:type="gramEnd"/>
      <w:r>
        <w:rPr>
          <w:rFonts w:ascii="Times New Roman"/>
          <w:i/>
          <w:iCs/>
          <w:sz w:val="24"/>
          <w:szCs w:val="24"/>
        </w:rPr>
        <w:t xml:space="preserve"> </w:t>
      </w:r>
      <w:r>
        <w:rPr>
          <w:rFonts w:ascii="Times New Roman"/>
          <w:sz w:val="24"/>
          <w:szCs w:val="24"/>
        </w:rPr>
        <w:t xml:space="preserve">(PDN). Selection dependency is a kind of control dependency involves non-deterministic selection statement; synchronization dependency reflect the synchronous execution between two statement; communication dependency corresponds to modification of a variable at a point directly has influence on the value of a variable at another point via </w:t>
      </w:r>
      <w:proofErr w:type="spellStart"/>
      <w:r>
        <w:rPr>
          <w:rFonts w:ascii="Times New Roman"/>
          <w:sz w:val="24"/>
          <w:szCs w:val="24"/>
        </w:rPr>
        <w:t>interprocess</w:t>
      </w:r>
      <w:proofErr w:type="spellEnd"/>
      <w:r>
        <w:rPr>
          <w:rFonts w:ascii="Times New Roman"/>
          <w:sz w:val="24"/>
          <w:szCs w:val="24"/>
        </w:rPr>
        <w:t xml:space="preserve"> communication. Program slicing is a depth-first or breadth-first graph traversal </w:t>
      </w:r>
      <w:proofErr w:type="gramStart"/>
      <w:r>
        <w:rPr>
          <w:rFonts w:ascii="Times New Roman"/>
          <w:sz w:val="24"/>
          <w:szCs w:val="24"/>
        </w:rPr>
        <w:t>algorithm  on</w:t>
      </w:r>
      <w:proofErr w:type="gramEnd"/>
      <w:r>
        <w:rPr>
          <w:rFonts w:ascii="Times New Roman"/>
          <w:sz w:val="24"/>
          <w:szCs w:val="24"/>
        </w:rPr>
        <w:t xml:space="preserve"> PDN. In final, Cheng also discuss how to alter his algorithm into dynamic slicing and forward slicing.</w:t>
      </w:r>
    </w:p>
    <w:p w14:paraId="79712C43" w14:textId="77777777" w:rsidR="00B513FC" w:rsidRDefault="00B513FC">
      <w:pPr>
        <w:widowControl w:val="0"/>
        <w:spacing w:afterLines="50" w:after="120" w:line="276" w:lineRule="auto"/>
        <w:jc w:val="both"/>
        <w:rPr>
          <w:rFonts w:ascii="Times New Roman"/>
          <w:sz w:val="24"/>
          <w:szCs w:val="24"/>
        </w:rPr>
      </w:pPr>
    </w:p>
    <w:p w14:paraId="05BBFDDB" w14:textId="77777777" w:rsidR="00B513FC" w:rsidRDefault="004F4D39">
      <w:pPr>
        <w:pStyle w:val="Heading3"/>
        <w:widowControl w:val="0"/>
        <w:numPr>
          <w:ilvl w:val="2"/>
          <w:numId w:val="0"/>
        </w:numPr>
        <w:tabs>
          <w:tab w:val="clear" w:pos="1418"/>
        </w:tabs>
        <w:spacing w:before="0" w:afterLines="50" w:after="120" w:line="276" w:lineRule="auto"/>
        <w:rPr>
          <w:rFonts w:ascii="Times New Roman" w:eastAsia="Times New Roman" w:hAnsi="Times New Roman"/>
          <w:sz w:val="28"/>
          <w:szCs w:val="28"/>
        </w:rPr>
      </w:pPr>
      <w:bookmarkStart w:id="12" w:name="_Toc11801"/>
      <w:bookmarkStart w:id="13" w:name="_Toc"/>
      <w:r>
        <w:rPr>
          <w:rFonts w:ascii="Times New Roman"/>
          <w:sz w:val="28"/>
          <w:szCs w:val="28"/>
        </w:rPr>
        <w:t>2.2.2 Dynamic and conditional program slicing</w:t>
      </w:r>
      <w:bookmarkEnd w:id="12"/>
      <w:r>
        <w:rPr>
          <w:rFonts w:ascii="Times New Roman"/>
          <w:sz w:val="28"/>
          <w:szCs w:val="28"/>
        </w:rPr>
        <w:t xml:space="preserve"> </w:t>
      </w:r>
      <w:bookmarkEnd w:id="13"/>
    </w:p>
    <w:p w14:paraId="1806633F"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color w:val="222222"/>
          <w:sz w:val="24"/>
          <w:szCs w:val="24"/>
          <w:u w:color="222222"/>
          <w:shd w:val="clear" w:color="auto" w:fill="FFFFFF"/>
        </w:rPr>
        <w:t xml:space="preserve">So </w:t>
      </w:r>
      <w:r>
        <w:rPr>
          <w:rFonts w:ascii="Times New Roman"/>
          <w:sz w:val="24"/>
          <w:szCs w:val="24"/>
        </w:rPr>
        <w:t xml:space="preserve">far, the static program slicing techniques we introduced are independent of the input value of the program. On the contrast, dynamic and conditional program slicing have to take input at the slicing criterion into account. The difference between dynamic and conditional slicing is that the former only considers one specific input when computing slices, but the latter computes slices with a range of possible inputs. </w:t>
      </w:r>
    </w:p>
    <w:p w14:paraId="481A3390" w14:textId="77777777" w:rsidR="00B513FC" w:rsidRDefault="004F4D39">
      <w:pPr>
        <w:widowControl w:val="0"/>
        <w:spacing w:afterLines="50" w:after="120" w:line="276" w:lineRule="auto"/>
        <w:jc w:val="both"/>
        <w:rPr>
          <w:rFonts w:ascii="Times New Roman" w:eastAsia="Times New Roman" w:hAnsi="Times New Roman"/>
          <w:sz w:val="24"/>
          <w:szCs w:val="24"/>
        </w:rPr>
      </w:pPr>
      <w:proofErr w:type="gramStart"/>
      <w:r>
        <w:rPr>
          <w:rFonts w:ascii="Times New Roman"/>
          <w:sz w:val="24"/>
          <w:szCs w:val="24"/>
        </w:rPr>
        <w:t xml:space="preserve">Dynamic program slicing is first proposed by </w:t>
      </w:r>
      <w:proofErr w:type="spellStart"/>
      <w:r>
        <w:rPr>
          <w:rFonts w:ascii="Times New Roman"/>
          <w:sz w:val="24"/>
          <w:szCs w:val="24"/>
        </w:rPr>
        <w:t>Korel</w:t>
      </w:r>
      <w:proofErr w:type="spellEnd"/>
      <w:r>
        <w:rPr>
          <w:rFonts w:ascii="Times New Roman"/>
          <w:sz w:val="24"/>
          <w:szCs w:val="24"/>
        </w:rPr>
        <w:t xml:space="preserve"> and Laski</w:t>
      </w:r>
      <w:proofErr w:type="gramEnd"/>
      <w:r>
        <w:rPr>
          <w:rFonts w:ascii="Times New Roman"/>
          <w:sz w:val="24"/>
          <w:szCs w:val="24"/>
        </w:rPr>
        <w:t xml:space="preserve"> [21,26]. Their approaches depend on data flow analysis. They redefine </w:t>
      </w:r>
      <w:proofErr w:type="gramStart"/>
      <w:r>
        <w:rPr>
          <w:rFonts w:ascii="Times New Roman"/>
          <w:sz w:val="24"/>
          <w:szCs w:val="24"/>
        </w:rPr>
        <w:t xml:space="preserve">the  </w:t>
      </w:r>
      <w:proofErr w:type="spellStart"/>
      <w:r>
        <w:rPr>
          <w:rFonts w:ascii="Times New Roman"/>
          <w:sz w:val="24"/>
          <w:szCs w:val="24"/>
        </w:rPr>
        <w:t>flowgraph</w:t>
      </w:r>
      <w:proofErr w:type="spellEnd"/>
      <w:proofErr w:type="gramEnd"/>
      <w:r>
        <w:rPr>
          <w:rFonts w:ascii="Times New Roman"/>
          <w:sz w:val="24"/>
          <w:szCs w:val="24"/>
        </w:rPr>
        <w:t xml:space="preserve"> of a program </w:t>
      </w:r>
      <w:r>
        <w:rPr>
          <w:rFonts w:ascii="Times New Roman"/>
          <w:i/>
          <w:iCs/>
          <w:sz w:val="24"/>
          <w:szCs w:val="24"/>
        </w:rPr>
        <w:t>P</w:t>
      </w:r>
      <w:r>
        <w:rPr>
          <w:rFonts w:ascii="Times New Roman"/>
          <w:sz w:val="24"/>
          <w:szCs w:val="24"/>
        </w:rPr>
        <w:t xml:space="preserve"> as a tuple </w:t>
      </w:r>
      <w:r>
        <w:rPr>
          <w:rFonts w:ascii="Times New Roman"/>
          <w:i/>
          <w:iCs/>
          <w:sz w:val="24"/>
          <w:szCs w:val="24"/>
        </w:rPr>
        <w:t>&lt;N, A, en, ex&gt;</w:t>
      </w:r>
      <w:r>
        <w:rPr>
          <w:rFonts w:ascii="Times New Roman"/>
          <w:sz w:val="24"/>
          <w:szCs w:val="24"/>
        </w:rPr>
        <w:t xml:space="preserve"> where </w:t>
      </w:r>
      <w:r>
        <w:rPr>
          <w:rFonts w:ascii="Times New Roman"/>
          <w:i/>
          <w:iCs/>
          <w:sz w:val="24"/>
          <w:szCs w:val="24"/>
        </w:rPr>
        <w:t>N</w:t>
      </w:r>
      <w:r>
        <w:rPr>
          <w:rFonts w:ascii="Times New Roman"/>
          <w:sz w:val="24"/>
          <w:szCs w:val="24"/>
        </w:rPr>
        <w:t xml:space="preserve"> is a set of nodes represent for statement, </w:t>
      </w:r>
      <w:r>
        <w:rPr>
          <w:rFonts w:ascii="Times New Roman"/>
          <w:i/>
          <w:iCs/>
          <w:sz w:val="24"/>
          <w:szCs w:val="24"/>
        </w:rPr>
        <w:t>A</w:t>
      </w:r>
      <w:r>
        <w:rPr>
          <w:rFonts w:ascii="Times New Roman"/>
          <w:sz w:val="24"/>
          <w:szCs w:val="24"/>
        </w:rPr>
        <w:t xml:space="preserve"> is a set of binary relationships between </w:t>
      </w:r>
      <w:r>
        <w:rPr>
          <w:rFonts w:ascii="Times New Roman"/>
          <w:sz w:val="24"/>
          <w:szCs w:val="24"/>
        </w:rPr>
        <w:lastRenderedPageBreak/>
        <w:t xml:space="preserve">nodes in </w:t>
      </w:r>
      <w:r>
        <w:rPr>
          <w:rFonts w:ascii="Times New Roman"/>
          <w:i/>
          <w:iCs/>
          <w:sz w:val="24"/>
          <w:szCs w:val="24"/>
        </w:rPr>
        <w:t>N</w:t>
      </w:r>
      <w:r>
        <w:rPr>
          <w:rFonts w:ascii="Times New Roman"/>
          <w:sz w:val="24"/>
          <w:szCs w:val="24"/>
        </w:rPr>
        <w:t xml:space="preserve">, </w:t>
      </w:r>
      <w:r>
        <w:rPr>
          <w:rFonts w:ascii="Times New Roman"/>
          <w:i/>
          <w:iCs/>
          <w:sz w:val="24"/>
          <w:szCs w:val="24"/>
        </w:rPr>
        <w:t>en</w:t>
      </w:r>
      <w:r>
        <w:rPr>
          <w:rFonts w:ascii="Times New Roman"/>
          <w:sz w:val="24"/>
          <w:szCs w:val="24"/>
        </w:rPr>
        <w:t xml:space="preserve"> and </w:t>
      </w:r>
      <w:r>
        <w:rPr>
          <w:rFonts w:ascii="Times New Roman"/>
          <w:i/>
          <w:iCs/>
          <w:sz w:val="24"/>
          <w:szCs w:val="24"/>
        </w:rPr>
        <w:t>ex</w:t>
      </w:r>
      <w:r>
        <w:rPr>
          <w:rFonts w:ascii="Times New Roman"/>
          <w:sz w:val="24"/>
          <w:szCs w:val="24"/>
        </w:rPr>
        <w:t xml:space="preserve"> are used to label the unique entry and exit node of the program. The notion of </w:t>
      </w:r>
      <w:proofErr w:type="gramStart"/>
      <w:r>
        <w:rPr>
          <w:rFonts w:ascii="Times New Roman"/>
          <w:i/>
          <w:iCs/>
          <w:sz w:val="24"/>
          <w:szCs w:val="24"/>
        </w:rPr>
        <w:t>arc(</w:t>
      </w:r>
      <w:proofErr w:type="spellStart"/>
      <w:proofErr w:type="gramEnd"/>
      <w:r>
        <w:rPr>
          <w:rFonts w:ascii="Times New Roman"/>
          <w:i/>
          <w:iCs/>
          <w:sz w:val="24"/>
          <w:szCs w:val="24"/>
        </w:rPr>
        <w:t>n,m</w:t>
      </w:r>
      <w:proofErr w:type="spellEnd"/>
      <w:r>
        <w:rPr>
          <w:rFonts w:ascii="Times New Roman"/>
          <w:i/>
          <w:iCs/>
          <w:sz w:val="24"/>
          <w:szCs w:val="24"/>
        </w:rPr>
        <w:t>)</w:t>
      </w:r>
      <w:r>
        <w:rPr>
          <w:rFonts w:ascii="Times New Roman"/>
          <w:sz w:val="24"/>
          <w:szCs w:val="24"/>
        </w:rPr>
        <w:t xml:space="preserve"> </w:t>
      </w:r>
      <w:r>
        <w:rPr>
          <w:rFonts w:ascii="Times New Roman" w:eastAsia="Times New Roman" w:hAnsi="Times New Roman"/>
          <w:i/>
          <w:iCs/>
          <w:color w:val="000000"/>
          <w:kern w:val="2"/>
          <w:sz w:val="24"/>
          <w:szCs w:val="24"/>
          <w:u w:color="000000"/>
          <w:lang w:eastAsia="en-US"/>
        </w:rPr>
        <w:pict w14:anchorId="45154570">
          <v:shape id="Picture 30" o:spid="_x0000_i1058" type="#_x0000_t75" style="width:10.05pt;height:10.05pt">
            <v:imagedata r:id="rId63" o:title=""/>
          </v:shape>
        </w:pict>
      </w:r>
      <w:r>
        <w:rPr>
          <w:rFonts w:ascii="Times New Roman"/>
          <w:i/>
          <w:iCs/>
          <w:color w:val="000000"/>
          <w:kern w:val="2"/>
          <w:sz w:val="24"/>
          <w:szCs w:val="24"/>
          <w:u w:color="000000"/>
        </w:rPr>
        <w:t xml:space="preserve"> A </w:t>
      </w:r>
      <w:r>
        <w:rPr>
          <w:rFonts w:ascii="Times New Roman"/>
          <w:color w:val="000000"/>
          <w:kern w:val="2"/>
          <w:sz w:val="24"/>
          <w:szCs w:val="24"/>
          <w:u w:color="000000"/>
        </w:rPr>
        <w:t>identifies</w:t>
      </w:r>
      <w:r>
        <w:rPr>
          <w:rFonts w:ascii="Times New Roman"/>
          <w:i/>
          <w:iCs/>
          <w:color w:val="000000"/>
          <w:kern w:val="2"/>
          <w:sz w:val="24"/>
          <w:szCs w:val="24"/>
          <w:u w:color="000000"/>
        </w:rPr>
        <w:t xml:space="preserve"> </w:t>
      </w:r>
      <w:r>
        <w:rPr>
          <w:rFonts w:ascii="Times New Roman"/>
          <w:color w:val="000000"/>
          <w:kern w:val="2"/>
          <w:sz w:val="24"/>
          <w:szCs w:val="24"/>
          <w:u w:color="000000"/>
        </w:rPr>
        <w:t xml:space="preserve">the control transition from node </w:t>
      </w:r>
      <w:r>
        <w:rPr>
          <w:rFonts w:ascii="Times New Roman"/>
          <w:i/>
          <w:iCs/>
          <w:color w:val="000000"/>
          <w:kern w:val="2"/>
          <w:sz w:val="24"/>
          <w:szCs w:val="24"/>
          <w:u w:color="000000"/>
        </w:rPr>
        <w:t>n</w:t>
      </w:r>
      <w:r>
        <w:rPr>
          <w:rFonts w:ascii="Times New Roman"/>
          <w:color w:val="000000"/>
          <w:kern w:val="2"/>
          <w:sz w:val="24"/>
          <w:szCs w:val="24"/>
          <w:u w:color="000000"/>
        </w:rPr>
        <w:t xml:space="preserve"> to </w:t>
      </w:r>
      <w:r>
        <w:rPr>
          <w:rFonts w:ascii="Times New Roman"/>
          <w:i/>
          <w:iCs/>
          <w:color w:val="000000"/>
          <w:kern w:val="2"/>
          <w:sz w:val="24"/>
          <w:szCs w:val="24"/>
          <w:u w:color="000000"/>
        </w:rPr>
        <w:t>m</w:t>
      </w:r>
      <w:r>
        <w:rPr>
          <w:rFonts w:ascii="Times New Roman"/>
          <w:color w:val="000000"/>
          <w:kern w:val="2"/>
          <w:sz w:val="24"/>
          <w:szCs w:val="24"/>
          <w:u w:color="000000"/>
        </w:rPr>
        <w:t xml:space="preserve">. They distinguish the path whose execution is invoked by an input feasible path. After the execution of a feasible path derived by a specific input, the tracing history through the path is referred to as program trajectory </w:t>
      </w:r>
      <w:r>
        <w:rPr>
          <w:rFonts w:ascii="Times New Roman"/>
          <w:i/>
          <w:iCs/>
          <w:color w:val="000000"/>
          <w:kern w:val="2"/>
          <w:sz w:val="24"/>
          <w:szCs w:val="24"/>
          <w:u w:color="000000"/>
        </w:rPr>
        <w:t>T</w:t>
      </w:r>
      <w:r>
        <w:rPr>
          <w:rFonts w:ascii="Times New Roman"/>
          <w:color w:val="000000"/>
          <w:kern w:val="2"/>
          <w:sz w:val="24"/>
          <w:szCs w:val="24"/>
          <w:u w:color="000000"/>
        </w:rPr>
        <w:t xml:space="preserve">. </w:t>
      </w:r>
      <w:r>
        <w:rPr>
          <w:rFonts w:ascii="Times New Roman"/>
          <w:sz w:val="24"/>
          <w:szCs w:val="24"/>
        </w:rPr>
        <w:t xml:space="preserve">The slicing criterion is defined as a triple </w:t>
      </w:r>
      <w:r>
        <w:rPr>
          <w:rFonts w:ascii="Times New Roman"/>
          <w:i/>
          <w:iCs/>
          <w:sz w:val="24"/>
          <w:szCs w:val="24"/>
        </w:rPr>
        <w:t xml:space="preserve">(x, </w:t>
      </w:r>
      <w:proofErr w:type="spellStart"/>
      <w:r>
        <w:rPr>
          <w:rFonts w:ascii="Times New Roman"/>
          <w:i/>
          <w:iCs/>
          <w:sz w:val="24"/>
          <w:szCs w:val="24"/>
        </w:rPr>
        <w:t>I</w:t>
      </w:r>
      <w:r>
        <w:rPr>
          <w:rFonts w:ascii="Times New Roman"/>
          <w:i/>
          <w:iCs/>
          <w:sz w:val="24"/>
          <w:szCs w:val="24"/>
          <w:vertAlign w:val="superscript"/>
        </w:rPr>
        <w:t>q</w:t>
      </w:r>
      <w:proofErr w:type="gramStart"/>
      <w:r>
        <w:rPr>
          <w:rFonts w:ascii="Times New Roman"/>
          <w:i/>
          <w:iCs/>
          <w:sz w:val="24"/>
          <w:szCs w:val="24"/>
        </w:rPr>
        <w:t>,V</w:t>
      </w:r>
      <w:proofErr w:type="spellEnd"/>
      <w:proofErr w:type="gramEnd"/>
      <w:r>
        <w:rPr>
          <w:rFonts w:ascii="Times New Roman"/>
          <w:i/>
          <w:iCs/>
          <w:sz w:val="24"/>
          <w:szCs w:val="24"/>
        </w:rPr>
        <w:t>)</w:t>
      </w:r>
      <w:r>
        <w:rPr>
          <w:rFonts w:ascii="Times New Roman"/>
          <w:sz w:val="24"/>
          <w:szCs w:val="24"/>
        </w:rPr>
        <w:t xml:space="preserve"> where x is the input, </w:t>
      </w:r>
      <w:r>
        <w:rPr>
          <w:rFonts w:ascii="Times New Roman"/>
          <w:i/>
          <w:iCs/>
          <w:sz w:val="24"/>
          <w:szCs w:val="24"/>
        </w:rPr>
        <w:t>V</w:t>
      </w:r>
      <w:r>
        <w:rPr>
          <w:rFonts w:ascii="Times New Roman"/>
          <w:sz w:val="24"/>
          <w:szCs w:val="24"/>
        </w:rPr>
        <w:t xml:space="preserve"> is subset of program variables, and </w:t>
      </w:r>
      <w:proofErr w:type="spellStart"/>
      <w:r>
        <w:rPr>
          <w:rFonts w:ascii="Times New Roman"/>
          <w:i/>
          <w:iCs/>
          <w:sz w:val="24"/>
          <w:szCs w:val="24"/>
        </w:rPr>
        <w:t>I</w:t>
      </w:r>
      <w:r>
        <w:rPr>
          <w:rFonts w:ascii="Times New Roman"/>
          <w:i/>
          <w:iCs/>
          <w:sz w:val="24"/>
          <w:szCs w:val="24"/>
          <w:vertAlign w:val="superscript"/>
        </w:rPr>
        <w:t>q</w:t>
      </w:r>
      <w:proofErr w:type="spellEnd"/>
      <w:r>
        <w:rPr>
          <w:rFonts w:ascii="Times New Roman"/>
          <w:sz w:val="24"/>
          <w:szCs w:val="24"/>
        </w:rPr>
        <w:t xml:space="preserve"> is the </w:t>
      </w:r>
      <w:proofErr w:type="spellStart"/>
      <w:r>
        <w:rPr>
          <w:rFonts w:ascii="Times New Roman"/>
          <w:i/>
          <w:iCs/>
          <w:sz w:val="24"/>
          <w:szCs w:val="24"/>
        </w:rPr>
        <w:t>q</w:t>
      </w:r>
      <w:r>
        <w:rPr>
          <w:rFonts w:ascii="Times New Roman"/>
          <w:i/>
          <w:iCs/>
          <w:sz w:val="24"/>
          <w:szCs w:val="24"/>
          <w:vertAlign w:val="superscript"/>
        </w:rPr>
        <w:t>th</w:t>
      </w:r>
      <w:proofErr w:type="spellEnd"/>
      <w:r>
        <w:rPr>
          <w:rFonts w:ascii="Times New Roman"/>
          <w:sz w:val="24"/>
          <w:szCs w:val="24"/>
        </w:rPr>
        <w:t xml:space="preserve"> element of the program trajectory. The dynamic flow they introduce includes three types: Data-Data </w:t>
      </w:r>
      <w:proofErr w:type="gramStart"/>
      <w:r>
        <w:rPr>
          <w:rFonts w:ascii="Times New Roman"/>
          <w:sz w:val="24"/>
          <w:szCs w:val="24"/>
        </w:rPr>
        <w:t>relations(</w:t>
      </w:r>
      <w:proofErr w:type="gramEnd"/>
      <w:r>
        <w:rPr>
          <w:rFonts w:ascii="Times New Roman"/>
          <w:sz w:val="24"/>
          <w:szCs w:val="24"/>
        </w:rPr>
        <w:t xml:space="preserve">DD), Test-Control relations(TC) and Identity Relation(IR). DD models the relationship of definition and usage of same variable, and TC is used to determine which statements will be executed upon the predicate in </w:t>
      </w:r>
      <w:r>
        <w:rPr>
          <w:rFonts w:ascii="Times New Roman"/>
          <w:b/>
          <w:bCs/>
          <w:sz w:val="24"/>
          <w:szCs w:val="24"/>
        </w:rPr>
        <w:t>while</w:t>
      </w:r>
      <w:r>
        <w:rPr>
          <w:rFonts w:ascii="Times New Roman"/>
          <w:sz w:val="24"/>
          <w:szCs w:val="24"/>
        </w:rPr>
        <w:t xml:space="preserve"> or </w:t>
      </w:r>
      <w:r>
        <w:rPr>
          <w:rFonts w:ascii="Times New Roman"/>
          <w:b/>
          <w:bCs/>
          <w:sz w:val="24"/>
          <w:szCs w:val="24"/>
        </w:rPr>
        <w:t>if-then-else</w:t>
      </w:r>
      <w:r>
        <w:rPr>
          <w:rFonts w:ascii="Times New Roman"/>
          <w:sz w:val="24"/>
          <w:szCs w:val="24"/>
        </w:rPr>
        <w:t xml:space="preserve">. IR refers to duplicate elements in </w:t>
      </w:r>
      <w:r>
        <w:rPr>
          <w:rFonts w:ascii="Times New Roman"/>
          <w:i/>
          <w:iCs/>
          <w:sz w:val="24"/>
          <w:szCs w:val="24"/>
        </w:rPr>
        <w:t>T</w:t>
      </w:r>
      <w:r>
        <w:rPr>
          <w:rFonts w:ascii="Times New Roman"/>
          <w:sz w:val="24"/>
          <w:szCs w:val="24"/>
        </w:rPr>
        <w:t>. Furthermore, they subdivide the use of a variable with its last definition as definition-</w:t>
      </w:r>
      <w:proofErr w:type="gramStart"/>
      <w:r>
        <w:rPr>
          <w:rFonts w:ascii="Times New Roman"/>
          <w:sz w:val="24"/>
          <w:szCs w:val="24"/>
        </w:rPr>
        <w:t>use(</w:t>
      </w:r>
      <w:proofErr w:type="gramEnd"/>
      <w:r>
        <w:rPr>
          <w:rFonts w:ascii="Times New Roman"/>
          <w:sz w:val="24"/>
          <w:szCs w:val="24"/>
        </w:rPr>
        <w:t xml:space="preserve">DU). </w:t>
      </w:r>
      <w:proofErr w:type="gramStart"/>
      <w:r>
        <w:rPr>
          <w:rFonts w:ascii="Times New Roman"/>
          <w:sz w:val="24"/>
          <w:szCs w:val="24"/>
        </w:rPr>
        <w:t>The slice is computed by iterative finding directly and indirectly relevant statement</w:t>
      </w:r>
      <w:proofErr w:type="gramEnd"/>
      <w:r>
        <w:rPr>
          <w:rFonts w:ascii="Times New Roman"/>
          <w:sz w:val="24"/>
          <w:szCs w:val="24"/>
        </w:rPr>
        <w:t xml:space="preserve">. The role of three type of relation ensure traverse on dynamic flow. They formalize the process as </w:t>
      </w:r>
      <w:proofErr w:type="gramStart"/>
      <w:r>
        <w:rPr>
          <w:rFonts w:ascii="Times New Roman"/>
          <w:sz w:val="24"/>
          <w:szCs w:val="24"/>
        </w:rPr>
        <w:t>follow[</w:t>
      </w:r>
      <w:proofErr w:type="gramEnd"/>
      <w:r>
        <w:rPr>
          <w:rFonts w:ascii="Times New Roman"/>
          <w:sz w:val="24"/>
          <w:szCs w:val="24"/>
        </w:rPr>
        <w:t>21]:</w:t>
      </w:r>
    </w:p>
    <w:p w14:paraId="303906B0" w14:textId="77777777" w:rsidR="00B513FC" w:rsidRDefault="004F4D39">
      <w:pPr>
        <w:widowControl w:val="0"/>
        <w:spacing w:afterLines="50" w:after="120" w:line="276" w:lineRule="auto"/>
        <w:ind w:left="420"/>
        <w:rPr>
          <w:rFonts w:ascii="Times New Roman" w:eastAsia="Times New Roman" w:hAnsi="Times New Roman"/>
          <w:sz w:val="24"/>
          <w:szCs w:val="24"/>
        </w:rPr>
      </w:pPr>
      <w:r>
        <w:rPr>
          <w:rFonts w:ascii="Times New Roman"/>
          <w:sz w:val="24"/>
          <w:szCs w:val="24"/>
        </w:rPr>
        <w:t>S</w:t>
      </w:r>
      <w:r>
        <w:rPr>
          <w:rFonts w:ascii="Times New Roman"/>
          <w:sz w:val="24"/>
          <w:szCs w:val="24"/>
          <w:vertAlign w:val="superscript"/>
        </w:rPr>
        <w:t xml:space="preserve">0 </w:t>
      </w:r>
      <w:r>
        <w:rPr>
          <w:rFonts w:ascii="Times New Roman"/>
          <w:sz w:val="24"/>
          <w:szCs w:val="24"/>
        </w:rPr>
        <w:t>= A</w:t>
      </w:r>
      <w:r>
        <w:rPr>
          <w:rFonts w:ascii="Times New Roman"/>
          <w:sz w:val="24"/>
          <w:szCs w:val="24"/>
          <w:vertAlign w:val="superscript"/>
        </w:rPr>
        <w:t xml:space="preserve">0 </w:t>
      </w:r>
      <w:r>
        <w:rPr>
          <w:rFonts w:ascii="Times New Roman"/>
          <w:sz w:val="24"/>
          <w:szCs w:val="24"/>
        </w:rPr>
        <w:t xml:space="preserve">= </w:t>
      </w:r>
      <w:proofErr w:type="gramStart"/>
      <w:r>
        <w:rPr>
          <w:rFonts w:ascii="Times New Roman"/>
          <w:sz w:val="24"/>
          <w:szCs w:val="24"/>
        </w:rPr>
        <w:t>LD(</w:t>
      </w:r>
      <w:proofErr w:type="spellStart"/>
      <w:proofErr w:type="gramEnd"/>
      <w:r>
        <w:rPr>
          <w:rFonts w:ascii="Times New Roman"/>
          <w:sz w:val="24"/>
          <w:szCs w:val="24"/>
        </w:rPr>
        <w:t>q,V</w:t>
      </w:r>
      <w:proofErr w:type="spellEnd"/>
      <w:r>
        <w:rPr>
          <w:rFonts w:ascii="Times New Roman"/>
          <w:sz w:val="24"/>
          <w:szCs w:val="24"/>
        </w:rPr>
        <w:t>) + LT(</w:t>
      </w:r>
      <w:proofErr w:type="spellStart"/>
      <w:r>
        <w:rPr>
          <w:rFonts w:ascii="Times New Roman"/>
          <w:sz w:val="24"/>
          <w:szCs w:val="24"/>
        </w:rPr>
        <w:t>I</w:t>
      </w:r>
      <w:r>
        <w:rPr>
          <w:rFonts w:ascii="Times New Roman"/>
          <w:sz w:val="24"/>
          <w:szCs w:val="24"/>
          <w:vertAlign w:val="superscript"/>
        </w:rPr>
        <w:t>q</w:t>
      </w:r>
      <w:proofErr w:type="spellEnd"/>
      <w:r>
        <w:rPr>
          <w:rFonts w:ascii="Times New Roman"/>
          <w:sz w:val="24"/>
          <w:szCs w:val="24"/>
        </w:rPr>
        <w:t>),</w:t>
      </w:r>
    </w:p>
    <w:p w14:paraId="16C24C95" w14:textId="77777777" w:rsidR="00B513FC" w:rsidRDefault="004F4D39">
      <w:pPr>
        <w:widowControl w:val="0"/>
        <w:spacing w:afterLines="50" w:after="120" w:line="276" w:lineRule="auto"/>
        <w:ind w:left="420"/>
        <w:rPr>
          <w:rFonts w:ascii="Times New Roman" w:eastAsia="Times New Roman" w:hAnsi="Times New Roman"/>
          <w:sz w:val="24"/>
          <w:szCs w:val="24"/>
        </w:rPr>
      </w:pPr>
      <w:r>
        <w:rPr>
          <w:rFonts w:ascii="Times New Roman"/>
          <w:sz w:val="24"/>
          <w:szCs w:val="24"/>
        </w:rPr>
        <w:t>S</w:t>
      </w:r>
      <w:r>
        <w:rPr>
          <w:rFonts w:ascii="Times New Roman"/>
          <w:sz w:val="24"/>
          <w:szCs w:val="24"/>
          <w:vertAlign w:val="superscript"/>
        </w:rPr>
        <w:t xml:space="preserve">i+1 </w:t>
      </w:r>
      <w:r>
        <w:rPr>
          <w:rFonts w:ascii="Times New Roman"/>
          <w:sz w:val="24"/>
          <w:szCs w:val="24"/>
        </w:rPr>
        <w:t>= S</w:t>
      </w:r>
      <w:r>
        <w:rPr>
          <w:rFonts w:ascii="Times New Roman"/>
          <w:sz w:val="24"/>
          <w:szCs w:val="24"/>
          <w:vertAlign w:val="superscript"/>
        </w:rPr>
        <w:t xml:space="preserve">i </w:t>
      </w:r>
      <w:r>
        <w:rPr>
          <w:rFonts w:ascii="Times New Roman"/>
          <w:sz w:val="24"/>
          <w:szCs w:val="24"/>
        </w:rPr>
        <w:t>+ A</w:t>
      </w:r>
      <w:r>
        <w:rPr>
          <w:rFonts w:ascii="Times New Roman"/>
          <w:sz w:val="24"/>
          <w:szCs w:val="24"/>
          <w:vertAlign w:val="superscript"/>
        </w:rPr>
        <w:t>i+1</w:t>
      </w:r>
      <w:r>
        <w:rPr>
          <w:rFonts w:ascii="Times New Roman"/>
          <w:sz w:val="24"/>
          <w:szCs w:val="24"/>
        </w:rPr>
        <w:t>,</w:t>
      </w:r>
    </w:p>
    <w:p w14:paraId="37009DE9" w14:textId="77777777" w:rsidR="00B513FC" w:rsidRDefault="004F4D39">
      <w:pPr>
        <w:widowControl w:val="0"/>
        <w:spacing w:afterLines="50" w:after="120" w:line="276" w:lineRule="auto"/>
        <w:ind w:firstLine="420"/>
        <w:rPr>
          <w:rFonts w:ascii="Times New Roman" w:eastAsia="Times New Roman" w:hAnsi="Times New Roman"/>
          <w:sz w:val="24"/>
          <w:szCs w:val="24"/>
        </w:rPr>
      </w:pPr>
      <w:proofErr w:type="gramStart"/>
      <w:r>
        <w:rPr>
          <w:rFonts w:ascii="Times New Roman"/>
          <w:sz w:val="24"/>
          <w:szCs w:val="24"/>
        </w:rPr>
        <w:t>where</w:t>
      </w:r>
      <w:proofErr w:type="gramEnd"/>
    </w:p>
    <w:p w14:paraId="2DB6CCD0" w14:textId="77777777" w:rsidR="00B513FC" w:rsidRDefault="004F4D39">
      <w:pPr>
        <w:widowControl w:val="0"/>
        <w:spacing w:afterLines="50" w:after="120" w:line="276" w:lineRule="auto"/>
        <w:ind w:left="420"/>
        <w:jc w:val="both"/>
        <w:rPr>
          <w:rFonts w:ascii="Times New Roman" w:eastAsia="Times New Roman" w:hAnsi="Times New Roman"/>
          <w:sz w:val="24"/>
          <w:szCs w:val="24"/>
        </w:rPr>
      </w:pPr>
      <w:r>
        <w:rPr>
          <w:rFonts w:ascii="Times New Roman"/>
          <w:sz w:val="24"/>
          <w:szCs w:val="24"/>
        </w:rPr>
        <w:t>A</w:t>
      </w:r>
      <w:r>
        <w:rPr>
          <w:rFonts w:ascii="Times New Roman"/>
          <w:sz w:val="24"/>
          <w:szCs w:val="24"/>
          <w:vertAlign w:val="superscript"/>
        </w:rPr>
        <w:t>i+1</w:t>
      </w:r>
      <w:r>
        <w:rPr>
          <w:rFonts w:ascii="Times New Roman"/>
          <w:sz w:val="24"/>
          <w:szCs w:val="24"/>
        </w:rPr>
        <w:t>=</w:t>
      </w:r>
      <w:proofErr w:type="gramStart"/>
      <w:r>
        <w:rPr>
          <w:rFonts w:ascii="Times New Roman"/>
          <w:sz w:val="24"/>
          <w:szCs w:val="24"/>
        </w:rPr>
        <w:t xml:space="preserve">{ </w:t>
      </w:r>
      <w:proofErr w:type="spellStart"/>
      <w:r>
        <w:rPr>
          <w:rFonts w:ascii="Times New Roman"/>
          <w:sz w:val="24"/>
          <w:szCs w:val="24"/>
        </w:rPr>
        <w:t>X</w:t>
      </w:r>
      <w:r>
        <w:rPr>
          <w:rFonts w:ascii="Times New Roman"/>
          <w:sz w:val="24"/>
          <w:szCs w:val="24"/>
          <w:vertAlign w:val="superscript"/>
        </w:rPr>
        <w:t>p</w:t>
      </w:r>
      <w:proofErr w:type="spellEnd"/>
      <w:proofErr w:type="gramEnd"/>
      <w:r>
        <w:rPr>
          <w:rFonts w:ascii="Times New Roman"/>
          <w:sz w:val="24"/>
          <w:szCs w:val="24"/>
        </w:rPr>
        <w:t xml:space="preserve"> | </w:t>
      </w:r>
      <w:proofErr w:type="spellStart"/>
      <w:r>
        <w:rPr>
          <w:rFonts w:ascii="Times New Roman"/>
          <w:sz w:val="24"/>
          <w:szCs w:val="24"/>
        </w:rPr>
        <w:t>X</w:t>
      </w:r>
      <w:r>
        <w:rPr>
          <w:rFonts w:ascii="Times New Roman"/>
          <w:sz w:val="24"/>
          <w:szCs w:val="24"/>
          <w:vertAlign w:val="superscript"/>
        </w:rPr>
        <w:t>p</w:t>
      </w:r>
      <w:proofErr w:type="spellEnd"/>
      <w:r>
        <w:rPr>
          <w:rFonts w:ascii="Times New Roman"/>
          <w:sz w:val="24"/>
          <w:szCs w:val="24"/>
          <w:vertAlign w:val="superscript"/>
        </w:rPr>
        <w:t xml:space="preserve"> </w:t>
      </w:r>
      <w:r>
        <w:rPr>
          <w:rFonts w:ascii="Times New Roman" w:eastAsia="Times New Roman" w:hAnsi="Times New Roman"/>
          <w:color w:val="000000"/>
          <w:sz w:val="24"/>
          <w:szCs w:val="24"/>
          <w:u w:color="000000"/>
          <w:vertAlign w:val="superscript"/>
          <w:lang w:eastAsia="en-US"/>
        </w:rPr>
        <w:pict w14:anchorId="5C15B570">
          <v:shape id="Picture 31" o:spid="_x0000_i1059" type="#_x0000_t75" style="width:10.05pt;height:11.7pt">
            <v:imagedata r:id="rId64" o:title=""/>
          </v:shape>
        </w:pict>
      </w:r>
      <w:r>
        <w:rPr>
          <w:rFonts w:ascii="Times New Roman"/>
          <w:sz w:val="24"/>
          <w:szCs w:val="24"/>
        </w:rPr>
        <w:t xml:space="preserve"> S</w:t>
      </w:r>
      <w:r>
        <w:rPr>
          <w:rFonts w:ascii="Times New Roman"/>
          <w:sz w:val="24"/>
          <w:szCs w:val="24"/>
          <w:vertAlign w:val="superscript"/>
        </w:rPr>
        <w:t>i</w:t>
      </w:r>
      <w:r>
        <w:rPr>
          <w:rFonts w:ascii="Times New Roman"/>
          <w:sz w:val="24"/>
          <w:szCs w:val="24"/>
        </w:rPr>
        <w:t>, (</w:t>
      </w:r>
      <w:proofErr w:type="spellStart"/>
      <w:r>
        <w:rPr>
          <w:rFonts w:ascii="Times New Roman"/>
          <w:sz w:val="24"/>
          <w:szCs w:val="24"/>
        </w:rPr>
        <w:t>X</w:t>
      </w:r>
      <w:r>
        <w:rPr>
          <w:rFonts w:ascii="Times New Roman"/>
          <w:sz w:val="24"/>
          <w:szCs w:val="24"/>
          <w:vertAlign w:val="superscript"/>
        </w:rPr>
        <w:t>p</w:t>
      </w:r>
      <w:proofErr w:type="spellEnd"/>
      <w:r>
        <w:rPr>
          <w:rFonts w:ascii="Times New Roman"/>
          <w:sz w:val="24"/>
          <w:szCs w:val="24"/>
        </w:rPr>
        <w:t xml:space="preserve">, </w:t>
      </w:r>
      <w:proofErr w:type="spellStart"/>
      <w:r>
        <w:rPr>
          <w:rFonts w:ascii="Times New Roman"/>
          <w:sz w:val="24"/>
          <w:szCs w:val="24"/>
        </w:rPr>
        <w:t>Y</w:t>
      </w:r>
      <w:r>
        <w:rPr>
          <w:rFonts w:ascii="Times New Roman"/>
          <w:sz w:val="24"/>
          <w:szCs w:val="24"/>
          <w:vertAlign w:val="superscript"/>
        </w:rPr>
        <w:t>t</w:t>
      </w:r>
      <w:proofErr w:type="spellEnd"/>
      <w:r>
        <w:rPr>
          <w:rFonts w:ascii="Times New Roman"/>
          <w:sz w:val="24"/>
          <w:szCs w:val="24"/>
        </w:rPr>
        <w:t>)</w:t>
      </w:r>
      <w:r>
        <w:rPr>
          <w:rFonts w:ascii="Times New Roman" w:hint="eastAsia"/>
          <w:sz w:val="24"/>
          <w:szCs w:val="24"/>
        </w:rPr>
        <w:t xml:space="preserve"> </w:t>
      </w:r>
      <w:r>
        <w:rPr>
          <w:rFonts w:ascii="Times New Roman" w:eastAsia="Times New Roman" w:hAnsi="Times New Roman"/>
          <w:color w:val="000000"/>
          <w:sz w:val="24"/>
          <w:szCs w:val="24"/>
          <w:u w:color="000000"/>
          <w:lang w:eastAsia="en-US"/>
        </w:rPr>
        <w:pict w14:anchorId="47DE6074">
          <v:shape id="Picture 32" o:spid="_x0000_i1060" type="#_x0000_t75" style="width:10.05pt;height:10.05pt">
            <v:imagedata r:id="rId65" o:title=""/>
          </v:shape>
        </w:pict>
      </w:r>
      <w:r>
        <w:rPr>
          <w:rFonts w:ascii="Times New Roman" w:hAnsi="Times New Roman" w:hint="eastAsia"/>
          <w:color w:val="000000"/>
          <w:sz w:val="24"/>
          <w:szCs w:val="24"/>
          <w:u w:color="000000"/>
        </w:rPr>
        <w:t xml:space="preserve"> </w:t>
      </w:r>
      <w:r>
        <w:rPr>
          <w:rFonts w:ascii="Times New Roman"/>
          <w:sz w:val="24"/>
          <w:szCs w:val="24"/>
        </w:rPr>
        <w:t>(DD</w:t>
      </w:r>
      <w:r>
        <w:rPr>
          <w:rFonts w:ascii="Times New Roman" w:eastAsia="Times New Roman" w:hAnsi="Times New Roman"/>
          <w:color w:val="000000"/>
          <w:sz w:val="24"/>
          <w:szCs w:val="24"/>
          <w:u w:color="000000"/>
          <w:lang w:eastAsia="en-US"/>
        </w:rPr>
        <w:pict w14:anchorId="39272905">
          <v:shape id="Picture 33" o:spid="_x0000_i1061" type="#_x0000_t75" style="width:13.4pt;height:10.05pt">
            <v:imagedata r:id="rId66" o:title=""/>
          </v:shape>
        </w:pict>
      </w:r>
      <w:r>
        <w:rPr>
          <w:rFonts w:ascii="Times New Roman"/>
          <w:sz w:val="24"/>
          <w:szCs w:val="24"/>
        </w:rPr>
        <w:t>TC</w:t>
      </w:r>
      <w:r>
        <w:rPr>
          <w:rFonts w:ascii="Times New Roman" w:eastAsia="Times New Roman" w:hAnsi="Times New Roman"/>
          <w:color w:val="000000"/>
          <w:sz w:val="24"/>
          <w:szCs w:val="24"/>
          <w:u w:color="000000"/>
          <w:lang w:eastAsia="en-US"/>
        </w:rPr>
        <w:pict w14:anchorId="2E5D675B">
          <v:shape id="Picture 34" o:spid="_x0000_i1062" type="#_x0000_t75" style="width:13.4pt;height:10.05pt">
            <v:imagedata r:id="rId67" o:title=""/>
          </v:shape>
        </w:pict>
      </w:r>
      <w:r>
        <w:rPr>
          <w:rFonts w:ascii="Times New Roman"/>
          <w:sz w:val="24"/>
          <w:szCs w:val="24"/>
        </w:rPr>
        <w:t xml:space="preserve">IR) for some </w:t>
      </w:r>
      <w:proofErr w:type="spellStart"/>
      <w:r>
        <w:rPr>
          <w:rFonts w:ascii="Times New Roman"/>
          <w:sz w:val="24"/>
          <w:szCs w:val="24"/>
        </w:rPr>
        <w:t>Y</w:t>
      </w:r>
      <w:r>
        <w:rPr>
          <w:rFonts w:ascii="Times New Roman"/>
          <w:sz w:val="24"/>
          <w:szCs w:val="24"/>
          <w:vertAlign w:val="superscript"/>
        </w:rPr>
        <w:t>t</w:t>
      </w:r>
      <w:proofErr w:type="spellEnd"/>
      <w:r>
        <w:rPr>
          <w:rFonts w:ascii="Times New Roman" w:eastAsia="Times New Roman" w:hAnsi="Times New Roman"/>
          <w:color w:val="000000"/>
          <w:sz w:val="24"/>
          <w:szCs w:val="24"/>
          <w:u w:color="000000"/>
          <w:vertAlign w:val="superscript"/>
          <w:lang w:eastAsia="en-US"/>
        </w:rPr>
        <w:pict w14:anchorId="5052CCEC">
          <v:shape id="Picture 35" o:spid="_x0000_i1063" type="#_x0000_t75" style="width:10.05pt;height:10.05pt">
            <v:imagedata r:id="rId68" o:title=""/>
          </v:shape>
        </w:pict>
      </w:r>
      <w:proofErr w:type="spellStart"/>
      <w:r>
        <w:rPr>
          <w:rFonts w:ascii="Times New Roman"/>
          <w:sz w:val="24"/>
          <w:szCs w:val="24"/>
        </w:rPr>
        <w:t>S</w:t>
      </w:r>
      <w:r>
        <w:rPr>
          <w:rFonts w:ascii="Times New Roman"/>
          <w:sz w:val="24"/>
          <w:szCs w:val="24"/>
          <w:vertAlign w:val="superscript"/>
        </w:rPr>
        <w:t>i</w:t>
      </w:r>
      <w:r>
        <w:rPr>
          <w:rFonts w:ascii="Times New Roman"/>
          <w:sz w:val="24"/>
          <w:szCs w:val="24"/>
        </w:rPr>
        <w:t>,p</w:t>
      </w:r>
      <w:proofErr w:type="spellEnd"/>
      <w:r>
        <w:rPr>
          <w:rFonts w:ascii="Times New Roman"/>
          <w:sz w:val="24"/>
          <w:szCs w:val="24"/>
        </w:rPr>
        <w:t xml:space="preserve"> &lt; q}</w:t>
      </w:r>
    </w:p>
    <w:p w14:paraId="58DC00E2"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 the formalization, </w:t>
      </w:r>
      <w:proofErr w:type="spellStart"/>
      <w:r>
        <w:rPr>
          <w:rFonts w:ascii="Times New Roman"/>
          <w:sz w:val="24"/>
          <w:szCs w:val="24"/>
        </w:rPr>
        <w:t>X</w:t>
      </w:r>
      <w:r>
        <w:rPr>
          <w:rFonts w:ascii="Times New Roman"/>
          <w:sz w:val="24"/>
          <w:szCs w:val="24"/>
          <w:vertAlign w:val="superscript"/>
        </w:rPr>
        <w:t>p</w:t>
      </w:r>
      <w:proofErr w:type="spellEnd"/>
      <w:r>
        <w:rPr>
          <w:rFonts w:ascii="Times New Roman"/>
          <w:sz w:val="24"/>
          <w:szCs w:val="24"/>
          <w:vertAlign w:val="superscript"/>
        </w:rPr>
        <w:t xml:space="preserve"> </w:t>
      </w:r>
      <w:r>
        <w:rPr>
          <w:rFonts w:ascii="Times New Roman"/>
          <w:sz w:val="24"/>
          <w:szCs w:val="24"/>
        </w:rPr>
        <w:t xml:space="preserve">is referred to statement X at execution position p; </w:t>
      </w:r>
      <w:proofErr w:type="gramStart"/>
      <w:r>
        <w:rPr>
          <w:rFonts w:ascii="Times New Roman"/>
          <w:sz w:val="24"/>
          <w:szCs w:val="24"/>
        </w:rPr>
        <w:t>LD(</w:t>
      </w:r>
      <w:proofErr w:type="gramEnd"/>
      <w:r>
        <w:rPr>
          <w:rFonts w:ascii="Times New Roman"/>
          <w:sz w:val="24"/>
          <w:szCs w:val="24"/>
        </w:rPr>
        <w:t xml:space="preserve">q, V) is the set of last definitions of variables in </w:t>
      </w:r>
      <w:r>
        <w:rPr>
          <w:rFonts w:ascii="Times New Roman"/>
          <w:i/>
          <w:iCs/>
          <w:sz w:val="24"/>
          <w:szCs w:val="24"/>
        </w:rPr>
        <w:t>V</w:t>
      </w:r>
      <w:r>
        <w:rPr>
          <w:rFonts w:ascii="Times New Roman"/>
          <w:sz w:val="24"/>
          <w:szCs w:val="24"/>
        </w:rPr>
        <w:t xml:space="preserve"> at execution position </w:t>
      </w:r>
      <w:r>
        <w:rPr>
          <w:rFonts w:ascii="Times New Roman"/>
          <w:i/>
          <w:iCs/>
          <w:sz w:val="24"/>
          <w:szCs w:val="24"/>
        </w:rPr>
        <w:t>q</w:t>
      </w:r>
      <w:r>
        <w:rPr>
          <w:rFonts w:ascii="Times New Roman"/>
          <w:sz w:val="24"/>
          <w:szCs w:val="24"/>
        </w:rPr>
        <w:t>, and LT(</w:t>
      </w:r>
      <w:proofErr w:type="spellStart"/>
      <w:r>
        <w:rPr>
          <w:rFonts w:ascii="Times New Roman"/>
          <w:sz w:val="24"/>
          <w:szCs w:val="24"/>
        </w:rPr>
        <w:t>I</w:t>
      </w:r>
      <w:r>
        <w:rPr>
          <w:rFonts w:ascii="Times New Roman"/>
          <w:sz w:val="24"/>
          <w:szCs w:val="24"/>
          <w:vertAlign w:val="superscript"/>
        </w:rPr>
        <w:t>q</w:t>
      </w:r>
      <w:proofErr w:type="spellEnd"/>
      <w:r>
        <w:rPr>
          <w:rFonts w:ascii="Times New Roman"/>
          <w:sz w:val="24"/>
          <w:szCs w:val="24"/>
        </w:rPr>
        <w:t xml:space="preserve">) is the set of test instructions which have control influence on the execution of </w:t>
      </w:r>
      <w:proofErr w:type="spellStart"/>
      <w:r>
        <w:rPr>
          <w:rFonts w:ascii="Times New Roman"/>
          <w:sz w:val="24"/>
          <w:szCs w:val="24"/>
        </w:rPr>
        <w:t>I</w:t>
      </w:r>
      <w:r>
        <w:rPr>
          <w:rFonts w:ascii="Times New Roman"/>
          <w:sz w:val="24"/>
          <w:szCs w:val="24"/>
          <w:vertAlign w:val="superscript"/>
        </w:rPr>
        <w:t>q</w:t>
      </w:r>
      <w:proofErr w:type="spellEnd"/>
      <w:r>
        <w:rPr>
          <w:rFonts w:ascii="Times New Roman"/>
          <w:sz w:val="24"/>
          <w:szCs w:val="24"/>
        </w:rPr>
        <w:t xml:space="preserve">. The example of this approach is shown in figure </w:t>
      </w:r>
      <w:proofErr w:type="gramStart"/>
      <w:r>
        <w:rPr>
          <w:rFonts w:ascii="Times New Roman"/>
          <w:sz w:val="24"/>
          <w:szCs w:val="24"/>
        </w:rPr>
        <w:t>2.5,</w:t>
      </w:r>
      <w:proofErr w:type="gramEnd"/>
      <w:r>
        <w:rPr>
          <w:rFonts w:ascii="Times New Roman"/>
          <w:sz w:val="24"/>
          <w:szCs w:val="24"/>
        </w:rPr>
        <w:t xml:space="preserve"> also the figure gives the comparison of static program slicing.</w:t>
      </w:r>
    </w:p>
    <w:p w14:paraId="0B1AB639"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 the example, dynamic slice </w:t>
      </w:r>
      <w:proofErr w:type="gramStart"/>
      <w:r>
        <w:rPr>
          <w:rFonts w:ascii="Times New Roman"/>
          <w:sz w:val="24"/>
          <w:szCs w:val="24"/>
        </w:rPr>
        <w:t>on  slicing</w:t>
      </w:r>
      <w:proofErr w:type="gramEnd"/>
      <w:r>
        <w:rPr>
          <w:rFonts w:ascii="Times New Roman"/>
          <w:sz w:val="24"/>
          <w:szCs w:val="24"/>
        </w:rPr>
        <w:t xml:space="preserve"> criterion &lt;1, 9</w:t>
      </w:r>
      <w:r>
        <w:rPr>
          <w:rFonts w:ascii="Times New Roman"/>
          <w:sz w:val="24"/>
          <w:szCs w:val="24"/>
          <w:vertAlign w:val="superscript"/>
        </w:rPr>
        <w:t>9</w:t>
      </w:r>
      <w:r>
        <w:rPr>
          <w:rFonts w:ascii="Times New Roman"/>
          <w:sz w:val="24"/>
          <w:szCs w:val="24"/>
        </w:rPr>
        <w:t>, z&gt; is computed. In the process of computation, A</w:t>
      </w:r>
      <w:r>
        <w:rPr>
          <w:rFonts w:ascii="Times New Roman"/>
          <w:sz w:val="24"/>
          <w:szCs w:val="24"/>
          <w:vertAlign w:val="superscript"/>
        </w:rPr>
        <w:t>0</w:t>
      </w:r>
      <w:r>
        <w:rPr>
          <w:rFonts w:ascii="Times New Roman"/>
          <w:sz w:val="24"/>
          <w:szCs w:val="24"/>
        </w:rPr>
        <w:t xml:space="preserve"> is {7</w:t>
      </w:r>
      <w:r>
        <w:rPr>
          <w:rFonts w:ascii="Times New Roman"/>
          <w:sz w:val="24"/>
          <w:szCs w:val="24"/>
          <w:vertAlign w:val="superscript"/>
        </w:rPr>
        <w:t>6</w:t>
      </w:r>
      <w:r>
        <w:rPr>
          <w:rFonts w:ascii="Times New Roman"/>
          <w:sz w:val="24"/>
          <w:szCs w:val="24"/>
        </w:rPr>
        <w:t>} and produced in subsequently A</w:t>
      </w:r>
      <w:r>
        <w:rPr>
          <w:rFonts w:ascii="Times New Roman"/>
          <w:sz w:val="24"/>
          <w:szCs w:val="24"/>
          <w:vertAlign w:val="superscript"/>
        </w:rPr>
        <w:t>1</w:t>
      </w:r>
      <w:r>
        <w:rPr>
          <w:rFonts w:ascii="Times New Roman"/>
          <w:sz w:val="24"/>
          <w:szCs w:val="24"/>
        </w:rPr>
        <w:t>={3</w:t>
      </w:r>
      <w:r>
        <w:rPr>
          <w:rFonts w:ascii="Times New Roman"/>
          <w:sz w:val="24"/>
          <w:szCs w:val="24"/>
          <w:vertAlign w:val="superscript"/>
        </w:rPr>
        <w:t>3</w:t>
      </w:r>
      <w:r>
        <w:rPr>
          <w:rFonts w:ascii="Times New Roman"/>
          <w:sz w:val="24"/>
          <w:szCs w:val="24"/>
        </w:rPr>
        <w:t>, 2</w:t>
      </w:r>
      <w:r>
        <w:rPr>
          <w:rFonts w:ascii="Times New Roman"/>
          <w:sz w:val="24"/>
          <w:szCs w:val="24"/>
          <w:vertAlign w:val="superscript"/>
        </w:rPr>
        <w:t>2</w:t>
      </w:r>
      <w:r>
        <w:rPr>
          <w:rFonts w:ascii="Times New Roman"/>
          <w:sz w:val="24"/>
          <w:szCs w:val="24"/>
        </w:rPr>
        <w:t>, 6</w:t>
      </w:r>
      <w:r>
        <w:rPr>
          <w:rFonts w:ascii="Times New Roman"/>
          <w:sz w:val="24"/>
          <w:szCs w:val="24"/>
          <w:vertAlign w:val="superscript"/>
        </w:rPr>
        <w:t>5</w:t>
      </w:r>
      <w:r>
        <w:rPr>
          <w:rFonts w:ascii="Times New Roman"/>
          <w:sz w:val="24"/>
          <w:szCs w:val="24"/>
        </w:rPr>
        <w:t>}, A</w:t>
      </w:r>
      <w:r>
        <w:rPr>
          <w:rFonts w:ascii="Times New Roman"/>
          <w:sz w:val="24"/>
          <w:szCs w:val="24"/>
          <w:vertAlign w:val="superscript"/>
        </w:rPr>
        <w:t>2</w:t>
      </w:r>
      <w:r>
        <w:rPr>
          <w:rFonts w:ascii="Times New Roman"/>
          <w:sz w:val="24"/>
          <w:szCs w:val="24"/>
        </w:rPr>
        <w:t>={1</w:t>
      </w:r>
      <w:r>
        <w:rPr>
          <w:rFonts w:ascii="Times New Roman"/>
          <w:sz w:val="24"/>
          <w:szCs w:val="24"/>
          <w:vertAlign w:val="superscript"/>
        </w:rPr>
        <w:t>1</w:t>
      </w:r>
      <w:r>
        <w:rPr>
          <w:rFonts w:ascii="Times New Roman"/>
          <w:sz w:val="24"/>
          <w:szCs w:val="24"/>
        </w:rPr>
        <w:t>,3</w:t>
      </w:r>
      <w:r>
        <w:rPr>
          <w:rFonts w:ascii="Times New Roman"/>
          <w:sz w:val="24"/>
          <w:szCs w:val="24"/>
          <w:vertAlign w:val="superscript"/>
        </w:rPr>
        <w:t>8</w:t>
      </w:r>
      <w:r>
        <w:rPr>
          <w:rFonts w:ascii="Times New Roman"/>
          <w:sz w:val="24"/>
          <w:szCs w:val="24"/>
        </w:rPr>
        <w:t>, 4</w:t>
      </w:r>
      <w:r>
        <w:rPr>
          <w:rFonts w:ascii="Times New Roman"/>
          <w:sz w:val="24"/>
          <w:szCs w:val="24"/>
          <w:vertAlign w:val="superscript"/>
        </w:rPr>
        <w:t>4</w:t>
      </w:r>
      <w:r>
        <w:rPr>
          <w:rFonts w:ascii="Times New Roman"/>
          <w:sz w:val="24"/>
          <w:szCs w:val="24"/>
        </w:rPr>
        <w:t>}</w:t>
      </w:r>
      <w:r>
        <w:rPr>
          <w:rFonts w:ascii="Times New Roman" w:hint="eastAsia"/>
          <w:sz w:val="24"/>
          <w:szCs w:val="24"/>
        </w:rPr>
        <w:t>,</w:t>
      </w:r>
      <w:r>
        <w:rPr>
          <w:rFonts w:ascii="Times New Roman"/>
          <w:sz w:val="24"/>
          <w:szCs w:val="24"/>
        </w:rPr>
        <w:t xml:space="preserve"> A3={8</w:t>
      </w:r>
      <w:r>
        <w:rPr>
          <w:rFonts w:ascii="Times New Roman"/>
          <w:sz w:val="24"/>
          <w:szCs w:val="24"/>
          <w:vertAlign w:val="superscript"/>
        </w:rPr>
        <w:t>7</w:t>
      </w:r>
      <w:r>
        <w:rPr>
          <w:rFonts w:ascii="Times New Roman"/>
          <w:sz w:val="24"/>
          <w:szCs w:val="24"/>
        </w:rPr>
        <w:t>,3</w:t>
      </w:r>
      <w:r>
        <w:rPr>
          <w:rFonts w:ascii="Times New Roman"/>
          <w:sz w:val="24"/>
          <w:szCs w:val="24"/>
          <w:vertAlign w:val="superscript"/>
        </w:rPr>
        <w:t>7</w:t>
      </w:r>
      <w:r>
        <w:rPr>
          <w:rFonts w:ascii="Times New Roman"/>
          <w:sz w:val="24"/>
          <w:szCs w:val="24"/>
        </w:rPr>
        <w:t>}. From figure 2.5(d) and (e) we can see the different result from dynamic slice and static slice. In static program slicing without assumption of input value, the result slice always contains statement 6, on contrast, dynamic slice get rid of statement 6 because this statement won</w:t>
      </w:r>
      <w:r>
        <w:rPr>
          <w:rFonts w:hAnsi="Times New Roman"/>
          <w:sz w:val="24"/>
          <w:szCs w:val="24"/>
        </w:rPr>
        <w:t>’</w:t>
      </w:r>
      <w:r>
        <w:rPr>
          <w:rFonts w:ascii="Times New Roman"/>
          <w:sz w:val="24"/>
          <w:szCs w:val="24"/>
        </w:rPr>
        <w:t xml:space="preserve">t be executed when variable </w:t>
      </w:r>
      <w:r>
        <w:rPr>
          <w:rFonts w:ascii="Times New Roman"/>
          <w:i/>
          <w:iCs/>
          <w:sz w:val="24"/>
          <w:szCs w:val="24"/>
        </w:rPr>
        <w:t>n</w:t>
      </w:r>
      <w:r>
        <w:rPr>
          <w:rFonts w:ascii="Times New Roman"/>
          <w:sz w:val="24"/>
          <w:szCs w:val="24"/>
        </w:rPr>
        <w:t xml:space="preserve"> equals to 1. In the sake of take account into a specific input, dynamic generate a smaller slice of program. However, </w:t>
      </w:r>
      <w:proofErr w:type="spellStart"/>
      <w:r>
        <w:rPr>
          <w:rFonts w:ascii="Times New Roman"/>
          <w:sz w:val="24"/>
          <w:szCs w:val="24"/>
        </w:rPr>
        <w:t>Korel</w:t>
      </w:r>
      <w:proofErr w:type="spellEnd"/>
      <w:r>
        <w:rPr>
          <w:rFonts w:ascii="Times New Roman"/>
          <w:sz w:val="24"/>
          <w:szCs w:val="24"/>
        </w:rPr>
        <w:t xml:space="preserve"> and Laski don</w:t>
      </w:r>
      <w:r>
        <w:rPr>
          <w:rFonts w:hAnsi="Times New Roman"/>
          <w:sz w:val="24"/>
          <w:szCs w:val="24"/>
        </w:rPr>
        <w:t>’</w:t>
      </w:r>
      <w:r>
        <w:rPr>
          <w:rFonts w:ascii="Times New Roman"/>
          <w:sz w:val="24"/>
          <w:szCs w:val="24"/>
        </w:rPr>
        <w:t xml:space="preserve">t give </w:t>
      </w:r>
      <w:proofErr w:type="gramStart"/>
      <w:r>
        <w:rPr>
          <w:rFonts w:ascii="Times New Roman"/>
          <w:sz w:val="24"/>
          <w:szCs w:val="24"/>
        </w:rPr>
        <w:t>an</w:t>
      </w:r>
      <w:proofErr w:type="gramEnd"/>
      <w:r>
        <w:rPr>
          <w:rFonts w:ascii="Times New Roman"/>
          <w:sz w:val="24"/>
          <w:szCs w:val="24"/>
        </w:rPr>
        <w:t xml:space="preserve"> proof about sufficient of their approach. The trajectory of when input value </w:t>
      </w:r>
      <w:r>
        <w:rPr>
          <w:rFonts w:ascii="Times New Roman"/>
          <w:i/>
          <w:iCs/>
          <w:sz w:val="24"/>
          <w:szCs w:val="24"/>
        </w:rPr>
        <w:t>n</w:t>
      </w:r>
      <w:r>
        <w:rPr>
          <w:rFonts w:ascii="Times New Roman"/>
          <w:sz w:val="24"/>
          <w:szCs w:val="24"/>
        </w:rPr>
        <w:t xml:space="preserve"> equals 2 is shown in Figure 2.6 (a). In this time, the dynamic concept follow for </w:t>
      </w:r>
      <w:r>
        <w:rPr>
          <w:rFonts w:ascii="Times New Roman"/>
          <w:sz w:val="24"/>
          <w:szCs w:val="24"/>
        </w:rPr>
        <w:lastRenderedPageBreak/>
        <w:t xml:space="preserve">this trajectory </w:t>
      </w:r>
      <w:proofErr w:type="gramStart"/>
      <w:r>
        <w:rPr>
          <w:rFonts w:ascii="Times New Roman"/>
          <w:sz w:val="24"/>
          <w:szCs w:val="24"/>
        </w:rPr>
        <w:t>is :{</w:t>
      </w:r>
      <w:proofErr w:type="gramEnd"/>
      <w:r>
        <w:rPr>
          <w:rFonts w:ascii="Times New Roman"/>
          <w:sz w:val="24"/>
          <w:szCs w:val="24"/>
        </w:rPr>
        <w:t xml:space="preserve"> (6</w:t>
      </w:r>
      <w:r>
        <w:rPr>
          <w:rFonts w:ascii="Times New Roman"/>
          <w:sz w:val="24"/>
          <w:szCs w:val="24"/>
          <w:vertAlign w:val="superscript"/>
        </w:rPr>
        <w:t>5</w:t>
      </w:r>
      <w:r>
        <w:rPr>
          <w:rFonts w:ascii="Times New Roman"/>
          <w:sz w:val="24"/>
          <w:szCs w:val="24"/>
        </w:rPr>
        <w:t>,7</w:t>
      </w:r>
      <w:r>
        <w:rPr>
          <w:rFonts w:ascii="Times New Roman"/>
          <w:sz w:val="24"/>
          <w:szCs w:val="24"/>
          <w:vertAlign w:val="superscript"/>
        </w:rPr>
        <w:t>6</w:t>
      </w:r>
      <w:r>
        <w:rPr>
          <w:rFonts w:ascii="Times New Roman"/>
          <w:sz w:val="24"/>
          <w:szCs w:val="24"/>
        </w:rPr>
        <w:t>), (5</w:t>
      </w:r>
      <w:r>
        <w:rPr>
          <w:rFonts w:ascii="Times New Roman"/>
          <w:sz w:val="24"/>
          <w:szCs w:val="24"/>
          <w:vertAlign w:val="superscript"/>
        </w:rPr>
        <w:t>10</w:t>
      </w:r>
      <w:r>
        <w:rPr>
          <w:rFonts w:ascii="Times New Roman"/>
          <w:sz w:val="24"/>
          <w:szCs w:val="24"/>
        </w:rPr>
        <w:t>,7</w:t>
      </w:r>
      <w:r>
        <w:rPr>
          <w:rFonts w:ascii="Times New Roman"/>
          <w:sz w:val="24"/>
          <w:szCs w:val="24"/>
          <w:vertAlign w:val="superscript"/>
        </w:rPr>
        <w:t>11</w:t>
      </w:r>
      <w:r>
        <w:rPr>
          <w:rFonts w:ascii="Times New Roman"/>
          <w:sz w:val="24"/>
          <w:szCs w:val="24"/>
        </w:rPr>
        <w:t>) }</w:t>
      </w:r>
      <w:r>
        <w:rPr>
          <w:rFonts w:ascii="Times New Roman" w:eastAsia="Times New Roman" w:hAnsi="Times New Roman"/>
          <w:color w:val="000000"/>
          <w:sz w:val="24"/>
          <w:szCs w:val="24"/>
          <w:u w:color="000000"/>
          <w:lang w:eastAsia="en-US"/>
        </w:rPr>
        <w:pict w14:anchorId="138C62C9">
          <v:shape id="Picture 36" o:spid="_x0000_i1064" type="#_x0000_t75" style="width:10.05pt;height:10.05pt">
            <v:imagedata r:id="rId69" o:title=""/>
          </v:shape>
        </w:pict>
      </w:r>
      <w:r>
        <w:rPr>
          <w:rFonts w:ascii="Times New Roman"/>
          <w:sz w:val="24"/>
          <w:szCs w:val="24"/>
        </w:rPr>
        <w:t>DU, (7</w:t>
      </w:r>
      <w:r>
        <w:rPr>
          <w:rFonts w:ascii="Times New Roman"/>
          <w:sz w:val="24"/>
          <w:szCs w:val="24"/>
          <w:vertAlign w:val="superscript"/>
        </w:rPr>
        <w:t>6</w:t>
      </w:r>
      <w:r>
        <w:rPr>
          <w:rFonts w:ascii="Times New Roman"/>
          <w:sz w:val="24"/>
          <w:szCs w:val="24"/>
        </w:rPr>
        <w:t>, 7</w:t>
      </w:r>
      <w:r>
        <w:rPr>
          <w:rFonts w:ascii="Times New Roman"/>
          <w:sz w:val="24"/>
          <w:szCs w:val="24"/>
          <w:vertAlign w:val="superscript"/>
        </w:rPr>
        <w:t>11</w:t>
      </w:r>
      <w:r>
        <w:rPr>
          <w:rFonts w:ascii="Times New Roman"/>
          <w:sz w:val="24"/>
          <w:szCs w:val="24"/>
        </w:rPr>
        <w:t>)</w:t>
      </w:r>
      <w:r>
        <w:rPr>
          <w:rFonts w:ascii="Times New Roman" w:eastAsia="Times New Roman" w:hAnsi="Times New Roman"/>
          <w:color w:val="000000"/>
          <w:sz w:val="24"/>
          <w:szCs w:val="24"/>
          <w:u w:color="000000"/>
          <w:lang w:eastAsia="en-US"/>
        </w:rPr>
        <w:pict w14:anchorId="0BB685D3">
          <v:shape id="Picture 37" o:spid="_x0000_i1065" type="#_x0000_t75" style="width:10.05pt;height:10.05pt">
            <v:imagedata r:id="rId70" o:title=""/>
          </v:shape>
        </w:pict>
      </w:r>
      <w:r>
        <w:rPr>
          <w:rFonts w:ascii="Times New Roman"/>
          <w:sz w:val="24"/>
          <w:szCs w:val="24"/>
        </w:rPr>
        <w:t xml:space="preserve">IR. Statement 6 will be included in </w:t>
      </w:r>
      <w:proofErr w:type="gramStart"/>
      <w:r>
        <w:rPr>
          <w:rFonts w:ascii="Times New Roman"/>
          <w:sz w:val="24"/>
          <w:szCs w:val="24"/>
        </w:rPr>
        <w:t>slice,</w:t>
      </w:r>
      <w:proofErr w:type="gramEnd"/>
      <w:r>
        <w:rPr>
          <w:rFonts w:ascii="Times New Roman"/>
          <w:sz w:val="24"/>
          <w:szCs w:val="24"/>
        </w:rPr>
        <w:t xml:space="preserve"> however, this statement is not necessary to slice cause by reassignment of variable </w:t>
      </w:r>
      <w:r>
        <w:rPr>
          <w:rFonts w:ascii="Times New Roman"/>
          <w:i/>
          <w:iCs/>
          <w:sz w:val="24"/>
          <w:szCs w:val="24"/>
        </w:rPr>
        <w:t>z</w:t>
      </w:r>
      <w:r>
        <w:rPr>
          <w:rFonts w:ascii="Times New Roman"/>
          <w:sz w:val="24"/>
          <w:szCs w:val="24"/>
        </w:rPr>
        <w:t xml:space="preserve"> on statement 5.</w:t>
      </w:r>
    </w:p>
    <w:p w14:paraId="1ACD4D33"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eastAsia="Times New Roman" w:hAnsi="Times New Roman"/>
          <w:color w:val="000000"/>
          <w:sz w:val="21"/>
          <w:szCs w:val="21"/>
          <w:u w:color="000000"/>
          <w:lang w:eastAsia="en-US"/>
        </w:rPr>
        <w:pict w14:anchorId="7438AA18">
          <v:shape id="Picture 38" o:spid="_x0000_i1066" type="#_x0000_t75" style="width:350.8pt;height:303.05pt">
            <v:imagedata r:id="rId71" o:title="" cropright="1744f"/>
          </v:shape>
        </w:pict>
      </w:r>
    </w:p>
    <w:p w14:paraId="5117629C" w14:textId="77777777" w:rsidR="00B513FC" w:rsidRDefault="004F4D39">
      <w:pPr>
        <w:widowControl w:val="0"/>
        <w:spacing w:afterLines="50" w:after="120" w:line="276" w:lineRule="auto"/>
        <w:rPr>
          <w:rFonts w:ascii="Times New Roman" w:eastAsia="Times New Roman" w:hAnsi="Times New Roman"/>
          <w:sz w:val="21"/>
          <w:szCs w:val="21"/>
        </w:rPr>
      </w:pPr>
      <w:r>
        <w:rPr>
          <w:rFonts w:ascii="Times New Roman"/>
          <w:sz w:val="21"/>
          <w:szCs w:val="21"/>
        </w:rPr>
        <w:t>Figure 2.5 (a) Example code; (b) Trajectory of (a) for input n =1; (c) Dynamic flow concept for this trajectory; (d) Dynamic slice for slicing criterion &lt;1, 9</w:t>
      </w:r>
      <w:r>
        <w:rPr>
          <w:rFonts w:ascii="Times New Roman"/>
          <w:sz w:val="21"/>
          <w:szCs w:val="21"/>
          <w:vertAlign w:val="superscript"/>
        </w:rPr>
        <w:t>9</w:t>
      </w:r>
      <w:r>
        <w:rPr>
          <w:rFonts w:ascii="Times New Roman"/>
          <w:sz w:val="21"/>
          <w:szCs w:val="21"/>
        </w:rPr>
        <w:t>, z&gt;; (e) Static slice for slicing criterion &lt;9,z&gt;.</w:t>
      </w:r>
    </w:p>
    <w:p w14:paraId="092EE6A6"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Based on </w:t>
      </w:r>
      <w:proofErr w:type="spellStart"/>
      <w:r>
        <w:rPr>
          <w:rFonts w:ascii="Times New Roman"/>
          <w:sz w:val="24"/>
          <w:szCs w:val="24"/>
        </w:rPr>
        <w:t>Korel</w:t>
      </w:r>
      <w:proofErr w:type="spellEnd"/>
      <w:r>
        <w:rPr>
          <w:rFonts w:ascii="Times New Roman"/>
          <w:sz w:val="24"/>
          <w:szCs w:val="24"/>
        </w:rPr>
        <w:t xml:space="preserve"> and Laski</w:t>
      </w:r>
      <w:r>
        <w:rPr>
          <w:rFonts w:hAnsi="Times New Roman"/>
          <w:sz w:val="24"/>
          <w:szCs w:val="24"/>
        </w:rPr>
        <w:t>’</w:t>
      </w:r>
      <w:r>
        <w:rPr>
          <w:rFonts w:ascii="Times New Roman"/>
          <w:sz w:val="24"/>
          <w:szCs w:val="24"/>
        </w:rPr>
        <w:t xml:space="preserve">s method, </w:t>
      </w:r>
      <w:proofErr w:type="spellStart"/>
      <w:r>
        <w:rPr>
          <w:rFonts w:ascii="Times New Roman"/>
          <w:sz w:val="24"/>
          <w:szCs w:val="24"/>
        </w:rPr>
        <w:t>Agrawal</w:t>
      </w:r>
      <w:proofErr w:type="spellEnd"/>
      <w:r>
        <w:rPr>
          <w:rFonts w:ascii="Times New Roman"/>
          <w:sz w:val="24"/>
          <w:szCs w:val="24"/>
        </w:rPr>
        <w:t xml:space="preserve"> and </w:t>
      </w:r>
      <w:proofErr w:type="spellStart"/>
      <w:r>
        <w:rPr>
          <w:rFonts w:ascii="Times New Roman"/>
          <w:sz w:val="24"/>
          <w:szCs w:val="24"/>
        </w:rPr>
        <w:t>Horgan</w:t>
      </w:r>
      <w:proofErr w:type="spellEnd"/>
      <w:r>
        <w:rPr>
          <w:rFonts w:ascii="Times New Roman"/>
          <w:sz w:val="24"/>
          <w:szCs w:val="24"/>
        </w:rPr>
        <w:t xml:space="preserve"> discussed dynamic program slicing on top of Dynamic Dependency </w:t>
      </w:r>
      <w:proofErr w:type="gramStart"/>
      <w:r>
        <w:rPr>
          <w:rFonts w:ascii="Times New Roman"/>
          <w:sz w:val="24"/>
          <w:szCs w:val="24"/>
        </w:rPr>
        <w:t>Graph(</w:t>
      </w:r>
      <w:proofErr w:type="gramEnd"/>
      <w:r>
        <w:rPr>
          <w:rFonts w:ascii="Times New Roman"/>
          <w:sz w:val="24"/>
          <w:szCs w:val="24"/>
        </w:rPr>
        <w:t xml:space="preserve">DDG)[32] where DDG is an extension of PDG that represents for execution history with a specific input. The slice is obtained from traversing all vertices that can be reached from the criterion. Figure 2.6 gives the trajectory for input </w:t>
      </w:r>
      <w:r>
        <w:rPr>
          <w:rFonts w:ascii="Times New Roman"/>
          <w:i/>
          <w:iCs/>
          <w:sz w:val="24"/>
          <w:szCs w:val="24"/>
        </w:rPr>
        <w:t>n</w:t>
      </w:r>
      <w:r>
        <w:rPr>
          <w:rFonts w:ascii="Times New Roman"/>
          <w:sz w:val="24"/>
          <w:szCs w:val="24"/>
        </w:rPr>
        <w:t xml:space="preserve"> = 2,corresponding PDG and DDG of the program of in figure 2.5 (a). Gray nodes in figure 2.6 (c) is the slice result on &lt; 2, 9</w:t>
      </w:r>
      <w:r>
        <w:rPr>
          <w:rFonts w:ascii="Times New Roman"/>
          <w:sz w:val="24"/>
          <w:szCs w:val="24"/>
          <w:vertAlign w:val="superscript"/>
        </w:rPr>
        <w:t>14</w:t>
      </w:r>
      <w:r>
        <w:rPr>
          <w:rFonts w:ascii="Times New Roman"/>
          <w:sz w:val="24"/>
          <w:szCs w:val="24"/>
        </w:rPr>
        <w:t>, z&gt;.</w:t>
      </w:r>
    </w:p>
    <w:p w14:paraId="675317F6" w14:textId="77777777" w:rsidR="00B513FC" w:rsidRDefault="004F4D39">
      <w:pPr>
        <w:widowControl w:val="0"/>
        <w:spacing w:afterLines="50" w:after="120" w:line="276" w:lineRule="auto"/>
        <w:jc w:val="both"/>
        <w:rPr>
          <w:rFonts w:ascii="Times New Roman" w:eastAsia="Times New Roman" w:hAnsi="Times New Roman"/>
          <w:sz w:val="24"/>
          <w:szCs w:val="24"/>
        </w:rPr>
      </w:pPr>
      <w:proofErr w:type="spellStart"/>
      <w:r>
        <w:rPr>
          <w:rFonts w:ascii="Times New Roman"/>
          <w:sz w:val="24"/>
          <w:szCs w:val="24"/>
        </w:rPr>
        <w:t>ConSIT</w:t>
      </w:r>
      <w:proofErr w:type="spellEnd"/>
      <w:r>
        <w:rPr>
          <w:rFonts w:ascii="Times New Roman"/>
          <w:sz w:val="24"/>
          <w:szCs w:val="24"/>
        </w:rPr>
        <w:t xml:space="preserve"> is a conditional program slicing tool introduce by </w:t>
      </w:r>
      <w:proofErr w:type="spellStart"/>
      <w:r>
        <w:rPr>
          <w:rFonts w:ascii="Times New Roman"/>
          <w:sz w:val="24"/>
          <w:szCs w:val="24"/>
        </w:rPr>
        <w:t>Danicic</w:t>
      </w:r>
      <w:proofErr w:type="spellEnd"/>
      <w:r>
        <w:rPr>
          <w:rFonts w:ascii="Times New Roman"/>
          <w:sz w:val="24"/>
          <w:szCs w:val="24"/>
        </w:rPr>
        <w:t xml:space="preserve"> et al</w:t>
      </w:r>
      <w:proofErr w:type="gramStart"/>
      <w:r>
        <w:rPr>
          <w:rFonts w:ascii="Times New Roman"/>
          <w:sz w:val="24"/>
          <w:szCs w:val="24"/>
        </w:rPr>
        <w:t>.[</w:t>
      </w:r>
      <w:proofErr w:type="gramEnd"/>
      <w:r>
        <w:rPr>
          <w:rFonts w:ascii="Times New Roman"/>
          <w:sz w:val="24"/>
          <w:szCs w:val="24"/>
        </w:rPr>
        <w:t>24]. The slicing criterion is a tuple &lt;</w:t>
      </w:r>
      <w:r>
        <w:rPr>
          <w:rFonts w:ascii="Times New Roman"/>
          <w:i/>
          <w:iCs/>
          <w:sz w:val="24"/>
          <w:szCs w:val="24"/>
        </w:rPr>
        <w:t xml:space="preserve">V, n, </w:t>
      </w:r>
      <w:proofErr w:type="gramStart"/>
      <w:r>
        <w:rPr>
          <w:rFonts w:hAnsi="Times New Roman"/>
          <w:i/>
          <w:iCs/>
          <w:sz w:val="24"/>
          <w:szCs w:val="24"/>
        </w:rPr>
        <w:t>π</w:t>
      </w:r>
      <w:proofErr w:type="gramEnd"/>
      <w:r>
        <w:rPr>
          <w:rFonts w:ascii="Times New Roman"/>
          <w:sz w:val="24"/>
          <w:szCs w:val="24"/>
        </w:rPr>
        <w:t xml:space="preserve">&gt;, where </w:t>
      </w:r>
      <w:r>
        <w:rPr>
          <w:rFonts w:ascii="Times New Roman"/>
          <w:i/>
          <w:iCs/>
          <w:sz w:val="24"/>
          <w:szCs w:val="24"/>
        </w:rPr>
        <w:t>V</w:t>
      </w:r>
      <w:r>
        <w:rPr>
          <w:rFonts w:ascii="Times New Roman"/>
          <w:sz w:val="24"/>
          <w:szCs w:val="24"/>
        </w:rPr>
        <w:t xml:space="preserve"> is a set of variables, n is the position and </w:t>
      </w:r>
      <w:r>
        <w:rPr>
          <w:rFonts w:hAnsi="Times New Roman"/>
          <w:i/>
          <w:iCs/>
          <w:sz w:val="24"/>
          <w:szCs w:val="24"/>
        </w:rPr>
        <w:t>π</w:t>
      </w:r>
      <w:r>
        <w:rPr>
          <w:rFonts w:hAnsi="Times New Roman"/>
          <w:i/>
          <w:iCs/>
          <w:sz w:val="24"/>
          <w:szCs w:val="24"/>
        </w:rPr>
        <w:t xml:space="preserve"> </w:t>
      </w:r>
      <w:r>
        <w:rPr>
          <w:rFonts w:ascii="Times New Roman"/>
          <w:sz w:val="24"/>
          <w:szCs w:val="24"/>
        </w:rPr>
        <w:t xml:space="preserve">is some condition. Their algorithm consists of three </w:t>
      </w:r>
      <w:proofErr w:type="gramStart"/>
      <w:r>
        <w:rPr>
          <w:rFonts w:ascii="Times New Roman"/>
          <w:sz w:val="24"/>
          <w:szCs w:val="24"/>
        </w:rPr>
        <w:t>phase</w:t>
      </w:r>
      <w:proofErr w:type="gramEnd"/>
      <w:r>
        <w:rPr>
          <w:rFonts w:ascii="Times New Roman"/>
          <w:sz w:val="24"/>
          <w:szCs w:val="24"/>
        </w:rPr>
        <w:t xml:space="preserve">. The first phase is symbolically </w:t>
      </w:r>
      <w:proofErr w:type="gramStart"/>
      <w:r>
        <w:rPr>
          <w:rFonts w:ascii="Times New Roman"/>
          <w:sz w:val="24"/>
          <w:szCs w:val="24"/>
        </w:rPr>
        <w:t>execute</w:t>
      </w:r>
      <w:proofErr w:type="gramEnd"/>
      <w:r>
        <w:rPr>
          <w:rFonts w:ascii="Times New Roman"/>
          <w:sz w:val="24"/>
          <w:szCs w:val="24"/>
        </w:rPr>
        <w:t xml:space="preserve"> to propagate state information to each statement in program. The second phase is a </w:t>
      </w:r>
      <w:proofErr w:type="gramStart"/>
      <w:r>
        <w:rPr>
          <w:rFonts w:ascii="Times New Roman"/>
          <w:sz w:val="24"/>
          <w:szCs w:val="24"/>
        </w:rPr>
        <w:t>theorem proving</w:t>
      </w:r>
      <w:proofErr w:type="gramEnd"/>
      <w:r>
        <w:rPr>
          <w:rFonts w:ascii="Times New Roman"/>
          <w:sz w:val="24"/>
          <w:szCs w:val="24"/>
        </w:rPr>
        <w:t xml:space="preserve"> phase to determine which statement should be </w:t>
      </w:r>
      <w:r>
        <w:rPr>
          <w:rFonts w:ascii="Times New Roman"/>
          <w:sz w:val="24"/>
          <w:szCs w:val="24"/>
        </w:rPr>
        <w:lastRenderedPageBreak/>
        <w:t xml:space="preserve">eliminate from slice under the input condition. The last phase is </w:t>
      </w:r>
      <w:proofErr w:type="gramStart"/>
      <w:r>
        <w:rPr>
          <w:rFonts w:ascii="Times New Roman"/>
          <w:sz w:val="24"/>
          <w:szCs w:val="24"/>
        </w:rPr>
        <w:t>carry</w:t>
      </w:r>
      <w:proofErr w:type="gramEnd"/>
      <w:r>
        <w:rPr>
          <w:rFonts w:ascii="Times New Roman"/>
          <w:sz w:val="24"/>
          <w:szCs w:val="24"/>
        </w:rPr>
        <w:t xml:space="preserve"> out traditional static program slicing on conditional program extract from second phase. As they state in conclusion, their approach on conditional is limited on single-procedural program.</w:t>
      </w:r>
    </w:p>
    <w:p w14:paraId="79CB3844" w14:textId="77777777" w:rsidR="00B513FC" w:rsidRDefault="004F4D39">
      <w:pPr>
        <w:widowControl w:val="0"/>
        <w:spacing w:afterLines="50" w:after="120" w:line="276" w:lineRule="auto"/>
        <w:jc w:val="both"/>
        <w:rPr>
          <w:rFonts w:ascii="Times New Roman" w:eastAsia="Times New Roman" w:hAnsi="Times New Roman"/>
          <w:color w:val="222222"/>
          <w:sz w:val="28"/>
          <w:szCs w:val="28"/>
          <w:u w:color="222222"/>
          <w:shd w:val="clear" w:color="auto" w:fill="FFFFFF"/>
        </w:rPr>
      </w:pPr>
      <w:r>
        <w:rPr>
          <w:rFonts w:ascii="Times New Roman" w:eastAsia="Times New Roman" w:hAnsi="Times New Roman"/>
          <w:color w:val="222222"/>
          <w:sz w:val="28"/>
          <w:szCs w:val="28"/>
          <w:u w:color="222222"/>
          <w:shd w:val="clear" w:color="auto" w:fill="FFFFFF"/>
          <w:lang w:eastAsia="en-US"/>
        </w:rPr>
        <w:pict w14:anchorId="3CE24EA2">
          <v:shape id="Picture 39" o:spid="_x0000_i1067" type="#_x0000_t75" style="width:394.35pt;height:362.5pt">
            <v:imagedata r:id="rId72" o:title=""/>
          </v:shape>
        </w:pict>
      </w:r>
    </w:p>
    <w:p w14:paraId="043A8B3B" w14:textId="77777777" w:rsidR="00B513FC" w:rsidRDefault="004F4D39">
      <w:pPr>
        <w:widowControl w:val="0"/>
        <w:spacing w:afterLines="50" w:after="120" w:line="276" w:lineRule="auto"/>
        <w:rPr>
          <w:rFonts w:ascii="Times New Roman" w:eastAsia="Times New Roman" w:hAnsi="Times New Roman"/>
          <w:sz w:val="21"/>
          <w:szCs w:val="21"/>
        </w:rPr>
      </w:pPr>
      <w:r>
        <w:rPr>
          <w:rFonts w:ascii="Times New Roman"/>
          <w:sz w:val="21"/>
          <w:szCs w:val="21"/>
        </w:rPr>
        <w:t>Figure 2.6 (a) Trajectory of the program of figure 2.5 (a) for input n =2; (b) PDG of the program of figure 2.5 (a); (c) DDG of the program of figure 2.5 (a) [3].</w:t>
      </w:r>
    </w:p>
    <w:p w14:paraId="54FC1A18" w14:textId="77777777" w:rsidR="00B513FC" w:rsidRDefault="00B513FC">
      <w:pPr>
        <w:widowControl w:val="0"/>
        <w:spacing w:afterLines="50" w:after="120" w:line="276" w:lineRule="auto"/>
        <w:rPr>
          <w:rFonts w:ascii="Times New Roman" w:eastAsia="Times New Roman" w:hAnsi="Times New Roman"/>
          <w:sz w:val="24"/>
          <w:szCs w:val="24"/>
        </w:rPr>
      </w:pPr>
    </w:p>
    <w:p w14:paraId="6681E561" w14:textId="77777777" w:rsidR="00B513FC" w:rsidRDefault="004F4D39">
      <w:pPr>
        <w:widowControl w:val="0"/>
        <w:spacing w:afterLines="100" w:after="240" w:line="276" w:lineRule="auto"/>
        <w:outlineLvl w:val="1"/>
        <w:rPr>
          <w:rFonts w:ascii="Times New Roman" w:eastAsia="Times New Roman" w:hAnsi="Times New Roman"/>
          <w:b/>
          <w:bCs/>
          <w:color w:val="222222"/>
          <w:sz w:val="28"/>
          <w:szCs w:val="28"/>
          <w:u w:color="222222"/>
          <w:shd w:val="clear" w:color="auto" w:fill="FFFFFF"/>
        </w:rPr>
      </w:pPr>
      <w:bookmarkStart w:id="14" w:name="_Toc10044"/>
      <w:r>
        <w:rPr>
          <w:rFonts w:ascii="Times New Roman"/>
          <w:b/>
          <w:bCs/>
          <w:color w:val="222222"/>
          <w:sz w:val="28"/>
          <w:szCs w:val="28"/>
          <w:u w:color="222222"/>
          <w:shd w:val="clear" w:color="auto" w:fill="FFFFFF"/>
        </w:rPr>
        <w:t>2.3 Applications of program slicing</w:t>
      </w:r>
      <w:bookmarkEnd w:id="14"/>
    </w:p>
    <w:p w14:paraId="2049B233"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 original purpose of program slicing is for </w:t>
      </w:r>
      <w:proofErr w:type="gramStart"/>
      <w:r>
        <w:rPr>
          <w:rFonts w:ascii="Times New Roman"/>
          <w:color w:val="222222"/>
          <w:sz w:val="24"/>
          <w:szCs w:val="24"/>
          <w:u w:color="222222"/>
          <w:shd w:val="clear" w:color="auto" w:fill="FFFFFF"/>
        </w:rPr>
        <w:t>debugging[</w:t>
      </w:r>
      <w:proofErr w:type="gramEnd"/>
      <w:r>
        <w:rPr>
          <w:rFonts w:ascii="Times New Roman"/>
          <w:color w:val="222222"/>
          <w:sz w:val="24"/>
          <w:szCs w:val="24"/>
          <w:u w:color="222222"/>
          <w:shd w:val="clear" w:color="auto" w:fill="FFFFFF"/>
        </w:rPr>
        <w:t xml:space="preserve">1, 12]. In the case that the source program produces an erroneous value, backward slicing enables the backward tracing from the erroneous position to get all statements that have effect on this position. The statement cause erroneous value or some unexpected statement or omissions is likely to occur in the slice. A forward slice can also be used in debugging for two purposes. </w:t>
      </w:r>
      <w:r>
        <w:rPr>
          <w:rFonts w:ascii="Times New Roman"/>
          <w:color w:val="222222"/>
          <w:sz w:val="24"/>
          <w:szCs w:val="24"/>
          <w:u w:color="222222"/>
          <w:shd w:val="clear" w:color="auto" w:fill="FFFFFF"/>
        </w:rPr>
        <w:lastRenderedPageBreak/>
        <w:t>First, it can query the statements influenced by the slicing criterion; second, investigating what kind of effect on the program</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s behavior it has when a change on a specific point in the program is made. When slicing with inserting execution, the behavior carried out by statements in the dynamic </w:t>
      </w:r>
      <w:proofErr w:type="gramStart"/>
      <w:r>
        <w:rPr>
          <w:rFonts w:ascii="Times New Roman"/>
          <w:color w:val="222222"/>
          <w:sz w:val="24"/>
          <w:szCs w:val="24"/>
          <w:u w:color="222222"/>
          <w:shd w:val="clear" w:color="auto" w:fill="FFFFFF"/>
        </w:rPr>
        <w:t>slice are</w:t>
      </w:r>
      <w:proofErr w:type="gramEnd"/>
      <w:r>
        <w:rPr>
          <w:rFonts w:ascii="Times New Roman"/>
          <w:color w:val="222222"/>
          <w:sz w:val="24"/>
          <w:szCs w:val="24"/>
          <w:u w:color="222222"/>
          <w:shd w:val="clear" w:color="auto" w:fill="FFFFFF"/>
        </w:rPr>
        <w:t xml:space="preserve"> all dependent on insertion. Dynamic program slicing enables programmers to check if the program exhibits abnormal behavior in the slice. </w:t>
      </w:r>
    </w:p>
    <w:p w14:paraId="464620F3"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Later on, the use of program slicing is also extended to other applications. In software testing, program slices reduce the range of testing. When applying program slicing on data flow testing, each </w:t>
      </w:r>
      <w:proofErr w:type="spellStart"/>
      <w:r>
        <w:rPr>
          <w:rFonts w:ascii="Times New Roman"/>
          <w:color w:val="222222"/>
          <w:sz w:val="24"/>
          <w:szCs w:val="24"/>
          <w:u w:color="222222"/>
          <w:shd w:val="clear" w:color="auto" w:fill="FFFFFF"/>
        </w:rPr>
        <w:t>def</w:t>
      </w:r>
      <w:proofErr w:type="spellEnd"/>
      <w:r>
        <w:rPr>
          <w:rFonts w:ascii="Times New Roman"/>
          <w:color w:val="222222"/>
          <w:sz w:val="24"/>
          <w:szCs w:val="24"/>
          <w:u w:color="222222"/>
          <w:shd w:val="clear" w:color="auto" w:fill="FFFFFF"/>
        </w:rPr>
        <w:t xml:space="preserve">-use pair out of the dependency graph in the slice would have influence on the output value of the </w:t>
      </w:r>
      <w:proofErr w:type="gramStart"/>
      <w:r>
        <w:rPr>
          <w:rFonts w:ascii="Times New Roman"/>
          <w:color w:val="222222"/>
          <w:sz w:val="24"/>
          <w:szCs w:val="24"/>
          <w:u w:color="222222"/>
          <w:shd w:val="clear" w:color="auto" w:fill="FFFFFF"/>
        </w:rPr>
        <w:t>program[</w:t>
      </w:r>
      <w:proofErr w:type="gramEnd"/>
      <w:r>
        <w:rPr>
          <w:rFonts w:ascii="Times New Roman"/>
          <w:color w:val="222222"/>
          <w:sz w:val="24"/>
          <w:szCs w:val="24"/>
          <w:u w:color="222222"/>
          <w:shd w:val="clear" w:color="auto" w:fill="FFFFFF"/>
        </w:rPr>
        <w:t xml:space="preserve">39].  By comparing the output obtained from the slice with the expected value, programmers can check if the program returns the correct value for the output variable. Program slicing is also useful for regression </w:t>
      </w:r>
      <w:proofErr w:type="gramStart"/>
      <w:r>
        <w:rPr>
          <w:rFonts w:ascii="Times New Roman"/>
          <w:color w:val="222222"/>
          <w:sz w:val="24"/>
          <w:szCs w:val="24"/>
          <w:u w:color="222222"/>
          <w:shd w:val="clear" w:color="auto" w:fill="FFFFFF"/>
        </w:rPr>
        <w:t>testing[</w:t>
      </w:r>
      <w:proofErr w:type="gramEnd"/>
      <w:r>
        <w:rPr>
          <w:rFonts w:ascii="Times New Roman"/>
          <w:color w:val="222222"/>
          <w:sz w:val="24"/>
          <w:szCs w:val="24"/>
          <w:u w:color="222222"/>
          <w:shd w:val="clear" w:color="auto" w:fill="FFFFFF"/>
        </w:rPr>
        <w:t xml:space="preserve">40, 41]. Both backward and forward slices can be used to determine test portion of program depends on the change. Also, the portion can be used to compare the equivalent behaviors </w:t>
      </w:r>
      <w:proofErr w:type="gramStart"/>
      <w:r>
        <w:rPr>
          <w:rFonts w:ascii="Times New Roman"/>
          <w:color w:val="222222"/>
          <w:sz w:val="24"/>
          <w:szCs w:val="24"/>
          <w:u w:color="222222"/>
          <w:shd w:val="clear" w:color="auto" w:fill="FFFFFF"/>
        </w:rPr>
        <w:t>between  components</w:t>
      </w:r>
      <w:proofErr w:type="gramEnd"/>
      <w:r>
        <w:rPr>
          <w:rFonts w:ascii="Times New Roman"/>
          <w:color w:val="222222"/>
          <w:sz w:val="24"/>
          <w:szCs w:val="24"/>
          <w:u w:color="222222"/>
          <w:shd w:val="clear" w:color="auto" w:fill="FFFFFF"/>
        </w:rPr>
        <w:t xml:space="preserve"> of  new version and old version of program[25].</w:t>
      </w:r>
    </w:p>
    <w:p w14:paraId="0B6ADCA1"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color w:val="222222"/>
          <w:sz w:val="24"/>
          <w:szCs w:val="24"/>
          <w:u w:color="222222"/>
          <w:shd w:val="clear" w:color="auto" w:fill="FFFFFF"/>
        </w:rPr>
        <w:t xml:space="preserve">Gallagher and Lyle propose applying program slicing for software </w:t>
      </w:r>
      <w:proofErr w:type="gramStart"/>
      <w:r>
        <w:rPr>
          <w:rFonts w:ascii="Times New Roman"/>
          <w:color w:val="222222"/>
          <w:sz w:val="24"/>
          <w:szCs w:val="24"/>
          <w:u w:color="222222"/>
          <w:shd w:val="clear" w:color="auto" w:fill="FFFFFF"/>
        </w:rPr>
        <w:t>maintenance[</w:t>
      </w:r>
      <w:proofErr w:type="gramEnd"/>
      <w:r>
        <w:rPr>
          <w:rFonts w:ascii="Times New Roman"/>
          <w:color w:val="222222"/>
          <w:sz w:val="24"/>
          <w:szCs w:val="24"/>
          <w:u w:color="222222"/>
          <w:shd w:val="clear" w:color="auto" w:fill="FFFFFF"/>
        </w:rPr>
        <w:t xml:space="preserve">43]. A decomposed slice includes all computations of a variable and also keeps the same behavior as the original program. Thus, the decomposed slices can be seen as independent components of the program and are highly reusable. These components are useful to </w:t>
      </w:r>
      <w:proofErr w:type="spellStart"/>
      <w:r>
        <w:rPr>
          <w:rFonts w:ascii="Times New Roman"/>
          <w:color w:val="222222"/>
          <w:sz w:val="24"/>
          <w:szCs w:val="24"/>
          <w:u w:color="222222"/>
          <w:shd w:val="clear" w:color="auto" w:fill="FFFFFF"/>
        </w:rPr>
        <w:t>analyse</w:t>
      </w:r>
      <w:proofErr w:type="spellEnd"/>
      <w:r>
        <w:rPr>
          <w:rFonts w:ascii="Times New Roman"/>
          <w:color w:val="222222"/>
          <w:sz w:val="24"/>
          <w:szCs w:val="24"/>
          <w:u w:color="222222"/>
          <w:shd w:val="clear" w:color="auto" w:fill="FFFFFF"/>
        </w:rPr>
        <w:t xml:space="preserve"> whether a change in one component influences the behavior of other components. In a similar way, Wang et al. [10] discuss functional independent analysis of web security in the use of program slicing. When merging all slices of each component, if the intersection of two different components is empty, then the error or insecurity result from one component will not </w:t>
      </w:r>
      <w:proofErr w:type="gramStart"/>
      <w:r>
        <w:rPr>
          <w:rFonts w:ascii="Times New Roman"/>
          <w:color w:val="222222"/>
          <w:sz w:val="24"/>
          <w:szCs w:val="24"/>
          <w:u w:color="222222"/>
          <w:shd w:val="clear" w:color="auto" w:fill="FFFFFF"/>
        </w:rPr>
        <w:t>effect</w:t>
      </w:r>
      <w:proofErr w:type="gramEnd"/>
      <w:r>
        <w:rPr>
          <w:rFonts w:ascii="Times New Roman"/>
          <w:color w:val="222222"/>
          <w:sz w:val="24"/>
          <w:szCs w:val="24"/>
          <w:u w:color="222222"/>
          <w:shd w:val="clear" w:color="auto" w:fill="FFFFFF"/>
        </w:rPr>
        <w:t xml:space="preserve"> another one; otherwise, we can</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t be sure. Program slicing is also useful in program understanding and re-engineering by identifying possible coherent </w:t>
      </w:r>
      <w:proofErr w:type="gramStart"/>
      <w:r>
        <w:rPr>
          <w:rFonts w:ascii="Times New Roman"/>
          <w:color w:val="222222"/>
          <w:sz w:val="24"/>
          <w:szCs w:val="24"/>
          <w:u w:color="222222"/>
          <w:shd w:val="clear" w:color="auto" w:fill="FFFFFF"/>
        </w:rPr>
        <w:t>components[</w:t>
      </w:r>
      <w:proofErr w:type="gramEnd"/>
      <w:r>
        <w:rPr>
          <w:rFonts w:ascii="Times New Roman"/>
          <w:color w:val="222222"/>
          <w:sz w:val="24"/>
          <w:szCs w:val="24"/>
          <w:u w:color="222222"/>
          <w:shd w:val="clear" w:color="auto" w:fill="FFFFFF"/>
        </w:rPr>
        <w:t xml:space="preserve">11, 44]. </w:t>
      </w:r>
    </w:p>
    <w:p w14:paraId="1D9EB181"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roofErr w:type="gramStart"/>
      <w:r>
        <w:rPr>
          <w:rFonts w:ascii="Times New Roman"/>
          <w:color w:val="222222"/>
          <w:sz w:val="24"/>
          <w:szCs w:val="24"/>
          <w:u w:color="222222"/>
          <w:shd w:val="clear" w:color="auto" w:fill="FFFFFF"/>
        </w:rPr>
        <w:t>Weiser[</w:t>
      </w:r>
      <w:proofErr w:type="gramEnd"/>
      <w:r>
        <w:rPr>
          <w:rFonts w:ascii="Times New Roman"/>
          <w:color w:val="222222"/>
          <w:sz w:val="24"/>
          <w:szCs w:val="24"/>
          <w:u w:color="222222"/>
          <w:shd w:val="clear" w:color="auto" w:fill="FFFFFF"/>
        </w:rPr>
        <w:t xml:space="preserve">45] also introduced how program slicing can be used in parallelization. His spliced algorithm requires the set of slices should cover the behavior of original </w:t>
      </w:r>
      <w:proofErr w:type="gramStart"/>
      <w:r>
        <w:rPr>
          <w:rFonts w:ascii="Times New Roman"/>
          <w:color w:val="222222"/>
          <w:sz w:val="24"/>
          <w:szCs w:val="24"/>
          <w:u w:color="222222"/>
          <w:shd w:val="clear" w:color="auto" w:fill="FFFFFF"/>
        </w:rPr>
        <w:t>program,</w:t>
      </w:r>
      <w:proofErr w:type="gramEnd"/>
      <w:r>
        <w:rPr>
          <w:rFonts w:ascii="Times New Roman"/>
          <w:color w:val="222222"/>
          <w:sz w:val="24"/>
          <w:szCs w:val="24"/>
          <w:u w:color="222222"/>
          <w:shd w:val="clear" w:color="auto" w:fill="FFFFFF"/>
        </w:rPr>
        <w:t xml:space="preserve"> the slices can be out of any executable static slice algorithm. Several slices are executed in parallel</w:t>
      </w:r>
      <w:proofErr w:type="gramStart"/>
      <w:r>
        <w:rPr>
          <w:rFonts w:ascii="Times New Roman"/>
          <w:color w:val="222222"/>
          <w:sz w:val="24"/>
          <w:szCs w:val="24"/>
          <w:u w:color="222222"/>
          <w:shd w:val="clear" w:color="auto" w:fill="FFFFFF"/>
        </w:rPr>
        <w:t>,  the</w:t>
      </w:r>
      <w:proofErr w:type="gramEnd"/>
      <w:r>
        <w:rPr>
          <w:rFonts w:ascii="Times New Roman"/>
          <w:color w:val="222222"/>
          <w:sz w:val="24"/>
          <w:szCs w:val="24"/>
          <w:u w:color="222222"/>
          <w:shd w:val="clear" w:color="auto" w:fill="FFFFFF"/>
        </w:rPr>
        <w:t xml:space="preserve">  I/O behavior of slices can be spliced together in consistent with original program is preserved.</w:t>
      </w:r>
    </w:p>
    <w:p w14:paraId="6C0C715C"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Beyond traditional program slicing which operate on source code of </w:t>
      </w:r>
      <w:r>
        <w:rPr>
          <w:rFonts w:ascii="Times New Roman"/>
          <w:color w:val="222222"/>
          <w:sz w:val="24"/>
          <w:szCs w:val="24"/>
          <w:u w:color="222222"/>
          <w:shd w:val="clear" w:color="auto" w:fill="FFFFFF"/>
        </w:rPr>
        <w:lastRenderedPageBreak/>
        <w:t xml:space="preserve">program, Zhao applies slicing technique on software </w:t>
      </w:r>
      <w:proofErr w:type="gramStart"/>
      <w:r>
        <w:rPr>
          <w:rFonts w:ascii="Times New Roman"/>
          <w:color w:val="222222"/>
          <w:sz w:val="24"/>
          <w:szCs w:val="24"/>
          <w:u w:color="222222"/>
          <w:shd w:val="clear" w:color="auto" w:fill="FFFFFF"/>
        </w:rPr>
        <w:t>architecture[</w:t>
      </w:r>
      <w:proofErr w:type="gramEnd"/>
      <w:r>
        <w:rPr>
          <w:rFonts w:ascii="Times New Roman"/>
          <w:color w:val="222222"/>
          <w:sz w:val="24"/>
          <w:szCs w:val="24"/>
          <w:u w:color="222222"/>
          <w:shd w:val="clear" w:color="auto" w:fill="FFFFFF"/>
        </w:rPr>
        <w:t>14] in assistant of architectural understanding, maintenance and reuse.</w:t>
      </w:r>
    </w:p>
    <w:p w14:paraId="3465CBE9" w14:textId="77777777" w:rsidR="00B513FC" w:rsidRDefault="00B513FC">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404C7C4A" w14:textId="77777777" w:rsidR="00B513FC" w:rsidRDefault="004F4D39">
      <w:pPr>
        <w:widowControl w:val="0"/>
        <w:spacing w:afterLines="100" w:after="240" w:line="276" w:lineRule="auto"/>
        <w:outlineLvl w:val="1"/>
        <w:rPr>
          <w:rFonts w:ascii="Times New Roman" w:eastAsia="Times New Roman" w:hAnsi="Times New Roman"/>
          <w:color w:val="222222"/>
          <w:sz w:val="24"/>
          <w:szCs w:val="24"/>
          <w:u w:color="222222"/>
          <w:shd w:val="clear" w:color="auto" w:fill="FFFFFF"/>
        </w:rPr>
      </w:pPr>
      <w:bookmarkStart w:id="15" w:name="_Toc12073"/>
      <w:r>
        <w:rPr>
          <w:rFonts w:ascii="Times New Roman"/>
          <w:b/>
          <w:bCs/>
          <w:color w:val="222222"/>
          <w:sz w:val="28"/>
          <w:szCs w:val="28"/>
          <w:u w:color="222222"/>
          <w:shd w:val="clear" w:color="auto" w:fill="FFFFFF"/>
        </w:rPr>
        <w:t>2.4 Conclusion</w:t>
      </w:r>
      <w:bookmarkEnd w:id="15"/>
    </w:p>
    <w:p w14:paraId="51490A22"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In this chapter, we first introduced Weiser</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s static program slicing theory: the basic concept and dataflow algorithm. The slices is obtained by deleting statement from original program in such a way that the original behavior is preserved. Intuitionally, static slicing is backward analysis on control </w:t>
      </w:r>
      <w:proofErr w:type="gramStart"/>
      <w:r>
        <w:rPr>
          <w:rFonts w:ascii="Times New Roman"/>
          <w:color w:val="222222"/>
          <w:sz w:val="24"/>
          <w:szCs w:val="24"/>
          <w:u w:color="222222"/>
          <w:shd w:val="clear" w:color="auto" w:fill="FFFFFF"/>
        </w:rPr>
        <w:t>flows depends</w:t>
      </w:r>
      <w:proofErr w:type="gramEnd"/>
      <w:r>
        <w:rPr>
          <w:rFonts w:ascii="Times New Roman"/>
          <w:color w:val="222222"/>
          <w:sz w:val="24"/>
          <w:szCs w:val="24"/>
          <w:u w:color="222222"/>
          <w:shd w:val="clear" w:color="auto" w:fill="FFFFFF"/>
        </w:rPr>
        <w:t xml:space="preserve"> on a interested point in original program to get slices. Then, we introduced the concept of using a PDG to describe data dependences and control dependences between statements of a program and give an example to illustrate static slicing on basic PDG by backward traversal. In the second section, we summarize several different </w:t>
      </w:r>
      <w:proofErr w:type="gramStart"/>
      <w:r>
        <w:rPr>
          <w:rFonts w:ascii="Times New Roman"/>
          <w:color w:val="222222"/>
          <w:sz w:val="24"/>
          <w:szCs w:val="24"/>
          <w:u w:color="222222"/>
          <w:shd w:val="clear" w:color="auto" w:fill="FFFFFF"/>
        </w:rPr>
        <w:t>program slicing</w:t>
      </w:r>
      <w:proofErr w:type="gramEnd"/>
      <w:r>
        <w:rPr>
          <w:rFonts w:ascii="Times New Roman"/>
          <w:color w:val="222222"/>
          <w:sz w:val="24"/>
          <w:szCs w:val="24"/>
          <w:u w:color="222222"/>
          <w:shd w:val="clear" w:color="auto" w:fill="FFFFFF"/>
        </w:rPr>
        <w:t xml:space="preserve"> approaches in two categories: static program slicing, dynamic and conditional program slicing. At the beginning of this section, we also give a short introduction of forward static slice which only different with backward static slice from the direction of tracing dependences. In last of the chapter, we introduce the applications of program slicing in debugging, testing, software maintenance, program analysis and understanding, parallelization, and software architecture.</w:t>
      </w:r>
    </w:p>
    <w:p w14:paraId="7A169FBA" w14:textId="77777777" w:rsidR="00B513FC" w:rsidRDefault="00B513FC">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50FA998E" w14:textId="77777777" w:rsidR="00B513FC" w:rsidRDefault="00B513FC">
      <w:pPr>
        <w:widowControl w:val="0"/>
        <w:spacing w:afterLines="50" w:after="120" w:line="276" w:lineRule="auto"/>
        <w:jc w:val="both"/>
        <w:rPr>
          <w:rFonts w:ascii="Elephant" w:eastAsia="Elephant" w:hAnsi="Elephant" w:cs="Elephant"/>
          <w:sz w:val="144"/>
          <w:szCs w:val="144"/>
        </w:rPr>
        <w:sectPr w:rsidR="00B513FC">
          <w:headerReference w:type="default" r:id="rId73"/>
          <w:footerReference w:type="default" r:id="rId74"/>
          <w:type w:val="continuous"/>
          <w:pgSz w:w="11900" w:h="16838"/>
          <w:pgMar w:top="2154" w:right="2341" w:bottom="2154" w:left="2341" w:header="720" w:footer="0" w:gutter="0"/>
          <w:cols w:space="720"/>
          <w:docGrid w:linePitch="360"/>
        </w:sectPr>
      </w:pPr>
    </w:p>
    <w:p w14:paraId="38E1C782" w14:textId="77777777" w:rsidR="00B513FC" w:rsidRDefault="00B513FC">
      <w:pPr>
        <w:widowControl w:val="0"/>
        <w:spacing w:afterLines="50" w:after="120" w:line="276" w:lineRule="auto"/>
        <w:jc w:val="both"/>
        <w:rPr>
          <w:rFonts w:ascii="Elephant" w:eastAsia="Elephant" w:hAnsi="Elephant" w:cs="Elephant"/>
          <w:sz w:val="144"/>
          <w:szCs w:val="144"/>
        </w:rPr>
      </w:pPr>
    </w:p>
    <w:p w14:paraId="48AFA7C8" w14:textId="77777777" w:rsidR="00B513FC" w:rsidRDefault="004F4D39">
      <w:pPr>
        <w:widowControl w:val="0"/>
        <w:spacing w:afterLines="50" w:after="120" w:line="276" w:lineRule="auto"/>
        <w:jc w:val="right"/>
        <w:rPr>
          <w:rFonts w:ascii="Times New Roman" w:eastAsia="Times New Roman" w:hAnsi="Times New Roman"/>
        </w:rPr>
      </w:pPr>
      <w:r>
        <w:rPr>
          <w:rFonts w:ascii="Elephant" w:eastAsia="Elephant" w:hAnsi="Elephant" w:cs="Elephant"/>
          <w:color w:val="969696"/>
          <w:sz w:val="144"/>
          <w:szCs w:val="144"/>
          <w:u w:color="969696"/>
        </w:rPr>
        <w:t>3</w:t>
      </w:r>
      <w:r>
        <w:rPr>
          <w:rFonts w:ascii="Times New Roman"/>
        </w:rPr>
        <w:t xml:space="preserve"> </w:t>
      </w:r>
    </w:p>
    <w:p w14:paraId="15C49088" w14:textId="77777777" w:rsidR="00B513FC" w:rsidRDefault="004F4D39">
      <w:pPr>
        <w:widowControl w:val="0"/>
        <w:spacing w:afterLines="50" w:after="120" w:line="276" w:lineRule="auto"/>
        <w:jc w:val="right"/>
        <w:outlineLvl w:val="0"/>
        <w:rPr>
          <w:rFonts w:ascii="Times New Roman" w:eastAsia="Times New Roman" w:hAnsi="Times New Roman"/>
          <w:sz w:val="32"/>
          <w:szCs w:val="32"/>
        </w:rPr>
      </w:pPr>
      <w:bookmarkStart w:id="16" w:name="_Toc32210"/>
      <w:r>
        <w:rPr>
          <w:rFonts w:ascii="Times New Roman"/>
          <w:sz w:val="32"/>
          <w:szCs w:val="32"/>
        </w:rPr>
        <w:t>Abstract Interpreter</w:t>
      </w:r>
      <w:bookmarkEnd w:id="16"/>
      <w:r>
        <w:rPr>
          <w:rFonts w:ascii="Times New Roman"/>
          <w:sz w:val="32"/>
          <w:szCs w:val="32"/>
        </w:rPr>
        <w:t xml:space="preserve"> </w:t>
      </w:r>
    </w:p>
    <w:p w14:paraId="30E961F6"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045FE8D2"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6E737A95"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5F328C1B"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hAnsi="Times New Roman"/>
          <w:sz w:val="24"/>
          <w:szCs w:val="24"/>
        </w:rPr>
        <w:t xml:space="preserve">We can say </w:t>
      </w:r>
      <w:proofErr w:type="gramStart"/>
      <w:r>
        <w:rPr>
          <w:rFonts w:ascii="Times New Roman" w:hAnsi="Times New Roman"/>
          <w:sz w:val="24"/>
          <w:szCs w:val="24"/>
        </w:rPr>
        <w:t>all the</w:t>
      </w:r>
      <w:proofErr w:type="gramEnd"/>
      <w:r>
        <w:rPr>
          <w:rFonts w:ascii="Times New Roman" w:hAnsi="Times New Roman"/>
          <w:sz w:val="24"/>
          <w:szCs w:val="24"/>
        </w:rPr>
        <w:t xml:space="preserve"> world is an abstract interpretation. </w:t>
      </w:r>
      <w:r>
        <w:rPr>
          <w:rFonts w:ascii="Times New Roman" w:hAnsi="Times New Roman"/>
          <w:color w:val="222222"/>
          <w:sz w:val="24"/>
          <w:szCs w:val="24"/>
          <w:u w:color="222222"/>
          <w:shd w:val="clear" w:color="auto" w:fill="FFFFFF"/>
        </w:rPr>
        <w:t>Abstraction refers to a process that extract essence from complicated things</w:t>
      </w:r>
      <w:proofErr w:type="gramStart"/>
      <w:r>
        <w:rPr>
          <w:rFonts w:ascii="Times New Roman" w:hAnsi="Times New Roman"/>
          <w:color w:val="222222"/>
          <w:sz w:val="24"/>
          <w:szCs w:val="24"/>
          <w:u w:color="222222"/>
          <w:shd w:val="clear" w:color="auto" w:fill="FFFFFF"/>
        </w:rPr>
        <w:t>;</w:t>
      </w:r>
      <w:proofErr w:type="gramEnd"/>
      <w:r>
        <w:rPr>
          <w:rFonts w:ascii="Times New Roman" w:hAnsi="Times New Roman"/>
          <w:color w:val="222222"/>
          <w:sz w:val="24"/>
          <w:szCs w:val="24"/>
          <w:u w:color="222222"/>
          <w:shd w:val="clear" w:color="auto" w:fill="FFFFFF"/>
        </w:rPr>
        <w:t xml:space="preserve"> or a process from concreteness to conception. Such as by giving the words, apples, bananas, pears, grapes, peaches, we can know their common feature is fruit. Drawn they are fruit is a process of abstraction. Another example of abstraction such as a student is identified by enroll number in their school and is able to sign in a lecture with their enroll number. On top of this, we can build </w:t>
      </w:r>
      <w:proofErr w:type="gramStart"/>
      <w:r>
        <w:rPr>
          <w:rFonts w:ascii="Times New Roman" w:hAnsi="Times New Roman"/>
          <w:color w:val="222222"/>
          <w:sz w:val="24"/>
          <w:szCs w:val="24"/>
          <w:u w:color="222222"/>
          <w:shd w:val="clear" w:color="auto" w:fill="FFFFFF"/>
        </w:rPr>
        <w:t>a</w:t>
      </w:r>
      <w:proofErr w:type="gramEnd"/>
      <w:r>
        <w:rPr>
          <w:rFonts w:ascii="Times New Roman" w:hAnsi="Times New Roman"/>
          <w:color w:val="222222"/>
          <w:sz w:val="24"/>
          <w:szCs w:val="24"/>
          <w:u w:color="222222"/>
          <w:shd w:val="clear" w:color="auto" w:fill="FFFFFF"/>
        </w:rPr>
        <w:t xml:space="preserve"> abstract interpretation that if the student’s enroll number doesn’t occur in a sign-in list of a lecture, then we can conclude that this student doesn’t participate this lecture. In this case, the abstract interpretation is a prediction of attendance based on abstraction relationship between </w:t>
      </w:r>
      <w:proofErr w:type="gramStart"/>
      <w:r>
        <w:rPr>
          <w:rFonts w:ascii="Times New Roman" w:hAnsi="Times New Roman"/>
          <w:color w:val="222222"/>
          <w:sz w:val="24"/>
          <w:szCs w:val="24"/>
          <w:u w:color="222222"/>
          <w:shd w:val="clear" w:color="auto" w:fill="FFFFFF"/>
        </w:rPr>
        <w:t>student</w:t>
      </w:r>
      <w:proofErr w:type="gramEnd"/>
      <w:r>
        <w:rPr>
          <w:rFonts w:ascii="Times New Roman" w:hAnsi="Times New Roman"/>
          <w:color w:val="222222"/>
          <w:sz w:val="24"/>
          <w:szCs w:val="24"/>
          <w:u w:color="222222"/>
          <w:shd w:val="clear" w:color="auto" w:fill="FFFFFF"/>
        </w:rPr>
        <w:t xml:space="preserve"> and enroll number.</w:t>
      </w:r>
    </w:p>
    <w:p w14:paraId="3135C9E4" w14:textId="77777777" w:rsidR="00B513FC" w:rsidRDefault="004F4D39">
      <w:pPr>
        <w:widowControl w:val="0"/>
        <w:spacing w:afterLines="50" w:after="120" w:line="276" w:lineRule="auto"/>
        <w:jc w:val="both"/>
        <w:rPr>
          <w:rFonts w:ascii="Times New Roman" w:hAnsi="Times New Roman"/>
          <w:color w:val="222222"/>
          <w:sz w:val="24"/>
          <w:szCs w:val="24"/>
          <w:u w:color="222222"/>
          <w:shd w:val="clear" w:color="auto" w:fill="FFFFFF"/>
        </w:rPr>
        <w:sectPr w:rsidR="00B513FC">
          <w:headerReference w:type="default" r:id="rId75"/>
          <w:footerReference w:type="default" r:id="rId76"/>
          <w:pgSz w:w="11900" w:h="16838"/>
          <w:pgMar w:top="2154" w:right="2341" w:bottom="2154" w:left="2341" w:header="720" w:footer="0" w:gutter="0"/>
          <w:cols w:space="720"/>
          <w:docGrid w:linePitch="360"/>
        </w:sectPr>
      </w:pPr>
      <w:r>
        <w:rPr>
          <w:rFonts w:ascii="Times New Roman" w:hAnsi="Times New Roman"/>
          <w:color w:val="222222"/>
          <w:sz w:val="24"/>
          <w:szCs w:val="24"/>
          <w:u w:color="222222"/>
          <w:shd w:val="clear" w:color="auto" w:fill="FFFFFF"/>
        </w:rPr>
        <w:t xml:space="preserve">In the domain of computer science, abstraction is crucial important and widespread used. In Unix, all devices is abstracted to concept of file, the interaction between each programs is in abstraction of pipe. Android abstracts out a mobile application as four components: Activity, Intent, Service, </w:t>
      </w:r>
      <w:proofErr w:type="gramStart"/>
      <w:r>
        <w:rPr>
          <w:rFonts w:ascii="Times New Roman" w:hAnsi="Times New Roman"/>
          <w:color w:val="222222"/>
          <w:sz w:val="24"/>
          <w:szCs w:val="24"/>
          <w:u w:color="222222"/>
          <w:shd w:val="clear" w:color="auto" w:fill="FFFFFF"/>
        </w:rPr>
        <w:t>Provider</w:t>
      </w:r>
      <w:proofErr w:type="gramEnd"/>
      <w:r>
        <w:rPr>
          <w:rFonts w:ascii="Times New Roman" w:hAnsi="Times New Roman"/>
          <w:color w:val="222222"/>
          <w:sz w:val="24"/>
          <w:szCs w:val="24"/>
          <w:u w:color="222222"/>
          <w:shd w:val="clear" w:color="auto" w:fill="FFFFFF"/>
        </w:rPr>
        <w:t xml:space="preserve">. A computer program can be seen as a computation in abstraction </w:t>
      </w:r>
      <w:proofErr w:type="gramStart"/>
      <w:r>
        <w:rPr>
          <w:rFonts w:ascii="Times New Roman" w:hAnsi="Times New Roman"/>
          <w:color w:val="222222"/>
          <w:sz w:val="24"/>
          <w:szCs w:val="24"/>
          <w:u w:color="222222"/>
          <w:shd w:val="clear" w:color="auto" w:fill="FFFFFF"/>
        </w:rPr>
        <w:t>concept which</w:t>
      </w:r>
      <w:proofErr w:type="gramEnd"/>
      <w:r>
        <w:rPr>
          <w:rFonts w:ascii="Times New Roman" w:hAnsi="Times New Roman"/>
          <w:color w:val="222222"/>
          <w:sz w:val="24"/>
          <w:szCs w:val="24"/>
          <w:u w:color="222222"/>
          <w:shd w:val="clear" w:color="auto" w:fill="FFFFFF"/>
        </w:rPr>
        <w:t xml:space="preserve"> abstracted from universal object. An interpreter is also a </w:t>
      </w:r>
      <w:hyperlink r:id="rId77" w:history="1">
        <w:r>
          <w:rPr>
            <w:rStyle w:val="Hyperlink1"/>
            <w:rFonts w:ascii="Times New Roman" w:hAnsi="Times New Roman"/>
          </w:rPr>
          <w:t>computer program</w:t>
        </w:r>
      </w:hyperlink>
      <w:r>
        <w:rPr>
          <w:rFonts w:ascii="Times New Roman" w:hAnsi="Times New Roman"/>
          <w:color w:val="222222"/>
          <w:sz w:val="24"/>
          <w:szCs w:val="24"/>
          <w:u w:color="222222"/>
          <w:shd w:val="clear" w:color="auto" w:fill="FFFFFF"/>
        </w:rPr>
        <w:t> that directly </w:t>
      </w:r>
      <w:hyperlink r:id="rId78" w:history="1">
        <w:r>
          <w:rPr>
            <w:rStyle w:val="Hyperlink1"/>
            <w:rFonts w:ascii="Times New Roman" w:hAnsi="Times New Roman"/>
          </w:rPr>
          <w:t>executes</w:t>
        </w:r>
      </w:hyperlink>
      <w:r>
        <w:rPr>
          <w:rFonts w:ascii="Times New Roman" w:hAnsi="Times New Roman"/>
          <w:color w:val="222222"/>
          <w:sz w:val="24"/>
          <w:szCs w:val="24"/>
          <w:u w:color="222222"/>
          <w:shd w:val="clear" w:color="auto" w:fill="FFFFFF"/>
        </w:rPr>
        <w:t xml:space="preserve">[49] and performs the </w:t>
      </w:r>
    </w:p>
    <w:p w14:paraId="778F00BF"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roofErr w:type="gramStart"/>
      <w:r>
        <w:rPr>
          <w:rFonts w:ascii="Times New Roman" w:hAnsi="Times New Roman"/>
          <w:color w:val="222222"/>
          <w:sz w:val="24"/>
          <w:szCs w:val="24"/>
          <w:u w:color="222222"/>
          <w:shd w:val="clear" w:color="auto" w:fill="FFFFFF"/>
        </w:rPr>
        <w:lastRenderedPageBreak/>
        <w:t>behavior</w:t>
      </w:r>
      <w:proofErr w:type="gramEnd"/>
      <w:r>
        <w:rPr>
          <w:rFonts w:ascii="Times New Roman" w:hAnsi="Times New Roman"/>
          <w:color w:val="222222"/>
          <w:sz w:val="24"/>
          <w:szCs w:val="24"/>
          <w:u w:color="222222"/>
          <w:shd w:val="clear" w:color="auto" w:fill="FFFFFF"/>
        </w:rPr>
        <w:t xml:space="preserve"> of code, normally written in instruction or </w:t>
      </w:r>
      <w:hyperlink r:id="rId79" w:history="1">
        <w:r>
          <w:rPr>
            <w:rStyle w:val="Hyperlink1"/>
            <w:rFonts w:ascii="Times New Roman" w:hAnsi="Times New Roman"/>
          </w:rPr>
          <w:t>scripting language</w:t>
        </w:r>
      </w:hyperlink>
      <w:r>
        <w:rPr>
          <w:rFonts w:ascii="Times New Roman" w:hAnsi="Times New Roman"/>
          <w:color w:val="222222"/>
          <w:sz w:val="24"/>
          <w:szCs w:val="24"/>
          <w:u w:color="222222"/>
          <w:shd w:val="clear" w:color="auto" w:fill="FFFFFF"/>
        </w:rPr>
        <w:t xml:space="preserve">, for the use of parse code, translate source code into </w:t>
      </w:r>
      <w:hyperlink r:id="rId80" w:history="1">
        <w:r>
          <w:rPr>
            <w:rStyle w:val="Hyperlink1"/>
            <w:rFonts w:ascii="Times New Roman" w:hAnsi="Times New Roman"/>
          </w:rPr>
          <w:t xml:space="preserve">intermediate </w:t>
        </w:r>
        <w:proofErr w:type="spellStart"/>
        <w:r>
          <w:rPr>
            <w:rStyle w:val="Hyperlink1"/>
            <w:rFonts w:ascii="Times New Roman" w:hAnsi="Times New Roman"/>
          </w:rPr>
          <w:t>representa-tion</w:t>
        </w:r>
        <w:proofErr w:type="spellEnd"/>
      </w:hyperlink>
      <w:r>
        <w:rPr>
          <w:rFonts w:ascii="Times New Roman" w:hAnsi="Times New Roman"/>
          <w:color w:val="222222"/>
          <w:sz w:val="24"/>
          <w:szCs w:val="24"/>
          <w:u w:color="222222"/>
          <w:shd w:val="clear" w:color="auto" w:fill="FFFFFF"/>
        </w:rPr>
        <w:t xml:space="preserve">, and pre-compile code. </w:t>
      </w:r>
    </w:p>
    <w:p w14:paraId="441CA62F"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Pr>
        <w:t xml:space="preserve">The possible behavior of computation in program is referred as semantics. Compare with the lecture enrollment example we just mentioned above, an abstract interpreter of program </w:t>
      </w:r>
      <w:proofErr w:type="gramStart"/>
      <w:r>
        <w:rPr>
          <w:rFonts w:ascii="Times New Roman" w:hAnsi="Times New Roman"/>
          <w:color w:val="222222"/>
          <w:sz w:val="24"/>
          <w:szCs w:val="24"/>
          <w:u w:color="222222"/>
          <w:shd w:val="clear" w:color="auto" w:fill="FFFFFF"/>
        </w:rPr>
        <w:t>can</w:t>
      </w:r>
      <w:proofErr w:type="gramEnd"/>
      <w:r>
        <w:rPr>
          <w:rFonts w:ascii="Times New Roman" w:hAnsi="Times New Roman"/>
          <w:color w:val="222222"/>
          <w:sz w:val="24"/>
          <w:szCs w:val="24"/>
          <w:u w:color="222222"/>
          <w:shd w:val="clear" w:color="auto" w:fill="FFFFFF"/>
        </w:rPr>
        <w:t xml:space="preserve"> be informally defined as an approximation of the program’s semantics according to its language property. This method is mainly used to program optimization, transformation. Beside, by designing new feature of abstract interpreter, we can therefore extend a programming language to deal with new computation pattern. </w:t>
      </w:r>
      <w:proofErr w:type="gramStart"/>
      <w:r>
        <w:rPr>
          <w:rFonts w:ascii="Times New Roman" w:hAnsi="Times New Roman"/>
          <w:color w:val="222222"/>
          <w:sz w:val="24"/>
          <w:szCs w:val="24"/>
          <w:u w:color="222222"/>
          <w:shd w:val="clear" w:color="auto" w:fill="FFFFFF"/>
        </w:rPr>
        <w:t>The deign</w:t>
      </w:r>
      <w:proofErr w:type="gramEnd"/>
      <w:r>
        <w:rPr>
          <w:rFonts w:ascii="Times New Roman" w:hAnsi="Times New Roman"/>
          <w:color w:val="222222"/>
          <w:sz w:val="24"/>
          <w:szCs w:val="24"/>
          <w:u w:color="222222"/>
          <w:shd w:val="clear" w:color="auto" w:fill="FFFFFF"/>
        </w:rPr>
        <w:t xml:space="preserve"> of STIP.js is based on the idea abstract interpreter by static analysis. More concrete, we develop an abstract interpreter JavaScript based on a CESK machine for </w:t>
      </w:r>
      <w:proofErr w:type="spellStart"/>
      <w:r>
        <w:rPr>
          <w:rFonts w:ascii="Times New Roman" w:hAnsi="Times New Roman"/>
          <w:color w:val="222222"/>
          <w:sz w:val="24"/>
          <w:szCs w:val="24"/>
          <w:u w:color="222222"/>
          <w:shd w:val="clear" w:color="auto" w:fill="FFFFFF"/>
        </w:rPr>
        <w:t>Jipda</w:t>
      </w:r>
      <w:proofErr w:type="spellEnd"/>
      <w:r>
        <w:rPr>
          <w:rFonts w:ascii="Times New Roman" w:hAnsi="Times New Roman"/>
          <w:color w:val="222222"/>
          <w:sz w:val="24"/>
          <w:szCs w:val="24"/>
          <w:u w:color="222222"/>
          <w:shd w:val="clear" w:color="auto" w:fill="FFFFFF"/>
        </w:rPr>
        <w:t xml:space="preserve"> framework. The role of this abstract interpreter is </w:t>
      </w:r>
      <w:proofErr w:type="gramStart"/>
      <w:r>
        <w:rPr>
          <w:rFonts w:ascii="Times New Roman" w:hAnsi="Times New Roman"/>
          <w:color w:val="222222"/>
          <w:sz w:val="24"/>
          <w:szCs w:val="24"/>
          <w:u w:color="222222"/>
          <w:shd w:val="clear" w:color="auto" w:fill="FFFFFF"/>
        </w:rPr>
        <w:t>generate</w:t>
      </w:r>
      <w:proofErr w:type="gramEnd"/>
      <w:r>
        <w:rPr>
          <w:rFonts w:ascii="Times New Roman" w:hAnsi="Times New Roman"/>
          <w:color w:val="222222"/>
          <w:sz w:val="24"/>
          <w:szCs w:val="24"/>
          <w:u w:color="222222"/>
          <w:shd w:val="clear" w:color="auto" w:fill="FFFFFF"/>
        </w:rPr>
        <w:t xml:space="preserve"> an intermediate structure of program to build state graph. Also, </w:t>
      </w:r>
      <w:proofErr w:type="gramStart"/>
      <w:r>
        <w:rPr>
          <w:rFonts w:ascii="Times New Roman" w:hAnsi="Times New Roman"/>
          <w:color w:val="222222"/>
          <w:sz w:val="24"/>
          <w:szCs w:val="24"/>
          <w:u w:color="222222"/>
          <w:shd w:val="clear" w:color="auto" w:fill="FFFFFF"/>
        </w:rPr>
        <w:t>the translation from state graph to PDG is achieved by meta-circular evaluator</w:t>
      </w:r>
      <w:proofErr w:type="gramEnd"/>
      <w:r>
        <w:rPr>
          <w:rFonts w:ascii="Times New Roman" w:hAnsi="Times New Roman"/>
          <w:color w:val="222222"/>
          <w:sz w:val="24"/>
          <w:szCs w:val="24"/>
          <w:u w:color="222222"/>
          <w:shd w:val="clear" w:color="auto" w:fill="FFFFFF"/>
        </w:rPr>
        <w:t>.</w:t>
      </w:r>
    </w:p>
    <w:p w14:paraId="1A202A39"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roofErr w:type="gramStart"/>
      <w:r>
        <w:rPr>
          <w:rFonts w:ascii="Times New Roman" w:hAnsi="Times New Roman"/>
          <w:color w:val="222222"/>
          <w:sz w:val="24"/>
          <w:szCs w:val="24"/>
          <w:u w:color="222222"/>
          <w:shd w:val="clear" w:color="auto" w:fill="FFFFFF"/>
        </w:rPr>
        <w:t xml:space="preserve">The formal specification of abstract interpretation is first proposed by </w:t>
      </w:r>
      <w:proofErr w:type="spellStart"/>
      <w:r>
        <w:rPr>
          <w:rFonts w:ascii="Times New Roman" w:hAnsi="Times New Roman"/>
          <w:color w:val="222222"/>
          <w:sz w:val="24"/>
          <w:szCs w:val="24"/>
          <w:u w:color="222222"/>
          <w:shd w:val="clear" w:color="auto" w:fill="FFFFFF"/>
        </w:rPr>
        <w:t>Cousot</w:t>
      </w:r>
      <w:proofErr w:type="spellEnd"/>
      <w:r>
        <w:rPr>
          <w:rFonts w:ascii="Times New Roman" w:hAnsi="Times New Roman"/>
          <w:color w:val="222222"/>
          <w:sz w:val="24"/>
          <w:szCs w:val="24"/>
          <w:u w:color="222222"/>
          <w:shd w:val="clear" w:color="auto" w:fill="FFFFFF"/>
        </w:rPr>
        <w:t xml:space="preserve"> P. and </w:t>
      </w:r>
      <w:proofErr w:type="spellStart"/>
      <w:r>
        <w:rPr>
          <w:rFonts w:ascii="Times New Roman" w:hAnsi="Times New Roman"/>
          <w:color w:val="222222"/>
          <w:sz w:val="24"/>
          <w:szCs w:val="24"/>
          <w:u w:color="222222"/>
          <w:shd w:val="clear" w:color="auto" w:fill="FFFFFF"/>
        </w:rPr>
        <w:t>Cousot</w:t>
      </w:r>
      <w:proofErr w:type="spellEnd"/>
      <w:r>
        <w:rPr>
          <w:rFonts w:ascii="Times New Roman" w:hAnsi="Times New Roman"/>
          <w:color w:val="222222"/>
          <w:sz w:val="24"/>
          <w:szCs w:val="24"/>
          <w:u w:color="222222"/>
          <w:shd w:val="clear" w:color="auto" w:fill="FFFFFF"/>
        </w:rPr>
        <w:t xml:space="preserve"> R.</w:t>
      </w:r>
      <w:proofErr w:type="gramEnd"/>
      <w:r>
        <w:rPr>
          <w:rFonts w:ascii="Times New Roman" w:hAnsi="Times New Roman"/>
          <w:color w:val="222222"/>
          <w:sz w:val="24"/>
          <w:szCs w:val="24"/>
          <w:u w:color="222222"/>
          <w:shd w:val="clear" w:color="auto" w:fill="FFFFFF"/>
        </w:rPr>
        <w:t xml:space="preserve"> in 1977 [46]. In the first section of this chapter, we introduce the </w:t>
      </w:r>
      <w:proofErr w:type="spellStart"/>
      <w:r>
        <w:rPr>
          <w:rFonts w:ascii="Times New Roman" w:hAnsi="Times New Roman"/>
          <w:color w:val="222222"/>
          <w:sz w:val="24"/>
          <w:szCs w:val="24"/>
          <w:u w:color="222222"/>
          <w:shd w:val="clear" w:color="auto" w:fill="FFFFFF"/>
        </w:rPr>
        <w:t>Cousots</w:t>
      </w:r>
      <w:proofErr w:type="spellEnd"/>
      <w:r>
        <w:rPr>
          <w:rFonts w:ascii="Times New Roman" w:hAnsi="Times New Roman"/>
          <w:color w:val="222222"/>
          <w:sz w:val="24"/>
          <w:szCs w:val="24"/>
          <w:u w:color="222222"/>
          <w:shd w:val="clear" w:color="auto" w:fill="FFFFFF"/>
        </w:rPr>
        <w:t xml:space="preserve"> model of abstract interpretation: syntax and semantics of programs. Then we will introduce the notion of static </w:t>
      </w:r>
      <w:proofErr w:type="gramStart"/>
      <w:r>
        <w:rPr>
          <w:rFonts w:ascii="Times New Roman" w:hAnsi="Times New Roman"/>
          <w:color w:val="222222"/>
          <w:sz w:val="24"/>
          <w:szCs w:val="24"/>
          <w:u w:color="222222"/>
          <w:shd w:val="clear" w:color="auto" w:fill="FFFFFF"/>
        </w:rPr>
        <w:t>analysis which</w:t>
      </w:r>
      <w:proofErr w:type="gramEnd"/>
      <w:r>
        <w:rPr>
          <w:rFonts w:ascii="Times New Roman" w:hAnsi="Times New Roman"/>
          <w:color w:val="222222"/>
          <w:sz w:val="24"/>
          <w:szCs w:val="24"/>
          <w:u w:color="222222"/>
          <w:shd w:val="clear" w:color="auto" w:fill="FFFFFF"/>
        </w:rPr>
        <w:t xml:space="preserve"> the most underlies of abstraction interpretation. In the last, we’ll introduce implementation of two kind of interpreter. One is a machine-based interpreter named CESK </w:t>
      </w:r>
      <w:proofErr w:type="gramStart"/>
      <w:r>
        <w:rPr>
          <w:rFonts w:ascii="Times New Roman" w:hAnsi="Times New Roman"/>
          <w:color w:val="222222"/>
          <w:sz w:val="24"/>
          <w:szCs w:val="24"/>
          <w:u w:color="222222"/>
          <w:shd w:val="clear" w:color="auto" w:fill="FFFFFF"/>
        </w:rPr>
        <w:t>machine[</w:t>
      </w:r>
      <w:proofErr w:type="gramEnd"/>
      <w:r>
        <w:rPr>
          <w:rFonts w:ascii="Times New Roman" w:hAnsi="Times New Roman"/>
          <w:color w:val="222222"/>
          <w:sz w:val="24"/>
          <w:szCs w:val="24"/>
          <w:u w:color="222222"/>
          <w:shd w:val="clear" w:color="auto" w:fill="FFFFFF"/>
        </w:rPr>
        <w:t>53], another one is meta-circular evaluator[54].</w:t>
      </w:r>
    </w:p>
    <w:p w14:paraId="5F009BAE" w14:textId="77777777" w:rsidR="00B513FC" w:rsidRDefault="00B513FC" w:rsidP="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35614D49" w14:textId="77777777" w:rsidR="00B513FC" w:rsidRDefault="00B513FC" w:rsidP="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70DEB2A6" w14:textId="77777777" w:rsidR="00B513FC" w:rsidRDefault="004F4D39">
      <w:pPr>
        <w:widowControl w:val="0"/>
        <w:spacing w:afterLines="100" w:after="240" w:line="276" w:lineRule="auto"/>
        <w:jc w:val="both"/>
        <w:outlineLvl w:val="1"/>
        <w:rPr>
          <w:rFonts w:ascii="Times New Roman" w:eastAsia="Times New Roman" w:hAnsi="Times New Roman"/>
          <w:b/>
          <w:bCs/>
          <w:color w:val="222222"/>
          <w:sz w:val="28"/>
          <w:szCs w:val="28"/>
          <w:u w:color="222222"/>
          <w:shd w:val="clear" w:color="auto" w:fill="FFFFFF"/>
        </w:rPr>
      </w:pPr>
      <w:bookmarkStart w:id="17" w:name="_Toc23865"/>
      <w:r>
        <w:rPr>
          <w:rFonts w:ascii="Times New Roman"/>
          <w:b/>
          <w:bCs/>
          <w:color w:val="222222"/>
          <w:sz w:val="28"/>
          <w:szCs w:val="28"/>
          <w:u w:color="222222"/>
          <w:shd w:val="clear" w:color="auto" w:fill="FFFFFF"/>
        </w:rPr>
        <w:t xml:space="preserve">3.1 </w:t>
      </w:r>
      <w:r>
        <w:rPr>
          <w:rFonts w:ascii="Times New Roman" w:hint="eastAsia"/>
          <w:b/>
          <w:bCs/>
          <w:color w:val="222222"/>
          <w:sz w:val="28"/>
          <w:szCs w:val="28"/>
          <w:u w:color="222222"/>
          <w:shd w:val="clear" w:color="auto" w:fill="FFFFFF"/>
        </w:rPr>
        <w:t>Background knowledge</w:t>
      </w:r>
      <w:bookmarkEnd w:id="17"/>
    </w:p>
    <w:p w14:paraId="2A786EEF" w14:textId="77777777" w:rsidR="00B513FC" w:rsidRDefault="004F4D39">
      <w:pPr>
        <w:widowControl w:val="0"/>
        <w:spacing w:afterLines="50" w:after="120" w:line="276" w:lineRule="auto"/>
        <w:jc w:val="both"/>
        <w:rPr>
          <w:rFonts w:ascii="Times New Roman"/>
          <w:color w:val="222222"/>
          <w:sz w:val="24"/>
          <w:szCs w:val="24"/>
          <w:u w:color="222222"/>
          <w:shd w:val="clear" w:color="auto" w:fill="FFFFFF"/>
        </w:rPr>
        <w:sectPr w:rsidR="00B513FC">
          <w:headerReference w:type="default" r:id="rId81"/>
          <w:footerReference w:type="default" r:id="rId82"/>
          <w:pgSz w:w="11900" w:h="16838"/>
          <w:pgMar w:top="2154" w:right="2341" w:bottom="2154" w:left="2341" w:header="720" w:footer="0" w:gutter="0"/>
          <w:cols w:space="720"/>
          <w:docGrid w:linePitch="360"/>
        </w:sectPr>
      </w:pPr>
      <w:proofErr w:type="gramStart"/>
      <w:r>
        <w:rPr>
          <w:rFonts w:ascii="Times New Roman"/>
          <w:color w:val="222222"/>
          <w:sz w:val="24"/>
          <w:szCs w:val="24"/>
          <w:u w:color="222222"/>
          <w:shd w:val="clear" w:color="auto" w:fill="FFFFFF"/>
        </w:rPr>
        <w:t>Syntax[</w:t>
      </w:r>
      <w:proofErr w:type="gramEnd"/>
      <w:r>
        <w:rPr>
          <w:rFonts w:ascii="Times New Roman"/>
          <w:color w:val="222222"/>
          <w:sz w:val="24"/>
          <w:szCs w:val="24"/>
          <w:u w:color="222222"/>
          <w:shd w:val="clear" w:color="auto" w:fill="FFFFFF"/>
        </w:rPr>
        <w:t xml:space="preserve">50] describes the rules of a programming language by symbolic, and semantics focus on relations between group of syntax to describe computation behavior. At beginning of [46], </w:t>
      </w:r>
      <w:proofErr w:type="spellStart"/>
      <w:r>
        <w:rPr>
          <w:rFonts w:ascii="Times New Roman"/>
          <w:color w:val="222222"/>
          <w:sz w:val="24"/>
          <w:szCs w:val="24"/>
          <w:u w:color="222222"/>
          <w:shd w:val="clear" w:color="auto" w:fill="FFFFFF"/>
        </w:rPr>
        <w:t>Cousots</w:t>
      </w:r>
      <w:proofErr w:type="spellEnd"/>
      <w:r>
        <w:rPr>
          <w:rFonts w:ascii="Times New Roman"/>
          <w:color w:val="222222"/>
          <w:sz w:val="24"/>
          <w:szCs w:val="24"/>
          <w:u w:color="222222"/>
          <w:shd w:val="clear" w:color="auto" w:fill="FFFFFF"/>
        </w:rPr>
        <w:t xml:space="preserve"> give an intuitive example to explain what is abstract interpretation. The example is, arithmetic computation like -1515*7 can been abstracted as a sign computation, where (-) * (+)</w:t>
      </w:r>
      <w:r>
        <w:rPr>
          <w:rFonts w:ascii="Times New Roman" w:eastAsia="Times New Roman" w:hAnsi="Times New Roman"/>
          <w:color w:val="222222"/>
          <w:sz w:val="24"/>
          <w:szCs w:val="24"/>
          <w:u w:color="222222"/>
          <w:shd w:val="clear" w:color="auto" w:fill="FFFFFF"/>
          <w:lang w:eastAsia="en-US"/>
        </w:rPr>
        <w:pict w14:anchorId="50EF76B1">
          <v:shape id="Picture 40" o:spid="_x0000_i1068" type="#_x0000_t75" style="width:15.05pt;height:11.7pt">
            <v:imagedata r:id="rId83" o:title=""/>
          </v:shape>
        </w:pict>
      </w:r>
      <w:r>
        <w:rPr>
          <w:rFonts w:ascii="Times New Roman"/>
          <w:color w:val="222222"/>
          <w:sz w:val="24"/>
          <w:szCs w:val="24"/>
          <w:u w:color="222222"/>
          <w:shd w:val="clear" w:color="auto" w:fill="FFFFFF"/>
        </w:rPr>
        <w:t xml:space="preserve">(-). Even this abstract interpretation lead to imprecise, the rule of calculation on sign is the semantics used to predicate the result of expression is a negative number is enough to reflect of knowledge about sign operation of program. Then they elaborate their </w:t>
      </w:r>
      <w:r>
        <w:rPr>
          <w:rFonts w:ascii="Times New Roman"/>
          <w:color w:val="222222"/>
          <w:sz w:val="24"/>
          <w:szCs w:val="24"/>
          <w:u w:color="222222"/>
          <w:shd w:val="clear" w:color="auto" w:fill="FFFFFF"/>
        </w:rPr>
        <w:lastRenderedPageBreak/>
        <w:t xml:space="preserve">mathematical syntax and semantics model of program to build abstract </w:t>
      </w:r>
    </w:p>
    <w:p w14:paraId="69449E90" w14:textId="77777777" w:rsidR="00B513FC" w:rsidRDefault="004F4D39">
      <w:pPr>
        <w:widowControl w:val="0"/>
        <w:spacing w:afterLines="50" w:after="120" w:line="276" w:lineRule="auto"/>
        <w:jc w:val="both"/>
        <w:rPr>
          <w:rFonts w:ascii="Times New Roman"/>
          <w:color w:val="222222"/>
          <w:sz w:val="24"/>
          <w:szCs w:val="24"/>
          <w:u w:color="222222"/>
          <w:shd w:val="clear" w:color="auto" w:fill="FFFFFF"/>
        </w:rPr>
      </w:pPr>
      <w:proofErr w:type="gramStart"/>
      <w:r>
        <w:rPr>
          <w:rFonts w:ascii="Times New Roman"/>
          <w:color w:val="222222"/>
          <w:sz w:val="24"/>
          <w:szCs w:val="24"/>
          <w:u w:color="222222"/>
          <w:shd w:val="clear" w:color="auto" w:fill="FFFFFF"/>
        </w:rPr>
        <w:lastRenderedPageBreak/>
        <w:t>interpreter</w:t>
      </w:r>
      <w:proofErr w:type="gramEnd"/>
      <w:r>
        <w:rPr>
          <w:rFonts w:ascii="Times New Roman"/>
          <w:color w:val="222222"/>
          <w:sz w:val="24"/>
          <w:szCs w:val="24"/>
          <w:u w:color="222222"/>
          <w:shd w:val="clear" w:color="auto" w:fill="FFFFFF"/>
        </w:rPr>
        <w:t>. Their method concerned with underlying structure is a reflection of actual execution of a program. We give an overview of their method in this section.</w:t>
      </w:r>
    </w:p>
    <w:p w14:paraId="0883EF0E" w14:textId="77777777" w:rsidR="00B513FC" w:rsidRDefault="00B513FC">
      <w:pPr>
        <w:widowControl w:val="0"/>
        <w:spacing w:afterLines="50" w:after="120" w:line="276" w:lineRule="auto"/>
        <w:jc w:val="both"/>
        <w:rPr>
          <w:rFonts w:ascii="Times New Roman"/>
          <w:color w:val="222222"/>
          <w:sz w:val="28"/>
          <w:szCs w:val="28"/>
          <w:u w:color="222222"/>
          <w:shd w:val="clear" w:color="auto" w:fill="FFFFFF"/>
        </w:rPr>
      </w:pPr>
    </w:p>
    <w:p w14:paraId="48769F69" w14:textId="77777777" w:rsidR="00B513FC" w:rsidRDefault="004F4D39">
      <w:pPr>
        <w:widowControl w:val="0"/>
        <w:spacing w:afterLines="100" w:after="240" w:line="276" w:lineRule="auto"/>
        <w:jc w:val="both"/>
        <w:outlineLvl w:val="2"/>
        <w:rPr>
          <w:rFonts w:ascii="Times New Roman" w:eastAsia="Times New Roman" w:hAnsi="Times New Roman"/>
          <w:color w:val="222222"/>
          <w:sz w:val="24"/>
          <w:szCs w:val="24"/>
          <w:u w:color="222222"/>
          <w:shd w:val="clear" w:color="auto" w:fill="FFFFFF"/>
        </w:rPr>
      </w:pPr>
      <w:bookmarkStart w:id="18" w:name="_Toc8404"/>
      <w:r>
        <w:rPr>
          <w:rFonts w:ascii="Times New Roman"/>
          <w:color w:val="222222"/>
          <w:sz w:val="28"/>
          <w:szCs w:val="28"/>
          <w:u w:color="222222"/>
          <w:shd w:val="clear" w:color="auto" w:fill="FFFFFF"/>
        </w:rPr>
        <w:t>3.1.1 Syntax and semantics of programs</w:t>
      </w:r>
      <w:bookmarkEnd w:id="18"/>
    </w:p>
    <w:p w14:paraId="09CE693F"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Similar with the graph representation we introduced in chapter 2. </w:t>
      </w:r>
      <w:proofErr w:type="spellStart"/>
      <w:proofErr w:type="gramStart"/>
      <w:r>
        <w:rPr>
          <w:rFonts w:ascii="Times New Roman"/>
          <w:color w:val="222222"/>
          <w:sz w:val="24"/>
          <w:szCs w:val="24"/>
          <w:u w:color="222222"/>
          <w:shd w:val="clear" w:color="auto" w:fill="FFFFFF"/>
        </w:rPr>
        <w:t>Cousots</w:t>
      </w:r>
      <w:proofErr w:type="spellEnd"/>
      <w:r>
        <w:rPr>
          <w:rFonts w:ascii="Times New Roman"/>
          <w:color w:val="222222"/>
          <w:sz w:val="24"/>
          <w:szCs w:val="24"/>
          <w:u w:color="222222"/>
          <w:shd w:val="clear" w:color="auto" w:fill="FFFFFF"/>
        </w:rPr>
        <w:t>[</w:t>
      </w:r>
      <w:proofErr w:type="gramEnd"/>
      <w:r>
        <w:rPr>
          <w:rFonts w:ascii="Times New Roman"/>
          <w:color w:val="222222"/>
          <w:sz w:val="24"/>
          <w:szCs w:val="24"/>
          <w:u w:color="222222"/>
          <w:shd w:val="clear" w:color="auto" w:fill="FFFFFF"/>
        </w:rPr>
        <w:t xml:space="preserve">46] use set of </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Nodes</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and </w:t>
      </w:r>
      <w:r>
        <w:rPr>
          <w:rFonts w:ascii="Times New Roman"/>
          <w:i/>
          <w:iCs/>
          <w:color w:val="222222"/>
          <w:sz w:val="24"/>
          <w:szCs w:val="24"/>
          <w:u w:color="222222"/>
          <w:shd w:val="clear" w:color="auto" w:fill="FFFFFF"/>
        </w:rPr>
        <w:t>directed graph</w:t>
      </w:r>
      <w:r>
        <w:rPr>
          <w:rFonts w:ascii="Times New Roman"/>
          <w:color w:val="222222"/>
          <w:sz w:val="24"/>
          <w:szCs w:val="24"/>
          <w:u w:color="222222"/>
          <w:shd w:val="clear" w:color="auto" w:fill="FFFFFF"/>
        </w:rPr>
        <w:t xml:space="preserve">, they call it finite flowchart, to define syntax of a program. For each nod in set, it would have successor and predecessor. Notation </w:t>
      </w:r>
      <w:r>
        <w:rPr>
          <w:rFonts w:ascii="Times New Roman"/>
          <w:i/>
          <w:iCs/>
          <w:color w:val="222222"/>
          <w:sz w:val="24"/>
          <w:szCs w:val="24"/>
          <w:u w:color="222222"/>
          <w:shd w:val="clear" w:color="auto" w:fill="FFFFFF"/>
        </w:rPr>
        <w:t>Arcs</w:t>
      </w:r>
      <w:r>
        <w:rPr>
          <w:rFonts w:ascii="Times New Roman"/>
          <w:color w:val="222222"/>
          <w:sz w:val="24"/>
          <w:szCs w:val="24"/>
          <w:u w:color="222222"/>
          <w:shd w:val="clear" w:color="auto" w:fill="FFFFFF"/>
        </w:rPr>
        <w:t xml:space="preserve"> presents for node </w:t>
      </w:r>
      <w:r>
        <w:rPr>
          <w:rFonts w:ascii="Times New Roman"/>
          <w:i/>
          <w:iCs/>
          <w:color w:val="222222"/>
          <w:sz w:val="24"/>
          <w:szCs w:val="24"/>
          <w:u w:color="222222"/>
          <w:shd w:val="clear" w:color="auto" w:fill="FFFFFF"/>
        </w:rPr>
        <w:t>n</w:t>
      </w:r>
      <w:r>
        <w:rPr>
          <w:rFonts w:ascii="Times New Roman"/>
          <w:color w:val="222222"/>
          <w:sz w:val="24"/>
          <w:szCs w:val="24"/>
          <w:u w:color="222222"/>
          <w:shd w:val="clear" w:color="auto" w:fill="FFFFFF"/>
        </w:rPr>
        <w:t xml:space="preserve"> is in predecessor set of node </w:t>
      </w:r>
      <w:r>
        <w:rPr>
          <w:rFonts w:ascii="Times New Roman"/>
          <w:i/>
          <w:iCs/>
          <w:color w:val="222222"/>
          <w:sz w:val="24"/>
          <w:szCs w:val="24"/>
          <w:u w:color="222222"/>
          <w:shd w:val="clear" w:color="auto" w:fill="FFFFFF"/>
        </w:rPr>
        <w:t>m</w:t>
      </w:r>
      <w:r>
        <w:rPr>
          <w:rFonts w:ascii="Times New Roman"/>
          <w:color w:val="222222"/>
          <w:sz w:val="24"/>
          <w:szCs w:val="24"/>
          <w:u w:color="222222"/>
          <w:shd w:val="clear" w:color="auto" w:fill="FFFFFF"/>
        </w:rPr>
        <w:t xml:space="preserve"> as well as </w:t>
      </w:r>
      <w:r>
        <w:rPr>
          <w:rFonts w:ascii="Times New Roman"/>
          <w:i/>
          <w:iCs/>
          <w:color w:val="222222"/>
          <w:sz w:val="24"/>
          <w:szCs w:val="24"/>
          <w:u w:color="222222"/>
          <w:shd w:val="clear" w:color="auto" w:fill="FFFFFF"/>
        </w:rPr>
        <w:t>m</w:t>
      </w:r>
      <w:r>
        <w:rPr>
          <w:rFonts w:ascii="Times New Roman"/>
          <w:color w:val="222222"/>
          <w:sz w:val="24"/>
          <w:szCs w:val="24"/>
          <w:u w:color="222222"/>
          <w:shd w:val="clear" w:color="auto" w:fill="FFFFFF"/>
        </w:rPr>
        <w:t xml:space="preserve"> is in successor set of </w:t>
      </w:r>
      <w:r>
        <w:rPr>
          <w:rFonts w:ascii="Times New Roman"/>
          <w:i/>
          <w:iCs/>
          <w:color w:val="222222"/>
          <w:sz w:val="24"/>
          <w:szCs w:val="24"/>
          <w:u w:color="222222"/>
          <w:shd w:val="clear" w:color="auto" w:fill="FFFFFF"/>
        </w:rPr>
        <w:t>n</w:t>
      </w:r>
      <w:r>
        <w:rPr>
          <w:rFonts w:ascii="Times New Roman"/>
          <w:color w:val="222222"/>
          <w:sz w:val="24"/>
          <w:szCs w:val="24"/>
          <w:u w:color="222222"/>
          <w:shd w:val="clear" w:color="auto" w:fill="FFFFFF"/>
        </w:rPr>
        <w:t xml:space="preserve">. The node set contains five subsets, the definition for each of node </w:t>
      </w:r>
      <w:r>
        <w:rPr>
          <w:rFonts w:ascii="Times New Roman"/>
          <w:i/>
          <w:iCs/>
          <w:color w:val="222222"/>
          <w:sz w:val="24"/>
          <w:szCs w:val="24"/>
          <w:u w:color="222222"/>
          <w:shd w:val="clear" w:color="auto" w:fill="FFFFFF"/>
        </w:rPr>
        <w:t>n</w:t>
      </w:r>
      <w:r>
        <w:rPr>
          <w:rFonts w:ascii="Times New Roman"/>
          <w:color w:val="222222"/>
          <w:sz w:val="24"/>
          <w:szCs w:val="24"/>
          <w:u w:color="222222"/>
          <w:shd w:val="clear" w:color="auto" w:fill="FFFFFF"/>
        </w:rPr>
        <w:t xml:space="preserve"> as below:</w:t>
      </w:r>
    </w:p>
    <w:p w14:paraId="4EA85128" w14:textId="77777777" w:rsidR="00B513FC" w:rsidRDefault="004F4D39">
      <w:pPr>
        <w:widowControl w:val="0"/>
        <w:spacing w:afterLines="100" w:after="240" w:line="276" w:lineRule="auto"/>
        <w:ind w:left="674" w:hanging="334"/>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Entry node</w:t>
      </w:r>
      <w:r>
        <w:rPr>
          <w:rFonts w:ascii="Times New Roman"/>
          <w:color w:val="222222"/>
          <w:sz w:val="24"/>
          <w:szCs w:val="24"/>
          <w:u w:color="222222"/>
          <w:shd w:val="clear" w:color="auto" w:fill="FFFFFF"/>
        </w:rPr>
        <w:t xml:space="preserve">:  the node has no predecessor </w:t>
      </w:r>
      <w:r>
        <w:rPr>
          <w:rFonts w:ascii="Times New Roman"/>
          <w:i/>
          <w:iCs/>
          <w:color w:val="222222"/>
          <w:sz w:val="24"/>
          <w:szCs w:val="24"/>
          <w:u w:color="222222"/>
          <w:shd w:val="clear" w:color="auto" w:fill="FFFFFF"/>
        </w:rPr>
        <w:t>(n-</w:t>
      </w:r>
      <w:proofErr w:type="spellStart"/>
      <w:proofErr w:type="gramStart"/>
      <w:r>
        <w:rPr>
          <w:rFonts w:ascii="Times New Roman"/>
          <w:i/>
          <w:iCs/>
          <w:color w:val="222222"/>
          <w:sz w:val="24"/>
          <w:szCs w:val="24"/>
          <w:u w:color="222222"/>
          <w:shd w:val="clear" w:color="auto" w:fill="FFFFFF"/>
        </w:rPr>
        <w:t>pred</w:t>
      </w:r>
      <w:proofErr w:type="spellEnd"/>
      <w:r>
        <w:rPr>
          <w:rFonts w:ascii="Times New Roman"/>
          <w:i/>
          <w:iCs/>
          <w:color w:val="222222"/>
          <w:sz w:val="24"/>
          <w:szCs w:val="24"/>
          <w:u w:color="222222"/>
          <w:shd w:val="clear" w:color="auto" w:fill="FFFFFF"/>
        </w:rPr>
        <w:t>(</w:t>
      </w:r>
      <w:proofErr w:type="gramEnd"/>
      <w:r>
        <w:rPr>
          <w:rFonts w:ascii="Times New Roman"/>
          <w:i/>
          <w:iCs/>
          <w:color w:val="222222"/>
          <w:sz w:val="24"/>
          <w:szCs w:val="24"/>
          <w:u w:color="222222"/>
          <w:shd w:val="clear" w:color="auto" w:fill="FFFFFF"/>
        </w:rPr>
        <w:t xml:space="preserve">n) = </w:t>
      </w:r>
      <w:r>
        <w:rPr>
          <w:rFonts w:ascii="Times New Roman"/>
          <w:i/>
          <w:iCs/>
          <w:color w:val="222222"/>
          <w:position w:val="-10"/>
          <w:sz w:val="24"/>
          <w:szCs w:val="24"/>
          <w:u w:color="222222"/>
          <w:shd w:val="clear" w:color="auto" w:fill="FFFFFF"/>
        </w:rPr>
        <w:object w:dxaOrig="196" w:dyaOrig="323" w14:anchorId="0DA935FA">
          <v:shape id="图片 345" o:spid="_x0000_i1069" type="#_x0000_t75" style="width:10.05pt;height:15.9pt" o:ole="">
            <v:imagedata r:id="rId84" o:title=""/>
          </v:shape>
          <o:OLEObject Type="Embed" ProgID="Equation.3" ShapeID="图片 345" DrawAspect="Content" ObjectID="_1375524938" r:id="rId85"/>
        </w:object>
      </w:r>
      <w:r>
        <w:rPr>
          <w:rFonts w:asci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and one successor </w:t>
      </w:r>
      <w:r>
        <w:rPr>
          <w:rFonts w:ascii="Times New Roman"/>
          <w:i/>
          <w:iCs/>
          <w:color w:val="222222"/>
          <w:sz w:val="24"/>
          <w:szCs w:val="24"/>
          <w:u w:color="222222"/>
          <w:shd w:val="clear" w:color="auto" w:fill="FFFFFF"/>
        </w:rPr>
        <w:t>(n-</w:t>
      </w:r>
      <w:proofErr w:type="spellStart"/>
      <w:r>
        <w:rPr>
          <w:rFonts w:ascii="Times New Roman"/>
          <w:i/>
          <w:iCs/>
          <w:color w:val="222222"/>
          <w:sz w:val="24"/>
          <w:szCs w:val="24"/>
          <w:u w:color="222222"/>
          <w:shd w:val="clear" w:color="auto" w:fill="FFFFFF"/>
        </w:rPr>
        <w:t>succ</w:t>
      </w:r>
      <w:proofErr w:type="spellEnd"/>
      <w:r>
        <w:rPr>
          <w:rFonts w:ascii="Times New Roman"/>
          <w:i/>
          <w:iCs/>
          <w:color w:val="222222"/>
          <w:sz w:val="24"/>
          <w:szCs w:val="24"/>
          <w:u w:color="222222"/>
          <w:shd w:val="clear" w:color="auto" w:fill="FFFFFF"/>
        </w:rPr>
        <w:t>(n) = 1)</w:t>
      </w:r>
      <w:r>
        <w:rPr>
          <w:rFonts w:ascii="Times New Roman"/>
          <w:color w:val="222222"/>
          <w:sz w:val="24"/>
          <w:szCs w:val="24"/>
          <w:u w:color="222222"/>
          <w:shd w:val="clear" w:color="auto" w:fill="FFFFFF"/>
        </w:rPr>
        <w:t>.</w:t>
      </w:r>
    </w:p>
    <w:p w14:paraId="2A3E3902" w14:textId="77777777" w:rsidR="00B513FC" w:rsidRDefault="004F4D39">
      <w:pPr>
        <w:widowControl w:val="0"/>
        <w:spacing w:afterLines="100" w:after="240" w:line="276" w:lineRule="auto"/>
        <w:ind w:left="674" w:hanging="334"/>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Assignment node</w:t>
      </w:r>
      <w:r>
        <w:rPr>
          <w:rFonts w:ascii="Times New Roman"/>
          <w:color w:val="222222"/>
          <w:sz w:val="24"/>
          <w:szCs w:val="24"/>
          <w:u w:color="222222"/>
          <w:shd w:val="clear" w:color="auto" w:fill="FFFFFF"/>
        </w:rPr>
        <w:t xml:space="preserve">: the node has one predecessor </w:t>
      </w:r>
      <w:r>
        <w:rPr>
          <w:rFonts w:ascii="Times New Roman"/>
          <w:i/>
          <w:iCs/>
          <w:color w:val="222222"/>
          <w:sz w:val="24"/>
          <w:szCs w:val="24"/>
          <w:u w:color="222222"/>
          <w:shd w:val="clear" w:color="auto" w:fill="FFFFFF"/>
        </w:rPr>
        <w:t>(n-</w:t>
      </w:r>
      <w:proofErr w:type="spellStart"/>
      <w:proofErr w:type="gramStart"/>
      <w:r>
        <w:rPr>
          <w:rFonts w:ascii="Times New Roman"/>
          <w:i/>
          <w:iCs/>
          <w:color w:val="222222"/>
          <w:sz w:val="24"/>
          <w:szCs w:val="24"/>
          <w:u w:color="222222"/>
          <w:shd w:val="clear" w:color="auto" w:fill="FFFFFF"/>
        </w:rPr>
        <w:t>pred</w:t>
      </w:r>
      <w:proofErr w:type="spellEnd"/>
      <w:r>
        <w:rPr>
          <w:rFonts w:ascii="Times New Roman"/>
          <w:i/>
          <w:iCs/>
          <w:color w:val="222222"/>
          <w:sz w:val="24"/>
          <w:szCs w:val="24"/>
          <w:u w:color="222222"/>
          <w:shd w:val="clear" w:color="auto" w:fill="FFFFFF"/>
        </w:rPr>
        <w:t>(</w:t>
      </w:r>
      <w:proofErr w:type="gramEnd"/>
      <w:r>
        <w:rPr>
          <w:rFonts w:ascii="Times New Roman"/>
          <w:i/>
          <w:iCs/>
          <w:color w:val="222222"/>
          <w:sz w:val="24"/>
          <w:szCs w:val="24"/>
          <w:u w:color="222222"/>
          <w:shd w:val="clear" w:color="auto" w:fill="FFFFFF"/>
        </w:rPr>
        <w:t>n) = 1)</w:t>
      </w:r>
      <w:r>
        <w:rPr>
          <w:rFonts w:ascii="Times New Roman"/>
          <w:color w:val="222222"/>
          <w:sz w:val="24"/>
          <w:szCs w:val="24"/>
          <w:u w:color="222222"/>
          <w:shd w:val="clear" w:color="auto" w:fill="FFFFFF"/>
        </w:rPr>
        <w:t xml:space="preserve"> and one successor  </w:t>
      </w:r>
      <w:r>
        <w:rPr>
          <w:rFonts w:ascii="Times New Roman"/>
          <w:i/>
          <w:iCs/>
          <w:color w:val="222222"/>
          <w:sz w:val="24"/>
          <w:szCs w:val="24"/>
          <w:u w:color="222222"/>
          <w:shd w:val="clear" w:color="auto" w:fill="FFFFFF"/>
        </w:rPr>
        <w:t>(n-</w:t>
      </w:r>
      <w:proofErr w:type="spellStart"/>
      <w:r>
        <w:rPr>
          <w:rFonts w:ascii="Times New Roman"/>
          <w:i/>
          <w:iCs/>
          <w:color w:val="222222"/>
          <w:sz w:val="24"/>
          <w:szCs w:val="24"/>
          <w:u w:color="222222"/>
          <w:shd w:val="clear" w:color="auto" w:fill="FFFFFF"/>
        </w:rPr>
        <w:t>succ</w:t>
      </w:r>
      <w:proofErr w:type="spellEnd"/>
      <w:r>
        <w:rPr>
          <w:rFonts w:ascii="Times New Roman"/>
          <w:i/>
          <w:iCs/>
          <w:color w:val="222222"/>
          <w:sz w:val="24"/>
          <w:szCs w:val="24"/>
          <w:u w:color="222222"/>
          <w:shd w:val="clear" w:color="auto" w:fill="FFFFFF"/>
        </w:rPr>
        <w:t>(n) = 1)</w:t>
      </w:r>
      <w:r>
        <w:rPr>
          <w:rFonts w:ascii="Times New Roman"/>
          <w:color w:val="222222"/>
          <w:sz w:val="24"/>
          <w:szCs w:val="24"/>
          <w:u w:color="222222"/>
          <w:shd w:val="clear" w:color="auto" w:fill="FFFFFF"/>
        </w:rPr>
        <w:t>. This node represents for</w:t>
      </w:r>
      <w:r>
        <w:rPr>
          <w:rFonts w:asci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the expression </w:t>
      </w:r>
      <w:proofErr w:type="spellStart"/>
      <w:r>
        <w:rPr>
          <w:rFonts w:ascii="Times New Roman"/>
          <w:i/>
          <w:iCs/>
          <w:color w:val="222222"/>
          <w:sz w:val="24"/>
          <w:szCs w:val="24"/>
          <w:u w:color="222222"/>
          <w:shd w:val="clear" w:color="auto" w:fill="FFFFFF"/>
        </w:rPr>
        <w:t>expr</w:t>
      </w:r>
      <w:proofErr w:type="spellEnd"/>
      <w:r>
        <w:rPr>
          <w:rFonts w:ascii="Times New Roman"/>
          <w:color w:val="222222"/>
          <w:sz w:val="24"/>
          <w:szCs w:val="24"/>
          <w:u w:color="222222"/>
          <w:shd w:val="clear" w:color="auto" w:fill="FFFFFF"/>
        </w:rPr>
        <w:t xml:space="preserve"> in right hand-side assign its value to identifier </w:t>
      </w:r>
      <w:r>
        <w:rPr>
          <w:rFonts w:ascii="Times New Roman"/>
          <w:i/>
          <w:iCs/>
          <w:color w:val="222222"/>
          <w:sz w:val="24"/>
          <w:szCs w:val="24"/>
          <w:u w:color="222222"/>
          <w:shd w:val="clear" w:color="auto" w:fill="FFFFFF"/>
        </w:rPr>
        <w:t>id</w:t>
      </w:r>
      <w:r>
        <w:rPr>
          <w:rFonts w:ascii="Times New Roman"/>
          <w:color w:val="222222"/>
          <w:sz w:val="24"/>
          <w:szCs w:val="24"/>
          <w:u w:color="222222"/>
          <w:shd w:val="clear" w:color="auto" w:fill="FFFFFF"/>
        </w:rPr>
        <w:t xml:space="preserve"> in left hand-side.</w:t>
      </w:r>
    </w:p>
    <w:p w14:paraId="301DD486" w14:textId="77777777" w:rsidR="00B513FC" w:rsidRDefault="004F4D39">
      <w:pPr>
        <w:widowControl w:val="0"/>
        <w:spacing w:afterLines="100" w:after="240" w:line="276" w:lineRule="auto"/>
        <w:ind w:left="354" w:hanging="14"/>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Test node</w:t>
      </w:r>
      <w:r>
        <w:rPr>
          <w:rFonts w:ascii="Times New Roman"/>
          <w:color w:val="222222"/>
          <w:sz w:val="24"/>
          <w:szCs w:val="24"/>
          <w:u w:color="222222"/>
          <w:shd w:val="clear" w:color="auto" w:fill="FFFFFF"/>
        </w:rPr>
        <w:t xml:space="preserve">: the node has </w:t>
      </w:r>
      <w:proofErr w:type="gramStart"/>
      <w:r>
        <w:rPr>
          <w:rFonts w:ascii="Times New Roman"/>
          <w:color w:val="222222"/>
          <w:sz w:val="24"/>
          <w:szCs w:val="24"/>
          <w:u w:color="222222"/>
          <w:shd w:val="clear" w:color="auto" w:fill="FFFFFF"/>
        </w:rPr>
        <w:t>one  predecessor</w:t>
      </w:r>
      <w:proofErr w:type="gramEnd"/>
      <w:r>
        <w:rPr>
          <w:rFonts w:ascii="Times New Roman"/>
          <w:color w:val="222222"/>
          <w:sz w:val="24"/>
          <w:szCs w:val="24"/>
          <w:u w:color="222222"/>
          <w:shd w:val="clear" w:color="auto" w:fill="FFFFFF"/>
        </w:rPr>
        <w:t xml:space="preserve"> </w:t>
      </w:r>
      <w:r>
        <w:rPr>
          <w:rFonts w:ascii="Times New Roman"/>
          <w:i/>
          <w:iCs/>
          <w:color w:val="222222"/>
          <w:sz w:val="24"/>
          <w:szCs w:val="24"/>
          <w:u w:color="222222"/>
          <w:shd w:val="clear" w:color="auto" w:fill="FFFFFF"/>
        </w:rPr>
        <w:t>(n-</w:t>
      </w:r>
      <w:proofErr w:type="spellStart"/>
      <w:r>
        <w:rPr>
          <w:rFonts w:ascii="Times New Roman"/>
          <w:i/>
          <w:iCs/>
          <w:color w:val="222222"/>
          <w:sz w:val="24"/>
          <w:szCs w:val="24"/>
          <w:u w:color="222222"/>
          <w:shd w:val="clear" w:color="auto" w:fill="FFFFFF"/>
        </w:rPr>
        <w:t>pred</w:t>
      </w:r>
      <w:proofErr w:type="spellEnd"/>
      <w:r>
        <w:rPr>
          <w:rFonts w:ascii="Times New Roman"/>
          <w:i/>
          <w:iCs/>
          <w:color w:val="222222"/>
          <w:sz w:val="24"/>
          <w:szCs w:val="24"/>
          <w:u w:color="222222"/>
          <w:shd w:val="clear" w:color="auto" w:fill="FFFFFF"/>
        </w:rPr>
        <w:t xml:space="preserve">(n) = 1) </w:t>
      </w:r>
      <w:r>
        <w:rPr>
          <w:rFonts w:ascii="Times New Roman"/>
          <w:color w:val="222222"/>
          <w:sz w:val="24"/>
          <w:szCs w:val="24"/>
          <w:u w:color="222222"/>
          <w:shd w:val="clear" w:color="auto" w:fill="FFFFFF"/>
        </w:rPr>
        <w:t xml:space="preserve">and two </w:t>
      </w:r>
      <w:r>
        <w:rPr>
          <w:rFonts w:ascii="Times New Roman" w:hint="eastAsia"/>
          <w:color w:val="222222"/>
          <w:sz w:val="24"/>
          <w:szCs w:val="24"/>
          <w:u w:color="222222"/>
          <w:shd w:val="clear" w:color="auto" w:fill="FFFFFF"/>
        </w:rPr>
        <w:tab/>
      </w:r>
      <w:r>
        <w:rPr>
          <w:rFonts w:ascii="Times New Roman"/>
          <w:color w:val="222222"/>
          <w:sz w:val="24"/>
          <w:szCs w:val="24"/>
          <w:u w:color="222222"/>
          <w:shd w:val="clear" w:color="auto" w:fill="FFFFFF"/>
        </w:rPr>
        <w:t>successor</w:t>
      </w:r>
      <w:r>
        <w:rPr>
          <w:rFonts w:ascii="Times New Roman"/>
          <w:i/>
          <w:iCs/>
          <w:color w:val="222222"/>
          <w:sz w:val="24"/>
          <w:szCs w:val="24"/>
          <w:u w:color="222222"/>
          <w:shd w:val="clear" w:color="auto" w:fill="FFFFFF"/>
        </w:rPr>
        <w:t>(n-</w:t>
      </w:r>
      <w:proofErr w:type="spellStart"/>
      <w:r>
        <w:rPr>
          <w:rFonts w:ascii="Times New Roman"/>
          <w:i/>
          <w:iCs/>
          <w:color w:val="222222"/>
          <w:sz w:val="24"/>
          <w:szCs w:val="24"/>
          <w:u w:color="222222"/>
          <w:shd w:val="clear" w:color="auto" w:fill="FFFFFF"/>
        </w:rPr>
        <w:t>succ</w:t>
      </w:r>
      <w:proofErr w:type="spellEnd"/>
      <w:r>
        <w:rPr>
          <w:rFonts w:ascii="Times New Roman"/>
          <w:i/>
          <w:iCs/>
          <w:color w:val="222222"/>
          <w:sz w:val="24"/>
          <w:szCs w:val="24"/>
          <w:u w:color="222222"/>
          <w:shd w:val="clear" w:color="auto" w:fill="FFFFFF"/>
        </w:rPr>
        <w:t>(n) = 2)</w:t>
      </w:r>
      <w:r>
        <w:rPr>
          <w:rFonts w:ascii="Times New Roman"/>
          <w:color w:val="222222"/>
          <w:sz w:val="24"/>
          <w:szCs w:val="24"/>
          <w:u w:color="222222"/>
          <w:shd w:val="clear" w:color="auto" w:fill="FFFFFF"/>
        </w:rPr>
        <w:t xml:space="preserve">. One is </w:t>
      </w:r>
      <w:r>
        <w:rPr>
          <w:rFonts w:ascii="Times New Roman"/>
          <w:i/>
          <w:iCs/>
          <w:color w:val="222222"/>
          <w:sz w:val="24"/>
          <w:szCs w:val="24"/>
          <w:u w:color="222222"/>
          <w:shd w:val="clear" w:color="auto" w:fill="FFFFFF"/>
        </w:rPr>
        <w:t>true</w:t>
      </w:r>
      <w:r>
        <w:rPr>
          <w:rFonts w:ascii="Times New Roman"/>
          <w:color w:val="222222"/>
          <w:sz w:val="24"/>
          <w:szCs w:val="24"/>
          <w:u w:color="222222"/>
          <w:shd w:val="clear" w:color="auto" w:fill="FFFFFF"/>
        </w:rPr>
        <w:t xml:space="preserve"> successor </w:t>
      </w:r>
      <w:r>
        <w:rPr>
          <w:rFonts w:ascii="Times New Roman"/>
          <w:i/>
          <w:iCs/>
          <w:color w:val="222222"/>
          <w:sz w:val="24"/>
          <w:szCs w:val="24"/>
          <w:u w:color="222222"/>
          <w:shd w:val="clear" w:color="auto" w:fill="FFFFFF"/>
        </w:rPr>
        <w:t>(n-</w:t>
      </w:r>
      <w:proofErr w:type="spellStart"/>
      <w:r>
        <w:rPr>
          <w:rFonts w:ascii="Times New Roman"/>
          <w:i/>
          <w:iCs/>
          <w:color w:val="222222"/>
          <w:sz w:val="24"/>
          <w:szCs w:val="24"/>
          <w:u w:color="222222"/>
          <w:shd w:val="clear" w:color="auto" w:fill="FFFFFF"/>
        </w:rPr>
        <w:t>succ</w:t>
      </w:r>
      <w:proofErr w:type="spellEnd"/>
      <w:r>
        <w:rPr>
          <w:rFonts w:ascii="Times New Roman"/>
          <w:i/>
          <w:iCs/>
          <w:color w:val="222222"/>
          <w:sz w:val="24"/>
          <w:szCs w:val="24"/>
          <w:u w:color="222222"/>
          <w:shd w:val="clear" w:color="auto" w:fill="FFFFFF"/>
        </w:rPr>
        <w:t>-</w:t>
      </w:r>
      <w:proofErr w:type="gramStart"/>
      <w:r>
        <w:rPr>
          <w:rFonts w:ascii="Times New Roman"/>
          <w:i/>
          <w:iCs/>
          <w:color w:val="222222"/>
          <w:sz w:val="24"/>
          <w:szCs w:val="24"/>
          <w:u w:color="222222"/>
          <w:shd w:val="clear" w:color="auto" w:fill="FFFFFF"/>
        </w:rPr>
        <w:t>t(</w:t>
      </w:r>
      <w:proofErr w:type="gramEnd"/>
      <w:r>
        <w:rPr>
          <w:rFonts w:ascii="Times New Roman"/>
          <w:i/>
          <w:iCs/>
          <w:color w:val="222222"/>
          <w:sz w:val="24"/>
          <w:szCs w:val="24"/>
          <w:u w:color="222222"/>
          <w:shd w:val="clear" w:color="auto" w:fill="FFFFFF"/>
        </w:rPr>
        <w:t>n))</w:t>
      </w:r>
      <w:r>
        <w:rPr>
          <w:rFonts w:ascii="Times New Roman"/>
          <w:color w:val="222222"/>
          <w:sz w:val="24"/>
          <w:szCs w:val="24"/>
          <w:u w:color="222222"/>
          <w:shd w:val="clear" w:color="auto" w:fill="FFFFFF"/>
        </w:rPr>
        <w:t xml:space="preserve"> </w:t>
      </w:r>
      <w:r>
        <w:rPr>
          <w:rFonts w:ascii="Times New Roman" w:hint="eastAsia"/>
          <w:color w:val="222222"/>
          <w:sz w:val="24"/>
          <w:szCs w:val="24"/>
          <w:u w:color="222222"/>
          <w:shd w:val="clear" w:color="auto" w:fill="FFFFFF"/>
        </w:rPr>
        <w:tab/>
      </w:r>
      <w:r>
        <w:rPr>
          <w:rFonts w:ascii="Times New Roman" w:hint="eastAsia"/>
          <w:color w:val="222222"/>
          <w:sz w:val="24"/>
          <w:szCs w:val="24"/>
          <w:u w:color="222222"/>
          <w:shd w:val="clear" w:color="auto" w:fill="FFFFFF"/>
        </w:rPr>
        <w:tab/>
      </w:r>
      <w:r>
        <w:rPr>
          <w:rFonts w:ascii="Times New Roman"/>
          <w:color w:val="222222"/>
          <w:sz w:val="24"/>
          <w:szCs w:val="24"/>
          <w:u w:color="222222"/>
          <w:shd w:val="clear" w:color="auto" w:fill="FFFFFF"/>
        </w:rPr>
        <w:t xml:space="preserve">another is </w:t>
      </w:r>
      <w:r>
        <w:rPr>
          <w:rFonts w:ascii="Times New Roman"/>
          <w:i/>
          <w:iCs/>
          <w:color w:val="222222"/>
          <w:sz w:val="24"/>
          <w:szCs w:val="24"/>
          <w:u w:color="222222"/>
          <w:shd w:val="clear" w:color="auto" w:fill="FFFFFF"/>
        </w:rPr>
        <w:t>false</w:t>
      </w:r>
      <w:r>
        <w:rPr>
          <w:rFonts w:ascii="Times New Roman"/>
          <w:color w:val="222222"/>
          <w:sz w:val="24"/>
          <w:szCs w:val="24"/>
          <w:u w:color="222222"/>
          <w:shd w:val="clear" w:color="auto" w:fill="FFFFFF"/>
        </w:rPr>
        <w:t xml:space="preserve"> successor </w:t>
      </w:r>
      <w:r>
        <w:rPr>
          <w:rFonts w:ascii="Times New Roman"/>
          <w:i/>
          <w:iCs/>
          <w:color w:val="222222"/>
          <w:sz w:val="24"/>
          <w:szCs w:val="24"/>
          <w:u w:color="222222"/>
          <w:shd w:val="clear" w:color="auto" w:fill="FFFFFF"/>
        </w:rPr>
        <w:t>(n-</w:t>
      </w:r>
      <w:proofErr w:type="spellStart"/>
      <w:r>
        <w:rPr>
          <w:rFonts w:ascii="Times New Roman"/>
          <w:i/>
          <w:iCs/>
          <w:color w:val="222222"/>
          <w:sz w:val="24"/>
          <w:szCs w:val="24"/>
          <w:u w:color="222222"/>
          <w:shd w:val="clear" w:color="auto" w:fill="FFFFFF"/>
        </w:rPr>
        <w:t>succ</w:t>
      </w:r>
      <w:proofErr w:type="spellEnd"/>
      <w:r>
        <w:rPr>
          <w:rFonts w:ascii="Times New Roman"/>
          <w:i/>
          <w:iCs/>
          <w:color w:val="222222"/>
          <w:sz w:val="24"/>
          <w:szCs w:val="24"/>
          <w:u w:color="222222"/>
          <w:shd w:val="clear" w:color="auto" w:fill="FFFFFF"/>
        </w:rPr>
        <w:t>-f(n))</w:t>
      </w:r>
      <w:r>
        <w:rPr>
          <w:rFonts w:ascii="Times New Roman"/>
          <w:color w:val="222222"/>
          <w:sz w:val="24"/>
          <w:szCs w:val="24"/>
          <w:u w:color="222222"/>
          <w:shd w:val="clear" w:color="auto" w:fill="FFFFFF"/>
        </w:rPr>
        <w:t>.</w:t>
      </w:r>
    </w:p>
    <w:p w14:paraId="036EE782" w14:textId="77777777" w:rsidR="00B513FC" w:rsidRDefault="004F4D39">
      <w:pPr>
        <w:widowControl w:val="0"/>
        <w:spacing w:afterLines="100" w:after="240" w:line="276" w:lineRule="auto"/>
        <w:ind w:left="674" w:hanging="334"/>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Junction node</w:t>
      </w:r>
      <w:r>
        <w:rPr>
          <w:rFonts w:ascii="Times New Roman"/>
          <w:color w:val="222222"/>
          <w:sz w:val="24"/>
          <w:szCs w:val="24"/>
          <w:u w:color="222222"/>
          <w:shd w:val="clear" w:color="auto" w:fill="FFFFFF"/>
        </w:rPr>
        <w:t xml:space="preserve">: the node has more than one predecessor </w:t>
      </w:r>
      <w:r>
        <w:rPr>
          <w:rFonts w:ascii="Times New Roman"/>
          <w:i/>
          <w:iCs/>
          <w:color w:val="222222"/>
          <w:sz w:val="24"/>
          <w:szCs w:val="24"/>
          <w:u w:color="222222"/>
          <w:shd w:val="clear" w:color="auto" w:fill="FFFFFF"/>
        </w:rPr>
        <w:t>(n-</w:t>
      </w:r>
      <w:proofErr w:type="spellStart"/>
      <w:proofErr w:type="gramStart"/>
      <w:r>
        <w:rPr>
          <w:rFonts w:ascii="Times New Roman"/>
          <w:i/>
          <w:iCs/>
          <w:color w:val="222222"/>
          <w:sz w:val="24"/>
          <w:szCs w:val="24"/>
          <w:u w:color="222222"/>
          <w:shd w:val="clear" w:color="auto" w:fill="FFFFFF"/>
        </w:rPr>
        <w:t>pred</w:t>
      </w:r>
      <w:proofErr w:type="spellEnd"/>
      <w:r>
        <w:rPr>
          <w:rFonts w:ascii="Times New Roman"/>
          <w:i/>
          <w:iCs/>
          <w:color w:val="222222"/>
          <w:sz w:val="24"/>
          <w:szCs w:val="24"/>
          <w:u w:color="222222"/>
          <w:shd w:val="clear" w:color="auto" w:fill="FFFFFF"/>
        </w:rPr>
        <w:t>(</w:t>
      </w:r>
      <w:proofErr w:type="gramEnd"/>
      <w:r>
        <w:rPr>
          <w:rFonts w:ascii="Times New Roman"/>
          <w:i/>
          <w:iCs/>
          <w:color w:val="222222"/>
          <w:sz w:val="24"/>
          <w:szCs w:val="24"/>
          <w:u w:color="222222"/>
          <w:shd w:val="clear" w:color="auto" w:fill="FFFFFF"/>
        </w:rPr>
        <w:t xml:space="preserve">n) &gt; 1) </w:t>
      </w:r>
      <w:r>
        <w:rPr>
          <w:rFonts w:ascii="Times New Roman" w:hint="eastAsia"/>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and one successor </w:t>
      </w:r>
      <w:r>
        <w:rPr>
          <w:rFonts w:ascii="Times New Roman"/>
          <w:i/>
          <w:iCs/>
          <w:color w:val="222222"/>
          <w:sz w:val="24"/>
          <w:szCs w:val="24"/>
          <w:u w:color="222222"/>
          <w:shd w:val="clear" w:color="auto" w:fill="FFFFFF"/>
        </w:rPr>
        <w:t>(n-</w:t>
      </w:r>
      <w:proofErr w:type="spellStart"/>
      <w:r>
        <w:rPr>
          <w:rFonts w:ascii="Times New Roman"/>
          <w:i/>
          <w:iCs/>
          <w:color w:val="222222"/>
          <w:sz w:val="24"/>
          <w:szCs w:val="24"/>
          <w:u w:color="222222"/>
          <w:shd w:val="clear" w:color="auto" w:fill="FFFFFF"/>
        </w:rPr>
        <w:t>succ</w:t>
      </w:r>
      <w:proofErr w:type="spellEnd"/>
      <w:r>
        <w:rPr>
          <w:rFonts w:ascii="Times New Roman"/>
          <w:i/>
          <w:iCs/>
          <w:color w:val="222222"/>
          <w:sz w:val="24"/>
          <w:szCs w:val="24"/>
          <w:u w:color="222222"/>
          <w:shd w:val="clear" w:color="auto" w:fill="FFFFFF"/>
        </w:rPr>
        <w:t>(n) = 1)</w:t>
      </w:r>
      <w:r>
        <w:rPr>
          <w:rFonts w:ascii="Times New Roman"/>
          <w:color w:val="222222"/>
          <w:sz w:val="24"/>
          <w:szCs w:val="24"/>
          <w:u w:color="222222"/>
          <w:shd w:val="clear" w:color="auto" w:fill="FFFFFF"/>
        </w:rPr>
        <w:t xml:space="preserve">. </w:t>
      </w:r>
    </w:p>
    <w:p w14:paraId="50B41D00" w14:textId="77777777" w:rsidR="00B513FC" w:rsidRDefault="004F4D39">
      <w:pPr>
        <w:widowControl w:val="0"/>
        <w:spacing w:afterLines="100" w:after="240" w:line="276" w:lineRule="auto"/>
        <w:ind w:left="674" w:hanging="334"/>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Exist node</w:t>
      </w:r>
      <w:r>
        <w:rPr>
          <w:rFonts w:ascii="Times New Roman"/>
          <w:color w:val="222222"/>
          <w:sz w:val="24"/>
          <w:szCs w:val="24"/>
          <w:u w:color="222222"/>
          <w:shd w:val="clear" w:color="auto" w:fill="FFFFFF"/>
        </w:rPr>
        <w:t xml:space="preserve">: the node has one predecessor </w:t>
      </w:r>
      <w:r>
        <w:rPr>
          <w:rFonts w:ascii="Times New Roman"/>
          <w:i/>
          <w:iCs/>
          <w:color w:val="222222"/>
          <w:sz w:val="24"/>
          <w:szCs w:val="24"/>
          <w:u w:color="222222"/>
          <w:shd w:val="clear" w:color="auto" w:fill="FFFFFF"/>
        </w:rPr>
        <w:t>(n-</w:t>
      </w:r>
      <w:proofErr w:type="spellStart"/>
      <w:proofErr w:type="gramStart"/>
      <w:r>
        <w:rPr>
          <w:rFonts w:ascii="Times New Roman"/>
          <w:i/>
          <w:iCs/>
          <w:color w:val="222222"/>
          <w:sz w:val="24"/>
          <w:szCs w:val="24"/>
          <w:u w:color="222222"/>
          <w:shd w:val="clear" w:color="auto" w:fill="FFFFFF"/>
        </w:rPr>
        <w:t>pred</w:t>
      </w:r>
      <w:proofErr w:type="spellEnd"/>
      <w:r>
        <w:rPr>
          <w:rFonts w:ascii="Times New Roman"/>
          <w:i/>
          <w:iCs/>
          <w:color w:val="222222"/>
          <w:sz w:val="24"/>
          <w:szCs w:val="24"/>
          <w:u w:color="222222"/>
          <w:shd w:val="clear" w:color="auto" w:fill="FFFFFF"/>
        </w:rPr>
        <w:t>(</w:t>
      </w:r>
      <w:proofErr w:type="gramEnd"/>
      <w:r>
        <w:rPr>
          <w:rFonts w:ascii="Times New Roman"/>
          <w:i/>
          <w:iCs/>
          <w:color w:val="222222"/>
          <w:sz w:val="24"/>
          <w:szCs w:val="24"/>
          <w:u w:color="222222"/>
          <w:shd w:val="clear" w:color="auto" w:fill="FFFFFF"/>
        </w:rPr>
        <w:t xml:space="preserve">n) = 1) </w:t>
      </w:r>
      <w:r>
        <w:rPr>
          <w:rFonts w:ascii="Times New Roman"/>
          <w:color w:val="222222"/>
          <w:sz w:val="24"/>
          <w:szCs w:val="24"/>
          <w:u w:color="222222"/>
          <w:shd w:val="clear" w:color="auto" w:fill="FFFFFF"/>
        </w:rPr>
        <w:t xml:space="preserve">and no </w:t>
      </w:r>
      <w:r>
        <w:rPr>
          <w:rFonts w:asci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successor (</w:t>
      </w:r>
      <w:r>
        <w:rPr>
          <w:rFonts w:ascii="Times New Roman"/>
          <w:i/>
          <w:iCs/>
          <w:color w:val="222222"/>
          <w:sz w:val="24"/>
          <w:szCs w:val="24"/>
          <w:u w:color="222222"/>
          <w:shd w:val="clear" w:color="auto" w:fill="FFFFFF"/>
        </w:rPr>
        <w:t>n-</w:t>
      </w:r>
      <w:proofErr w:type="spellStart"/>
      <w:r>
        <w:rPr>
          <w:rFonts w:ascii="Times New Roman"/>
          <w:i/>
          <w:iCs/>
          <w:color w:val="222222"/>
          <w:sz w:val="24"/>
          <w:szCs w:val="24"/>
          <w:u w:color="222222"/>
          <w:shd w:val="clear" w:color="auto" w:fill="FFFFFF"/>
        </w:rPr>
        <w:t>succ</w:t>
      </w:r>
      <w:proofErr w:type="spellEnd"/>
      <w:r>
        <w:rPr>
          <w:rFonts w:ascii="Times New Roman"/>
          <w:i/>
          <w:iCs/>
          <w:color w:val="222222"/>
          <w:sz w:val="24"/>
          <w:szCs w:val="24"/>
          <w:u w:color="222222"/>
          <w:shd w:val="clear" w:color="auto" w:fill="FFFFFF"/>
        </w:rPr>
        <w:t>(n) =</w:t>
      </w:r>
      <w:r>
        <w:rPr>
          <w:rFonts w:ascii="Times New Roman"/>
          <w:i/>
          <w:iCs/>
          <w:color w:val="222222"/>
          <w:position w:val="-10"/>
          <w:sz w:val="24"/>
          <w:szCs w:val="24"/>
          <w:u w:color="222222"/>
          <w:shd w:val="clear" w:color="auto" w:fill="FFFFFF"/>
        </w:rPr>
        <w:pict w14:anchorId="2F886AD9">
          <v:shape id="Picture 42" o:spid="_x0000_i1070" type="#_x0000_t75" style="width:10.05pt;height:15.9pt">
            <v:imagedata r:id="rId86" o:title=""/>
          </v:shape>
        </w:pict>
      </w:r>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 </w:t>
      </w:r>
    </w:p>
    <w:p w14:paraId="28C95A60"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Based on node sets, their </w:t>
      </w:r>
      <w:r>
        <w:rPr>
          <w:rFonts w:ascii="Times New Roman"/>
          <w:i/>
          <w:iCs/>
          <w:color w:val="222222"/>
          <w:sz w:val="24"/>
          <w:szCs w:val="24"/>
          <w:u w:color="222222"/>
          <w:shd w:val="clear" w:color="auto" w:fill="FFFFFF"/>
        </w:rPr>
        <w:t>directed graph</w:t>
      </w:r>
      <w:r>
        <w:rPr>
          <w:rFonts w:ascii="Times New Roman"/>
          <w:color w:val="222222"/>
          <w:sz w:val="24"/>
          <w:szCs w:val="24"/>
          <w:u w:color="222222"/>
          <w:shd w:val="clear" w:color="auto" w:fill="FFFFFF"/>
        </w:rPr>
        <w:t xml:space="preserve"> is denoted as </w:t>
      </w:r>
      <w:r>
        <w:rPr>
          <w:rFonts w:ascii="Times New Roman"/>
          <w:i/>
          <w:iCs/>
          <w:color w:val="222222"/>
          <w:sz w:val="24"/>
          <w:szCs w:val="24"/>
          <w:u w:color="222222"/>
          <w:shd w:val="clear" w:color="auto" w:fill="FFFFFF"/>
        </w:rPr>
        <w:t>&lt;Node, Arcs&gt;</w:t>
      </w:r>
      <w:r>
        <w:rPr>
          <w:rFonts w:ascii="Times New Roman"/>
          <w:color w:val="222222"/>
          <w:sz w:val="24"/>
          <w:szCs w:val="24"/>
          <w:u w:color="222222"/>
          <w:shd w:val="clear" w:color="auto" w:fill="FFFFFF"/>
        </w:rPr>
        <w:t xml:space="preserve"> consist of flowing functions:</w:t>
      </w:r>
    </w:p>
    <w:p w14:paraId="4F9CD264" w14:textId="77777777" w:rsidR="00B513FC" w:rsidRDefault="004F4D39">
      <w:pPr>
        <w:widowControl w:val="0"/>
        <w:spacing w:afterLines="50" w:after="120" w:line="276" w:lineRule="auto"/>
        <w:ind w:left="336" w:firstLine="2"/>
        <w:jc w:val="both"/>
        <w:rPr>
          <w:rFonts w:ascii="Times New Roman" w:eastAsia="Times New Roman" w:hAnsi="Times New Roman"/>
          <w:color w:val="222222"/>
          <w:sz w:val="24"/>
          <w:szCs w:val="24"/>
          <w:u w:color="222222"/>
          <w:shd w:val="clear" w:color="auto" w:fill="FFFFFF"/>
        </w:rPr>
      </w:pPr>
      <w:proofErr w:type="gramStart"/>
      <w:r>
        <w:rPr>
          <w:rFonts w:ascii="Times New Roman"/>
          <w:i/>
          <w:iCs/>
          <w:color w:val="222222"/>
          <w:sz w:val="24"/>
          <w:szCs w:val="24"/>
          <w:u w:color="222222"/>
          <w:shd w:val="clear" w:color="auto" w:fill="FFFFFF"/>
        </w:rPr>
        <w:t>origin</w:t>
      </w:r>
      <w:proofErr w:type="gramEnd"/>
      <w:r>
        <w:rPr>
          <w:rFonts w:ascii="Times New Roman"/>
          <w:i/>
          <w:iCs/>
          <w:color w:val="222222"/>
          <w:sz w:val="24"/>
          <w:szCs w:val="24"/>
          <w:u w:color="222222"/>
          <w:shd w:val="clear" w:color="auto" w:fill="FFFFFF"/>
        </w:rPr>
        <w:t>, end</w:t>
      </w:r>
      <w:r>
        <w:rPr>
          <w:rFonts w:ascii="Times New Roman"/>
          <w:color w:val="222222"/>
          <w:sz w:val="24"/>
          <w:szCs w:val="24"/>
          <w:u w:color="222222"/>
          <w:shd w:val="clear" w:color="auto" w:fill="FFFFFF"/>
        </w:rPr>
        <w:t xml:space="preserve">: </w:t>
      </w:r>
      <w:r>
        <w:rPr>
          <w:rFonts w:ascii="Times New Roman"/>
          <w:color w:val="222222"/>
          <w:position w:val="-4"/>
          <w:sz w:val="24"/>
          <w:szCs w:val="24"/>
          <w:u w:color="222222"/>
          <w:shd w:val="clear" w:color="auto" w:fill="FFFFFF"/>
        </w:rPr>
        <w:object w:dxaOrig="242" w:dyaOrig="265" w14:anchorId="1F77D50F">
          <v:shape id="图片 408" o:spid="_x0000_i1071" type="#_x0000_t75" style="width:11.7pt;height:13.4pt" o:ole="">
            <v:imagedata r:id="rId87" o:title=""/>
          </v:shape>
          <o:OLEObject Type="Embed" ProgID="Equation.3" ShapeID="图片 408" DrawAspect="Content" ObjectID="_1375524939" r:id="rId88"/>
        </w:object>
      </w:r>
      <w:r>
        <w:rPr>
          <w:rFonts w:ascii="Times New Roman"/>
          <w:color w:val="222222"/>
          <w:sz w:val="24"/>
          <w:szCs w:val="24"/>
          <w:u w:color="222222"/>
          <w:shd w:val="clear" w:color="auto" w:fill="FFFFFF"/>
        </w:rPr>
        <w:t>a</w:t>
      </w:r>
      <w:r>
        <w:rPr>
          <w:rFonts w:ascii="Times New Roman"/>
          <w:color w:val="222222"/>
          <w:position w:val="-4"/>
          <w:sz w:val="24"/>
          <w:szCs w:val="24"/>
          <w:u w:color="222222"/>
          <w:shd w:val="clear" w:color="auto" w:fill="FFFFFF"/>
        </w:rPr>
        <w:object w:dxaOrig="288" w:dyaOrig="288" w14:anchorId="53356C33">
          <v:shape id="图片 348" o:spid="_x0000_i1072" type="#_x0000_t75" style="width:14.25pt;height:14.25pt" o:ole="">
            <v:imagedata r:id="rId89" o:title=""/>
          </v:shape>
          <o:OLEObject Type="Embed" ProgID="Equation.3" ShapeID="图片 348" DrawAspect="Content" ObjectID="_1375524940" r:id="rId90"/>
        </w:object>
      </w:r>
      <w:r>
        <w:rPr>
          <w:rFonts w:ascii="Times New Roman"/>
          <w:color w:val="222222"/>
          <w:sz w:val="24"/>
          <w:szCs w:val="24"/>
          <w:u w:color="222222"/>
          <w:shd w:val="clear" w:color="auto" w:fill="FFFFFF"/>
        </w:rPr>
        <w:t xml:space="preserve"> Arcs, a = &lt;origin(a), end(a)&gt;</w:t>
      </w:r>
    </w:p>
    <w:p w14:paraId="4E402509" w14:textId="77777777" w:rsidR="00B513FC" w:rsidRDefault="004F4D39">
      <w:pPr>
        <w:widowControl w:val="0"/>
        <w:spacing w:afterLines="50" w:after="120" w:line="276" w:lineRule="auto"/>
        <w:ind w:left="336" w:firstLine="2"/>
        <w:jc w:val="both"/>
        <w:rPr>
          <w:rFonts w:ascii="Times New Roman" w:eastAsia="Times New Roman" w:hAnsi="Times New Roman"/>
          <w:color w:val="222222"/>
          <w:sz w:val="24"/>
          <w:szCs w:val="24"/>
          <w:u w:color="222222"/>
          <w:shd w:val="clear" w:color="auto" w:fill="FFFFFF"/>
        </w:rPr>
      </w:pPr>
      <w:proofErr w:type="gramStart"/>
      <w:r>
        <w:rPr>
          <w:rFonts w:ascii="Times New Roman"/>
          <w:i/>
          <w:iCs/>
          <w:color w:val="222222"/>
          <w:sz w:val="24"/>
          <w:szCs w:val="24"/>
          <w:u w:color="222222"/>
          <w:shd w:val="clear" w:color="auto" w:fill="FFFFFF"/>
        </w:rPr>
        <w:t>a</w:t>
      </w:r>
      <w:proofErr w:type="gramEnd"/>
      <w:r>
        <w:rPr>
          <w:rFonts w:ascii="Times New Roman"/>
          <w:i/>
          <w:iCs/>
          <w:color w:val="222222"/>
          <w:sz w:val="24"/>
          <w:szCs w:val="24"/>
          <w:u w:color="222222"/>
          <w:shd w:val="clear" w:color="auto" w:fill="FFFFFF"/>
        </w:rPr>
        <w:t>-</w:t>
      </w:r>
      <w:proofErr w:type="spellStart"/>
      <w:r>
        <w:rPr>
          <w:rFonts w:ascii="Times New Roman"/>
          <w:i/>
          <w:iCs/>
          <w:color w:val="222222"/>
          <w:sz w:val="24"/>
          <w:szCs w:val="24"/>
          <w:u w:color="222222"/>
          <w:shd w:val="clear" w:color="auto" w:fill="FFFFFF"/>
        </w:rPr>
        <w:t>succ</w:t>
      </w:r>
      <w:proofErr w:type="spellEnd"/>
      <w:r>
        <w:rPr>
          <w:rFonts w:ascii="Times New Roman"/>
          <w:color w:val="222222"/>
          <w:sz w:val="24"/>
          <w:szCs w:val="24"/>
          <w:u w:color="222222"/>
          <w:shd w:val="clear" w:color="auto" w:fill="FFFFFF"/>
        </w:rPr>
        <w:t>: &lt;n, m&gt; where m</w:t>
      </w:r>
      <w:r>
        <w:rPr>
          <w:rFonts w:ascii="Times New Roman"/>
          <w:color w:val="222222"/>
          <w:position w:val="-4"/>
          <w:sz w:val="24"/>
          <w:szCs w:val="24"/>
          <w:u w:color="222222"/>
          <w:shd w:val="clear" w:color="auto" w:fill="FFFFFF"/>
        </w:rPr>
        <w:pict w14:anchorId="4384D2DE">
          <v:shape id="Picture 45" o:spid="_x0000_i1073" type="#_x0000_t75" style="width:14.25pt;height:14.25pt">
            <v:imagedata r:id="rId91" o:title=""/>
          </v:shape>
        </w:pict>
      </w:r>
      <w:r>
        <w:rPr>
          <w:rFonts w:ascii="Times New Roman"/>
          <w:color w:val="222222"/>
          <w:sz w:val="24"/>
          <w:szCs w:val="24"/>
          <w:u w:color="222222"/>
          <w:shd w:val="clear" w:color="auto" w:fill="FFFFFF"/>
        </w:rPr>
        <w:t xml:space="preserve"> n-</w:t>
      </w:r>
      <w:proofErr w:type="spellStart"/>
      <w:r>
        <w:rPr>
          <w:rFonts w:ascii="Times New Roman"/>
          <w:color w:val="222222"/>
          <w:sz w:val="24"/>
          <w:szCs w:val="24"/>
          <w:u w:color="222222"/>
          <w:shd w:val="clear" w:color="auto" w:fill="FFFFFF"/>
        </w:rPr>
        <w:t>succ</w:t>
      </w:r>
      <w:proofErr w:type="spellEnd"/>
      <w:r>
        <w:rPr>
          <w:rFonts w:ascii="Times New Roman"/>
          <w:color w:val="222222"/>
          <w:sz w:val="24"/>
          <w:szCs w:val="24"/>
          <w:u w:color="222222"/>
          <w:shd w:val="clear" w:color="auto" w:fill="FFFFFF"/>
        </w:rPr>
        <w:t>(n)</w:t>
      </w:r>
    </w:p>
    <w:p w14:paraId="0DD9BAE4" w14:textId="77777777" w:rsidR="00B513FC" w:rsidRDefault="004F4D39">
      <w:pPr>
        <w:widowControl w:val="0"/>
        <w:spacing w:afterLines="50" w:after="120" w:line="276" w:lineRule="auto"/>
        <w:ind w:left="336" w:firstLine="2"/>
        <w:jc w:val="both"/>
        <w:rPr>
          <w:rFonts w:ascii="Times New Roman" w:eastAsia="Times New Roman" w:hAnsi="Times New Roman"/>
          <w:color w:val="222222"/>
          <w:sz w:val="24"/>
          <w:szCs w:val="24"/>
          <w:u w:color="222222"/>
          <w:shd w:val="clear" w:color="auto" w:fill="FFFFFF"/>
        </w:rPr>
      </w:pPr>
      <w:proofErr w:type="gramStart"/>
      <w:r>
        <w:rPr>
          <w:rFonts w:ascii="Times New Roman"/>
          <w:i/>
          <w:iCs/>
          <w:color w:val="222222"/>
          <w:sz w:val="24"/>
          <w:szCs w:val="24"/>
          <w:u w:color="222222"/>
          <w:shd w:val="clear" w:color="auto" w:fill="FFFFFF"/>
        </w:rPr>
        <w:t>a</w:t>
      </w:r>
      <w:proofErr w:type="gramEnd"/>
      <w:r>
        <w:rPr>
          <w:rFonts w:ascii="Times New Roman"/>
          <w:i/>
          <w:iCs/>
          <w:color w:val="222222"/>
          <w:sz w:val="24"/>
          <w:szCs w:val="24"/>
          <w:u w:color="222222"/>
          <w:shd w:val="clear" w:color="auto" w:fill="FFFFFF"/>
        </w:rPr>
        <w:t>-</w:t>
      </w:r>
      <w:proofErr w:type="spellStart"/>
      <w:r>
        <w:rPr>
          <w:rFonts w:ascii="Times New Roman"/>
          <w:i/>
          <w:iCs/>
          <w:color w:val="222222"/>
          <w:sz w:val="24"/>
          <w:szCs w:val="24"/>
          <w:u w:color="222222"/>
          <w:shd w:val="clear" w:color="auto" w:fill="FFFFFF"/>
        </w:rPr>
        <w:t>pred</w:t>
      </w:r>
      <w:proofErr w:type="spellEnd"/>
      <w:r>
        <w:rPr>
          <w:rFonts w:ascii="Times New Roman"/>
          <w:color w:val="222222"/>
          <w:sz w:val="24"/>
          <w:szCs w:val="24"/>
          <w:u w:color="222222"/>
          <w:shd w:val="clear" w:color="auto" w:fill="FFFFFF"/>
        </w:rPr>
        <w:t>: &lt;</w:t>
      </w:r>
      <w:proofErr w:type="spellStart"/>
      <w:r>
        <w:rPr>
          <w:rFonts w:ascii="Times New Roman"/>
          <w:color w:val="222222"/>
          <w:sz w:val="24"/>
          <w:szCs w:val="24"/>
          <w:u w:color="222222"/>
          <w:shd w:val="clear" w:color="auto" w:fill="FFFFFF"/>
        </w:rPr>
        <w:t>m,n</w:t>
      </w:r>
      <w:proofErr w:type="spellEnd"/>
      <w:r>
        <w:rPr>
          <w:rFonts w:ascii="Times New Roman"/>
          <w:color w:val="222222"/>
          <w:sz w:val="24"/>
          <w:szCs w:val="24"/>
          <w:u w:color="222222"/>
          <w:shd w:val="clear" w:color="auto" w:fill="FFFFFF"/>
        </w:rPr>
        <w:t>&gt; where m</w:t>
      </w:r>
      <w:r>
        <w:rPr>
          <w:rFonts w:ascii="Times New Roman"/>
          <w:color w:val="222222"/>
          <w:position w:val="-4"/>
          <w:sz w:val="24"/>
          <w:szCs w:val="24"/>
          <w:u w:color="222222"/>
          <w:shd w:val="clear" w:color="auto" w:fill="FFFFFF"/>
        </w:rPr>
        <w:pict w14:anchorId="599A6F88">
          <v:shape id="Picture 46" o:spid="_x0000_i1074" type="#_x0000_t75" style="width:14.25pt;height:14.25pt">
            <v:imagedata r:id="rId92" o:title=""/>
          </v:shape>
        </w:pict>
      </w:r>
      <w:r>
        <w:rPr>
          <w:rFonts w:ascii="Times New Roman"/>
          <w:color w:val="222222"/>
          <w:sz w:val="24"/>
          <w:szCs w:val="24"/>
          <w:u w:color="222222"/>
          <w:shd w:val="clear" w:color="auto" w:fill="FFFFFF"/>
        </w:rPr>
        <w:t>n-</w:t>
      </w:r>
      <w:proofErr w:type="spellStart"/>
      <w:r>
        <w:rPr>
          <w:rFonts w:ascii="Times New Roman"/>
          <w:color w:val="222222"/>
          <w:sz w:val="24"/>
          <w:szCs w:val="24"/>
          <w:u w:color="222222"/>
          <w:shd w:val="clear" w:color="auto" w:fill="FFFFFF"/>
        </w:rPr>
        <w:t>pred</w:t>
      </w:r>
      <w:proofErr w:type="spellEnd"/>
      <w:r>
        <w:rPr>
          <w:rFonts w:ascii="Times New Roman"/>
          <w:color w:val="222222"/>
          <w:sz w:val="24"/>
          <w:szCs w:val="24"/>
          <w:u w:color="222222"/>
          <w:shd w:val="clear" w:color="auto" w:fill="FFFFFF"/>
        </w:rPr>
        <w:t>(n)</w:t>
      </w:r>
    </w:p>
    <w:p w14:paraId="74E37087" w14:textId="77777777" w:rsidR="00B513FC" w:rsidRDefault="004F4D39">
      <w:pPr>
        <w:widowControl w:val="0"/>
        <w:spacing w:afterLines="50" w:after="120" w:line="276" w:lineRule="auto"/>
        <w:ind w:left="336" w:firstLine="2"/>
        <w:jc w:val="both"/>
        <w:rPr>
          <w:rFonts w:ascii="Times New Roman" w:eastAsia="Times New Roman" w:hAnsi="Times New Roman"/>
          <w:color w:val="222222"/>
          <w:sz w:val="24"/>
          <w:szCs w:val="24"/>
          <w:u w:color="222222"/>
          <w:shd w:val="clear" w:color="auto" w:fill="FFFFFF"/>
        </w:rPr>
      </w:pPr>
      <w:proofErr w:type="gramStart"/>
      <w:r>
        <w:rPr>
          <w:rFonts w:ascii="Times New Roman"/>
          <w:i/>
          <w:iCs/>
          <w:color w:val="222222"/>
          <w:sz w:val="24"/>
          <w:szCs w:val="24"/>
          <w:u w:color="222222"/>
          <w:shd w:val="clear" w:color="auto" w:fill="FFFFFF"/>
        </w:rPr>
        <w:t>a</w:t>
      </w:r>
      <w:proofErr w:type="gramEnd"/>
      <w:r>
        <w:rPr>
          <w:rFonts w:ascii="Times New Roman"/>
          <w:i/>
          <w:iCs/>
          <w:color w:val="222222"/>
          <w:sz w:val="24"/>
          <w:szCs w:val="24"/>
          <w:u w:color="222222"/>
          <w:shd w:val="clear" w:color="auto" w:fill="FFFFFF"/>
        </w:rPr>
        <w:t>-</w:t>
      </w:r>
      <w:proofErr w:type="spellStart"/>
      <w:r>
        <w:rPr>
          <w:rFonts w:ascii="Times New Roman"/>
          <w:i/>
          <w:iCs/>
          <w:color w:val="222222"/>
          <w:sz w:val="24"/>
          <w:szCs w:val="24"/>
          <w:u w:color="222222"/>
          <w:shd w:val="clear" w:color="auto" w:fill="FFFFFF"/>
        </w:rPr>
        <w:t>succ</w:t>
      </w:r>
      <w:proofErr w:type="spellEnd"/>
      <w:r>
        <w:rPr>
          <w:rFonts w:ascii="Times New Roman"/>
          <w:i/>
          <w:iCs/>
          <w:color w:val="222222"/>
          <w:sz w:val="24"/>
          <w:szCs w:val="24"/>
          <w:u w:color="222222"/>
          <w:shd w:val="clear" w:color="auto" w:fill="FFFFFF"/>
        </w:rPr>
        <w:t>-t</w:t>
      </w:r>
      <w:r>
        <w:rPr>
          <w:rFonts w:ascii="Times New Roman"/>
          <w:color w:val="222222"/>
          <w:sz w:val="24"/>
          <w:szCs w:val="24"/>
          <w:u w:color="222222"/>
          <w:shd w:val="clear" w:color="auto" w:fill="FFFFFF"/>
        </w:rPr>
        <w:t>: &lt;n, n-</w:t>
      </w:r>
      <w:proofErr w:type="spellStart"/>
      <w:r>
        <w:rPr>
          <w:rFonts w:ascii="Times New Roman"/>
          <w:color w:val="222222"/>
          <w:sz w:val="24"/>
          <w:szCs w:val="24"/>
          <w:u w:color="222222"/>
          <w:shd w:val="clear" w:color="auto" w:fill="FFFFFF"/>
        </w:rPr>
        <w:t>succ</w:t>
      </w:r>
      <w:proofErr w:type="spellEnd"/>
      <w:r>
        <w:rPr>
          <w:rFonts w:ascii="Times New Roman"/>
          <w:color w:val="222222"/>
          <w:sz w:val="24"/>
          <w:szCs w:val="24"/>
          <w:u w:color="222222"/>
          <w:shd w:val="clear" w:color="auto" w:fill="FFFFFF"/>
        </w:rPr>
        <w:t>-t(n)&gt;</w:t>
      </w:r>
    </w:p>
    <w:p w14:paraId="5460D19E" w14:textId="77777777" w:rsidR="00B513FC" w:rsidRDefault="004F4D39">
      <w:pPr>
        <w:widowControl w:val="0"/>
        <w:spacing w:afterLines="50" w:after="120" w:line="276" w:lineRule="auto"/>
        <w:ind w:left="336" w:firstLine="2"/>
        <w:jc w:val="both"/>
        <w:rPr>
          <w:rFonts w:ascii="Times New Roman" w:eastAsia="Times New Roman" w:hAnsi="Times New Roman"/>
          <w:color w:val="222222"/>
          <w:sz w:val="24"/>
          <w:szCs w:val="24"/>
          <w:u w:color="222222"/>
          <w:shd w:val="clear" w:color="auto" w:fill="FFFFFF"/>
        </w:rPr>
      </w:pPr>
      <w:proofErr w:type="gramStart"/>
      <w:r>
        <w:rPr>
          <w:rFonts w:ascii="Times New Roman"/>
          <w:i/>
          <w:iCs/>
          <w:color w:val="222222"/>
          <w:sz w:val="24"/>
          <w:szCs w:val="24"/>
          <w:u w:color="222222"/>
          <w:shd w:val="clear" w:color="auto" w:fill="FFFFFF"/>
        </w:rPr>
        <w:t>a</w:t>
      </w:r>
      <w:proofErr w:type="gramEnd"/>
      <w:r>
        <w:rPr>
          <w:rFonts w:ascii="Times New Roman"/>
          <w:i/>
          <w:iCs/>
          <w:color w:val="222222"/>
          <w:sz w:val="24"/>
          <w:szCs w:val="24"/>
          <w:u w:color="222222"/>
          <w:shd w:val="clear" w:color="auto" w:fill="FFFFFF"/>
        </w:rPr>
        <w:t>-</w:t>
      </w:r>
      <w:proofErr w:type="spellStart"/>
      <w:r>
        <w:rPr>
          <w:rFonts w:ascii="Times New Roman"/>
          <w:i/>
          <w:iCs/>
          <w:color w:val="222222"/>
          <w:sz w:val="24"/>
          <w:szCs w:val="24"/>
          <w:u w:color="222222"/>
          <w:shd w:val="clear" w:color="auto" w:fill="FFFFFF"/>
        </w:rPr>
        <w:t>succ</w:t>
      </w:r>
      <w:proofErr w:type="spellEnd"/>
      <w:r>
        <w:rPr>
          <w:rFonts w:ascii="Times New Roman"/>
          <w:i/>
          <w:iCs/>
          <w:color w:val="222222"/>
          <w:sz w:val="24"/>
          <w:szCs w:val="24"/>
          <w:u w:color="222222"/>
          <w:shd w:val="clear" w:color="auto" w:fill="FFFFFF"/>
        </w:rPr>
        <w:t>-f</w:t>
      </w:r>
      <w:r>
        <w:rPr>
          <w:rFonts w:ascii="Times New Roman"/>
          <w:color w:val="222222"/>
          <w:sz w:val="24"/>
          <w:szCs w:val="24"/>
          <w:u w:color="222222"/>
          <w:shd w:val="clear" w:color="auto" w:fill="FFFFFF"/>
        </w:rPr>
        <w:t>:</w:t>
      </w:r>
      <w:r>
        <w:rPr>
          <w:rFonts w:asci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&lt;n, n-</w:t>
      </w:r>
      <w:proofErr w:type="spellStart"/>
      <w:r>
        <w:rPr>
          <w:rFonts w:ascii="Times New Roman"/>
          <w:color w:val="222222"/>
          <w:sz w:val="24"/>
          <w:szCs w:val="24"/>
          <w:u w:color="222222"/>
          <w:shd w:val="clear" w:color="auto" w:fill="FFFFFF"/>
        </w:rPr>
        <w:t>succ</w:t>
      </w:r>
      <w:proofErr w:type="spellEnd"/>
      <w:r>
        <w:rPr>
          <w:rFonts w:ascii="Times New Roman"/>
          <w:color w:val="222222"/>
          <w:sz w:val="24"/>
          <w:szCs w:val="24"/>
          <w:u w:color="222222"/>
          <w:shd w:val="clear" w:color="auto" w:fill="FFFFFF"/>
        </w:rPr>
        <w:t>-f(n)&gt;</w:t>
      </w:r>
    </w:p>
    <w:p w14:paraId="21568DDD"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lastRenderedPageBreak/>
        <w:t xml:space="preserve">Their basic semantics model is based on complete </w:t>
      </w:r>
      <w:proofErr w:type="gramStart"/>
      <w:r>
        <w:rPr>
          <w:rFonts w:ascii="Times New Roman"/>
          <w:i/>
          <w:iCs/>
          <w:color w:val="222222"/>
          <w:sz w:val="24"/>
          <w:szCs w:val="24"/>
          <w:u w:color="222222"/>
          <w:shd w:val="clear" w:color="auto" w:fill="FFFFFF"/>
        </w:rPr>
        <w:t>lattice</w:t>
      </w:r>
      <w:r>
        <w:rPr>
          <w:rFonts w:ascii="Times New Roman"/>
          <w:color w:val="222222"/>
          <w:sz w:val="24"/>
          <w:szCs w:val="24"/>
          <w:u w:color="222222"/>
          <w:shd w:val="clear" w:color="auto" w:fill="FFFFFF"/>
        </w:rPr>
        <w:t xml:space="preserve"> which</w:t>
      </w:r>
      <w:proofErr w:type="gramEnd"/>
      <w:r>
        <w:rPr>
          <w:rFonts w:ascii="Times New Roman"/>
          <w:color w:val="222222"/>
          <w:sz w:val="24"/>
          <w:szCs w:val="24"/>
          <w:u w:color="222222"/>
          <w:shd w:val="clear" w:color="auto" w:fill="FFFFFF"/>
        </w:rPr>
        <w:t xml:space="preserve"> proposed in [51]. A complete </w:t>
      </w:r>
      <w:r>
        <w:rPr>
          <w:rFonts w:ascii="Times New Roman"/>
          <w:i/>
          <w:iCs/>
          <w:color w:val="222222"/>
          <w:sz w:val="24"/>
          <w:szCs w:val="24"/>
          <w:u w:color="222222"/>
          <w:shd w:val="clear" w:color="auto" w:fill="FFFFFF"/>
        </w:rPr>
        <w:t>lattice S</w:t>
      </w:r>
      <w:r>
        <w:rPr>
          <w:rFonts w:ascii="Times New Roman"/>
          <w:i/>
          <w:iCs/>
          <w:color w:val="222222"/>
          <w:sz w:val="24"/>
          <w:szCs w:val="24"/>
          <w:u w:color="222222"/>
          <w:shd w:val="clear" w:color="auto" w:fill="FFFFFF"/>
          <w:vertAlign w:val="superscript"/>
        </w:rPr>
        <w:t>0</w:t>
      </w:r>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is obtained from a domain </w:t>
      </w:r>
      <w:r>
        <w:rPr>
          <w:rFonts w:ascii="Times New Roman"/>
          <w:i/>
          <w:iCs/>
          <w:color w:val="222222"/>
          <w:sz w:val="24"/>
          <w:szCs w:val="24"/>
          <w:u w:color="222222"/>
          <w:shd w:val="clear" w:color="auto" w:fill="FFFFFF"/>
        </w:rPr>
        <w:t>S</w:t>
      </w:r>
      <w:r>
        <w:rPr>
          <w:rFonts w:ascii="Times New Roman"/>
          <w:color w:val="222222"/>
          <w:sz w:val="24"/>
          <w:szCs w:val="24"/>
          <w:u w:color="222222"/>
          <w:shd w:val="clear" w:color="auto" w:fill="FFFFFF"/>
        </w:rPr>
        <w:t xml:space="preserve"> who has a unique supreme and a unique </w:t>
      </w:r>
      <w:proofErr w:type="spellStart"/>
      <w:r>
        <w:rPr>
          <w:rFonts w:ascii="Times New Roman"/>
          <w:color w:val="222222"/>
          <w:sz w:val="24"/>
          <w:szCs w:val="24"/>
          <w:u w:color="222222"/>
          <w:shd w:val="clear" w:color="auto" w:fill="FFFFFF"/>
        </w:rPr>
        <w:t>infimum</w:t>
      </w:r>
      <w:proofErr w:type="spellEnd"/>
      <w:r>
        <w:rPr>
          <w:rFonts w:ascii="Times New Roman"/>
          <w:color w:val="222222"/>
          <w:sz w:val="24"/>
          <w:szCs w:val="24"/>
          <w:u w:color="222222"/>
          <w:shd w:val="clear" w:color="auto" w:fill="FFFFFF"/>
        </w:rPr>
        <w:t xml:space="preserve"> for all elements </w:t>
      </w:r>
      <w:r>
        <w:rPr>
          <w:rFonts w:ascii="Times New Roman"/>
          <w:i/>
          <w:iCs/>
          <w:color w:val="222222"/>
          <w:sz w:val="24"/>
          <w:szCs w:val="24"/>
          <w:u w:color="222222"/>
          <w:shd w:val="clear" w:color="auto" w:fill="FFFFFF"/>
        </w:rPr>
        <w:t>x</w:t>
      </w:r>
      <w:r>
        <w:rPr>
          <w:rFonts w:ascii="Times New Roman"/>
          <w:color w:val="222222"/>
          <w:sz w:val="24"/>
          <w:szCs w:val="24"/>
          <w:u w:color="222222"/>
          <w:shd w:val="clear" w:color="auto" w:fill="FFFFFF"/>
        </w:rPr>
        <w:t xml:space="preserve"> inside it. It is denoted as:</w:t>
      </w:r>
    </w:p>
    <w:p w14:paraId="108D2D9B" w14:textId="77777777" w:rsidR="00B513FC" w:rsidRDefault="004F4D39">
      <w:pPr>
        <w:widowControl w:val="0"/>
        <w:spacing w:afterLines="50" w:after="120" w:line="276" w:lineRule="auto"/>
        <w:ind w:firstLine="700"/>
        <w:jc w:val="both"/>
        <w:rPr>
          <w:rFonts w:ascii="Arial Unicode MS" w:eastAsia="Arial Unicode MS" w:hAnsi="Arial Unicode MS" w:cs="Arial Unicode MS"/>
          <w:color w:val="222222"/>
          <w:sz w:val="24"/>
          <w:szCs w:val="24"/>
          <w:u w:color="222222"/>
          <w:shd w:val="clear" w:color="auto" w:fill="FFFFFF"/>
        </w:rPr>
      </w:pPr>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perscript"/>
        </w:rPr>
        <w:t>0</w:t>
      </w:r>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w:t>
      </w:r>
      <w:r>
        <w:rPr>
          <w:rFonts w:ascii="Times New Roman"/>
          <w:color w:val="222222"/>
          <w:position w:val="-4"/>
          <w:sz w:val="24"/>
          <w:szCs w:val="24"/>
          <w:u w:color="222222"/>
          <w:shd w:val="clear" w:color="auto" w:fill="FFFFFF"/>
        </w:rPr>
        <w:object w:dxaOrig="242" w:dyaOrig="265" w14:anchorId="14B588EE">
          <v:shape id="图片 407" o:spid="_x0000_i1075" type="#_x0000_t75" style="width:11.7pt;height:13.4pt" o:ole="">
            <v:imagedata r:id="rId93" o:title=""/>
          </v:shape>
          <o:OLEObject Type="Embed" ProgID="Equation.3" ShapeID="图片 407" DrawAspect="Content" ObjectID="_1375524941" r:id="rId94"/>
        </w:object>
      </w:r>
      <w:proofErr w:type="gramStart"/>
      <w:r>
        <w:rPr>
          <w:rFonts w:ascii="Times New Roman"/>
          <w:color w:val="222222"/>
          <w:sz w:val="24"/>
          <w:szCs w:val="24"/>
          <w:u w:color="222222"/>
          <w:shd w:val="clear" w:color="auto" w:fill="FFFFFF"/>
          <w:vertAlign w:val="subscript"/>
        </w:rPr>
        <w:t>S</w:t>
      </w:r>
      <w:r>
        <w:rPr>
          <w:rFonts w:ascii="Times New Roman"/>
          <w:color w:val="222222"/>
          <w:sz w:val="24"/>
          <w:szCs w:val="24"/>
          <w:u w:color="222222"/>
          <w:shd w:val="clear" w:color="auto" w:fill="FFFFFF"/>
        </w:rPr>
        <w:t xml:space="preserve"> ,</w:t>
      </w:r>
      <w:proofErr w:type="gramEnd"/>
      <w:r>
        <w:rPr>
          <w:rFonts w:ascii="Times New Roman"/>
          <w:color w:val="222222"/>
          <w:sz w:val="24"/>
          <w:szCs w:val="24"/>
          <w:u w:color="222222"/>
          <w:shd w:val="clear" w:color="auto" w:fill="FFFFFF"/>
        </w:rPr>
        <w:t xml:space="preserve"> </w:t>
      </w:r>
      <w:proofErr w:type="spellStart"/>
      <w:r>
        <w:rPr>
          <w:rFonts w:hAnsi="Arial Unicode MS"/>
          <w:color w:val="222222"/>
          <w:sz w:val="24"/>
          <w:szCs w:val="24"/>
          <w:u w:color="222222"/>
          <w:shd w:val="clear" w:color="auto" w:fill="FFFFFF"/>
        </w:rPr>
        <w:t>Τ</w:t>
      </w:r>
      <w:r>
        <w:rPr>
          <w:rFonts w:ascii="Arial Unicode MS"/>
          <w:color w:val="222222"/>
          <w:sz w:val="24"/>
          <w:szCs w:val="24"/>
          <w:u w:color="222222"/>
          <w:shd w:val="clear" w:color="auto" w:fill="FFFFFF"/>
          <w:vertAlign w:val="subscript"/>
        </w:rPr>
        <w:t>s</w:t>
      </w:r>
      <w:proofErr w:type="spellEnd"/>
      <w:r>
        <w:rPr>
          <w:rFonts w:ascii="Times New Roman"/>
          <w:color w:val="222222"/>
          <w:sz w:val="24"/>
          <w:szCs w:val="24"/>
          <w:u w:color="222222"/>
          <w:shd w:val="clear" w:color="auto" w:fill="FFFFFF"/>
        </w:rPr>
        <w:t xml:space="preserve">} where </w:t>
      </w:r>
      <w:r>
        <w:rPr>
          <w:rFonts w:ascii="Times New Roman" w:eastAsia="Times New Roman" w:hAnsi="Times New Roman"/>
          <w:color w:val="222222"/>
          <w:sz w:val="24"/>
          <w:szCs w:val="24"/>
          <w:u w:color="222222"/>
          <w:shd w:val="clear" w:color="auto" w:fill="FFFFFF"/>
          <w:lang w:eastAsia="en-US"/>
        </w:rPr>
        <w:pict w14:anchorId="1352C1BE">
          <v:shape id="Picture 48" o:spid="_x0000_i1076" type="#_x0000_t75" style="width:10.05pt;height:11.7pt">
            <v:imagedata r:id="rId95" o:title=""/>
          </v:shape>
        </w:pict>
      </w:r>
      <w:r>
        <w:rPr>
          <w:rFonts w:ascii="Times New Roman"/>
          <w:i/>
          <w:iCs/>
          <w:color w:val="222222"/>
          <w:sz w:val="24"/>
          <w:szCs w:val="24"/>
          <w:u w:color="222222"/>
          <w:shd w:val="clear" w:color="auto" w:fill="FFFFFF"/>
        </w:rPr>
        <w:t>x</w:t>
      </w:r>
      <w:r>
        <w:rPr>
          <w:rFonts w:ascii="Times New Roman" w:eastAsia="Times New Roman" w:hAnsi="Times New Roman"/>
          <w:i/>
          <w:iCs/>
          <w:color w:val="222222"/>
          <w:sz w:val="24"/>
          <w:szCs w:val="24"/>
          <w:u w:color="222222"/>
          <w:shd w:val="clear" w:color="auto" w:fill="FFFFFF"/>
          <w:lang w:eastAsia="en-US"/>
        </w:rPr>
        <w:pict w14:anchorId="68DF6119">
          <v:shape id="Picture 49" o:spid="_x0000_i1077" type="#_x0000_t75" style="width:10.05pt;height:10.05pt">
            <v:imagedata r:id="rId96" o:title=""/>
          </v:shape>
        </w:pict>
      </w:r>
      <w:r>
        <w:rPr>
          <w:rFonts w:ascii="Times New Roman"/>
          <w:i/>
          <w:iCs/>
          <w:color w:val="222222"/>
          <w:sz w:val="24"/>
          <w:szCs w:val="24"/>
          <w:u w:color="222222"/>
          <w:shd w:val="clear" w:color="auto" w:fill="FFFFFF"/>
        </w:rPr>
        <w:t>S</w:t>
      </w:r>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5C9CFC6F">
          <v:shape id="Picture 50" o:spid="_x0000_i1078" type="#_x0000_t75" style="width:11.7pt;height:13.4pt">
            <v:imagedata r:id="rId97" o:title=""/>
          </v:shape>
        </w:pict>
      </w:r>
      <w:r>
        <w:rPr>
          <w:rFonts w:ascii="Times New Roman"/>
          <w:color w:val="222222"/>
          <w:sz w:val="24"/>
          <w:szCs w:val="24"/>
          <w:u w:color="222222"/>
          <w:shd w:val="clear" w:color="auto" w:fill="FFFFFF"/>
          <w:vertAlign w:val="subscript"/>
        </w:rPr>
        <w:t>S</w:t>
      </w:r>
      <w:r>
        <w:rPr>
          <w:rFonts w:ascii="Times New Roman"/>
          <w:color w:val="222222"/>
          <w:sz w:val="24"/>
          <w:szCs w:val="24"/>
          <w:u w:color="222222"/>
          <w:shd w:val="clear" w:color="auto" w:fill="FFFFFF"/>
        </w:rPr>
        <w:t xml:space="preserve"> &lt; </w:t>
      </w:r>
      <w:r>
        <w:rPr>
          <w:rFonts w:ascii="Times New Roman"/>
          <w:i/>
          <w:iCs/>
          <w:color w:val="222222"/>
          <w:sz w:val="24"/>
          <w:szCs w:val="24"/>
          <w:u w:color="222222"/>
          <w:shd w:val="clear" w:color="auto" w:fill="FFFFFF"/>
        </w:rPr>
        <w:t>x</w:t>
      </w:r>
      <w:r>
        <w:rPr>
          <w:rFonts w:ascii="Times New Roman"/>
          <w:color w:val="222222"/>
          <w:sz w:val="24"/>
          <w:szCs w:val="24"/>
          <w:u w:color="222222"/>
          <w:shd w:val="clear" w:color="auto" w:fill="FFFFFF"/>
        </w:rPr>
        <w:t xml:space="preserve"> &lt; </w:t>
      </w:r>
      <w:proofErr w:type="spellStart"/>
      <w:r>
        <w:rPr>
          <w:rFonts w:hAnsi="Arial Unicode MS"/>
          <w:color w:val="222222"/>
          <w:sz w:val="24"/>
          <w:szCs w:val="24"/>
          <w:u w:color="222222"/>
          <w:shd w:val="clear" w:color="auto" w:fill="FFFFFF"/>
        </w:rPr>
        <w:t>Τ</w:t>
      </w:r>
      <w:r>
        <w:rPr>
          <w:rFonts w:ascii="Arial Unicode MS"/>
          <w:color w:val="222222"/>
          <w:sz w:val="24"/>
          <w:szCs w:val="24"/>
          <w:u w:color="222222"/>
          <w:shd w:val="clear" w:color="auto" w:fill="FFFFFF"/>
          <w:vertAlign w:val="subscript"/>
        </w:rPr>
        <w:t>s</w:t>
      </w:r>
      <w:proofErr w:type="spellEnd"/>
      <w:r>
        <w:rPr>
          <w:rFonts w:ascii="Arial Unicode MS"/>
          <w:color w:val="222222"/>
          <w:sz w:val="24"/>
          <w:szCs w:val="24"/>
          <w:u w:color="222222"/>
          <w:shd w:val="clear" w:color="auto" w:fill="FFFFFF"/>
        </w:rPr>
        <w:t>.</w:t>
      </w:r>
    </w:p>
    <w:p w14:paraId="131B5061"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In their model, the complete </w:t>
      </w:r>
      <w:r>
        <w:rPr>
          <w:rFonts w:ascii="Times New Roman"/>
          <w:i/>
          <w:iCs/>
          <w:color w:val="222222"/>
          <w:sz w:val="24"/>
          <w:szCs w:val="24"/>
          <w:u w:color="222222"/>
          <w:shd w:val="clear" w:color="auto" w:fill="FFFFFF"/>
        </w:rPr>
        <w:t>lattice</w:t>
      </w:r>
      <w:r>
        <w:rPr>
          <w:rFonts w:ascii="Times New Roman"/>
          <w:color w:val="222222"/>
          <w:sz w:val="24"/>
          <w:szCs w:val="24"/>
          <w:u w:color="222222"/>
          <w:shd w:val="clear" w:color="auto" w:fill="FFFFFF"/>
        </w:rPr>
        <w:t xml:space="preserve"> of value is the lattice of </w:t>
      </w:r>
      <w:r>
        <w:rPr>
          <w:rFonts w:ascii="Times New Roman"/>
          <w:i/>
          <w:iCs/>
          <w:color w:val="222222"/>
          <w:sz w:val="24"/>
          <w:szCs w:val="24"/>
          <w:u w:color="222222"/>
          <w:shd w:val="clear" w:color="auto" w:fill="FFFFFF"/>
        </w:rPr>
        <w:t>Boolean</w:t>
      </w:r>
      <w:r>
        <w:rPr>
          <w:rFonts w:ascii="Times New Roman"/>
          <w:color w:val="222222"/>
          <w:sz w:val="24"/>
          <w:szCs w:val="24"/>
          <w:u w:color="222222"/>
          <w:shd w:val="clear" w:color="auto" w:fill="FFFFFF"/>
        </w:rPr>
        <w:t xml:space="preserve"> addition with other primitive type. For example, the supreme of </w:t>
      </w:r>
      <w:r>
        <w:rPr>
          <w:rFonts w:ascii="Times New Roman"/>
          <w:i/>
          <w:iCs/>
          <w:color w:val="222222"/>
          <w:sz w:val="24"/>
          <w:szCs w:val="24"/>
          <w:u w:color="222222"/>
          <w:shd w:val="clear" w:color="auto" w:fill="FFFFFF"/>
        </w:rPr>
        <w:t>Boolean</w:t>
      </w:r>
      <w:r>
        <w:rPr>
          <w:rFonts w:ascii="Times New Roman"/>
          <w:color w:val="222222"/>
          <w:sz w:val="24"/>
          <w:szCs w:val="24"/>
          <w:u w:color="222222"/>
          <w:shd w:val="clear" w:color="auto" w:fill="FFFFFF"/>
        </w:rPr>
        <w:t xml:space="preserve"> is </w:t>
      </w:r>
      <w:r>
        <w:rPr>
          <w:rFonts w:ascii="Times New Roman"/>
          <w:i/>
          <w:iCs/>
          <w:color w:val="222222"/>
          <w:sz w:val="24"/>
          <w:szCs w:val="24"/>
          <w:u w:color="222222"/>
          <w:shd w:val="clear" w:color="auto" w:fill="FFFFFF"/>
        </w:rPr>
        <w:t>true</w:t>
      </w:r>
      <w:r>
        <w:rPr>
          <w:rFonts w:ascii="Times New Roman"/>
          <w:color w:val="222222"/>
          <w:sz w:val="24"/>
          <w:szCs w:val="24"/>
          <w:u w:color="222222"/>
          <w:shd w:val="clear" w:color="auto" w:fill="FFFFFF"/>
        </w:rPr>
        <w:t xml:space="preserve"> and </w:t>
      </w:r>
      <w:proofErr w:type="spellStart"/>
      <w:r>
        <w:rPr>
          <w:rFonts w:ascii="Times New Roman"/>
          <w:color w:val="222222"/>
          <w:sz w:val="24"/>
          <w:szCs w:val="24"/>
          <w:u w:color="222222"/>
          <w:shd w:val="clear" w:color="auto" w:fill="FFFFFF"/>
        </w:rPr>
        <w:t>infimum</w:t>
      </w:r>
      <w:proofErr w:type="spellEnd"/>
      <w:r>
        <w:rPr>
          <w:rFonts w:ascii="Times New Roman"/>
          <w:color w:val="222222"/>
          <w:sz w:val="24"/>
          <w:szCs w:val="24"/>
          <w:u w:color="222222"/>
          <w:shd w:val="clear" w:color="auto" w:fill="FFFFFF"/>
        </w:rPr>
        <w:t xml:space="preserve"> is </w:t>
      </w:r>
      <w:r>
        <w:rPr>
          <w:rFonts w:ascii="Times New Roman"/>
          <w:i/>
          <w:iCs/>
          <w:color w:val="222222"/>
          <w:sz w:val="24"/>
          <w:szCs w:val="24"/>
          <w:u w:color="222222"/>
          <w:shd w:val="clear" w:color="auto" w:fill="FFFFFF"/>
        </w:rPr>
        <w:t>false</w:t>
      </w:r>
      <w:r>
        <w:rPr>
          <w:rFonts w:ascii="Times New Roman"/>
          <w:color w:val="222222"/>
          <w:sz w:val="24"/>
          <w:szCs w:val="24"/>
          <w:u w:color="222222"/>
          <w:shd w:val="clear" w:color="auto" w:fill="FFFFFF"/>
        </w:rPr>
        <w:t xml:space="preserve">, supreme of natural number is infinite and </w:t>
      </w:r>
      <w:proofErr w:type="spellStart"/>
      <w:r>
        <w:rPr>
          <w:rFonts w:ascii="Times New Roman"/>
          <w:color w:val="222222"/>
          <w:sz w:val="24"/>
          <w:szCs w:val="24"/>
          <w:u w:color="222222"/>
          <w:shd w:val="clear" w:color="auto" w:fill="FFFFFF"/>
        </w:rPr>
        <w:t>infimum</w:t>
      </w:r>
      <w:proofErr w:type="spellEnd"/>
      <w:r>
        <w:rPr>
          <w:rFonts w:ascii="Times New Roman"/>
          <w:color w:val="222222"/>
          <w:sz w:val="24"/>
          <w:szCs w:val="24"/>
          <w:u w:color="222222"/>
          <w:shd w:val="clear" w:color="auto" w:fill="FFFFFF"/>
        </w:rPr>
        <w:t xml:space="preserve"> is zero. They define the notion of </w:t>
      </w:r>
      <w:r>
        <w:rPr>
          <w:rFonts w:ascii="Times New Roman"/>
          <w:i/>
          <w:iCs/>
          <w:color w:val="222222"/>
          <w:sz w:val="24"/>
          <w:szCs w:val="24"/>
          <w:u w:color="222222"/>
          <w:shd w:val="clear" w:color="auto" w:fill="FFFFFF"/>
        </w:rPr>
        <w:t>environment</w:t>
      </w:r>
      <w:r>
        <w:rPr>
          <w:rFonts w:ascii="Times New Roman"/>
          <w:color w:val="222222"/>
          <w:sz w:val="24"/>
          <w:szCs w:val="24"/>
          <w:u w:color="222222"/>
          <w:shd w:val="clear" w:color="auto" w:fill="FFFFFF"/>
        </w:rPr>
        <w:t xml:space="preserve"> is binding of identifiers to their values. The set of </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State</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is a joint of </w:t>
      </w:r>
      <w:r>
        <w:rPr>
          <w:rFonts w:ascii="Times New Roman"/>
          <w:i/>
          <w:iCs/>
          <w:color w:val="222222"/>
          <w:sz w:val="24"/>
          <w:szCs w:val="24"/>
          <w:u w:color="222222"/>
          <w:shd w:val="clear" w:color="auto" w:fill="FFFFFF"/>
        </w:rPr>
        <w:t>Arcs</w:t>
      </w:r>
      <w:r>
        <w:rPr>
          <w:rFonts w:ascii="Times New Roman"/>
          <w:i/>
          <w:iCs/>
          <w:color w:val="222222"/>
          <w:sz w:val="24"/>
          <w:szCs w:val="24"/>
          <w:u w:color="222222"/>
          <w:shd w:val="clear" w:color="auto" w:fill="FFFFFF"/>
          <w:vertAlign w:val="superscript"/>
        </w:rPr>
        <w:t>0</w:t>
      </w:r>
      <w:r>
        <w:rPr>
          <w:rFonts w:ascii="Times New Roman"/>
          <w:color w:val="222222"/>
          <w:sz w:val="24"/>
          <w:szCs w:val="24"/>
          <w:u w:color="222222"/>
          <w:shd w:val="clear" w:color="auto" w:fill="FFFFFF"/>
        </w:rPr>
        <w:t xml:space="preserve"> and </w:t>
      </w:r>
      <w:r>
        <w:rPr>
          <w:rFonts w:ascii="Times New Roman"/>
          <w:i/>
          <w:iCs/>
          <w:color w:val="222222"/>
          <w:sz w:val="24"/>
          <w:szCs w:val="24"/>
          <w:u w:color="222222"/>
          <w:shd w:val="clear" w:color="auto" w:fill="FFFFFF"/>
        </w:rPr>
        <w:t>environment</w:t>
      </w:r>
      <w:r>
        <w:rPr>
          <w:rFonts w:ascii="Times New Roman"/>
          <w:color w:val="222222"/>
          <w:sz w:val="24"/>
          <w:szCs w:val="24"/>
          <w:u w:color="222222"/>
          <w:shd w:val="clear" w:color="auto" w:fill="FFFFFF"/>
        </w:rPr>
        <w:t>. In this case, a state is define as &lt;</w:t>
      </w:r>
      <w:proofErr w:type="spellStart"/>
      <w:r>
        <w:rPr>
          <w:rFonts w:ascii="Times New Roman"/>
          <w:i/>
          <w:iCs/>
          <w:color w:val="222222"/>
          <w:sz w:val="24"/>
          <w:szCs w:val="24"/>
          <w:u w:color="222222"/>
          <w:shd w:val="clear" w:color="auto" w:fill="FFFFFF"/>
        </w:rPr>
        <w:t>cs</w:t>
      </w:r>
      <w:proofErr w:type="spellEnd"/>
      <w:r>
        <w:rPr>
          <w:rFonts w:ascii="Times New Roman"/>
          <w:i/>
          <w:iCs/>
          <w:color w:val="222222"/>
          <w:sz w:val="24"/>
          <w:szCs w:val="24"/>
          <w:u w:color="222222"/>
          <w:shd w:val="clear" w:color="auto" w:fill="FFFFFF"/>
        </w:rPr>
        <w:t xml:space="preserve">(s), </w:t>
      </w:r>
      <w:proofErr w:type="spellStart"/>
      <w:r>
        <w:rPr>
          <w:rFonts w:ascii="Times New Roman"/>
          <w:i/>
          <w:iCs/>
          <w:color w:val="222222"/>
          <w:sz w:val="24"/>
          <w:szCs w:val="24"/>
          <w:u w:color="222222"/>
          <w:shd w:val="clear" w:color="auto" w:fill="FFFFFF"/>
        </w:rPr>
        <w:t>env</w:t>
      </w:r>
      <w:proofErr w:type="spellEnd"/>
      <w:r>
        <w:rPr>
          <w:rFonts w:ascii="Times New Roman"/>
          <w:i/>
          <w:iCs/>
          <w:color w:val="222222"/>
          <w:sz w:val="24"/>
          <w:szCs w:val="24"/>
          <w:u w:color="222222"/>
          <w:shd w:val="clear" w:color="auto" w:fill="FFFFFF"/>
        </w:rPr>
        <w:t>(s)</w:t>
      </w:r>
      <w:r>
        <w:rPr>
          <w:rFonts w:ascii="Times New Roman"/>
          <w:color w:val="222222"/>
          <w:sz w:val="24"/>
          <w:szCs w:val="24"/>
          <w:u w:color="222222"/>
          <w:shd w:val="clear" w:color="auto" w:fill="FFFFFF"/>
        </w:rPr>
        <w:t xml:space="preserve">&gt; where </w:t>
      </w:r>
      <w:proofErr w:type="spellStart"/>
      <w:r>
        <w:rPr>
          <w:rFonts w:ascii="Times New Roman"/>
          <w:i/>
          <w:iCs/>
          <w:color w:val="222222"/>
          <w:sz w:val="24"/>
          <w:szCs w:val="24"/>
          <w:u w:color="222222"/>
          <w:shd w:val="clear" w:color="auto" w:fill="FFFFFF"/>
        </w:rPr>
        <w:t>env</w:t>
      </w:r>
      <w:proofErr w:type="spellEnd"/>
      <w:r>
        <w:rPr>
          <w:rFonts w:ascii="Times New Roman"/>
          <w:i/>
          <w:iCs/>
          <w:color w:val="222222"/>
          <w:sz w:val="24"/>
          <w:szCs w:val="24"/>
          <w:u w:color="222222"/>
          <w:shd w:val="clear" w:color="auto" w:fill="FFFFFF"/>
        </w:rPr>
        <w:t xml:space="preserve">(s) </w:t>
      </w:r>
      <w:r>
        <w:rPr>
          <w:rFonts w:ascii="Times New Roman"/>
          <w:color w:val="222222"/>
          <w:sz w:val="24"/>
          <w:szCs w:val="24"/>
          <w:u w:color="222222"/>
          <w:shd w:val="clear" w:color="auto" w:fill="FFFFFF"/>
        </w:rPr>
        <w:t xml:space="preserve">is related information in current </w:t>
      </w:r>
      <w:r>
        <w:rPr>
          <w:rFonts w:ascii="Times New Roman"/>
          <w:i/>
          <w:iCs/>
          <w:color w:val="222222"/>
          <w:sz w:val="24"/>
          <w:szCs w:val="24"/>
          <w:u w:color="222222"/>
          <w:shd w:val="clear" w:color="auto" w:fill="FFFFFF"/>
        </w:rPr>
        <w:t xml:space="preserve">environment </w:t>
      </w:r>
      <w:r>
        <w:rPr>
          <w:rFonts w:ascii="Times New Roman"/>
          <w:color w:val="222222"/>
          <w:sz w:val="24"/>
          <w:szCs w:val="24"/>
          <w:u w:color="222222"/>
          <w:shd w:val="clear" w:color="auto" w:fill="FFFFFF"/>
        </w:rPr>
        <w:t xml:space="preserve">and </w:t>
      </w:r>
      <w:proofErr w:type="spellStart"/>
      <w:r>
        <w:rPr>
          <w:rFonts w:ascii="Times New Roman"/>
          <w:i/>
          <w:iCs/>
          <w:color w:val="222222"/>
          <w:sz w:val="24"/>
          <w:szCs w:val="24"/>
          <w:u w:color="222222"/>
          <w:shd w:val="clear" w:color="auto" w:fill="FFFFFF"/>
        </w:rPr>
        <w:t>cs</w:t>
      </w:r>
      <w:proofErr w:type="spellEnd"/>
      <w:r>
        <w:rPr>
          <w:rFonts w:ascii="Times New Roman"/>
          <w:i/>
          <w:iCs/>
          <w:color w:val="222222"/>
          <w:sz w:val="24"/>
          <w:szCs w:val="24"/>
          <w:u w:color="222222"/>
          <w:shd w:val="clear" w:color="auto" w:fill="FFFFFF"/>
        </w:rPr>
        <w:t>(s)</w:t>
      </w:r>
      <w:r>
        <w:rPr>
          <w:rFonts w:ascii="Times New Roman"/>
          <w:color w:val="222222"/>
          <w:sz w:val="24"/>
          <w:szCs w:val="24"/>
          <w:u w:color="222222"/>
          <w:shd w:val="clear" w:color="auto" w:fill="FFFFFF"/>
        </w:rPr>
        <w:t xml:space="preserve"> indicates possible transition. A conditional function </w:t>
      </w:r>
      <w:proofErr w:type="spellStart"/>
      <w:proofErr w:type="gramStart"/>
      <w:r>
        <w:rPr>
          <w:rFonts w:ascii="Times New Roman"/>
          <w:i/>
          <w:iCs/>
          <w:color w:val="222222"/>
          <w:sz w:val="24"/>
          <w:szCs w:val="24"/>
          <w:u w:color="222222"/>
          <w:shd w:val="clear" w:color="auto" w:fill="FFFFFF"/>
        </w:rPr>
        <w:t>cond</w:t>
      </w:r>
      <w:proofErr w:type="spellEnd"/>
      <w:r>
        <w:rPr>
          <w:rFonts w:ascii="Times New Roman"/>
          <w:i/>
          <w:iCs/>
          <w:color w:val="222222"/>
          <w:sz w:val="24"/>
          <w:szCs w:val="24"/>
          <w:u w:color="222222"/>
          <w:shd w:val="clear" w:color="auto" w:fill="FFFFFF"/>
        </w:rPr>
        <w:t>(</w:t>
      </w:r>
      <w:proofErr w:type="gramEnd"/>
      <w:r>
        <w:rPr>
          <w:rFonts w:ascii="Times New Roman"/>
          <w:i/>
          <w:iCs/>
          <w:color w:val="222222"/>
          <w:sz w:val="24"/>
          <w:szCs w:val="24"/>
          <w:u w:color="222222"/>
          <w:shd w:val="clear" w:color="auto" w:fill="FFFFFF"/>
        </w:rPr>
        <w:t>b, e</w:t>
      </w:r>
      <w:r>
        <w:rPr>
          <w:rFonts w:ascii="Times New Roman"/>
          <w:i/>
          <w:iCs/>
          <w:color w:val="222222"/>
          <w:sz w:val="24"/>
          <w:szCs w:val="24"/>
          <w:u w:color="222222"/>
          <w:shd w:val="clear" w:color="auto" w:fill="FFFFFF"/>
          <w:vertAlign w:val="subscript"/>
        </w:rPr>
        <w:t>1</w:t>
      </w:r>
      <w:r>
        <w:rPr>
          <w:rFonts w:ascii="Times New Roman"/>
          <w:i/>
          <w:iCs/>
          <w:color w:val="222222"/>
          <w:sz w:val="24"/>
          <w:szCs w:val="24"/>
          <w:u w:color="222222"/>
          <w:shd w:val="clear" w:color="auto" w:fill="FFFFFF"/>
        </w:rPr>
        <w:t>, e</w:t>
      </w:r>
      <w:r>
        <w:rPr>
          <w:rFonts w:ascii="Times New Roman"/>
          <w:i/>
          <w:iCs/>
          <w:color w:val="222222"/>
          <w:sz w:val="24"/>
          <w:szCs w:val="24"/>
          <w:u w:color="222222"/>
          <w:shd w:val="clear" w:color="auto" w:fill="FFFFFF"/>
          <w:vertAlign w:val="subscript"/>
        </w:rPr>
        <w:t>2</w:t>
      </w:r>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is denotes for if </w:t>
      </w:r>
      <w:r>
        <w:rPr>
          <w:rFonts w:ascii="Times New Roman"/>
          <w:i/>
          <w:iCs/>
          <w:color w:val="222222"/>
          <w:sz w:val="24"/>
          <w:szCs w:val="24"/>
          <w:u w:color="222222"/>
          <w:shd w:val="clear" w:color="auto" w:fill="FFFFFF"/>
        </w:rPr>
        <w:t>b</w:t>
      </w:r>
      <w:r>
        <w:rPr>
          <w:rFonts w:ascii="Times New Roman"/>
          <w:color w:val="222222"/>
          <w:sz w:val="24"/>
          <w:szCs w:val="24"/>
          <w:u w:color="222222"/>
          <w:shd w:val="clear" w:color="auto" w:fill="FFFFFF"/>
        </w:rPr>
        <w:t xml:space="preserve"> then </w:t>
      </w:r>
      <w:r>
        <w:rPr>
          <w:rFonts w:ascii="Times New Roman"/>
          <w:i/>
          <w:iCs/>
          <w:color w:val="222222"/>
          <w:sz w:val="24"/>
          <w:szCs w:val="24"/>
          <w:u w:color="222222"/>
          <w:shd w:val="clear" w:color="auto" w:fill="FFFFFF"/>
        </w:rPr>
        <w:t>e</w:t>
      </w:r>
      <w:r>
        <w:rPr>
          <w:rFonts w:ascii="Times New Roman"/>
          <w:i/>
          <w:iCs/>
          <w:color w:val="222222"/>
          <w:sz w:val="24"/>
          <w:szCs w:val="24"/>
          <w:u w:color="222222"/>
          <w:shd w:val="clear" w:color="auto" w:fill="FFFFFF"/>
          <w:vertAlign w:val="subscript"/>
        </w:rPr>
        <w:t>1</w:t>
      </w:r>
      <w:r>
        <w:rPr>
          <w:rFonts w:ascii="Times New Roman"/>
          <w:color w:val="222222"/>
          <w:sz w:val="24"/>
          <w:szCs w:val="24"/>
          <w:u w:color="222222"/>
          <w:shd w:val="clear" w:color="auto" w:fill="FFFFFF"/>
        </w:rPr>
        <w:t xml:space="preserve">, else </w:t>
      </w:r>
      <w:r>
        <w:rPr>
          <w:rFonts w:ascii="Times New Roman"/>
          <w:i/>
          <w:iCs/>
          <w:color w:val="222222"/>
          <w:sz w:val="24"/>
          <w:szCs w:val="24"/>
          <w:u w:color="222222"/>
          <w:shd w:val="clear" w:color="auto" w:fill="FFFFFF"/>
        </w:rPr>
        <w:t>e</w:t>
      </w:r>
      <w:r>
        <w:rPr>
          <w:rFonts w:ascii="Times New Roman"/>
          <w:i/>
          <w:iCs/>
          <w:color w:val="222222"/>
          <w:sz w:val="24"/>
          <w:szCs w:val="24"/>
          <w:u w:color="222222"/>
          <w:shd w:val="clear" w:color="auto" w:fill="FFFFFF"/>
          <w:vertAlign w:val="subscript"/>
        </w:rPr>
        <w:t>2</w:t>
      </w:r>
      <w:r>
        <w:rPr>
          <w:rFonts w:ascii="Times New Roman"/>
          <w:color w:val="222222"/>
          <w:sz w:val="24"/>
          <w:szCs w:val="24"/>
          <w:u w:color="222222"/>
          <w:shd w:val="clear" w:color="auto" w:fill="FFFFFF"/>
        </w:rPr>
        <w:t xml:space="preserve">. Review the </w:t>
      </w:r>
      <w:r>
        <w:rPr>
          <w:rFonts w:ascii="Times New Roman"/>
          <w:i/>
          <w:iCs/>
          <w:color w:val="222222"/>
          <w:sz w:val="24"/>
          <w:szCs w:val="24"/>
          <w:u w:color="222222"/>
          <w:shd w:val="clear" w:color="auto" w:fill="FFFFFF"/>
        </w:rPr>
        <w:t>directed graph</w:t>
      </w:r>
      <w:r>
        <w:rPr>
          <w:rFonts w:ascii="Times New Roman"/>
          <w:color w:val="222222"/>
          <w:sz w:val="24"/>
          <w:szCs w:val="24"/>
          <w:u w:color="222222"/>
          <w:shd w:val="clear" w:color="auto" w:fill="FFFFFF"/>
        </w:rPr>
        <w:t xml:space="preserve"> we introduced above, the possible transition of state of their basic model consist of:</w:t>
      </w:r>
    </w:p>
    <w:p w14:paraId="19E74E24" w14:textId="77777777" w:rsidR="00B513FC" w:rsidRDefault="004F4D39">
      <w:pPr>
        <w:widowControl w:val="0"/>
        <w:spacing w:afterLines="50" w:after="120" w:line="276" w:lineRule="auto"/>
        <w:ind w:left="674" w:firstLine="2"/>
        <w:jc w:val="both"/>
        <w:rPr>
          <w:rFonts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Assignments </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p>
    <w:p w14:paraId="59AD77B2" w14:textId="77777777" w:rsidR="00B513FC" w:rsidRDefault="004F4D39">
      <w:pPr>
        <w:widowControl w:val="0"/>
        <w:spacing w:afterLines="50" w:after="120" w:line="276" w:lineRule="auto"/>
        <w:ind w:left="700" w:firstLine="700"/>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&lt;</w:t>
      </w:r>
      <w:proofErr w:type="gramStart"/>
      <w:r>
        <w:rPr>
          <w:rFonts w:ascii="Times New Roman"/>
          <w:color w:val="222222"/>
          <w:sz w:val="24"/>
          <w:szCs w:val="24"/>
          <w:u w:color="222222"/>
          <w:shd w:val="clear" w:color="auto" w:fill="FFFFFF"/>
        </w:rPr>
        <w:t>a</w:t>
      </w:r>
      <w:proofErr w:type="gramEnd"/>
      <w:r>
        <w:rPr>
          <w:rFonts w:ascii="Times New Roman"/>
          <w:color w:val="222222"/>
          <w:sz w:val="24"/>
          <w:szCs w:val="24"/>
          <w:u w:color="222222"/>
          <w:shd w:val="clear" w:color="auto" w:fill="FFFFFF"/>
        </w:rPr>
        <w:t>-</w:t>
      </w:r>
      <w:proofErr w:type="spellStart"/>
      <w:r>
        <w:rPr>
          <w:rFonts w:ascii="Times New Roman"/>
          <w:color w:val="222222"/>
          <w:sz w:val="24"/>
          <w:szCs w:val="24"/>
          <w:u w:color="222222"/>
          <w:shd w:val="clear" w:color="auto" w:fill="FFFFFF"/>
        </w:rPr>
        <w:t>succ</w:t>
      </w:r>
      <w:proofErr w:type="spellEnd"/>
      <w:r>
        <w:rPr>
          <w:rFonts w:ascii="Times New Roman"/>
          <w:color w:val="222222"/>
          <w:sz w:val="24"/>
          <w:szCs w:val="24"/>
          <w:u w:color="222222"/>
          <w:shd w:val="clear" w:color="auto" w:fill="FFFFFF"/>
        </w:rPr>
        <w:t>-(n), evaluate expression with binding identifier&gt;</w:t>
      </w:r>
    </w:p>
    <w:p w14:paraId="6ED5BF7A" w14:textId="77777777" w:rsidR="00B513FC" w:rsidRDefault="004F4D39">
      <w:pPr>
        <w:widowControl w:val="0"/>
        <w:spacing w:afterLines="50" w:after="120" w:line="276" w:lineRule="auto"/>
        <w:ind w:left="674" w:firstLine="2"/>
        <w:jc w:val="both"/>
        <w:rPr>
          <w:rFonts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Tests </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p>
    <w:p w14:paraId="191FA708" w14:textId="77777777" w:rsidR="00B513FC" w:rsidRDefault="004F4D39">
      <w:pPr>
        <w:widowControl w:val="0"/>
        <w:spacing w:afterLines="50" w:after="120" w:line="276" w:lineRule="auto"/>
        <w:ind w:left="674" w:firstLine="695"/>
        <w:jc w:val="both"/>
        <w:rPr>
          <w:rFonts w:ascii="Times New Roman" w:eastAsia="Times New Roman" w:hAnsi="Times New Roman"/>
          <w:color w:val="222222"/>
          <w:sz w:val="24"/>
          <w:szCs w:val="24"/>
          <w:u w:color="222222"/>
          <w:shd w:val="clear" w:color="auto" w:fill="FFFFFF"/>
        </w:rPr>
      </w:pPr>
      <w:proofErr w:type="spellStart"/>
      <w:proofErr w:type="gramStart"/>
      <w:r>
        <w:rPr>
          <w:rFonts w:ascii="Times New Roman"/>
          <w:color w:val="222222"/>
          <w:sz w:val="24"/>
          <w:szCs w:val="24"/>
          <w:u w:color="222222"/>
          <w:shd w:val="clear" w:color="auto" w:fill="FFFFFF"/>
        </w:rPr>
        <w:t>cond</w:t>
      </w:r>
      <w:proofErr w:type="spellEnd"/>
      <w:proofErr w:type="gramEnd"/>
      <w:r>
        <w:rPr>
          <w:rFonts w:ascii="Times New Roman"/>
          <w:color w:val="222222"/>
          <w:sz w:val="24"/>
          <w:szCs w:val="24"/>
          <w:u w:color="222222"/>
          <w:shd w:val="clear" w:color="auto" w:fill="FFFFFF"/>
        </w:rPr>
        <w:t>(predicate, &lt;a-</w:t>
      </w:r>
      <w:proofErr w:type="spellStart"/>
      <w:r>
        <w:rPr>
          <w:rFonts w:ascii="Times New Roman"/>
          <w:color w:val="222222"/>
          <w:sz w:val="24"/>
          <w:szCs w:val="24"/>
          <w:u w:color="222222"/>
          <w:shd w:val="clear" w:color="auto" w:fill="FFFFFF"/>
        </w:rPr>
        <w:t>succ</w:t>
      </w:r>
      <w:proofErr w:type="spellEnd"/>
      <w:r>
        <w:rPr>
          <w:rFonts w:ascii="Times New Roman"/>
          <w:color w:val="222222"/>
          <w:sz w:val="24"/>
          <w:szCs w:val="24"/>
          <w:u w:color="222222"/>
          <w:shd w:val="clear" w:color="auto" w:fill="FFFFFF"/>
        </w:rPr>
        <w:t xml:space="preserve">-t(n), </w:t>
      </w:r>
      <w:proofErr w:type="spellStart"/>
      <w:r>
        <w:rPr>
          <w:rFonts w:ascii="Times New Roman"/>
          <w:color w:val="222222"/>
          <w:sz w:val="24"/>
          <w:szCs w:val="24"/>
          <w:u w:color="222222"/>
          <w:shd w:val="clear" w:color="auto" w:fill="FFFFFF"/>
        </w:rPr>
        <w:t>env</w:t>
      </w:r>
      <w:proofErr w:type="spellEnd"/>
      <w:r>
        <w:rPr>
          <w:rFonts w:ascii="Times New Roman"/>
          <w:color w:val="222222"/>
          <w:sz w:val="24"/>
          <w:szCs w:val="24"/>
          <w:u w:color="222222"/>
          <w:shd w:val="clear" w:color="auto" w:fill="FFFFFF"/>
        </w:rPr>
        <w:t>(s)&gt; , &lt;a-</w:t>
      </w:r>
      <w:proofErr w:type="spellStart"/>
      <w:r>
        <w:rPr>
          <w:rFonts w:ascii="Times New Roman"/>
          <w:color w:val="222222"/>
          <w:sz w:val="24"/>
          <w:szCs w:val="24"/>
          <w:u w:color="222222"/>
          <w:shd w:val="clear" w:color="auto" w:fill="FFFFFF"/>
        </w:rPr>
        <w:t>pred</w:t>
      </w:r>
      <w:proofErr w:type="spellEnd"/>
      <w:r>
        <w:rPr>
          <w:rFonts w:ascii="Times New Roman"/>
          <w:color w:val="222222"/>
          <w:sz w:val="24"/>
          <w:szCs w:val="24"/>
          <w:u w:color="222222"/>
          <w:shd w:val="clear" w:color="auto" w:fill="FFFFFF"/>
        </w:rPr>
        <w:t xml:space="preserve">-f(n), </w:t>
      </w:r>
      <w:proofErr w:type="spellStart"/>
      <w:r>
        <w:rPr>
          <w:rFonts w:ascii="Times New Roman"/>
          <w:color w:val="222222"/>
          <w:sz w:val="24"/>
          <w:szCs w:val="24"/>
          <w:u w:color="222222"/>
          <w:shd w:val="clear" w:color="auto" w:fill="FFFFFF"/>
        </w:rPr>
        <w:t>env</w:t>
      </w:r>
      <w:proofErr w:type="spellEnd"/>
      <w:r>
        <w:rPr>
          <w:rFonts w:ascii="Times New Roman"/>
          <w:color w:val="222222"/>
          <w:sz w:val="24"/>
          <w:szCs w:val="24"/>
          <w:u w:color="222222"/>
          <w:shd w:val="clear" w:color="auto" w:fill="FFFFFF"/>
        </w:rPr>
        <w:t>(s)&gt;)</w:t>
      </w:r>
    </w:p>
    <w:p w14:paraId="6E578D2F" w14:textId="77777777" w:rsidR="00B513FC" w:rsidRDefault="004F4D39">
      <w:pPr>
        <w:widowControl w:val="0"/>
        <w:spacing w:afterLines="50" w:after="120" w:line="276" w:lineRule="auto"/>
        <w:ind w:left="674" w:firstLine="2"/>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Junctions </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&lt;a-</w:t>
      </w:r>
      <w:proofErr w:type="spellStart"/>
      <w:proofErr w:type="gramStart"/>
      <w:r>
        <w:rPr>
          <w:rFonts w:ascii="Times New Roman"/>
          <w:color w:val="222222"/>
          <w:sz w:val="24"/>
          <w:szCs w:val="24"/>
          <w:u w:color="222222"/>
          <w:shd w:val="clear" w:color="auto" w:fill="FFFFFF"/>
        </w:rPr>
        <w:t>succ</w:t>
      </w:r>
      <w:proofErr w:type="spellEnd"/>
      <w:r>
        <w:rPr>
          <w:rFonts w:ascii="Times New Roman"/>
          <w:color w:val="222222"/>
          <w:sz w:val="24"/>
          <w:szCs w:val="24"/>
          <w:u w:color="222222"/>
          <w:shd w:val="clear" w:color="auto" w:fill="FFFFFF"/>
        </w:rPr>
        <w:t>(</w:t>
      </w:r>
      <w:proofErr w:type="gramEnd"/>
      <w:r>
        <w:rPr>
          <w:rFonts w:ascii="Times New Roman"/>
          <w:color w:val="222222"/>
          <w:sz w:val="24"/>
          <w:szCs w:val="24"/>
          <w:u w:color="222222"/>
          <w:shd w:val="clear" w:color="auto" w:fill="FFFFFF"/>
        </w:rPr>
        <w:t xml:space="preserve">n), </w:t>
      </w:r>
      <w:proofErr w:type="spellStart"/>
      <w:r>
        <w:rPr>
          <w:rFonts w:ascii="Times New Roman"/>
          <w:color w:val="222222"/>
          <w:sz w:val="24"/>
          <w:szCs w:val="24"/>
          <w:u w:color="222222"/>
          <w:shd w:val="clear" w:color="auto" w:fill="FFFFFF"/>
        </w:rPr>
        <w:t>env</w:t>
      </w:r>
      <w:proofErr w:type="spellEnd"/>
      <w:r>
        <w:rPr>
          <w:rFonts w:ascii="Times New Roman"/>
          <w:color w:val="222222"/>
          <w:sz w:val="24"/>
          <w:szCs w:val="24"/>
          <w:u w:color="222222"/>
          <w:shd w:val="clear" w:color="auto" w:fill="FFFFFF"/>
        </w:rPr>
        <w:t>(s)&gt;</w:t>
      </w:r>
    </w:p>
    <w:p w14:paraId="2FD03584" w14:textId="77777777" w:rsidR="00B513FC" w:rsidRDefault="004F4D39">
      <w:pPr>
        <w:widowControl w:val="0"/>
        <w:spacing w:afterLines="50" w:after="120" w:line="276" w:lineRule="auto"/>
        <w:ind w:left="674" w:firstLine="2"/>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Exists </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s</w:t>
      </w:r>
    </w:p>
    <w:p w14:paraId="61A1E317" w14:textId="77777777" w:rsidR="00B513FC" w:rsidRDefault="00B513FC">
      <w:pPr>
        <w:widowControl w:val="0"/>
        <w:spacing w:afterLines="50" w:after="120" w:line="276" w:lineRule="auto"/>
        <w:ind w:left="336" w:firstLine="2"/>
        <w:jc w:val="both"/>
        <w:rPr>
          <w:rFonts w:ascii="Times New Roman" w:eastAsia="Times New Roman" w:hAnsi="Times New Roman"/>
          <w:color w:val="222222"/>
          <w:sz w:val="28"/>
          <w:szCs w:val="28"/>
          <w:u w:color="222222"/>
          <w:shd w:val="clear" w:color="auto" w:fill="FFFFFF"/>
        </w:rPr>
      </w:pPr>
    </w:p>
    <w:p w14:paraId="1A91D6E7" w14:textId="77777777" w:rsidR="00B513FC" w:rsidRDefault="004F4D39">
      <w:pPr>
        <w:widowControl w:val="0"/>
        <w:spacing w:afterLines="100" w:after="240" w:line="276" w:lineRule="auto"/>
        <w:jc w:val="both"/>
        <w:outlineLvl w:val="2"/>
        <w:rPr>
          <w:rFonts w:ascii="Times New Roman" w:eastAsia="Times New Roman" w:hAnsi="Times New Roman"/>
          <w:color w:val="222222"/>
          <w:sz w:val="28"/>
          <w:szCs w:val="28"/>
          <w:u w:color="222222"/>
          <w:shd w:val="clear" w:color="auto" w:fill="FFFFFF"/>
        </w:rPr>
      </w:pPr>
      <w:bookmarkStart w:id="19" w:name="_Toc9412"/>
      <w:r>
        <w:rPr>
          <w:rFonts w:ascii="Times New Roman"/>
          <w:color w:val="222222"/>
          <w:sz w:val="28"/>
          <w:szCs w:val="28"/>
          <w:u w:color="222222"/>
          <w:shd w:val="clear" w:color="auto" w:fill="FFFFFF"/>
        </w:rPr>
        <w:t>3.1.2 Static semantics of programs</w:t>
      </w:r>
      <w:bookmarkEnd w:id="19"/>
    </w:p>
    <w:p w14:paraId="67EE24D2"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roofErr w:type="gramStart"/>
      <w:r>
        <w:rPr>
          <w:rFonts w:ascii="Times New Roman"/>
          <w:color w:val="222222"/>
          <w:sz w:val="24"/>
          <w:szCs w:val="24"/>
          <w:u w:color="222222"/>
          <w:shd w:val="clear" w:color="auto" w:fill="FFFFFF"/>
        </w:rPr>
        <w:t>Above theory models program in the sequence of state during execution.</w:t>
      </w:r>
      <w:proofErr w:type="gramEnd"/>
      <w:r>
        <w:rPr>
          <w:rFonts w:ascii="Times New Roman"/>
          <w:color w:val="222222"/>
          <w:sz w:val="24"/>
          <w:szCs w:val="24"/>
          <w:u w:color="222222"/>
          <w:shd w:val="clear" w:color="auto" w:fill="FFFFFF"/>
        </w:rPr>
        <w:t xml:space="preserve"> On top of this, </w:t>
      </w:r>
      <w:proofErr w:type="spellStart"/>
      <w:r>
        <w:rPr>
          <w:rFonts w:ascii="Times New Roman"/>
          <w:color w:val="222222"/>
          <w:sz w:val="24"/>
          <w:szCs w:val="24"/>
          <w:u w:color="222222"/>
          <w:shd w:val="clear" w:color="auto" w:fill="FFFFFF"/>
        </w:rPr>
        <w:t>Cousots</w:t>
      </w:r>
      <w:proofErr w:type="spellEnd"/>
      <w:r>
        <w:rPr>
          <w:rFonts w:ascii="Times New Roman"/>
          <w:color w:val="222222"/>
          <w:sz w:val="24"/>
          <w:szCs w:val="24"/>
          <w:u w:color="222222"/>
          <w:shd w:val="clear" w:color="auto" w:fill="FFFFFF"/>
        </w:rPr>
        <w:t xml:space="preserve"> define two notations, </w:t>
      </w:r>
      <w:r>
        <w:rPr>
          <w:rFonts w:ascii="Times New Roman"/>
          <w:i/>
          <w:iCs/>
          <w:color w:val="222222"/>
          <w:sz w:val="24"/>
          <w:szCs w:val="24"/>
          <w:u w:color="222222"/>
          <w:shd w:val="clear" w:color="auto" w:fill="FFFFFF"/>
        </w:rPr>
        <w:t>context</w:t>
      </w:r>
      <w:r>
        <w:rPr>
          <w:rFonts w:ascii="Times New Roman"/>
          <w:color w:val="222222"/>
          <w:sz w:val="24"/>
          <w:szCs w:val="24"/>
          <w:u w:color="222222"/>
          <w:shd w:val="clear" w:color="auto" w:fill="FFFFFF"/>
        </w:rPr>
        <w:t xml:space="preserve"> and </w:t>
      </w:r>
      <w:r>
        <w:rPr>
          <w:rFonts w:ascii="Times New Roman"/>
          <w:i/>
          <w:iCs/>
          <w:color w:val="222222"/>
          <w:sz w:val="24"/>
          <w:szCs w:val="24"/>
          <w:u w:color="222222"/>
          <w:shd w:val="clear" w:color="auto" w:fill="FFFFFF"/>
        </w:rPr>
        <w:t>context-vector</w:t>
      </w:r>
      <w:r>
        <w:rPr>
          <w:rFonts w:ascii="Times New Roman"/>
          <w:color w:val="222222"/>
          <w:sz w:val="24"/>
          <w:szCs w:val="24"/>
          <w:u w:color="222222"/>
          <w:shd w:val="clear" w:color="auto" w:fill="FFFFFF"/>
        </w:rPr>
        <w:t xml:space="preserve">, which also respect to the conclusion in [52] about static properties of a program that each program point is concerned a set of associated states. Primarily, a sequence states has </w:t>
      </w:r>
      <w:proofErr w:type="gramStart"/>
      <w:r>
        <w:rPr>
          <w:rFonts w:ascii="Times New Roman"/>
          <w:color w:val="222222"/>
          <w:sz w:val="24"/>
          <w:szCs w:val="24"/>
          <w:u w:color="222222"/>
          <w:shd w:val="clear" w:color="auto" w:fill="FFFFFF"/>
        </w:rPr>
        <w:t>a</w:t>
      </w:r>
      <w:proofErr w:type="gramEnd"/>
      <w:r>
        <w:rPr>
          <w:rFonts w:ascii="Times New Roman"/>
          <w:color w:val="222222"/>
          <w:sz w:val="24"/>
          <w:szCs w:val="24"/>
          <w:u w:color="222222"/>
          <w:shd w:val="clear" w:color="auto" w:fill="FFFFFF"/>
        </w:rPr>
        <w:t xml:space="preserve"> initial state. </w:t>
      </w:r>
      <w:r>
        <w:rPr>
          <w:rFonts w:ascii="Times New Roman"/>
          <w:i/>
          <w:iCs/>
          <w:color w:val="222222"/>
          <w:sz w:val="24"/>
          <w:szCs w:val="24"/>
          <w:u w:color="222222"/>
          <w:shd w:val="clear" w:color="auto" w:fill="FFFFFF"/>
        </w:rPr>
        <w:t>Context</w:t>
      </w:r>
      <w:r>
        <w:rPr>
          <w:rFonts w:ascii="Times New Roman"/>
          <w:color w:val="222222"/>
          <w:sz w:val="24"/>
          <w:szCs w:val="24"/>
          <w:u w:color="222222"/>
          <w:shd w:val="clear" w:color="auto" w:fill="FFFFFF"/>
        </w:rPr>
        <w:t xml:space="preserve"> is defined as the environments involved in a sequence state transition from initial state associated to point </w:t>
      </w:r>
      <w:r>
        <w:rPr>
          <w:rFonts w:ascii="Times New Roman"/>
          <w:i/>
          <w:iCs/>
          <w:color w:val="222222"/>
          <w:sz w:val="24"/>
          <w:szCs w:val="24"/>
          <w:u w:color="222222"/>
          <w:shd w:val="clear" w:color="auto" w:fill="FFFFFF"/>
        </w:rPr>
        <w:t>q</w:t>
      </w:r>
      <w:r>
        <w:rPr>
          <w:rFonts w:ascii="Times New Roman"/>
          <w:color w:val="222222"/>
          <w:sz w:val="24"/>
          <w:szCs w:val="24"/>
          <w:u w:color="222222"/>
          <w:shd w:val="clear" w:color="auto" w:fill="FFFFFF"/>
        </w:rPr>
        <w:t xml:space="preserve">. </w:t>
      </w:r>
      <w:r>
        <w:rPr>
          <w:rFonts w:ascii="Times New Roman"/>
          <w:i/>
          <w:iCs/>
          <w:color w:val="222222"/>
          <w:sz w:val="24"/>
          <w:szCs w:val="24"/>
          <w:u w:color="222222"/>
          <w:shd w:val="clear" w:color="auto" w:fill="FFFFFF"/>
        </w:rPr>
        <w:t>Context-vector</w:t>
      </w:r>
      <w:r>
        <w:rPr>
          <w:rFonts w:ascii="Times New Roman"/>
          <w:color w:val="222222"/>
          <w:sz w:val="24"/>
          <w:szCs w:val="24"/>
          <w:u w:color="222222"/>
          <w:shd w:val="clear" w:color="auto" w:fill="FFFFFF"/>
        </w:rPr>
        <w:t xml:space="preserve"> is a context of each points in program to summary possible execution of program. Their definition of abstract interpreter for static semantics of program is a tuple:</w:t>
      </w:r>
    </w:p>
    <w:p w14:paraId="36078261" w14:textId="77777777" w:rsidR="00B513FC" w:rsidRDefault="004F4D39">
      <w:pPr>
        <w:widowControl w:val="0"/>
        <w:spacing w:afterLines="50" w:after="120" w:line="276" w:lineRule="auto"/>
        <w:ind w:firstLine="700"/>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 = &lt; Contexts, </w:t>
      </w:r>
      <w:r>
        <w:rPr>
          <w:rFonts w:ascii="Times New Roman" w:eastAsia="Times New Roman" w:hAnsi="Times New Roman"/>
          <w:color w:val="222222"/>
          <w:sz w:val="24"/>
          <w:szCs w:val="24"/>
          <w:u w:color="222222"/>
          <w:shd w:val="clear" w:color="auto" w:fill="FFFFFF"/>
          <w:lang w:eastAsia="en-US"/>
        </w:rPr>
        <w:pict w14:anchorId="0D8D0DF0">
          <v:shape id="Picture 51" o:spid="_x0000_i1079" type="#_x0000_t75" style="width:11.7pt;height:15.05pt">
            <v:imagedata r:id="rId98" o:title=""/>
          </v:shape>
        </w:pict>
      </w:r>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775C5AF8">
          <v:shape id="Picture 52" o:spid="_x0000_i1080" type="#_x0000_t75" style="width:11.7pt;height:11.7pt">
            <v:imagedata r:id="rId99" o:title=""/>
          </v:shape>
        </w:pict>
      </w:r>
      <w:r>
        <w:rPr>
          <w:rFonts w:ascii="Times New Roman"/>
          <w:color w:val="222222"/>
          <w:sz w:val="24"/>
          <w:szCs w:val="24"/>
          <w:u w:color="222222"/>
          <w:shd w:val="clear" w:color="auto" w:fill="FFFFFF"/>
        </w:rPr>
        <w:t xml:space="preserve">, </w:t>
      </w:r>
      <w:proofErr w:type="spellStart"/>
      <w:r>
        <w:rPr>
          <w:rFonts w:ascii="Times New Roman"/>
          <w:color w:val="222222"/>
          <w:sz w:val="24"/>
          <w:szCs w:val="24"/>
          <w:u w:color="222222"/>
          <w:shd w:val="clear" w:color="auto" w:fill="FFFFFF"/>
        </w:rPr>
        <w:t>Env</w:t>
      </w:r>
      <w:proofErr w:type="spellEnd"/>
      <w:r>
        <w:rPr>
          <w:rFonts w:ascii="Times New Roman"/>
          <w:color w:val="222222"/>
          <w:sz w:val="24"/>
          <w:szCs w:val="24"/>
          <w:u w:color="222222"/>
          <w:shd w:val="clear" w:color="auto" w:fill="FFFFFF"/>
        </w:rPr>
        <w:t xml:space="preserve">, </w:t>
      </w:r>
      <w:r>
        <w:rPr>
          <w:rFonts w:ascii="Times New Roman"/>
          <w:color w:val="222222"/>
          <w:position w:val="-10"/>
          <w:sz w:val="24"/>
          <w:szCs w:val="24"/>
          <w:u w:color="222222"/>
          <w:shd w:val="clear" w:color="auto" w:fill="FFFFFF"/>
        </w:rPr>
        <w:object w:dxaOrig="196" w:dyaOrig="323" w14:anchorId="2D1AD16F">
          <v:shape id="图片 394" o:spid="_x0000_i1081" type="#_x0000_t75" style="width:10.05pt;height:15.9pt" o:ole="">
            <v:imagedata r:id="rId100" o:title=""/>
          </v:shape>
          <o:OLEObject Type="Embed" ProgID="Equation.3" ShapeID="图片 394" DrawAspect="Content" ObjectID="_1375524942" r:id="rId101"/>
        </w:object>
      </w:r>
      <w:r>
        <w:rPr>
          <w:rFonts w:ascii="Times New Roman"/>
          <w:color w:val="222222"/>
          <w:sz w:val="24"/>
          <w:szCs w:val="24"/>
          <w:u w:color="222222"/>
          <w:shd w:val="clear" w:color="auto" w:fill="FFFFFF"/>
        </w:rPr>
        <w:t>, n-context&gt;</w:t>
      </w:r>
    </w:p>
    <w:p w14:paraId="592180E7" w14:textId="77777777" w:rsidR="00B513FC" w:rsidRDefault="004F4D39">
      <w:pPr>
        <w:widowControl w:val="0"/>
        <w:spacing w:afterLines="50" w:after="120" w:line="276" w:lineRule="auto"/>
        <w:jc w:val="both"/>
        <w:rPr>
          <w:rFonts w:ascii="Times New Roman"/>
          <w:color w:val="222222"/>
          <w:sz w:val="24"/>
          <w:szCs w:val="24"/>
          <w:u w:color="222222"/>
          <w:shd w:val="clear" w:color="auto" w:fill="FFFFFF"/>
        </w:rPr>
      </w:pPr>
      <w:proofErr w:type="gramStart"/>
      <w:r>
        <w:rPr>
          <w:rFonts w:ascii="Times New Roman"/>
          <w:color w:val="222222"/>
          <w:sz w:val="24"/>
          <w:szCs w:val="24"/>
          <w:u w:color="222222"/>
          <w:shd w:val="clear" w:color="auto" w:fill="FFFFFF"/>
        </w:rPr>
        <w:lastRenderedPageBreak/>
        <w:t>where</w:t>
      </w:r>
      <w:proofErr w:type="gramEnd"/>
      <w:r>
        <w:rPr>
          <w:rFonts w:ascii="Times New Roman"/>
          <w:color w:val="222222"/>
          <w:sz w:val="24"/>
          <w:szCs w:val="24"/>
          <w:u w:color="222222"/>
          <w:shd w:val="clear" w:color="auto" w:fill="FFFFFF"/>
        </w:rPr>
        <w:t xml:space="preserve"> </w:t>
      </w:r>
      <w:proofErr w:type="spellStart"/>
      <w:r>
        <w:rPr>
          <w:rFonts w:ascii="Times New Roman"/>
          <w:i/>
          <w:iCs/>
          <w:color w:val="222222"/>
          <w:sz w:val="24"/>
          <w:szCs w:val="24"/>
          <w:u w:color="222222"/>
          <w:shd w:val="clear" w:color="auto" w:fill="FFFFFF"/>
        </w:rPr>
        <w:t>Env</w:t>
      </w:r>
      <w:proofErr w:type="spellEnd"/>
      <w:r>
        <w:rPr>
          <w:rFonts w:ascii="Times New Roman"/>
          <w:color w:val="222222"/>
          <w:sz w:val="24"/>
          <w:szCs w:val="24"/>
          <w:u w:color="222222"/>
          <w:shd w:val="clear" w:color="auto" w:fill="FFFFFF"/>
        </w:rPr>
        <w:t xml:space="preserve"> is supreme and </w:t>
      </w:r>
      <w:r>
        <w:rPr>
          <w:rFonts w:ascii="Times New Roman"/>
          <w:color w:val="222222"/>
          <w:position w:val="-10"/>
          <w:sz w:val="24"/>
          <w:szCs w:val="24"/>
          <w:u w:color="222222"/>
          <w:shd w:val="clear" w:color="auto" w:fill="FFFFFF"/>
        </w:rPr>
        <w:pict w14:anchorId="78E1542E">
          <v:shape id="Picture 54" o:spid="_x0000_i1082" type="#_x0000_t75" style="width:10.05pt;height:15.9pt">
            <v:imagedata r:id="rId102" o:title=""/>
          </v:shape>
        </w:pict>
      </w:r>
      <w:r>
        <w:rPr>
          <w:rFonts w:ascii="Times New Roman"/>
          <w:color w:val="222222"/>
          <w:sz w:val="24"/>
          <w:szCs w:val="24"/>
          <w:u w:color="222222"/>
          <w:shd w:val="clear" w:color="auto" w:fill="FFFFFF"/>
        </w:rPr>
        <w:t xml:space="preserve"> is </w:t>
      </w:r>
      <w:proofErr w:type="spellStart"/>
      <w:r>
        <w:rPr>
          <w:rFonts w:ascii="Times New Roman"/>
          <w:color w:val="222222"/>
          <w:sz w:val="24"/>
          <w:szCs w:val="24"/>
          <w:u w:color="222222"/>
          <w:shd w:val="clear" w:color="auto" w:fill="FFFFFF"/>
        </w:rPr>
        <w:t>infimum</w:t>
      </w:r>
      <w:proofErr w:type="spellEnd"/>
      <w:r>
        <w:rPr>
          <w:rFonts w:ascii="Times New Roman"/>
          <w:color w:val="222222"/>
          <w:sz w:val="24"/>
          <w:szCs w:val="24"/>
          <w:u w:color="222222"/>
          <w:shd w:val="clear" w:color="auto" w:fill="FFFFFF"/>
        </w:rPr>
        <w:t xml:space="preserve"> of </w:t>
      </w:r>
      <w:r>
        <w:rPr>
          <w:rFonts w:ascii="Times New Roman"/>
          <w:i/>
          <w:iCs/>
          <w:color w:val="222222"/>
          <w:sz w:val="24"/>
          <w:szCs w:val="24"/>
          <w:u w:color="222222"/>
          <w:shd w:val="clear" w:color="auto" w:fill="FFFFFF"/>
        </w:rPr>
        <w:t>Contexts</w:t>
      </w:r>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77676623">
          <v:shape id="Picture 55" o:spid="_x0000_i1083" type="#_x0000_t75" style="width:11.7pt;height:11.7pt">
            <v:imagedata r:id="rId103" o:title=""/>
          </v:shape>
        </w:pict>
      </w:r>
      <w:proofErr w:type="gramStart"/>
      <w:r>
        <w:rPr>
          <w:rFonts w:ascii="Times New Roman"/>
          <w:color w:val="222222"/>
          <w:sz w:val="24"/>
          <w:szCs w:val="24"/>
          <w:u w:color="222222"/>
          <w:shd w:val="clear" w:color="auto" w:fill="FFFFFF"/>
        </w:rPr>
        <w:t>denotes</w:t>
      </w:r>
      <w:proofErr w:type="gramEnd"/>
      <w:r>
        <w:rPr>
          <w:rFonts w:ascii="Times New Roman"/>
          <w:color w:val="222222"/>
          <w:sz w:val="24"/>
          <w:szCs w:val="24"/>
          <w:u w:color="222222"/>
          <w:shd w:val="clear" w:color="auto" w:fill="FFFFFF"/>
        </w:rPr>
        <w:t xml:space="preserve"> relation between </w:t>
      </w:r>
      <w:r>
        <w:rPr>
          <w:rFonts w:ascii="Times New Roman"/>
          <w:i/>
          <w:iCs/>
          <w:color w:val="222222"/>
          <w:sz w:val="24"/>
          <w:szCs w:val="24"/>
          <w:u w:color="222222"/>
          <w:shd w:val="clear" w:color="auto" w:fill="FFFFFF"/>
        </w:rPr>
        <w:t>a</w:t>
      </w:r>
      <w:r>
        <w:rPr>
          <w:rFonts w:ascii="Times New Roman"/>
          <w:color w:val="222222"/>
          <w:sz w:val="24"/>
          <w:szCs w:val="24"/>
          <w:u w:color="222222"/>
          <w:shd w:val="clear" w:color="auto" w:fill="FFFFFF"/>
        </w:rPr>
        <w:t xml:space="preserve">, </w:t>
      </w:r>
      <w:r>
        <w:rPr>
          <w:rFonts w:ascii="Times New Roman"/>
          <w:i/>
          <w:iCs/>
          <w:color w:val="222222"/>
          <w:sz w:val="24"/>
          <w:szCs w:val="24"/>
          <w:u w:color="222222"/>
          <w:shd w:val="clear" w:color="auto" w:fill="FFFFFF"/>
        </w:rPr>
        <w:t>b</w:t>
      </w:r>
      <w:r>
        <w:rPr>
          <w:rFonts w:ascii="Times New Roman"/>
          <w:color w:val="222222"/>
          <w:sz w:val="24"/>
          <w:szCs w:val="24"/>
          <w:u w:color="222222"/>
          <w:shd w:val="clear" w:color="auto" w:fill="FFFFFF"/>
        </w:rPr>
        <w:t xml:space="preserve"> in </w:t>
      </w:r>
      <w:r>
        <w:rPr>
          <w:rFonts w:ascii="Times New Roman"/>
          <w:i/>
          <w:iCs/>
          <w:color w:val="222222"/>
          <w:sz w:val="24"/>
          <w:szCs w:val="24"/>
          <w:u w:color="222222"/>
          <w:shd w:val="clear" w:color="auto" w:fill="FFFFFF"/>
        </w:rPr>
        <w:t>Contexts</w:t>
      </w:r>
      <w:r>
        <w:rPr>
          <w:rFonts w:ascii="Times New Roman"/>
          <w:color w:val="222222"/>
          <w:sz w:val="24"/>
          <w:szCs w:val="24"/>
          <w:u w:color="222222"/>
          <w:shd w:val="clear" w:color="auto" w:fill="FFFFFF"/>
        </w:rPr>
        <w:t xml:space="preserve"> where, </w:t>
      </w:r>
      <w:r>
        <w:rPr>
          <w:rFonts w:ascii="Times New Roman"/>
          <w:color w:val="222222"/>
          <w:position w:val="-4"/>
          <w:sz w:val="24"/>
          <w:szCs w:val="24"/>
          <w:u w:color="222222"/>
          <w:shd w:val="clear" w:color="auto" w:fill="FFFFFF"/>
        </w:rPr>
        <w:object w:dxaOrig="196" w:dyaOrig="242" w14:anchorId="54C64F9D">
          <v:shape id="图片 409" o:spid="_x0000_i1084" type="#_x0000_t75" style="width:10.05pt;height:11.7pt" o:ole="">
            <v:imagedata r:id="rId104" o:title=""/>
          </v:shape>
          <o:OLEObject Type="Embed" ProgID="Equation.3" ShapeID="图片 409" DrawAspect="Content" ObjectID="_1375524943" r:id="rId105"/>
        </w:object>
      </w:r>
      <w:r>
        <w:rPr>
          <w:rFonts w:ascii="Times New Roman"/>
          <w:i/>
          <w:iCs/>
          <w:color w:val="222222"/>
          <w:sz w:val="24"/>
          <w:szCs w:val="24"/>
          <w:u w:color="222222"/>
          <w:shd w:val="clear" w:color="auto" w:fill="FFFFFF"/>
        </w:rPr>
        <w:t xml:space="preserve">a, b </w:t>
      </w:r>
      <w:r>
        <w:rPr>
          <w:rFonts w:ascii="Times New Roman" w:eastAsia="Times New Roman" w:hAnsi="Times New Roman"/>
          <w:i/>
          <w:iCs/>
          <w:color w:val="222222"/>
          <w:sz w:val="24"/>
          <w:szCs w:val="24"/>
          <w:u w:color="222222"/>
          <w:shd w:val="clear" w:color="auto" w:fill="FFFFFF"/>
          <w:lang w:eastAsia="en-US"/>
        </w:rPr>
        <w:pict w14:anchorId="56E92076">
          <v:shape id="Picture 57" o:spid="_x0000_i1085" type="#_x0000_t75" style="width:10.05pt;height:10.05pt">
            <v:imagedata r:id="rId106" o:title=""/>
          </v:shape>
        </w:pict>
      </w:r>
      <w:r>
        <w:rPr>
          <w:rFonts w:ascii="Times New Roman"/>
          <w:i/>
          <w:iCs/>
          <w:color w:val="222222"/>
          <w:position w:val="-8"/>
          <w:sz w:val="24"/>
          <w:szCs w:val="24"/>
          <w:u w:color="222222"/>
          <w:shd w:val="clear" w:color="auto" w:fill="FFFFFF"/>
        </w:rPr>
        <w:t xml:space="preserve"> </w:t>
      </w:r>
      <w:r>
        <w:rPr>
          <w:rFonts w:ascii="Times New Roman"/>
          <w:i/>
          <w:iCs/>
          <w:color w:val="222222"/>
          <w:sz w:val="24"/>
          <w:szCs w:val="24"/>
          <w:u w:color="222222"/>
          <w:shd w:val="clear" w:color="auto" w:fill="FFFFFF"/>
        </w:rPr>
        <w:t>Contexts</w:t>
      </w:r>
      <w:r>
        <w:rPr>
          <w:rFonts w:ascii="Times New Roman"/>
          <w:color w:val="222222"/>
          <w:sz w:val="24"/>
          <w:szCs w:val="24"/>
          <w:u w:color="222222"/>
          <w:shd w:val="clear" w:color="auto" w:fill="FFFFFF"/>
        </w:rPr>
        <w:t xml:space="preserve">, we have </w:t>
      </w:r>
      <w:r>
        <w:rPr>
          <w:rFonts w:ascii="Times New Roman"/>
          <w:i/>
          <w:iCs/>
          <w:color w:val="222222"/>
          <w:sz w:val="24"/>
          <w:szCs w:val="24"/>
          <w:u w:color="222222"/>
          <w:shd w:val="clear" w:color="auto" w:fill="FFFFFF"/>
        </w:rPr>
        <w:t>a</w:t>
      </w:r>
      <w:r>
        <w:rPr>
          <w:rFonts w:ascii="Times New Roman" w:eastAsia="Times New Roman" w:hAnsi="Times New Roman"/>
          <w:i/>
          <w:iCs/>
          <w:color w:val="222222"/>
          <w:sz w:val="24"/>
          <w:szCs w:val="24"/>
          <w:u w:color="222222"/>
          <w:shd w:val="clear" w:color="auto" w:fill="FFFFFF"/>
          <w:lang w:eastAsia="en-US"/>
        </w:rPr>
        <w:pict w14:anchorId="488F3452">
          <v:shape id="Picture 58" o:spid="_x0000_i1086" type="#_x0000_t75" style="width:11.7pt;height:11.7pt">
            <v:imagedata r:id="rId107" o:title=""/>
          </v:shape>
        </w:pict>
      </w:r>
      <w:r>
        <w:rPr>
          <w:rFonts w:ascii="Times New Roman" w:eastAsia="Times New Roman" w:hAnsi="Times New Roman"/>
          <w:i/>
          <w:iCs/>
          <w:color w:val="222222"/>
          <w:position w:val="-6"/>
          <w:sz w:val="24"/>
          <w:szCs w:val="24"/>
          <w:u w:color="222222"/>
          <w:shd w:val="clear" w:color="auto" w:fill="FFFFFF"/>
          <w:lang w:eastAsia="en-US"/>
        </w:rPr>
        <w:object w:dxaOrig="196" w:dyaOrig="276" w14:anchorId="38D70562">
          <v:shape id="图片 392" o:spid="_x0000_i1087" type="#_x0000_t75" style="width:10.05pt;height:13.4pt" o:ole="">
            <v:imagedata r:id="rId108" o:title=""/>
          </v:shape>
          <o:OLEObject Type="Embed" ProgID="Equation.3" ShapeID="图片 392" DrawAspect="Content" ObjectID="_1375524944" r:id="rId109"/>
        </w:object>
      </w:r>
      <w:r>
        <w:rPr>
          <w:rFonts w:ascii="Times New Roman"/>
          <w:i/>
          <w:iCs/>
          <w:color w:val="222222"/>
          <w:position w:val="-8"/>
          <w:sz w:val="24"/>
          <w:szCs w:val="24"/>
          <w:u w:color="222222"/>
          <w:shd w:val="clear" w:color="auto" w:fill="FFFFFF"/>
        </w:rPr>
        <w:t xml:space="preserve"> </w:t>
      </w:r>
      <w:r>
        <w:rPr>
          <w:rFonts w:ascii="Times New Roman"/>
          <w:i/>
          <w:iCs/>
          <w:color w:val="222222"/>
          <w:position w:val="-6"/>
          <w:sz w:val="24"/>
          <w:szCs w:val="24"/>
          <w:u w:color="222222"/>
          <w:shd w:val="clear" w:color="auto" w:fill="FFFFFF"/>
        </w:rPr>
        <w:object w:dxaOrig="346" w:dyaOrig="242" w14:anchorId="2BF6410B">
          <v:shape id="图片 390" o:spid="_x0000_i1088" type="#_x0000_t75" style="width:17.6pt;height:11.7pt" o:ole="">
            <v:imagedata r:id="rId110" o:title=""/>
          </v:shape>
          <o:OLEObject Type="Embed" ProgID="Equation.3" ShapeID="图片 390" DrawAspect="Content" ObjectID="_1375524945" r:id="rId111"/>
        </w:object>
      </w:r>
      <w:r>
        <w:rPr>
          <w:rFonts w:ascii="Times New Roman" w:hint="eastAsia"/>
          <w:i/>
          <w:iCs/>
          <w:color w:val="222222"/>
          <w:position w:val="-8"/>
          <w:sz w:val="24"/>
          <w:szCs w:val="24"/>
          <w:u w:color="222222"/>
          <w:shd w:val="clear" w:color="auto" w:fill="FFFFFF"/>
        </w:rPr>
        <w:t xml:space="preserve"> </w:t>
      </w:r>
      <w:r>
        <w:rPr>
          <w:rFonts w:ascii="Times New Roman" w:hint="eastAsia"/>
          <w:i/>
          <w:iCs/>
          <w:color w:val="222222"/>
          <w:position w:val="-6"/>
          <w:sz w:val="24"/>
          <w:szCs w:val="24"/>
          <w:u w:color="222222"/>
          <w:shd w:val="clear" w:color="auto" w:fill="FFFFFF"/>
        </w:rPr>
        <w:object w:dxaOrig="196" w:dyaOrig="219" w14:anchorId="2129FE91">
          <v:shape id="图片 391" o:spid="_x0000_i1089" type="#_x0000_t75" style="width:10.05pt;height:10.9pt" o:ole="">
            <v:imagedata r:id="rId112" o:title=""/>
          </v:shape>
          <o:OLEObject Type="Embed" ProgID="Equation.3" ShapeID="图片 391" DrawAspect="Content" ObjectID="_1375524946" r:id="rId113"/>
        </w:object>
      </w:r>
      <w:r>
        <w:rPr>
          <w:rFonts w:ascii="Times New Roman" w:eastAsia="Times New Roman" w:hAnsi="Times New Roman"/>
          <w:i/>
          <w:iCs/>
          <w:color w:val="222222"/>
          <w:position w:val="-8"/>
          <w:sz w:val="24"/>
          <w:szCs w:val="24"/>
          <w:u w:color="222222"/>
          <w:shd w:val="clear" w:color="auto" w:fill="FFFFFF"/>
          <w:lang w:eastAsia="en-US"/>
        </w:rPr>
        <w:pict w14:anchorId="6317C3A9">
          <v:shape id="Picture 60" o:spid="_x0000_i1090" type="#_x0000_t75" style="width:11.7pt;height:15.05pt">
            <v:imagedata r:id="rId114" o:title=""/>
          </v:shape>
        </w:pict>
      </w:r>
      <w:r>
        <w:rPr>
          <w:rFonts w:ascii="Times New Roman"/>
          <w:i/>
          <w:iCs/>
          <w:color w:val="222222"/>
          <w:sz w:val="24"/>
          <w:szCs w:val="24"/>
          <w:u w:color="222222"/>
          <w:shd w:val="clear" w:color="auto" w:fill="FFFFFF"/>
        </w:rPr>
        <w:t>b=b</w:t>
      </w:r>
      <w:r>
        <w:rPr>
          <w:rFonts w:ascii="Times New Roman"/>
          <w:color w:val="222222"/>
          <w:sz w:val="24"/>
          <w:szCs w:val="24"/>
          <w:u w:color="222222"/>
          <w:shd w:val="clear" w:color="auto" w:fill="FFFFFF"/>
        </w:rPr>
        <w:t>.</w:t>
      </w:r>
    </w:p>
    <w:p w14:paraId="755B0A90" w14:textId="77777777" w:rsidR="00B513FC" w:rsidRDefault="00B513FC" w:rsidP="004F4D39">
      <w:pPr>
        <w:widowControl w:val="0"/>
        <w:spacing w:afterLines="150" w:after="360" w:line="276" w:lineRule="auto"/>
        <w:jc w:val="both"/>
        <w:rPr>
          <w:rFonts w:ascii="Times New Roman"/>
          <w:color w:val="222222"/>
          <w:sz w:val="28"/>
          <w:szCs w:val="28"/>
          <w:u w:color="222222"/>
          <w:shd w:val="clear" w:color="auto" w:fill="FFFFFF"/>
        </w:rPr>
      </w:pPr>
    </w:p>
    <w:p w14:paraId="40B11EB0" w14:textId="77777777" w:rsidR="00B513FC" w:rsidRDefault="004F4D39">
      <w:pPr>
        <w:widowControl w:val="0"/>
        <w:spacing w:afterLines="100" w:after="240" w:line="276" w:lineRule="auto"/>
        <w:jc w:val="both"/>
        <w:outlineLvl w:val="1"/>
        <w:rPr>
          <w:rFonts w:ascii="Times New Roman" w:eastAsia="Times New Roman" w:hAnsi="Times New Roman"/>
          <w:b/>
          <w:bCs/>
          <w:color w:val="222222"/>
          <w:sz w:val="28"/>
          <w:szCs w:val="28"/>
          <w:u w:color="222222"/>
          <w:shd w:val="clear" w:color="auto" w:fill="FFFFFF"/>
        </w:rPr>
      </w:pPr>
      <w:bookmarkStart w:id="20" w:name="_Toc4124"/>
      <w:r>
        <w:rPr>
          <w:rFonts w:ascii="Times New Roman"/>
          <w:b/>
          <w:bCs/>
          <w:color w:val="222222"/>
          <w:sz w:val="28"/>
          <w:szCs w:val="28"/>
          <w:u w:color="222222"/>
          <w:shd w:val="clear" w:color="auto" w:fill="FFFFFF"/>
        </w:rPr>
        <w:t>3.2 Static analysis based on abstract interpretation</w:t>
      </w:r>
      <w:bookmarkEnd w:id="20"/>
    </w:p>
    <w:p w14:paraId="65F320D3"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 model we introduced </w:t>
      </w:r>
      <w:proofErr w:type="gramStart"/>
      <w:r>
        <w:rPr>
          <w:rFonts w:ascii="Times New Roman"/>
          <w:color w:val="222222"/>
          <w:sz w:val="24"/>
          <w:szCs w:val="24"/>
          <w:u w:color="222222"/>
          <w:shd w:val="clear" w:color="auto" w:fill="FFFFFF"/>
        </w:rPr>
        <w:t>above,</w:t>
      </w:r>
      <w:proofErr w:type="gramEnd"/>
      <w:r>
        <w:rPr>
          <w:rFonts w:ascii="Times New Roman"/>
          <w:color w:val="222222"/>
          <w:sz w:val="24"/>
          <w:szCs w:val="24"/>
          <w:u w:color="222222"/>
          <w:shd w:val="clear" w:color="auto" w:fill="FFFFFF"/>
        </w:rPr>
        <w:t xml:space="preserve"> is analysis of all possible execution on a point of program. On step further, there is a method to implement abstract interpretation is use abstract semantics simulates the computation traces of concrete semantics. Concrete semantics means statements of a program. These statements in a particular order that carry out an execution with un-evaluated identifier. It</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s also referred as symbolic execution of program. Based on </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symbolic execution</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static analysis is the most common way to make most precise abstract interpretation.</w:t>
      </w:r>
    </w:p>
    <w:p w14:paraId="3B3F2528"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First of all, we have to introduce the notion Galois connection. Galois connection is build on top of value abstraction. The graphic illustration of value abstraction is in figure 3.1. </w:t>
      </w:r>
    </w:p>
    <w:p w14:paraId="00813598" w14:textId="77777777" w:rsidR="00B513FC" w:rsidRDefault="004F4D39">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pict w14:anchorId="21BA1312">
          <v:shape id="Picture 61" o:spid="_x0000_i1091" type="#_x0000_t75" style="width:197.6pt;height:113.85pt">
            <v:imagedata r:id="rId115" o:title=""/>
          </v:shape>
        </w:pict>
      </w:r>
    </w:p>
    <w:p w14:paraId="77F1B553" w14:textId="77777777" w:rsidR="00B513FC" w:rsidRDefault="004F4D39">
      <w:pPr>
        <w:widowControl w:val="0"/>
        <w:spacing w:afterLines="50" w:after="120" w:line="276" w:lineRule="auto"/>
        <w:jc w:val="center"/>
        <w:rPr>
          <w:rFonts w:ascii="Times New Roman" w:eastAsia="Times New Roman" w:hAnsi="Times New Roman"/>
          <w:color w:val="222222"/>
          <w:sz w:val="21"/>
          <w:szCs w:val="21"/>
          <w:u w:color="222222"/>
          <w:shd w:val="clear" w:color="auto" w:fill="FFFFFF"/>
        </w:rPr>
      </w:pPr>
      <w:r>
        <w:rPr>
          <w:rFonts w:ascii="Times New Roman"/>
          <w:color w:val="222222"/>
          <w:sz w:val="21"/>
          <w:szCs w:val="21"/>
          <w:u w:color="222222"/>
          <w:shd w:val="clear" w:color="auto" w:fill="FFFFFF"/>
        </w:rPr>
        <w:t>Figure 3.1 Value abstractions</w:t>
      </w:r>
    </w:p>
    <w:p w14:paraId="0EC61855" w14:textId="77777777" w:rsidR="00B513FC" w:rsidRDefault="004F4D39">
      <w:pPr>
        <w:widowControl w:val="0"/>
        <w:spacing w:afterLines="50" w:after="120" w:line="276" w:lineRule="auto"/>
        <w:jc w:val="both"/>
        <w:rPr>
          <w:rFonts w:ascii="Times New Roman" w:hAnsi="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Pr>
        <w:t xml:space="preserve">The right </w:t>
      </w:r>
      <w:proofErr w:type="gramStart"/>
      <w:r>
        <w:rPr>
          <w:rFonts w:ascii="Times New Roman" w:hAnsi="Times New Roman"/>
          <w:color w:val="222222"/>
          <w:sz w:val="24"/>
          <w:szCs w:val="24"/>
          <w:u w:color="222222"/>
          <w:shd w:val="clear" w:color="auto" w:fill="FFFFFF"/>
        </w:rPr>
        <w:t>hand list</w:t>
      </w:r>
      <w:proofErr w:type="gramEnd"/>
      <w:r>
        <w:rPr>
          <w:rFonts w:ascii="Times New Roman" w:hAnsi="Times New Roman"/>
          <w:color w:val="222222"/>
          <w:sz w:val="24"/>
          <w:szCs w:val="24"/>
          <w:u w:color="222222"/>
          <w:shd w:val="clear" w:color="auto" w:fill="FFFFFF"/>
        </w:rPr>
        <w:t xml:space="preserve"> all the properties abstract of concrete value number 2. We can see the properties connected with upward lines became general and loss precision. This attribute of abstract is denoted </w:t>
      </w:r>
      <w:proofErr w:type="gramStart"/>
      <w:r>
        <w:rPr>
          <w:rFonts w:ascii="Times New Roman" w:hAnsi="Times New Roman"/>
          <w:color w:val="222222"/>
          <w:sz w:val="24"/>
          <w:szCs w:val="24"/>
          <w:u w:color="222222"/>
          <w:shd w:val="clear" w:color="auto" w:fill="FFFFFF"/>
        </w:rPr>
        <w:t xml:space="preserve">by  </w:t>
      </w:r>
      <w:proofErr w:type="gramEnd"/>
      <w:r>
        <w:rPr>
          <w:rFonts w:ascii="Times New Roman" w:eastAsia="Times New Roman" w:hAnsi="Times New Roman"/>
          <w:color w:val="222222"/>
          <w:sz w:val="24"/>
          <w:szCs w:val="24"/>
          <w:u w:color="222222"/>
          <w:shd w:val="clear" w:color="auto" w:fill="FFFFFF"/>
          <w:lang w:eastAsia="en-US"/>
        </w:rPr>
        <w:pict w14:anchorId="7A7A69DC">
          <v:shape id="Picture 62" o:spid="_x0000_i1092" type="#_x0000_t75" style="width:9.2pt;height:11.7pt">
            <v:imagedata r:id="rId116" o:title=""/>
          </v:shape>
        </w:pict>
      </w:r>
      <w:r>
        <w:rPr>
          <w:rFonts w:ascii="Times New Roman" w:hAnsi="Times New Roman"/>
          <w:color w:val="222222"/>
          <w:sz w:val="24"/>
          <w:szCs w:val="24"/>
          <w:u w:color="222222"/>
          <w:shd w:val="clear" w:color="auto" w:fill="FFFFFF"/>
        </w:rPr>
        <w:t xml:space="preserve">. For every value abstraction, we also have a supreme </w:t>
      </w:r>
      <w:r>
        <w:rPr>
          <w:rFonts w:ascii="Arial Unicode MS" w:eastAsia="Arial Unicode MS" w:hAnsi="Arial Unicode MS" w:cs="Arial Unicode MS" w:hint="eastAsia"/>
          <w:color w:val="222222"/>
          <w:sz w:val="24"/>
          <w:szCs w:val="24"/>
          <w:u w:color="222222"/>
          <w:shd w:val="clear" w:color="auto" w:fill="FFFFFF"/>
        </w:rPr>
        <w:t>Τ</w:t>
      </w:r>
      <w:r>
        <w:rPr>
          <w:rFonts w:ascii="Times New Roman" w:hAnsi="Times New Roman"/>
          <w:color w:val="222222"/>
          <w:sz w:val="24"/>
          <w:szCs w:val="24"/>
          <w:u w:color="222222"/>
          <w:shd w:val="clear" w:color="auto" w:fill="FFFFFF"/>
        </w:rPr>
        <w:t xml:space="preserve">, and </w:t>
      </w:r>
      <w:proofErr w:type="spellStart"/>
      <w:r>
        <w:rPr>
          <w:rFonts w:ascii="Times New Roman" w:hAnsi="Times New Roman"/>
          <w:color w:val="222222"/>
          <w:sz w:val="24"/>
          <w:szCs w:val="24"/>
          <w:u w:color="222222"/>
          <w:shd w:val="clear" w:color="auto" w:fill="FFFFFF"/>
        </w:rPr>
        <w:t>infimum</w:t>
      </w:r>
      <w:proofErr w:type="spellEnd"/>
      <w:r>
        <w:rPr>
          <w:rFonts w:ascii="Times New Roman" w:hAnsi="Times New Roman"/>
          <w:color w:val="222222"/>
          <w:sz w:val="24"/>
          <w:szCs w:val="24"/>
          <w:u w:color="222222"/>
          <w:shd w:val="clear" w:color="auto" w:fill="FFFFFF"/>
        </w:rPr>
        <w:t xml:space="preserve"> </w:t>
      </w:r>
      <w:r>
        <w:rPr>
          <w:rFonts w:ascii="Times New Roman" w:hAnsi="Times New Roman"/>
          <w:color w:val="222222"/>
          <w:position w:val="-4"/>
          <w:sz w:val="24"/>
          <w:szCs w:val="24"/>
          <w:u w:color="222222"/>
          <w:shd w:val="clear" w:color="auto" w:fill="FFFFFF"/>
        </w:rPr>
        <w:object w:dxaOrig="242" w:dyaOrig="265" w14:anchorId="453C1256">
          <v:shape id="图片 406" o:spid="_x0000_i1093" type="#_x0000_t75" style="width:11.7pt;height:13.4pt" o:ole="">
            <v:imagedata r:id="rId117" o:title=""/>
          </v:shape>
          <o:OLEObject Type="Embed" ProgID="Equation.3" ShapeID="图片 406" DrawAspect="Content" ObjectID="_1375524947" r:id="rId118"/>
        </w:object>
      </w:r>
      <w:r>
        <w:rPr>
          <w:rFonts w:ascii="Times New Roman" w:hAnsi="Times New Roman"/>
          <w:color w:val="222222"/>
          <w:sz w:val="24"/>
          <w:szCs w:val="24"/>
          <w:u w:color="222222"/>
          <w:shd w:val="clear" w:color="auto" w:fill="FFFFFF"/>
        </w:rPr>
        <w:t xml:space="preserve">. The </w:t>
      </w:r>
      <w:proofErr w:type="spellStart"/>
      <w:r>
        <w:rPr>
          <w:rFonts w:ascii="Times New Roman" w:hAnsi="Times New Roman"/>
          <w:color w:val="222222"/>
          <w:sz w:val="24"/>
          <w:szCs w:val="24"/>
          <w:u w:color="222222"/>
          <w:shd w:val="clear" w:color="auto" w:fill="FFFFFF"/>
        </w:rPr>
        <w:t>infimum</w:t>
      </w:r>
      <w:proofErr w:type="spellEnd"/>
      <w:r>
        <w:rPr>
          <w:rFonts w:ascii="Times New Roman" w:hAnsi="Times New Roman"/>
          <w:color w:val="222222"/>
          <w:sz w:val="24"/>
          <w:szCs w:val="24"/>
          <w:u w:color="222222"/>
          <w:shd w:val="clear" w:color="auto" w:fill="FFFFFF"/>
        </w:rPr>
        <w:t xml:space="preserve"> of abstraction is </w:t>
      </w:r>
      <w:r>
        <w:rPr>
          <w:rFonts w:ascii="Times New Roman" w:hAnsi="Times New Roman"/>
          <w:i/>
          <w:iCs/>
          <w:color w:val="222222"/>
          <w:sz w:val="24"/>
          <w:szCs w:val="24"/>
          <w:u w:color="222222"/>
          <w:shd w:val="clear" w:color="auto" w:fill="FFFFFF"/>
        </w:rPr>
        <w:t>{2}</w:t>
      </w:r>
      <w:r>
        <w:rPr>
          <w:rFonts w:ascii="Times New Roman" w:hAnsi="Times New Roman"/>
          <w:color w:val="222222"/>
          <w:sz w:val="24"/>
          <w:szCs w:val="24"/>
          <w:u w:color="222222"/>
          <w:shd w:val="clear" w:color="auto" w:fill="FFFFFF"/>
        </w:rPr>
        <w:t xml:space="preserve">, and supreme is </w:t>
      </w:r>
      <w:r>
        <w:rPr>
          <w:rFonts w:ascii="Times New Roman" w:hAnsi="Times New Roman"/>
          <w:i/>
          <w:iCs/>
          <w:color w:val="222222"/>
          <w:sz w:val="24"/>
          <w:szCs w:val="24"/>
          <w:u w:color="222222"/>
          <w:shd w:val="clear" w:color="auto" w:fill="FFFFFF"/>
        </w:rPr>
        <w:t>rational</w:t>
      </w:r>
      <w:r>
        <w:rPr>
          <w:rFonts w:ascii="Times New Roman" w:hAnsi="Times New Roman"/>
          <w:color w:val="222222"/>
          <w:sz w:val="24"/>
          <w:szCs w:val="24"/>
          <w:u w:color="222222"/>
          <w:shd w:val="clear" w:color="auto" w:fill="FFFFFF"/>
        </w:rPr>
        <w:t xml:space="preserve"> in above example.</w:t>
      </w:r>
    </w:p>
    <w:p w14:paraId="60A0388A" w14:textId="77777777" w:rsidR="00B513FC" w:rsidRDefault="004F4D39">
      <w:pPr>
        <w:widowControl w:val="0"/>
        <w:spacing w:afterLines="50" w:after="120" w:line="276" w:lineRule="auto"/>
        <w:jc w:val="both"/>
        <w:rPr>
          <w:rFonts w:ascii="Times New Roman" w:hAnsi="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Pr>
        <w:t xml:space="preserve">A function </w:t>
      </w:r>
      <w:r>
        <w:rPr>
          <w:rFonts w:ascii="Times New Roman" w:hAnsi="Times New Roman"/>
          <w:color w:val="222222"/>
          <w:position w:val="-10"/>
          <w:sz w:val="24"/>
          <w:szCs w:val="24"/>
          <w:u w:color="222222"/>
          <w:shd w:val="clear" w:color="auto" w:fill="FFFFFF"/>
        </w:rPr>
        <w:object w:dxaOrig="196" w:dyaOrig="265" w14:anchorId="2C9838FF">
          <v:shape id="图片 360" o:spid="_x0000_i1094" type="#_x0000_t75" style="width:10.05pt;height:13.4pt" o:ole="">
            <v:imagedata r:id="rId119" o:title=""/>
          </v:shape>
          <o:OLEObject Type="Embed" ProgID="Equation.3" ShapeID="图片 360" DrawAspect="Content" ObjectID="_1375524948" r:id="rId120"/>
        </w:object>
      </w:r>
      <w:r>
        <w:rPr>
          <w:rFonts w:ascii="Times New Roman" w:hAnsi="Times New Roman"/>
          <w:color w:val="222222"/>
          <w:sz w:val="24"/>
          <w:szCs w:val="24"/>
          <w:u w:color="222222"/>
          <w:shd w:val="clear" w:color="auto" w:fill="FFFFFF"/>
        </w:rPr>
        <w:t xml:space="preserve"> is the mapping from each abstract value to the set of concrete values it represents. A function </w:t>
      </w:r>
      <w:r>
        <w:rPr>
          <w:rFonts w:ascii="Times New Roman" w:eastAsia="Times New Roman" w:hAnsi="Times New Roman"/>
          <w:color w:val="222222"/>
          <w:sz w:val="24"/>
          <w:szCs w:val="24"/>
          <w:u w:color="222222"/>
          <w:shd w:val="clear" w:color="auto" w:fill="FFFFFF"/>
          <w:lang w:eastAsia="en-US"/>
        </w:rPr>
        <w:pict w14:anchorId="66CF5A9D">
          <v:shape id="Picture 65" o:spid="_x0000_i1095" type="#_x0000_t75" style="width:11.7pt;height:10.9pt">
            <v:imagedata r:id="rId121" o:title=""/>
          </v:shape>
        </w:pict>
      </w:r>
      <w:r>
        <w:rPr>
          <w:rFonts w:ascii="Times New Roman" w:hAnsi="Times New Roman"/>
          <w:color w:val="222222"/>
          <w:sz w:val="24"/>
          <w:szCs w:val="24"/>
          <w:u w:color="222222"/>
          <w:shd w:val="clear" w:color="auto" w:fill="FFFFFF"/>
        </w:rPr>
        <w:t xml:space="preserve"> maps each set of concrete values to the abstract value that best describe it. Following figures show the example of function</w:t>
      </w:r>
      <w:r>
        <w:rPr>
          <w:rFonts w:ascii="Times New Roman" w:hAnsi="Times New Roman"/>
          <w:color w:val="222222"/>
          <w:position w:val="-10"/>
          <w:sz w:val="24"/>
          <w:szCs w:val="24"/>
          <w:u w:color="222222"/>
          <w:shd w:val="clear" w:color="auto" w:fill="FFFFFF"/>
        </w:rPr>
        <w:pict w14:anchorId="3BD419EB">
          <v:shape id="Picture 68" o:spid="_x0000_i1096" type="#_x0000_t75" style="width:10.05pt;height:13.4pt">
            <v:imagedata r:id="rId122" o:title=""/>
          </v:shape>
        </w:pict>
      </w:r>
      <w:r>
        <w:rPr>
          <w:rFonts w:ascii="Times New Roman" w:hAnsi="Times New Roman"/>
          <w:color w:val="222222"/>
          <w:sz w:val="24"/>
          <w:szCs w:val="24"/>
          <w:u w:color="222222"/>
          <w:shd w:val="clear" w:color="auto" w:fill="FFFFFF"/>
        </w:rPr>
        <w:t xml:space="preserve"> and </w:t>
      </w:r>
      <w:r>
        <w:rPr>
          <w:rFonts w:ascii="Times New Roman" w:hAnsi="Times New Roman"/>
          <w:color w:val="222222"/>
          <w:position w:val="-6"/>
          <w:sz w:val="24"/>
          <w:szCs w:val="24"/>
          <w:u w:color="222222"/>
          <w:shd w:val="clear" w:color="auto" w:fill="FFFFFF"/>
        </w:rPr>
        <w:object w:dxaOrig="242" w:dyaOrig="219" w14:anchorId="52F320E4">
          <v:shape id="图片 357" o:spid="_x0000_i1097" type="#_x0000_t75" style="width:11.7pt;height:10.9pt" o:ole="">
            <v:imagedata r:id="rId123" o:title=""/>
          </v:shape>
          <o:OLEObject Type="Embed" ProgID="Equation.3" ShapeID="图片 357" DrawAspect="Content" ObjectID="_1375524949" r:id="rId124"/>
        </w:object>
      </w:r>
      <w:r>
        <w:rPr>
          <w:rFonts w:ascii="Times New Roman" w:hAnsi="Times New Roman"/>
          <w:color w:val="222222"/>
          <w:sz w:val="24"/>
          <w:szCs w:val="24"/>
          <w:u w:color="222222"/>
          <w:shd w:val="clear" w:color="auto" w:fill="FFFFFF"/>
        </w:rPr>
        <w:t xml:space="preserve">. </w:t>
      </w:r>
      <w:r>
        <w:rPr>
          <w:rFonts w:ascii="Times New Roman" w:hAnsi="Times New Roman"/>
          <w:color w:val="222222"/>
          <w:position w:val="-10"/>
          <w:sz w:val="24"/>
          <w:szCs w:val="24"/>
          <w:u w:color="222222"/>
          <w:shd w:val="clear" w:color="auto" w:fill="FFFFFF"/>
        </w:rPr>
        <w:object w:dxaOrig="541" w:dyaOrig="265" w14:anchorId="5441A078">
          <v:shape id="图片 356" o:spid="_x0000_i1098" type="#_x0000_t75" style="width:26.8pt;height:13.4pt" o:ole="">
            <v:imagedata r:id="rId125" o:title=""/>
          </v:shape>
          <o:OLEObject Type="Embed" ProgID="Equation.3" ShapeID="图片 356" DrawAspect="Content" ObjectID="_1375524950" r:id="rId126"/>
        </w:object>
      </w:r>
      <w:r>
        <w:rPr>
          <w:rFonts w:ascii="Times New Roman" w:hAnsi="Times New Roman"/>
          <w:color w:val="222222"/>
          <w:sz w:val="24"/>
          <w:szCs w:val="24"/>
          <w:u w:color="222222"/>
          <w:shd w:val="clear" w:color="auto" w:fill="FFFFFF"/>
        </w:rPr>
        <w:t xml:space="preserve"> </w:t>
      </w:r>
      <w:proofErr w:type="gramStart"/>
      <w:r>
        <w:rPr>
          <w:rFonts w:ascii="Times New Roman" w:hAnsi="Times New Roman"/>
          <w:color w:val="222222"/>
          <w:sz w:val="24"/>
          <w:szCs w:val="24"/>
          <w:u w:color="222222"/>
          <w:shd w:val="clear" w:color="auto" w:fill="FFFFFF"/>
        </w:rPr>
        <w:t>is</w:t>
      </w:r>
      <w:proofErr w:type="gramEnd"/>
      <w:r>
        <w:rPr>
          <w:rFonts w:ascii="Times New Roman" w:hAnsi="Times New Roman"/>
          <w:color w:val="222222"/>
          <w:sz w:val="24"/>
          <w:szCs w:val="24"/>
          <w:u w:color="222222"/>
          <w:shd w:val="clear" w:color="auto" w:fill="FFFFFF"/>
        </w:rPr>
        <w:t xml:space="preserve"> a set of mapping relations between concrete values and abstract value in a specific domain.  </w:t>
      </w:r>
    </w:p>
    <w:p w14:paraId="7DA5E0CB" w14:textId="77777777" w:rsidR="00B513FC" w:rsidRDefault="00B513FC">
      <w:pPr>
        <w:widowControl w:val="0"/>
        <w:spacing w:afterLines="50" w:after="120" w:line="276" w:lineRule="auto"/>
        <w:jc w:val="both"/>
        <w:rPr>
          <w:rFonts w:ascii="Times New Roman"/>
          <w:color w:val="222222"/>
          <w:sz w:val="24"/>
          <w:szCs w:val="24"/>
          <w:u w:color="222222"/>
          <w:shd w:val="clear" w:color="auto" w:fill="FFFFFF"/>
        </w:rPr>
      </w:pPr>
    </w:p>
    <w:p w14:paraId="5FADC3B4" w14:textId="77777777" w:rsidR="00B513FC" w:rsidRDefault="004F4D39">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pict w14:anchorId="74B60D08">
          <v:shape id="Picture 71" o:spid="_x0000_i1099" type="#_x0000_t75" style="width:220.2pt;height:145.65pt">
            <v:imagedata r:id="rId127" o:title=""/>
          </v:shape>
        </w:pict>
      </w:r>
      <w:r>
        <w:rPr>
          <w:rFonts w:ascii="Times New Roman"/>
          <w:color w:val="222222"/>
          <w:sz w:val="24"/>
          <w:szCs w:val="24"/>
          <w:u w:color="222222"/>
          <w:shd w:val="clear" w:color="auto" w:fill="FFFFFF"/>
        </w:rPr>
        <w:t xml:space="preserve">   </w:t>
      </w:r>
    </w:p>
    <w:p w14:paraId="2839C940" w14:textId="77777777" w:rsidR="00B513FC" w:rsidRDefault="004F4D39">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color w:val="222222"/>
          <w:sz w:val="21"/>
          <w:szCs w:val="21"/>
          <w:u w:color="222222"/>
          <w:shd w:val="clear" w:color="auto" w:fill="FFFFFF"/>
        </w:rPr>
        <w:t xml:space="preserve">  Figure </w:t>
      </w:r>
      <w:proofErr w:type="gramStart"/>
      <w:r>
        <w:rPr>
          <w:rFonts w:ascii="Times New Roman"/>
          <w:color w:val="222222"/>
          <w:sz w:val="21"/>
          <w:szCs w:val="21"/>
          <w:u w:color="222222"/>
          <w:shd w:val="clear" w:color="auto" w:fill="FFFFFF"/>
        </w:rPr>
        <w:t>3.2 (a) Function</w:t>
      </w:r>
      <w:proofErr w:type="gramEnd"/>
      <w:r>
        <w:rPr>
          <w:rFonts w:ascii="Times New Roman"/>
          <w:color w:val="222222"/>
          <w:sz w:val="21"/>
          <w:szCs w:val="21"/>
          <w:u w:color="222222"/>
          <w:shd w:val="clear" w:color="auto" w:fill="FFFFFF"/>
        </w:rPr>
        <w:t xml:space="preserve"> </w:t>
      </w:r>
      <w:r>
        <w:rPr>
          <w:rFonts w:ascii="Times New Roman"/>
          <w:color w:val="222222"/>
          <w:position w:val="-10"/>
          <w:sz w:val="21"/>
          <w:szCs w:val="21"/>
          <w:u w:color="222222"/>
          <w:shd w:val="clear" w:color="auto" w:fill="FFFFFF"/>
        </w:rPr>
        <w:pict w14:anchorId="071EEC43">
          <v:shape id="Picture 72" o:spid="_x0000_i1100" type="#_x0000_t75" style="width:10.05pt;height:13.4pt">
            <v:imagedata r:id="rId128" o:title=""/>
          </v:shape>
        </w:pict>
      </w:r>
      <w:r>
        <w:rPr>
          <w:rFonts w:ascii="Times New Roman"/>
          <w:color w:val="222222"/>
          <w:sz w:val="24"/>
          <w:szCs w:val="24"/>
          <w:u w:color="222222"/>
          <w:shd w:val="clear" w:color="auto" w:fill="FFFFFF"/>
        </w:rPr>
        <w:t xml:space="preserve">            </w:t>
      </w:r>
    </w:p>
    <w:p w14:paraId="4BEA7590" w14:textId="77777777" w:rsidR="00B513FC" w:rsidRDefault="004F4D39">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pict w14:anchorId="485A7FA9">
          <v:shape id="Picture 73" o:spid="_x0000_i1101" type="#_x0000_t75" style="width:250.35pt;height:141.5pt">
            <v:imagedata r:id="rId129" o:title=""/>
          </v:shape>
        </w:pict>
      </w:r>
    </w:p>
    <w:p w14:paraId="7CAD02EE" w14:textId="77777777" w:rsidR="00B513FC" w:rsidRDefault="004F4D39">
      <w:pPr>
        <w:widowControl w:val="0"/>
        <w:spacing w:afterLines="100" w:after="240" w:line="276" w:lineRule="auto"/>
        <w:jc w:val="center"/>
        <w:rPr>
          <w:rFonts w:ascii="Times New Roman" w:eastAsia="Times New Roman" w:hAnsi="Times New Roman"/>
          <w:color w:val="222222"/>
          <w:sz w:val="21"/>
          <w:szCs w:val="21"/>
          <w:u w:color="222222"/>
          <w:shd w:val="clear" w:color="auto" w:fill="FFFFFF"/>
        </w:rPr>
      </w:pPr>
      <w:r>
        <w:rPr>
          <w:rFonts w:ascii="Times New Roman"/>
          <w:color w:val="222222"/>
          <w:sz w:val="21"/>
          <w:szCs w:val="21"/>
          <w:u w:color="222222"/>
          <w:shd w:val="clear" w:color="auto" w:fill="FFFFFF"/>
        </w:rPr>
        <w:t xml:space="preserve">Figure </w:t>
      </w:r>
      <w:proofErr w:type="gramStart"/>
      <w:r>
        <w:rPr>
          <w:rFonts w:ascii="Times New Roman"/>
          <w:color w:val="222222"/>
          <w:sz w:val="21"/>
          <w:szCs w:val="21"/>
          <w:u w:color="222222"/>
          <w:shd w:val="clear" w:color="auto" w:fill="FFFFFF"/>
        </w:rPr>
        <w:t>3.2 (b) Function</w:t>
      </w:r>
      <w:proofErr w:type="gramEnd"/>
      <w:r>
        <w:rPr>
          <w:rFonts w:ascii="Times New Roman"/>
          <w:color w:val="222222"/>
          <w:sz w:val="21"/>
          <w:szCs w:val="21"/>
          <w:u w:color="222222"/>
          <w:shd w:val="clear" w:color="auto" w:fill="FFFFFF"/>
        </w:rPr>
        <w:t xml:space="preserve"> </w:t>
      </w:r>
      <w:r>
        <w:rPr>
          <w:rFonts w:ascii="Times New Roman"/>
          <w:color w:val="222222"/>
          <w:position w:val="-6"/>
          <w:sz w:val="24"/>
          <w:szCs w:val="24"/>
          <w:u w:color="222222"/>
          <w:shd w:val="clear" w:color="auto" w:fill="FFFFFF"/>
        </w:rPr>
        <w:pict w14:anchorId="52E04E82">
          <v:shape id="Picture 74" o:spid="_x0000_i1102" type="#_x0000_t75" style="width:11.7pt;height:10.9pt">
            <v:imagedata r:id="rId130" o:title=""/>
          </v:shape>
        </w:pict>
      </w:r>
    </w:p>
    <w:p w14:paraId="14565AB3" w14:textId="77777777" w:rsidR="00B513FC" w:rsidRDefault="004F4D39">
      <w:pPr>
        <w:widowControl w:val="0"/>
        <w:spacing w:afterLines="50" w:after="120" w:line="276" w:lineRule="auto"/>
        <w:jc w:val="center"/>
        <w:rPr>
          <w:rFonts w:ascii="Times New Roman" w:eastAsia="Times New Roman" w:hAnsi="Times New Roman"/>
          <w:color w:val="222222"/>
          <w:sz w:val="21"/>
          <w:szCs w:val="21"/>
          <w:u w:color="222222"/>
          <w:shd w:val="clear" w:color="auto" w:fill="FFFFFF"/>
        </w:rPr>
      </w:pPr>
      <w:r>
        <w:rPr>
          <w:rFonts w:ascii="Times New Roman" w:eastAsia="Times New Roman" w:hAnsi="Times New Roman"/>
          <w:color w:val="222222"/>
          <w:sz w:val="21"/>
          <w:szCs w:val="21"/>
          <w:u w:color="222222"/>
          <w:shd w:val="clear" w:color="auto" w:fill="FFFFFF"/>
          <w:lang w:eastAsia="en-US"/>
        </w:rPr>
        <w:pict w14:anchorId="0230C273">
          <v:shape id="Picture 75" o:spid="_x0000_i1103" type="#_x0000_t75" style="width:241.1pt;height:135.65pt">
            <v:imagedata r:id="rId131" o:title=""/>
          </v:shape>
        </w:pict>
      </w:r>
    </w:p>
    <w:p w14:paraId="4FE250C7" w14:textId="77777777" w:rsidR="00B513FC" w:rsidRDefault="004F4D39">
      <w:pPr>
        <w:widowControl w:val="0"/>
        <w:spacing w:afterLines="50" w:after="120" w:line="276" w:lineRule="auto"/>
        <w:jc w:val="center"/>
        <w:rPr>
          <w:rFonts w:ascii="Times New Roman" w:eastAsia="Times New Roman" w:hAnsi="Times New Roman"/>
          <w:color w:val="222222"/>
          <w:sz w:val="21"/>
          <w:szCs w:val="21"/>
          <w:u w:color="222222"/>
          <w:shd w:val="clear" w:color="auto" w:fill="FFFFFF"/>
          <w:lang w:eastAsia="en-US"/>
        </w:rPr>
      </w:pPr>
      <w:r>
        <w:rPr>
          <w:rFonts w:ascii="Times New Roman"/>
          <w:color w:val="222222"/>
          <w:sz w:val="21"/>
          <w:szCs w:val="21"/>
          <w:u w:color="222222"/>
          <w:shd w:val="clear" w:color="auto" w:fill="FFFFFF"/>
        </w:rPr>
        <w:t xml:space="preserve">Figure 3.2 (c) </w:t>
      </w:r>
      <w:r>
        <w:rPr>
          <w:rFonts w:ascii="Times New Roman"/>
          <w:color w:val="222222"/>
          <w:position w:val="-10"/>
          <w:sz w:val="21"/>
          <w:szCs w:val="21"/>
          <w:u w:color="222222"/>
          <w:shd w:val="clear" w:color="auto" w:fill="FFFFFF"/>
        </w:rPr>
        <w:pict w14:anchorId="23A05480">
          <v:shape id="Picture 76" o:spid="_x0000_i1104" type="#_x0000_t75" style="width:30.15pt;height:15.05pt">
            <v:imagedata r:id="rId132" o:title=""/>
          </v:shape>
        </w:pict>
      </w:r>
    </w:p>
    <w:p w14:paraId="3841D4A2" w14:textId="77777777" w:rsidR="00B513FC" w:rsidRDefault="004F4D39">
      <w:pPr>
        <w:widowControl w:val="0"/>
        <w:spacing w:afterLines="50" w:after="120" w:line="276" w:lineRule="auto"/>
        <w:jc w:val="both"/>
        <w:rPr>
          <w:rFonts w:ascii="Times New Roman" w:eastAsia="Times New Roman" w:hAnsi="Times New Roman"/>
          <w:color w:val="222222"/>
          <w:position w:val="-12"/>
          <w:sz w:val="24"/>
          <w:szCs w:val="24"/>
          <w:u w:color="222222"/>
          <w:shd w:val="clear" w:color="auto" w:fill="FFFFFF"/>
        </w:rPr>
      </w:pPr>
      <w:r>
        <w:rPr>
          <w:rFonts w:ascii="Times New Roman"/>
          <w:color w:val="222222"/>
          <w:sz w:val="24"/>
          <w:szCs w:val="24"/>
          <w:u w:color="222222"/>
          <w:shd w:val="clear" w:color="auto" w:fill="FFFFFF"/>
        </w:rPr>
        <w:t xml:space="preserve">From figure 3.2(b) we can know, use </w:t>
      </w:r>
      <w:proofErr w:type="gramStart"/>
      <w:r>
        <w:rPr>
          <w:rFonts w:ascii="Times New Roman"/>
          <w:color w:val="222222"/>
          <w:sz w:val="24"/>
          <w:szCs w:val="24"/>
          <w:u w:color="222222"/>
          <w:shd w:val="clear" w:color="auto" w:fill="FFFFFF"/>
        </w:rPr>
        <w:t>a</w:t>
      </w:r>
      <w:proofErr w:type="gramEnd"/>
      <w:r>
        <w:rPr>
          <w:rFonts w:ascii="Times New Roman"/>
          <w:color w:val="222222"/>
          <w:sz w:val="24"/>
          <w:szCs w:val="24"/>
          <w:u w:color="222222"/>
          <w:shd w:val="clear" w:color="auto" w:fill="FFFFFF"/>
        </w:rPr>
        <w:t xml:space="preserve"> abstract value to describe a set of concrete value will loss of accuracy. However </w:t>
      </w:r>
      <w:r>
        <w:rPr>
          <w:rFonts w:ascii="Times New Roman"/>
          <w:color w:val="222222"/>
          <w:position w:val="-6"/>
          <w:sz w:val="24"/>
          <w:szCs w:val="24"/>
          <w:u w:color="222222"/>
          <w:shd w:val="clear" w:color="auto" w:fill="FFFFFF"/>
        </w:rPr>
        <w:pict w14:anchorId="58D6781C">
          <v:shape id="Picture 77" o:spid="_x0000_i1105" type="#_x0000_t75" style="width:11.7pt;height:10.9pt">
            <v:imagedata r:id="rId133" o:title=""/>
          </v:shape>
        </w:pict>
      </w:r>
      <w:r>
        <w:rPr>
          <w:rFonts w:ascii="Times New Roman"/>
          <w:color w:val="222222"/>
          <w:sz w:val="24"/>
          <w:szCs w:val="24"/>
          <w:u w:color="222222"/>
          <w:shd w:val="clear" w:color="auto" w:fill="FFFFFF"/>
        </w:rPr>
        <w:t xml:space="preserve"> dedicates to make the description as precise as it possibly can be. The Galois connection formalizes the situation, and the graphical</w:t>
      </w:r>
      <w:r>
        <w:rPr>
          <w:rFonts w:hAnsi="Times New Roman"/>
          <w:color w:val="222222"/>
          <w:sz w:val="24"/>
          <w:szCs w:val="24"/>
          <w:u w:color="222222"/>
          <w:shd w:val="clear" w:color="auto" w:fill="FFFFFF"/>
        </w:rPr>
        <w:t> </w:t>
      </w:r>
      <w:r>
        <w:rPr>
          <w:rFonts w:ascii="Times New Roman"/>
          <w:color w:val="222222"/>
          <w:sz w:val="24"/>
          <w:szCs w:val="24"/>
          <w:u w:color="222222"/>
          <w:shd w:val="clear" w:color="auto" w:fill="FFFFFF"/>
        </w:rPr>
        <w:t>explanatory of it is in figure 3.3.</w:t>
      </w:r>
    </w:p>
    <w:p w14:paraId="50872BBC" w14:textId="77777777" w:rsidR="00B513FC" w:rsidRDefault="00B513FC">
      <w:pPr>
        <w:widowControl w:val="0"/>
        <w:spacing w:afterLines="50" w:after="120" w:line="276" w:lineRule="auto"/>
        <w:jc w:val="both"/>
        <w:rPr>
          <w:rFonts w:ascii="Times New Roman" w:eastAsia="Times New Roman" w:hAnsi="Times New Roman"/>
          <w:color w:val="222222"/>
          <w:sz w:val="21"/>
          <w:szCs w:val="21"/>
          <w:u w:color="222222"/>
          <w:shd w:val="clear" w:color="auto" w:fill="FFFFFF"/>
          <w:lang w:eastAsia="en-US"/>
        </w:rPr>
      </w:pPr>
    </w:p>
    <w:p w14:paraId="6CA59FD0" w14:textId="77777777" w:rsidR="00B513FC" w:rsidRDefault="004F4D39">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lastRenderedPageBreak/>
        <w:pict w14:anchorId="36CAB133">
          <v:shape id="Picture 80" o:spid="_x0000_i1106" type="#_x0000_t75" style="width:252pt;height:103.8pt">
            <v:imagedata r:id="rId134" o:title=""/>
          </v:shape>
        </w:pict>
      </w:r>
    </w:p>
    <w:p w14:paraId="28F0EA92" w14:textId="77777777" w:rsidR="00B513FC" w:rsidRDefault="004F4D39">
      <w:pPr>
        <w:widowControl w:val="0"/>
        <w:spacing w:afterLines="50" w:after="120" w:line="276" w:lineRule="auto"/>
        <w:jc w:val="center"/>
        <w:rPr>
          <w:rFonts w:ascii="Times New Roman" w:eastAsia="Times New Roman" w:hAnsi="Times New Roman"/>
          <w:color w:val="222222"/>
          <w:sz w:val="21"/>
          <w:szCs w:val="21"/>
          <w:u w:color="222222"/>
          <w:shd w:val="clear" w:color="auto" w:fill="FFFFFF"/>
        </w:rPr>
      </w:pPr>
      <w:r>
        <w:rPr>
          <w:rFonts w:ascii="Times New Roman"/>
          <w:color w:val="222222"/>
          <w:sz w:val="21"/>
          <w:szCs w:val="21"/>
          <w:u w:color="222222"/>
          <w:shd w:val="clear" w:color="auto" w:fill="FFFFFF"/>
        </w:rPr>
        <w:t xml:space="preserve">Figure 3.3 Formalization of Galois </w:t>
      </w:r>
      <w:proofErr w:type="gramStart"/>
      <w:r>
        <w:rPr>
          <w:rFonts w:ascii="Times New Roman"/>
          <w:color w:val="222222"/>
          <w:sz w:val="21"/>
          <w:szCs w:val="21"/>
          <w:u w:color="222222"/>
          <w:shd w:val="clear" w:color="auto" w:fill="FFFFFF"/>
        </w:rPr>
        <w:t>connection</w:t>
      </w:r>
      <w:proofErr w:type="gramEnd"/>
    </w:p>
    <w:p w14:paraId="3D63AE31"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The definition is, for all S</w:t>
      </w:r>
      <w:r>
        <w:rPr>
          <w:rFonts w:ascii="Times New Roman"/>
          <w:color w:val="222222"/>
          <w:position w:val="-4"/>
          <w:sz w:val="24"/>
          <w:szCs w:val="24"/>
          <w:u w:color="222222"/>
          <w:shd w:val="clear" w:color="auto" w:fill="FFFFFF"/>
        </w:rPr>
        <w:object w:dxaOrig="300" w:dyaOrig="300" w14:anchorId="18FCC201">
          <v:shape id="图片 370" o:spid="_x0000_i1107" type="#_x0000_t75" style="width:15.05pt;height:15.05pt" o:ole="">
            <v:imagedata r:id="rId135" o:title=""/>
          </v:shape>
          <o:OLEObject Type="Embed" ProgID="Equation.3" ShapeID="图片 370" DrawAspect="Content" ObjectID="_1375524951" r:id="rId136"/>
        </w:object>
      </w:r>
      <w:proofErr w:type="gramStart"/>
      <w:r>
        <w:rPr>
          <w:rFonts w:ascii="Times New Roman"/>
          <w:color w:val="222222"/>
          <w:sz w:val="24"/>
          <w:szCs w:val="24"/>
          <w:u w:color="222222"/>
          <w:shd w:val="clear" w:color="auto" w:fill="FFFFFF"/>
        </w:rPr>
        <w:t>P(</w:t>
      </w:r>
      <w:proofErr w:type="spellStart"/>
      <w:proofErr w:type="gramEnd"/>
      <w:r>
        <w:rPr>
          <w:rFonts w:ascii="Times New Roman"/>
          <w:color w:val="222222"/>
          <w:sz w:val="24"/>
          <w:szCs w:val="24"/>
          <w:u w:color="222222"/>
          <w:shd w:val="clear" w:color="auto" w:fill="FFFFFF"/>
        </w:rPr>
        <w:t>ConcreteData</w:t>
      </w:r>
      <w:proofErr w:type="spellEnd"/>
      <w:r>
        <w:rPr>
          <w:rFonts w:ascii="Times New Roman"/>
          <w:color w:val="222222"/>
          <w:sz w:val="24"/>
          <w:szCs w:val="24"/>
          <w:u w:color="222222"/>
          <w:shd w:val="clear" w:color="auto" w:fill="FFFFFF"/>
        </w:rPr>
        <w:t>), a</w:t>
      </w:r>
      <w:r>
        <w:rPr>
          <w:rFonts w:ascii="Times New Roman"/>
          <w:color w:val="222222"/>
          <w:position w:val="-4"/>
          <w:sz w:val="24"/>
          <w:szCs w:val="24"/>
          <w:u w:color="222222"/>
          <w:shd w:val="clear" w:color="auto" w:fill="FFFFFF"/>
        </w:rPr>
        <w:pict w14:anchorId="33AB56FD">
          <v:shape id="_x0000_i1108" type="#_x0000_t75" style="width:15.05pt;height:15.05pt">
            <v:imagedata r:id="rId137" o:title=""/>
          </v:shape>
        </w:pict>
      </w:r>
      <w:proofErr w:type="spellStart"/>
      <w:r>
        <w:rPr>
          <w:rFonts w:ascii="Times New Roman"/>
          <w:color w:val="222222"/>
          <w:sz w:val="24"/>
          <w:szCs w:val="24"/>
          <w:u w:color="222222"/>
          <w:shd w:val="clear" w:color="auto" w:fill="FFFFFF"/>
        </w:rPr>
        <w:t>AbstractProperties</w:t>
      </w:r>
      <w:proofErr w:type="spellEnd"/>
      <w:r>
        <w:rPr>
          <w:rFonts w:ascii="Times New Roman"/>
          <w:color w:val="222222"/>
          <w:sz w:val="24"/>
          <w:szCs w:val="24"/>
          <w:u w:color="222222"/>
          <w:shd w:val="clear" w:color="auto" w:fill="FFFFFF"/>
        </w:rPr>
        <w:t>,</w:t>
      </w:r>
    </w:p>
    <w:p w14:paraId="341E6EC2" w14:textId="77777777" w:rsidR="00B513FC" w:rsidRDefault="004F4D39">
      <w:pPr>
        <w:widowControl w:val="0"/>
        <w:spacing w:afterLines="50" w:after="120" w:line="276" w:lineRule="auto"/>
        <w:ind w:left="2100" w:firstLine="700"/>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S</w:t>
      </w:r>
      <w:r>
        <w:rPr>
          <w:rFonts w:ascii="Times New Roman"/>
          <w:color w:val="222222"/>
          <w:position w:val="-10"/>
          <w:sz w:val="24"/>
          <w:szCs w:val="24"/>
          <w:u w:color="222222"/>
          <w:shd w:val="clear" w:color="auto" w:fill="FFFFFF"/>
        </w:rPr>
        <w:object w:dxaOrig="795" w:dyaOrig="369" w14:anchorId="4F34EB58">
          <v:shape id="图片 369" o:spid="_x0000_i1109" type="#_x0000_t75" style="width:39.35pt;height:18.4pt" o:ole="">
            <v:imagedata r:id="rId138" o:title=""/>
          </v:shape>
          <o:OLEObject Type="Embed" ProgID="Equation.3" ShapeID="图片 369" DrawAspect="Content" ObjectID="_1375524952" r:id="rId139"/>
        </w:object>
      </w:r>
      <w:proofErr w:type="spellStart"/>
      <w:proofErr w:type="gramStart"/>
      <w:r>
        <w:rPr>
          <w:rFonts w:ascii="Times New Roman"/>
          <w:color w:val="222222"/>
          <w:sz w:val="24"/>
          <w:szCs w:val="24"/>
          <w:u w:color="222222"/>
          <w:shd w:val="clear" w:color="auto" w:fill="FFFFFF"/>
        </w:rPr>
        <w:t>iff</w:t>
      </w:r>
      <w:proofErr w:type="spellEnd"/>
      <w:r>
        <w:rPr>
          <w:rFonts w:ascii="Times New Roman"/>
          <w:color w:val="222222"/>
          <w:sz w:val="24"/>
          <w:szCs w:val="24"/>
          <w:u w:color="222222"/>
          <w:shd w:val="clear" w:color="auto" w:fill="FFFFFF"/>
        </w:rPr>
        <w:t xml:space="preserve"> </w:t>
      </w:r>
      <w:r>
        <w:rPr>
          <w:rFonts w:ascii="Times New Roman" w:hAnsi="Times New Roman" w:hint="eastAsia"/>
          <w:color w:val="222222"/>
          <w:sz w:val="24"/>
          <w:szCs w:val="24"/>
          <w:u w:color="222222"/>
          <w:shd w:val="clear" w:color="auto" w:fill="FFFFFF"/>
        </w:rPr>
        <w:t xml:space="preserve"> </w:t>
      </w:r>
      <w:proofErr w:type="gramEnd"/>
      <w:r>
        <w:rPr>
          <w:rFonts w:ascii="Times New Roman"/>
          <w:color w:val="222222"/>
          <w:position w:val="-6"/>
          <w:sz w:val="24"/>
          <w:szCs w:val="24"/>
          <w:u w:color="222222"/>
          <w:shd w:val="clear" w:color="auto" w:fill="FFFFFF"/>
        </w:rPr>
        <w:pict w14:anchorId="3C357B17">
          <v:shape id="Picture 82" o:spid="_x0000_i1110" type="#_x0000_t75" style="width:11.7pt;height:10.9pt">
            <v:imagedata r:id="rId140" o:title=""/>
          </v:shape>
        </w:pict>
      </w:r>
      <w:r>
        <w:rPr>
          <w:rFonts w:ascii="Times New Roman"/>
          <w:color w:val="222222"/>
          <w:sz w:val="24"/>
          <w:szCs w:val="24"/>
          <w:u w:color="222222"/>
          <w:shd w:val="clear" w:color="auto" w:fill="FFFFFF"/>
        </w:rPr>
        <w:t xml:space="preserve">(s) </w:t>
      </w:r>
      <w:r>
        <w:rPr>
          <w:rFonts w:ascii="Times New Roman" w:eastAsia="Times New Roman" w:hAnsi="Times New Roman"/>
          <w:color w:val="222222"/>
          <w:sz w:val="24"/>
          <w:szCs w:val="24"/>
          <w:u w:color="222222"/>
          <w:shd w:val="clear" w:color="auto" w:fill="FFFFFF"/>
          <w:lang w:eastAsia="en-US"/>
        </w:rPr>
        <w:pict w14:anchorId="6ABFFF50">
          <v:shape id="Picture 86" o:spid="_x0000_i1111" type="#_x0000_t75" style="width:12.55pt;height:11.7pt">
            <v:imagedata r:id="rId141" o:title=""/>
          </v:shape>
        </w:pict>
      </w:r>
      <w:r>
        <w:rPr>
          <w:rFonts w:ascii="Times New Roman"/>
          <w:color w:val="222222"/>
          <w:sz w:val="24"/>
          <w:szCs w:val="24"/>
          <w:u w:color="222222"/>
          <w:shd w:val="clear" w:color="auto" w:fill="FFFFFF"/>
        </w:rPr>
        <w:t xml:space="preserve"> a</w:t>
      </w:r>
    </w:p>
    <w:p w14:paraId="0E8BE3F8"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When </w:t>
      </w:r>
      <w:r>
        <w:rPr>
          <w:rFonts w:ascii="Times New Roman"/>
          <w:color w:val="222222"/>
          <w:position w:val="-10"/>
          <w:sz w:val="24"/>
          <w:szCs w:val="24"/>
          <w:u w:color="222222"/>
          <w:shd w:val="clear" w:color="auto" w:fill="FFFFFF"/>
        </w:rPr>
        <w:object w:dxaOrig="196" w:dyaOrig="265" w14:anchorId="62B297B9">
          <v:shape id="图片 384" o:spid="_x0000_i1112" type="#_x0000_t75" style="width:10.05pt;height:13.4pt" o:ole="">
            <v:imagedata r:id="rId142" o:title=""/>
          </v:shape>
          <o:OLEObject Type="Embed" ProgID="Equation.3" ShapeID="图片 384" DrawAspect="Content" ObjectID="_1375524953" r:id="rId143"/>
        </w:object>
      </w:r>
      <w:r>
        <w:rPr>
          <w:rFonts w:ascii="Times New Roman"/>
          <w:color w:val="222222"/>
          <w:sz w:val="24"/>
          <w:szCs w:val="24"/>
          <w:u w:color="222222"/>
          <w:shd w:val="clear" w:color="auto" w:fill="FFFFFF"/>
        </w:rPr>
        <w:t xml:space="preserve">and </w:t>
      </w:r>
      <w:r>
        <w:rPr>
          <w:rFonts w:ascii="Times New Roman"/>
          <w:color w:val="222222"/>
          <w:position w:val="-6"/>
          <w:sz w:val="24"/>
          <w:szCs w:val="24"/>
          <w:u w:color="222222"/>
          <w:shd w:val="clear" w:color="auto" w:fill="FFFFFF"/>
        </w:rPr>
        <w:object w:dxaOrig="242" w:dyaOrig="219" w14:anchorId="7873711D">
          <v:shape id="图片 385" o:spid="_x0000_i1113" type="#_x0000_t75" style="width:11.7pt;height:10.9pt" o:ole="">
            <v:imagedata r:id="rId144" o:title=""/>
          </v:shape>
          <o:OLEObject Type="Embed" ProgID="Equation.3" ShapeID="图片 385" DrawAspect="Content" ObjectID="_1375524954" r:id="rId145"/>
        </w:object>
      </w:r>
      <w:r>
        <w:rPr>
          <w:rFonts w:ascii="Times New Roman"/>
          <w:color w:val="222222"/>
          <w:sz w:val="24"/>
          <w:szCs w:val="24"/>
          <w:u w:color="222222"/>
          <w:shd w:val="clear" w:color="auto" w:fill="FFFFFF"/>
        </w:rPr>
        <w:t xml:space="preserve"> monotone, this is equivalent to</w:t>
      </w:r>
    </w:p>
    <w:p w14:paraId="27B54C41" w14:textId="77777777" w:rsidR="00B513FC" w:rsidRDefault="004F4D39">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S</w:t>
      </w:r>
      <w:r>
        <w:rPr>
          <w:rFonts w:ascii="Times New Roman"/>
          <w:color w:val="222222"/>
          <w:position w:val="-8"/>
          <w:sz w:val="24"/>
          <w:szCs w:val="24"/>
          <w:u w:color="222222"/>
          <w:shd w:val="clear" w:color="auto" w:fill="FFFFFF"/>
        </w:rPr>
        <w:object w:dxaOrig="242" w:dyaOrig="242" w14:anchorId="7FC76EBA">
          <v:shape id="图片 381" o:spid="_x0000_i1114" type="#_x0000_t75" style="width:11.7pt;height:11.7pt" o:ole="">
            <v:imagedata r:id="rId146" o:title=""/>
          </v:shape>
          <o:OLEObject Type="Embed" ProgID="Equation.3" ShapeID="图片 381" DrawAspect="Content" ObjectID="_1375524955" r:id="rId147"/>
        </w:object>
      </w:r>
      <w:r>
        <w:rPr>
          <w:rFonts w:ascii="Times New Roman"/>
          <w:color w:val="222222"/>
          <w:sz w:val="21"/>
          <w:szCs w:val="21"/>
          <w:u w:color="222222"/>
          <w:shd w:val="clear" w:color="auto" w:fill="FFFFFF"/>
        </w:rPr>
        <w:t xml:space="preserve"> </w:t>
      </w:r>
      <w:r>
        <w:rPr>
          <w:rFonts w:ascii="Times New Roman"/>
          <w:color w:val="222222"/>
          <w:position w:val="-10"/>
          <w:sz w:val="21"/>
          <w:szCs w:val="21"/>
          <w:u w:color="222222"/>
          <w:shd w:val="clear" w:color="auto" w:fill="FFFFFF"/>
        </w:rPr>
        <w:pict w14:anchorId="20EFC5E4">
          <v:shape id="Picture 87" o:spid="_x0000_i1115" type="#_x0000_t75" style="width:30.15pt;height:15.05pt">
            <v:imagedata r:id="rId148" o:title=""/>
          </v:shape>
        </w:pict>
      </w:r>
      <w:r>
        <w:rPr>
          <w:rFonts w:ascii="Times New Roman"/>
          <w:color w:val="222222"/>
          <w:sz w:val="24"/>
          <w:szCs w:val="24"/>
          <w:u w:color="222222"/>
          <w:shd w:val="clear" w:color="auto" w:fill="FFFFFF"/>
        </w:rPr>
        <w:t xml:space="preserve">(S) and </w:t>
      </w:r>
      <w:r>
        <w:rPr>
          <w:rFonts w:ascii="Times New Roman"/>
          <w:color w:val="222222"/>
          <w:position w:val="-10"/>
          <w:sz w:val="21"/>
          <w:szCs w:val="21"/>
          <w:u w:color="222222"/>
          <w:shd w:val="clear" w:color="auto" w:fill="FFFFFF"/>
        </w:rPr>
        <w:pict w14:anchorId="29877A18">
          <v:shape id="Picture 88" o:spid="_x0000_i1116" type="#_x0000_t75" style="width:30.15pt;height:15.05pt">
            <v:imagedata r:id="rId149" o:title=""/>
          </v:shape>
        </w:pict>
      </w:r>
      <w:r>
        <w:rPr>
          <w:rFonts w:ascii="Times New Roman"/>
          <w:color w:val="222222"/>
          <w:sz w:val="24"/>
          <w:szCs w:val="24"/>
          <w:u w:color="222222"/>
          <w:shd w:val="clear" w:color="auto" w:fill="FFFFFF"/>
        </w:rPr>
        <w:t xml:space="preserve"> (a) </w:t>
      </w:r>
      <w:r>
        <w:rPr>
          <w:rFonts w:ascii="Times New Roman" w:eastAsia="Times New Roman" w:hAnsi="Times New Roman"/>
          <w:color w:val="222222"/>
          <w:sz w:val="24"/>
          <w:szCs w:val="24"/>
          <w:u w:color="222222"/>
          <w:shd w:val="clear" w:color="auto" w:fill="FFFFFF"/>
          <w:lang w:eastAsia="en-US"/>
        </w:rPr>
        <w:pict w14:anchorId="4D63C262">
          <v:shape id="Picture 96" o:spid="_x0000_i1117" type="#_x0000_t75" style="width:11.7pt;height:11.7pt">
            <v:imagedata r:id="rId150" o:title=""/>
          </v:shape>
        </w:pict>
      </w:r>
      <w:r>
        <w:rPr>
          <w:rFonts w:ascii="Times New Roman"/>
          <w:color w:val="222222"/>
          <w:sz w:val="24"/>
          <w:szCs w:val="24"/>
          <w:u w:color="222222"/>
          <w:shd w:val="clear" w:color="auto" w:fill="FFFFFF"/>
        </w:rPr>
        <w:t xml:space="preserve"> </w:t>
      </w:r>
      <w:proofErr w:type="gramStart"/>
      <w:r>
        <w:rPr>
          <w:rFonts w:ascii="Times New Roman"/>
          <w:color w:val="222222"/>
          <w:sz w:val="24"/>
          <w:szCs w:val="24"/>
          <w:u w:color="222222"/>
          <w:shd w:val="clear" w:color="auto" w:fill="FFFFFF"/>
        </w:rPr>
        <w:t>a .</w:t>
      </w:r>
      <w:proofErr w:type="gramEnd"/>
    </w:p>
    <w:p w14:paraId="713B2510" w14:textId="77777777" w:rsidR="00B513FC" w:rsidRDefault="004F4D39">
      <w:pPr>
        <w:widowControl w:val="0"/>
        <w:spacing w:afterLines="100" w:after="24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By Galois connection we can interpret concrete semantics with abstract value.  Look at the example below: </w:t>
      </w:r>
    </w:p>
    <w:p w14:paraId="0509D3A6" w14:textId="77777777" w:rsidR="00B513FC" w:rsidRDefault="004F4D39">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pict w14:anchorId="07251760">
          <v:shape id="Picture 97" o:spid="_x0000_i1118" type="#_x0000_t75" style="width:313.1pt;height:92.1pt">
            <v:imagedata r:id="rId151" o:title="" cropright="8577f"/>
          </v:shape>
        </w:pict>
      </w:r>
    </w:p>
    <w:p w14:paraId="65092C18" w14:textId="77777777" w:rsidR="00B513FC" w:rsidRDefault="004F4D39">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color w:val="222222"/>
          <w:sz w:val="21"/>
          <w:szCs w:val="21"/>
          <w:u w:color="222222"/>
          <w:shd w:val="clear" w:color="auto" w:fill="FFFFFF"/>
        </w:rPr>
        <w:t>Figure 3.4 Example of abstract interpretation based on Galois connection</w:t>
      </w:r>
    </w:p>
    <w:p w14:paraId="2BED75AD" w14:textId="77777777" w:rsidR="00B513FC" w:rsidRDefault="004F4D39">
      <w:pPr>
        <w:spacing w:afterLines="50" w:after="120" w:line="276" w:lineRule="auto"/>
        <w:rPr>
          <w:rFonts w:asci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This is an abstract interpreter of judgment the parity of an integer. So the abstraction value set contains two </w:t>
      </w:r>
      <w:proofErr w:type="gramStart"/>
      <w:r>
        <w:rPr>
          <w:rFonts w:ascii="Times New Roman"/>
          <w:color w:val="222222"/>
          <w:sz w:val="24"/>
          <w:szCs w:val="24"/>
          <w:u w:color="222222"/>
          <w:shd w:val="clear" w:color="auto" w:fill="FFFFFF"/>
        </w:rPr>
        <w:t>value</w:t>
      </w:r>
      <w:proofErr w:type="gramEnd"/>
      <w:r>
        <w:rPr>
          <w:rFonts w:ascii="Times New Roman"/>
          <w:color w:val="222222"/>
          <w:sz w:val="24"/>
          <w:szCs w:val="24"/>
          <w:u w:color="222222"/>
          <w:shd w:val="clear" w:color="auto" w:fill="FFFFFF"/>
        </w:rPr>
        <w:t xml:space="preserve"> to indicate the category of </w:t>
      </w:r>
      <w:proofErr w:type="spellStart"/>
      <w:r>
        <w:rPr>
          <w:rFonts w:ascii="Times New Roman"/>
          <w:color w:val="222222"/>
          <w:sz w:val="24"/>
          <w:szCs w:val="24"/>
          <w:u w:color="222222"/>
          <w:shd w:val="clear" w:color="auto" w:fill="FFFFFF"/>
        </w:rPr>
        <w:t>interger</w:t>
      </w:r>
      <w:proofErr w:type="spellEnd"/>
      <w:r>
        <w:rPr>
          <w:rFonts w:ascii="Times New Roman"/>
          <w:color w:val="222222"/>
          <w:sz w:val="24"/>
          <w:szCs w:val="24"/>
          <w:u w:color="222222"/>
          <w:shd w:val="clear" w:color="auto" w:fill="FFFFFF"/>
        </w:rPr>
        <w:t xml:space="preserve">, one is </w:t>
      </w:r>
      <w:r>
        <w:rPr>
          <w:rFonts w:ascii="Times New Roman"/>
          <w:i/>
          <w:iCs/>
          <w:color w:val="222222"/>
          <w:sz w:val="24"/>
          <w:szCs w:val="24"/>
          <w:u w:color="222222"/>
          <w:shd w:val="clear" w:color="auto" w:fill="FFFFFF"/>
        </w:rPr>
        <w:t>even</w:t>
      </w:r>
      <w:r>
        <w:rPr>
          <w:rFonts w:ascii="Times New Roman"/>
          <w:color w:val="222222"/>
          <w:sz w:val="24"/>
          <w:szCs w:val="24"/>
          <w:u w:color="222222"/>
          <w:shd w:val="clear" w:color="auto" w:fill="FFFFFF"/>
        </w:rPr>
        <w:t xml:space="preserve">, another is </w:t>
      </w:r>
      <w:r>
        <w:rPr>
          <w:rFonts w:ascii="Times New Roman"/>
          <w:i/>
          <w:iCs/>
          <w:color w:val="222222"/>
          <w:sz w:val="24"/>
          <w:szCs w:val="24"/>
          <w:u w:color="222222"/>
          <w:shd w:val="clear" w:color="auto" w:fill="FFFFFF"/>
        </w:rPr>
        <w:t>odd</w:t>
      </w:r>
      <w:r>
        <w:rPr>
          <w:rFonts w:ascii="Times New Roman"/>
          <w:color w:val="222222"/>
          <w:sz w:val="24"/>
          <w:szCs w:val="24"/>
          <w:u w:color="222222"/>
          <w:shd w:val="clear" w:color="auto" w:fill="FFFFFF"/>
        </w:rPr>
        <w:t xml:space="preserve">. The supreme of this value abstraction is whole set of integer, and </w:t>
      </w:r>
      <w:proofErr w:type="spellStart"/>
      <w:r>
        <w:rPr>
          <w:rFonts w:ascii="Times New Roman"/>
          <w:color w:val="222222"/>
          <w:sz w:val="24"/>
          <w:szCs w:val="24"/>
          <w:u w:color="222222"/>
          <w:shd w:val="clear" w:color="auto" w:fill="FFFFFF"/>
        </w:rPr>
        <w:t>infimum</w:t>
      </w:r>
      <w:proofErr w:type="spellEnd"/>
      <w:r>
        <w:rPr>
          <w:rFonts w:ascii="Times New Roman"/>
          <w:color w:val="222222"/>
          <w:sz w:val="24"/>
          <w:szCs w:val="24"/>
          <w:u w:color="222222"/>
          <w:shd w:val="clear" w:color="auto" w:fill="FFFFFF"/>
        </w:rPr>
        <w:t xml:space="preserve"> is an empty set. Function </w:t>
      </w:r>
      <w:r>
        <w:rPr>
          <w:rFonts w:ascii="Times New Roman"/>
          <w:color w:val="222222"/>
          <w:position w:val="-10"/>
          <w:sz w:val="24"/>
          <w:szCs w:val="24"/>
          <w:u w:color="222222"/>
          <w:shd w:val="clear" w:color="auto" w:fill="FFFFFF"/>
        </w:rPr>
        <w:pict w14:anchorId="34FE7553">
          <v:shape id="Picture 91" o:spid="_x0000_i1119" type="#_x0000_t75" style="width:10.05pt;height:13.4pt">
            <v:imagedata r:id="rId152" o:title=""/>
          </v:shape>
        </w:pict>
      </w:r>
      <w:r>
        <w:rPr>
          <w:rFonts w:ascii="Times New Roman"/>
          <w:color w:val="222222"/>
          <w:position w:val="-20"/>
          <w:sz w:val="24"/>
          <w:szCs w:val="24"/>
          <w:u w:color="222222"/>
          <w:shd w:val="clear" w:color="auto" w:fill="FFFFFF"/>
        </w:rPr>
        <w:t xml:space="preserve"> </w:t>
      </w:r>
      <w:r>
        <w:rPr>
          <w:rFonts w:ascii="Times New Roman"/>
          <w:color w:val="222222"/>
          <w:sz w:val="24"/>
          <w:szCs w:val="24"/>
          <w:u w:color="222222"/>
          <w:shd w:val="clear" w:color="auto" w:fill="FFFFFF"/>
        </w:rPr>
        <w:t xml:space="preserve">is mapping the category value in the set of abstraction to its concrete value set. Function </w:t>
      </w:r>
      <w:r>
        <w:rPr>
          <w:rFonts w:ascii="Times New Roman"/>
          <w:color w:val="222222"/>
          <w:position w:val="-6"/>
          <w:sz w:val="24"/>
          <w:szCs w:val="24"/>
          <w:u w:color="222222"/>
          <w:shd w:val="clear" w:color="auto" w:fill="FFFFFF"/>
        </w:rPr>
        <w:pict w14:anchorId="20E7B484">
          <v:shape id="Picture 92" o:spid="_x0000_i1120" type="#_x0000_t75" style="width:11.7pt;height:10.9pt">
            <v:imagedata r:id="rId153" o:title=""/>
          </v:shape>
        </w:pict>
      </w:r>
      <w:r>
        <w:rPr>
          <w:rFonts w:asci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in this example is defined as </w:t>
      </w:r>
      <w:proofErr w:type="gramStart"/>
      <w:r>
        <w:rPr>
          <w:rFonts w:ascii="Times New Roman"/>
          <w:color w:val="222222"/>
          <w:sz w:val="24"/>
          <w:szCs w:val="24"/>
          <w:u w:color="222222"/>
          <w:shd w:val="clear" w:color="auto" w:fill="FFFFFF"/>
        </w:rPr>
        <w:t>P(</w:t>
      </w:r>
      <w:proofErr w:type="spellStart"/>
      <w:proofErr w:type="gramEnd"/>
      <w:r>
        <w:rPr>
          <w:rFonts w:ascii="Times New Roman"/>
          <w:color w:val="222222"/>
          <w:sz w:val="24"/>
          <w:szCs w:val="24"/>
          <w:u w:color="222222"/>
          <w:shd w:val="clear" w:color="auto" w:fill="FFFFFF"/>
        </w:rPr>
        <w:t>Int</w:t>
      </w:r>
      <w:proofErr w:type="spellEnd"/>
      <w:r>
        <w:rPr>
          <w:rFonts w:ascii="Times New Roman"/>
          <w:color w:val="222222"/>
          <w:sz w:val="24"/>
          <w:szCs w:val="24"/>
          <w:u w:color="222222"/>
          <w:shd w:val="clear" w:color="auto" w:fill="FFFFFF"/>
        </w:rPr>
        <w:t>), to predicates an concrete number weather is an odd or an even basic the rule of {</w:t>
      </w:r>
      <w:r>
        <w:rPr>
          <w:rFonts w:ascii="Times New Roman"/>
          <w:color w:val="222222"/>
          <w:position w:val="-10"/>
          <w:sz w:val="24"/>
          <w:szCs w:val="24"/>
          <w:u w:color="222222"/>
          <w:shd w:val="clear" w:color="auto" w:fill="FFFFFF"/>
        </w:rPr>
        <w:object w:dxaOrig="242" w:dyaOrig="323" w14:anchorId="7404EABD">
          <v:shape id="图片 374" o:spid="_x0000_i1121" type="#_x0000_t75" style="width:11.7pt;height:15.9pt" o:ole="">
            <v:imagedata r:id="rId154" o:title=""/>
          </v:shape>
          <o:OLEObject Type="Embed" ProgID="Equation.3" ShapeID="图片 374" DrawAspect="Content" ObjectID="_1375524956" r:id="rId155"/>
        </w:object>
      </w:r>
      <w:r>
        <w:rPr>
          <w:rFonts w:ascii="Times New Roman"/>
          <w:color w:val="222222"/>
          <w:sz w:val="24"/>
          <w:szCs w:val="24"/>
          <w:u w:color="222222"/>
          <w:shd w:val="clear" w:color="auto" w:fill="FFFFFF"/>
        </w:rPr>
        <w:t>(v)</w:t>
      </w:r>
      <w:r>
        <w:rPr>
          <w:rFonts w:asci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w:t>
      </w:r>
      <w:r>
        <w:rPr>
          <w:rFonts w:asci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v</w:t>
      </w:r>
      <w:r>
        <w:rPr>
          <w:rFonts w:ascii="Times New Roman" w:hint="eastAsia"/>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7BAE5D1A">
          <v:shape id="Picture 101" o:spid="_x0000_i1122" type="#_x0000_t75" style="width:10.05pt;height:10.05pt">
            <v:imagedata r:id="rId156" o:title=""/>
          </v:shape>
        </w:pict>
      </w:r>
      <w:r>
        <w:rPr>
          <w:rFonts w:ascii="Times New Roman" w:hAns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S}, where </w:t>
      </w:r>
      <w:r>
        <w:rPr>
          <w:rFonts w:ascii="Times New Roman"/>
          <w:color w:val="222222"/>
          <w:position w:val="-10"/>
          <w:sz w:val="24"/>
          <w:szCs w:val="24"/>
          <w:u w:color="222222"/>
          <w:shd w:val="clear" w:color="auto" w:fill="FFFFFF"/>
        </w:rPr>
        <w:pict w14:anchorId="6B36A5CE">
          <v:shape id="Picture 95" o:spid="_x0000_i1123" type="#_x0000_t75" style="width:11.7pt;height:15.9pt">
            <v:imagedata r:id="rId157" o:title=""/>
          </v:shape>
        </w:pict>
      </w:r>
      <w:r>
        <w:rPr>
          <w:rFonts w:ascii="Times New Roman"/>
          <w:color w:val="222222"/>
          <w:sz w:val="24"/>
          <w:szCs w:val="24"/>
          <w:u w:color="222222"/>
          <w:shd w:val="clear" w:color="auto" w:fill="FFFFFF"/>
        </w:rPr>
        <w:t xml:space="preserve">(2n) = even and </w:t>
      </w:r>
      <w:r>
        <w:rPr>
          <w:rFonts w:ascii="Times New Roman" w:hAnsi="Times New Roman" w:hint="eastAsia"/>
          <w:color w:val="222222"/>
          <w:position w:val="-10"/>
          <w:sz w:val="24"/>
          <w:szCs w:val="24"/>
          <w:u w:color="222222"/>
          <w:shd w:val="clear" w:color="auto" w:fill="FFFFFF"/>
        </w:rPr>
        <w:object w:dxaOrig="242" w:dyaOrig="323" w14:anchorId="2A83B750">
          <v:shape id="图片 254" o:spid="_x0000_i1124" type="#_x0000_t75" style="width:11.7pt;height:15.9pt" o:ole="">
            <v:imagedata r:id="rId158" o:title=""/>
          </v:shape>
          <o:OLEObject Type="Embed" ProgID="Equation.3" ShapeID="图片 254" DrawAspect="Content" ObjectID="_1375524957" r:id="rId159"/>
        </w:object>
      </w:r>
      <w:r>
        <w:rPr>
          <w:rFonts w:ascii="Times New Roman"/>
          <w:color w:val="222222"/>
          <w:sz w:val="24"/>
          <w:szCs w:val="24"/>
          <w:u w:color="222222"/>
          <w:shd w:val="clear" w:color="auto" w:fill="FFFFFF"/>
        </w:rPr>
        <w:t xml:space="preserve">(2n+1) = odd. </w:t>
      </w:r>
    </w:p>
    <w:p w14:paraId="4FC84956" w14:textId="77777777" w:rsidR="00B513FC" w:rsidRDefault="004F4D39">
      <w:pPr>
        <w:spacing w:afterLines="50" w:after="120" w:line="276" w:lineRule="auto"/>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Based on the abstract interpretation of semantics in above example, we can predict the computation traces of concrete semantics. Such as, if we have a piece of code like below:</w:t>
      </w:r>
    </w:p>
    <w:p w14:paraId="51B239C3" w14:textId="77777777" w:rsidR="00B513FC" w:rsidRDefault="004F4D39">
      <w:pPr>
        <w:spacing w:afterLines="50" w:after="120" w:line="276" w:lineRule="auto"/>
        <w:jc w:val="center"/>
        <w:rPr>
          <w:sz w:val="24"/>
          <w:szCs w:val="24"/>
        </w:rPr>
      </w:pPr>
      <w:r>
        <w:rPr>
          <w:rFonts w:eastAsia="Arial Unicode MS" w:hAnsi="Arial Unicode MS" w:cs="Arial Unicode MS"/>
          <w:color w:val="000000"/>
          <w:sz w:val="24"/>
          <w:szCs w:val="24"/>
          <w:u w:color="000000"/>
          <w:lang w:eastAsia="en-US"/>
        </w:rPr>
      </w:r>
      <w:r>
        <w:rPr>
          <w:rFonts w:eastAsia="Arial Unicode MS" w:hAnsi="Arial Unicode MS" w:cs="Arial Unicode MS"/>
          <w:color w:val="000000"/>
          <w:sz w:val="24"/>
          <w:szCs w:val="24"/>
          <w:u w:color="000000"/>
          <w:lang w:eastAsia="en-US"/>
        </w:rPr>
        <w:pict w14:anchorId="4A9EA6AD">
          <v:group id="Group 149" o:spid="_x0000_s1186" style="width:39.3pt;height:73.55pt;mso-position-horizontal-relative:char;mso-position-vertical-relative:line" coordsize="786,1471">
            <v:rect id="Shape 1073741951" o:spid="_x0000_s1187" style="position:absolute;width:786;height:1471" o:preferrelative="t" stroked="f"/>
            <v:rect id="Shape 1073741952" o:spid="_x0000_s1188" style="position:absolute;width:786;height:1471" o:preferrelative="t" filled="f" stroked="f">
              <v:textbox inset="3.6pt,,3.6pt">
                <w:txbxContent>
                  <w:p w14:paraId="7E8CE9EC" w14:textId="77777777" w:rsidR="006222E1" w:rsidRDefault="006222E1">
                    <w:pPr>
                      <w:jc w:val="right"/>
                    </w:pPr>
                    <w:r>
                      <w:t>S</w:t>
                    </w:r>
                    <w:r>
                      <w:rPr>
                        <w:vertAlign w:val="subscript"/>
                      </w:rPr>
                      <w:t>0</w:t>
                    </w:r>
                  </w:p>
                  <w:p w14:paraId="7EF6EFE7" w14:textId="77777777" w:rsidR="006222E1" w:rsidRDefault="006222E1">
                    <w:pPr>
                      <w:jc w:val="right"/>
                    </w:pPr>
                    <w:r>
                      <w:t>S</w:t>
                    </w:r>
                    <w:r>
                      <w:rPr>
                        <w:vertAlign w:val="subscript"/>
                      </w:rPr>
                      <w:t>1</w:t>
                    </w:r>
                  </w:p>
                  <w:p w14:paraId="625E63C8" w14:textId="77777777" w:rsidR="006222E1" w:rsidRDefault="006222E1">
                    <w:pPr>
                      <w:jc w:val="right"/>
                    </w:pPr>
                  </w:p>
                  <w:p w14:paraId="5A26DB07" w14:textId="77777777" w:rsidR="006222E1" w:rsidRDefault="006222E1">
                    <w:pPr>
                      <w:jc w:val="right"/>
                    </w:pPr>
                    <w:r>
                      <w:t>S</w:t>
                    </w:r>
                    <w:r>
                      <w:rPr>
                        <w:vertAlign w:val="subscript"/>
                      </w:rPr>
                      <w:t>2</w:t>
                    </w:r>
                  </w:p>
                  <w:p w14:paraId="1FAD808C" w14:textId="77777777" w:rsidR="006222E1" w:rsidRDefault="006222E1">
                    <w:pPr>
                      <w:jc w:val="right"/>
                    </w:pPr>
                    <w:r>
                      <w:t>S</w:t>
                    </w:r>
                    <w:r>
                      <w:rPr>
                        <w:vertAlign w:val="subscript"/>
                      </w:rPr>
                      <w:t>3</w:t>
                    </w:r>
                  </w:p>
                </w:txbxContent>
              </v:textbox>
            </v:rect>
            <w10:wrap type="none"/>
            <w10:anchorlock/>
          </v:group>
        </w:pict>
      </w:r>
      <w:r>
        <w:rPr>
          <w:rFonts w:eastAsia="Arial Unicode MS" w:hAnsi="Arial Unicode MS" w:cs="Arial Unicode MS"/>
          <w:color w:val="000000"/>
          <w:sz w:val="24"/>
          <w:szCs w:val="24"/>
          <w:u w:color="000000"/>
          <w:lang w:eastAsia="en-US"/>
        </w:rPr>
      </w:r>
      <w:r>
        <w:rPr>
          <w:rFonts w:eastAsia="Arial Unicode MS" w:hAnsi="Arial Unicode MS" w:cs="Arial Unicode MS"/>
          <w:color w:val="000000"/>
          <w:sz w:val="24"/>
          <w:szCs w:val="24"/>
          <w:u w:color="000000"/>
          <w:lang w:eastAsia="en-US"/>
        </w:rPr>
        <w:pict w14:anchorId="4CDBDD4C">
          <v:group id="Group 152" o:spid="_x0000_s1189" style="width:136.45pt;height:73.55pt;mso-position-horizontal-relative:char;mso-position-vertical-relative:line" coordsize="2729,1471">
            <v:rect id="Shape 1073741954" o:spid="_x0000_s1190" style="position:absolute;width:2729;height:1471" o:preferrelative="t">
              <v:stroke miterlimit="2"/>
            </v:rect>
            <v:rect id="Shape 1073741955" o:spid="_x0000_s1191" style="position:absolute;width:2729;height:1471" o:preferrelative="t" filled="f" stroked="f">
              <v:textbox inset="3.6pt,,3.6pt">
                <w:txbxContent>
                  <w:p w14:paraId="71C8B286" w14:textId="77777777" w:rsidR="006222E1" w:rsidRDefault="006222E1">
                    <w:proofErr w:type="gramStart"/>
                    <w:r>
                      <w:rPr>
                        <w:rFonts w:eastAsia="Arial Unicode MS" w:hAnsi="Arial Unicode MS" w:cs="Arial Unicode MS"/>
                      </w:rPr>
                      <w:t>while</w:t>
                    </w:r>
                    <w:proofErr w:type="gramEnd"/>
                    <w:r>
                      <w:rPr>
                        <w:rFonts w:eastAsia="Arial Unicode MS" w:hAnsi="Arial Unicode MS" w:cs="Arial Unicode MS"/>
                      </w:rPr>
                      <w:t>( x div 2 == 0) {</w:t>
                    </w:r>
                  </w:p>
                  <w:p w14:paraId="3B75C4BA" w14:textId="77777777" w:rsidR="006222E1" w:rsidRDefault="006222E1">
                    <w:pPr>
                      <w:ind w:firstLine="700"/>
                    </w:pPr>
                    <w:proofErr w:type="gramStart"/>
                    <w:r>
                      <w:t>x</w:t>
                    </w:r>
                    <w:proofErr w:type="gramEnd"/>
                    <w:r>
                      <w:t xml:space="preserve"> = x/2;</w:t>
                    </w:r>
                  </w:p>
                  <w:p w14:paraId="3008EBC3" w14:textId="77777777" w:rsidR="006222E1" w:rsidRDefault="006222E1">
                    <w:r>
                      <w:rPr>
                        <w:rFonts w:eastAsia="Arial Unicode MS" w:hAnsi="Arial Unicode MS" w:cs="Arial Unicode MS"/>
                      </w:rPr>
                      <w:t>}</w:t>
                    </w:r>
                  </w:p>
                  <w:p w14:paraId="614969A9" w14:textId="77777777" w:rsidR="006222E1" w:rsidRDefault="006222E1">
                    <w:proofErr w:type="gramStart"/>
                    <w:r>
                      <w:rPr>
                        <w:rFonts w:eastAsia="Arial Unicode MS" w:hAnsi="Arial Unicode MS" w:cs="Arial Unicode MS"/>
                      </w:rPr>
                      <w:t>x</w:t>
                    </w:r>
                    <w:proofErr w:type="gramEnd"/>
                    <w:r>
                      <w:rPr>
                        <w:rFonts w:eastAsia="Arial Unicode MS" w:hAnsi="Arial Unicode MS" w:cs="Arial Unicode MS"/>
                      </w:rPr>
                      <w:t>=x+1;</w:t>
                    </w:r>
                  </w:p>
                  <w:p w14:paraId="58675FB8" w14:textId="77777777" w:rsidR="006222E1" w:rsidRDefault="006222E1">
                    <w:proofErr w:type="gramStart"/>
                    <w:r>
                      <w:rPr>
                        <w:rFonts w:eastAsia="Arial Unicode MS" w:hAnsi="Arial Unicode MS" w:cs="Arial Unicode MS"/>
                      </w:rPr>
                      <w:t>return</w:t>
                    </w:r>
                    <w:proofErr w:type="gramEnd"/>
                    <w:r>
                      <w:rPr>
                        <w:rFonts w:eastAsia="Arial Unicode MS" w:hAnsi="Arial Unicode MS" w:cs="Arial Unicode MS"/>
                      </w:rPr>
                      <w:t xml:space="preserve"> x; </w:t>
                    </w:r>
                  </w:p>
                </w:txbxContent>
              </v:textbox>
            </v:rect>
            <w10:wrap type="none"/>
            <w10:anchorlock/>
          </v:group>
        </w:pict>
      </w:r>
    </w:p>
    <w:p w14:paraId="3D5EDFA8" w14:textId="77777777" w:rsidR="00B513FC" w:rsidRDefault="004F4D39">
      <w:pPr>
        <w:spacing w:afterLines="50" w:after="120" w:line="276" w:lineRule="auto"/>
        <w:jc w:val="both"/>
        <w:rPr>
          <w:rFonts w:ascii="Times New Roman" w:eastAsia="Times New Roman" w:hAnsi="Times New Roman"/>
          <w:sz w:val="24"/>
          <w:szCs w:val="24"/>
        </w:rPr>
      </w:pPr>
      <w:r>
        <w:rPr>
          <w:rFonts w:ascii="Times New Roman"/>
          <w:sz w:val="24"/>
          <w:szCs w:val="24"/>
        </w:rPr>
        <w:t xml:space="preserve">In the code we can know, if the value of </w:t>
      </w:r>
      <w:r>
        <w:rPr>
          <w:rFonts w:ascii="Times New Roman"/>
          <w:i/>
          <w:iCs/>
          <w:sz w:val="24"/>
          <w:szCs w:val="24"/>
        </w:rPr>
        <w:t>x</w:t>
      </w:r>
      <w:r>
        <w:rPr>
          <w:rFonts w:ascii="Times New Roman"/>
          <w:sz w:val="24"/>
          <w:szCs w:val="24"/>
        </w:rPr>
        <w:t xml:space="preserve"> in </w:t>
      </w:r>
      <w:r>
        <w:rPr>
          <w:rFonts w:ascii="Times New Roman"/>
          <w:i/>
          <w:iCs/>
          <w:sz w:val="24"/>
          <w:szCs w:val="24"/>
        </w:rPr>
        <w:t>S</w:t>
      </w:r>
      <w:r>
        <w:rPr>
          <w:rFonts w:ascii="Times New Roman"/>
          <w:i/>
          <w:iCs/>
          <w:sz w:val="24"/>
          <w:szCs w:val="24"/>
          <w:vertAlign w:val="subscript"/>
        </w:rPr>
        <w:t>0</w:t>
      </w:r>
      <w:r>
        <w:rPr>
          <w:rFonts w:ascii="Times New Roman"/>
          <w:sz w:val="24"/>
          <w:szCs w:val="24"/>
        </w:rPr>
        <w:t xml:space="preserve"> is even, the program will go into the body of loop, otherwise it will jump to </w:t>
      </w:r>
      <w:r>
        <w:rPr>
          <w:rFonts w:ascii="Times New Roman"/>
          <w:i/>
          <w:iCs/>
          <w:sz w:val="24"/>
          <w:szCs w:val="24"/>
        </w:rPr>
        <w:t>S</w:t>
      </w:r>
      <w:r>
        <w:rPr>
          <w:rFonts w:ascii="Times New Roman"/>
          <w:i/>
          <w:iCs/>
          <w:sz w:val="24"/>
          <w:szCs w:val="24"/>
          <w:vertAlign w:val="subscript"/>
        </w:rPr>
        <w:t>2</w:t>
      </w:r>
      <w:r>
        <w:rPr>
          <w:rFonts w:ascii="Times New Roman"/>
          <w:sz w:val="24"/>
          <w:szCs w:val="24"/>
        </w:rPr>
        <w:t>. Assuming the operation of program is denoted by a pair of a program point and the abstract value of variable, we can get two trace trees from basic on underlying abstract interpretation semantics as showing in figure 3.5:</w:t>
      </w:r>
    </w:p>
    <w:p w14:paraId="7BB7067F" w14:textId="77777777" w:rsidR="00B513FC" w:rsidRDefault="004F4D39">
      <w:pPr>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sz w:val="24"/>
          <w:szCs w:val="24"/>
          <w:u w:color="000000"/>
          <w:lang w:eastAsia="en-US"/>
        </w:rPr>
        <w:pict w14:anchorId="29C57E82">
          <v:shape id="Picture 104" o:spid="_x0000_i1127" type="#_x0000_t75" style="width:104.65pt;height:120.55pt">
            <v:imagedata r:id="rId160" o:title="" cropleft="6325f"/>
          </v:shape>
        </w:pict>
      </w:r>
      <w:r>
        <w:rPr>
          <w:rFonts w:ascii="Times New Roman"/>
          <w:sz w:val="24"/>
          <w:szCs w:val="24"/>
        </w:rPr>
        <w:t xml:space="preserve">        </w:t>
      </w:r>
      <w:r>
        <w:rPr>
          <w:rFonts w:ascii="Times New Roman" w:eastAsia="Times New Roman" w:hAnsi="Times New Roman"/>
          <w:color w:val="000000"/>
          <w:sz w:val="24"/>
          <w:szCs w:val="24"/>
          <w:u w:color="000000"/>
          <w:lang w:eastAsia="en-US"/>
        </w:rPr>
        <w:pict w14:anchorId="18930929">
          <v:shape id="Picture 105" o:spid="_x0000_i1128" type="#_x0000_t75" style="width:54.4pt;height:88.75pt">
            <v:imagedata r:id="rId161" o:title=""/>
          </v:shape>
        </w:pict>
      </w:r>
    </w:p>
    <w:p w14:paraId="37812781" w14:textId="77777777" w:rsidR="00B513FC" w:rsidRDefault="004F4D39">
      <w:pPr>
        <w:spacing w:afterLines="50" w:after="120" w:line="276" w:lineRule="auto"/>
        <w:jc w:val="center"/>
        <w:rPr>
          <w:rFonts w:ascii="Times New Roman" w:eastAsia="Times New Roman" w:hAnsi="Times New Roman"/>
          <w:sz w:val="21"/>
          <w:szCs w:val="21"/>
        </w:rPr>
      </w:pPr>
      <w:r>
        <w:rPr>
          <w:rFonts w:ascii="Times New Roman"/>
          <w:sz w:val="24"/>
          <w:szCs w:val="24"/>
        </w:rPr>
        <w:t xml:space="preserve">     </w:t>
      </w:r>
      <w:r>
        <w:rPr>
          <w:rFonts w:ascii="Times New Roman"/>
          <w:sz w:val="21"/>
          <w:szCs w:val="21"/>
        </w:rPr>
        <w:t xml:space="preserve">    (a)                            (</w:t>
      </w:r>
      <w:proofErr w:type="gramStart"/>
      <w:r>
        <w:rPr>
          <w:rFonts w:ascii="Times New Roman"/>
          <w:sz w:val="21"/>
          <w:szCs w:val="21"/>
        </w:rPr>
        <w:t>b</w:t>
      </w:r>
      <w:proofErr w:type="gramEnd"/>
      <w:r>
        <w:rPr>
          <w:rFonts w:ascii="Times New Roman"/>
          <w:sz w:val="21"/>
          <w:szCs w:val="21"/>
        </w:rPr>
        <w:t>)</w:t>
      </w:r>
    </w:p>
    <w:p w14:paraId="70D552F5" w14:textId="77777777" w:rsidR="00B513FC" w:rsidRDefault="004F4D39">
      <w:pPr>
        <w:spacing w:afterLines="50" w:after="120" w:line="276" w:lineRule="auto"/>
        <w:jc w:val="center"/>
        <w:rPr>
          <w:rFonts w:ascii="Times New Roman" w:eastAsia="Times New Roman" w:hAnsi="Times New Roman"/>
          <w:sz w:val="21"/>
          <w:szCs w:val="21"/>
        </w:rPr>
      </w:pPr>
      <w:r>
        <w:rPr>
          <w:rFonts w:ascii="Times New Roman"/>
          <w:sz w:val="21"/>
          <w:szCs w:val="21"/>
        </w:rPr>
        <w:t>Figure 3.5 (</w:t>
      </w:r>
      <w:proofErr w:type="gramStart"/>
      <w:r>
        <w:rPr>
          <w:rFonts w:ascii="Times New Roman"/>
          <w:sz w:val="21"/>
          <w:szCs w:val="21"/>
        </w:rPr>
        <w:t>a)Trace</w:t>
      </w:r>
      <w:proofErr w:type="gramEnd"/>
      <w:r>
        <w:rPr>
          <w:rFonts w:ascii="Times New Roman"/>
          <w:sz w:val="21"/>
          <w:szCs w:val="21"/>
        </w:rPr>
        <w:t xml:space="preserve"> trees if input value is even; (b)Trace tree if input value is odd.</w:t>
      </w:r>
    </w:p>
    <w:p w14:paraId="42DC6BB4" w14:textId="77777777" w:rsidR="00B513FC" w:rsidRDefault="004F4D39">
      <w:pPr>
        <w:widowControl w:val="0"/>
        <w:spacing w:beforeLines="50" w:before="120"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To ensure every transition in concrete semantics is simulated by one in the abstract semantics, we have to follow this principle: if a concrete variable </w:t>
      </w:r>
      <w:r>
        <w:rPr>
          <w:rFonts w:ascii="Times New Roman"/>
          <w:i/>
          <w:iCs/>
          <w:color w:val="222222"/>
          <w:sz w:val="24"/>
          <w:szCs w:val="24"/>
          <w:u w:color="222222"/>
          <w:shd w:val="clear" w:color="auto" w:fill="FFFFFF"/>
        </w:rPr>
        <w:t>c</w:t>
      </w:r>
      <w:r>
        <w:rPr>
          <w:rFonts w:ascii="Times New Roman"/>
          <w:color w:val="222222"/>
          <w:sz w:val="24"/>
          <w:szCs w:val="24"/>
          <w:u w:color="222222"/>
          <w:shd w:val="clear" w:color="auto" w:fill="FFFFFF"/>
        </w:rPr>
        <w:t xml:space="preserve"> at </w:t>
      </w:r>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bscript"/>
        </w:rPr>
        <w:t>i</w:t>
      </w:r>
      <w:r>
        <w:rPr>
          <w:rFonts w:ascii="Times New Roman"/>
          <w:color w:val="222222"/>
          <w:sz w:val="24"/>
          <w:szCs w:val="24"/>
          <w:u w:color="222222"/>
          <w:shd w:val="clear" w:color="auto" w:fill="FFFFFF"/>
        </w:rPr>
        <w:t xml:space="preserve"> can transit to </w:t>
      </w:r>
      <w:r>
        <w:rPr>
          <w:rFonts w:ascii="Times New Roman"/>
          <w:i/>
          <w:iCs/>
          <w:color w:val="222222"/>
          <w:sz w:val="24"/>
          <w:szCs w:val="24"/>
          <w:u w:color="222222"/>
          <w:shd w:val="clear" w:color="auto" w:fill="FFFFFF"/>
        </w:rPr>
        <w:t>c</w:t>
      </w:r>
      <w:r>
        <w:rPr>
          <w:rFonts w:hAns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at </w:t>
      </w:r>
      <w:proofErr w:type="spellStart"/>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bscript"/>
        </w:rPr>
        <w:t>j</w:t>
      </w:r>
      <w:proofErr w:type="spellEnd"/>
      <w:r>
        <w:rPr>
          <w:rFonts w:ascii="Times New Roman"/>
          <w:color w:val="222222"/>
          <w:sz w:val="24"/>
          <w:szCs w:val="24"/>
          <w:u w:color="222222"/>
          <w:shd w:val="clear" w:color="auto" w:fill="FFFFFF"/>
        </w:rPr>
        <w:t xml:space="preserve">, then we have to ensure there is a corresponding transition in abstract interpreter from a within </w:t>
      </w:r>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bscript"/>
        </w:rPr>
        <w:t>i</w:t>
      </w:r>
      <w:r>
        <w:rPr>
          <w:rFonts w:ascii="Times New Roman"/>
          <w:color w:val="222222"/>
          <w:sz w:val="24"/>
          <w:szCs w:val="24"/>
          <w:u w:color="222222"/>
          <w:shd w:val="clear" w:color="auto" w:fill="FFFFFF"/>
        </w:rPr>
        <w:t xml:space="preserve"> to a</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within </w:t>
      </w:r>
      <w:proofErr w:type="spellStart"/>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bscript"/>
        </w:rPr>
        <w:t>j</w:t>
      </w:r>
      <w:proofErr w:type="spellEnd"/>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where </w:t>
      </w:r>
      <w:proofErr w:type="spellStart"/>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bscript"/>
        </w:rPr>
        <w:t>j</w:t>
      </w:r>
      <w:proofErr w:type="spellEnd"/>
      <w:r>
        <w:rPr>
          <w:rFonts w:ascii="Times New Roman"/>
          <w:color w:val="222222"/>
          <w:sz w:val="24"/>
          <w:szCs w:val="24"/>
          <w:u w:color="222222"/>
          <w:shd w:val="clear" w:color="auto" w:fill="FFFFFF"/>
        </w:rPr>
        <w:t>, c</w:t>
      </w:r>
      <w:r>
        <w:rPr>
          <w:rFonts w:hAnsi="Times New Roman"/>
          <w:color w:val="222222"/>
          <w:sz w:val="24"/>
          <w:szCs w:val="24"/>
          <w:u w:color="222222"/>
          <w:shd w:val="clear" w:color="auto" w:fill="FFFFFF"/>
        </w:rPr>
        <w:t>’</w:t>
      </w:r>
      <w:r>
        <w:rPr>
          <w:rFonts w:hAnsi="Times New Roman"/>
          <w:color w:val="222222"/>
          <w:position w:val="-4"/>
          <w:sz w:val="24"/>
          <w:szCs w:val="24"/>
          <w:u w:color="222222"/>
          <w:shd w:val="clear" w:color="auto" w:fill="FFFFFF"/>
        </w:rPr>
        <w:object w:dxaOrig="276" w:dyaOrig="276" w14:anchorId="5BD32BC1">
          <v:shape id="图片 379" o:spid="_x0000_i1129" type="#_x0000_t75" style="width:13.4pt;height:13.4pt" o:ole="">
            <v:imagedata r:id="rId162" o:title=""/>
          </v:shape>
          <o:OLEObject Type="Embed" ProgID="Equation.3" ShapeID="图片 379" DrawAspect="Content" ObjectID="_1375524958" r:id="rId163"/>
        </w:object>
      </w:r>
      <w:r>
        <w:rPr>
          <w:rFonts w:ascii="Times New Roman"/>
          <w:color w:val="222222"/>
          <w:sz w:val="24"/>
          <w:szCs w:val="24"/>
          <w:u w:color="222222"/>
          <w:shd w:val="clear" w:color="auto" w:fill="FFFFFF"/>
        </w:rPr>
        <w:t>{</w:t>
      </w:r>
      <w:proofErr w:type="spellStart"/>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bscript"/>
        </w:rPr>
        <w:t>j</w:t>
      </w:r>
      <w:proofErr w:type="spellEnd"/>
      <w:r>
        <w:rPr>
          <w:rFonts w:ascii="Times New Roman"/>
          <w:color w:val="222222"/>
          <w:sz w:val="24"/>
          <w:szCs w:val="24"/>
          <w:u w:color="222222"/>
          <w:shd w:val="clear" w:color="auto" w:fill="FFFFFF"/>
        </w:rPr>
        <w:t>, c</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c</w:t>
      </w:r>
      <w:r>
        <w:rPr>
          <w:rFonts w:hAnsi="Times New Roman"/>
          <w:color w:val="222222"/>
          <w:sz w:val="24"/>
          <w:szCs w:val="24"/>
          <w:u w:color="222222"/>
          <w:shd w:val="clear" w:color="auto" w:fill="FFFFFF"/>
        </w:rPr>
        <w:t>’</w:t>
      </w:r>
      <w:r>
        <w:rPr>
          <w:rFonts w:hAnsi="Times New Roman"/>
          <w:color w:val="222222"/>
          <w:position w:val="-4"/>
          <w:sz w:val="24"/>
          <w:szCs w:val="24"/>
          <w:u w:color="222222"/>
          <w:shd w:val="clear" w:color="auto" w:fill="FFFFFF"/>
        </w:rPr>
        <w:pict w14:anchorId="4F427E5A">
          <v:shape id="Picture 100" o:spid="_x0000_i1130" type="#_x0000_t75" style="width:13.4pt;height:13.4pt">
            <v:imagedata r:id="rId164" o:title=""/>
          </v:shape>
        </w:pict>
      </w:r>
      <w:r>
        <w:rPr>
          <w:rFonts w:ascii="Times New Roman"/>
          <w:color w:val="222222"/>
          <w:position w:val="-10"/>
          <w:sz w:val="21"/>
          <w:szCs w:val="21"/>
          <w:u w:color="222222"/>
          <w:shd w:val="clear" w:color="auto" w:fill="FFFFFF"/>
        </w:rPr>
        <w:pict w14:anchorId="44F62A79">
          <v:shape id="_x0000_i1131" type="#_x0000_t75" style="width:10.05pt;height:13.4pt">
            <v:imagedata r:id="rId165" o:title=""/>
          </v:shape>
        </w:pict>
      </w:r>
      <w:r>
        <w:rPr>
          <w:rFonts w:ascii="Times New Roman"/>
          <w:color w:val="222222"/>
          <w:sz w:val="24"/>
          <w:szCs w:val="24"/>
          <w:u w:color="222222"/>
          <w:shd w:val="clear" w:color="auto" w:fill="FFFFFF"/>
        </w:rPr>
        <w:t xml:space="preserve"> (a</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w:t>
      </w:r>
    </w:p>
    <w:p w14:paraId="1D1CA50B"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So far, we can know a static analysis of a program is a sound, finite, and approximate calculation of the program</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s executions. Additional, static analysis is an important method to deal with halting problem. This kind of problem is generated by </w:t>
      </w:r>
      <w:proofErr w:type="spellStart"/>
      <w:r>
        <w:rPr>
          <w:rFonts w:ascii="Times New Roman"/>
          <w:color w:val="222222"/>
          <w:sz w:val="24"/>
          <w:szCs w:val="24"/>
          <w:u w:color="222222"/>
          <w:shd w:val="clear" w:color="auto" w:fill="FFFFFF"/>
        </w:rPr>
        <w:t>undecidable</w:t>
      </w:r>
      <w:proofErr w:type="spellEnd"/>
      <w:r>
        <w:rPr>
          <w:rFonts w:ascii="Times New Roman"/>
          <w:color w:val="222222"/>
          <w:sz w:val="24"/>
          <w:szCs w:val="24"/>
          <w:u w:color="222222"/>
          <w:shd w:val="clear" w:color="auto" w:fill="FFFFFF"/>
        </w:rPr>
        <w:t xml:space="preserve"> termination by a given input. In the parity example, because of loss precise on abstraction, we can</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t say we can get termination for all even value, even if only 0 will cause non-termination. In other word, static analysis attempts to predicate program behavior as precise as it can be. </w:t>
      </w:r>
    </w:p>
    <w:p w14:paraId="6EF469DD"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Beside above solution of abstract interpretation of static program analysis, in the following section of this chapter, we</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ll introduce two types of abstract </w:t>
      </w:r>
      <w:proofErr w:type="gramStart"/>
      <w:r>
        <w:rPr>
          <w:rFonts w:ascii="Times New Roman"/>
          <w:color w:val="222222"/>
          <w:sz w:val="24"/>
          <w:szCs w:val="24"/>
          <w:u w:color="222222"/>
          <w:shd w:val="clear" w:color="auto" w:fill="FFFFFF"/>
        </w:rPr>
        <w:t>interpreter which</w:t>
      </w:r>
      <w:proofErr w:type="gramEnd"/>
      <w:r>
        <w:rPr>
          <w:rFonts w:ascii="Times New Roman"/>
          <w:color w:val="222222"/>
          <w:sz w:val="24"/>
          <w:szCs w:val="24"/>
          <w:u w:color="222222"/>
          <w:shd w:val="clear" w:color="auto" w:fill="FFFFFF"/>
        </w:rPr>
        <w:t xml:space="preserve"> can be used as a framework to do static analysis. </w:t>
      </w:r>
    </w:p>
    <w:p w14:paraId="318E3F71" w14:textId="77777777" w:rsidR="00B513FC" w:rsidRDefault="004F4D39">
      <w:pPr>
        <w:widowControl w:val="0"/>
        <w:spacing w:afterLines="100" w:after="24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 </w:t>
      </w:r>
    </w:p>
    <w:p w14:paraId="3924AB24" w14:textId="77777777" w:rsidR="00B513FC" w:rsidRDefault="004F4D39">
      <w:pPr>
        <w:widowControl w:val="0"/>
        <w:spacing w:afterLines="100" w:after="240" w:line="276" w:lineRule="auto"/>
        <w:jc w:val="both"/>
        <w:outlineLvl w:val="1"/>
        <w:rPr>
          <w:rFonts w:ascii="Times New Roman" w:eastAsia="Times New Roman" w:hAnsi="Times New Roman"/>
          <w:color w:val="222222"/>
          <w:sz w:val="24"/>
          <w:szCs w:val="24"/>
          <w:u w:color="222222"/>
          <w:shd w:val="clear" w:color="auto" w:fill="FFFFFF"/>
        </w:rPr>
      </w:pPr>
      <w:bookmarkStart w:id="21" w:name="_Toc32327"/>
      <w:r>
        <w:rPr>
          <w:rFonts w:ascii="Times New Roman"/>
          <w:b/>
          <w:bCs/>
          <w:color w:val="222222"/>
          <w:sz w:val="28"/>
          <w:szCs w:val="28"/>
          <w:u w:color="222222"/>
          <w:shd w:val="clear" w:color="auto" w:fill="FFFFFF"/>
        </w:rPr>
        <w:lastRenderedPageBreak/>
        <w:t>3.3 CESK-Machine</w:t>
      </w:r>
      <w:bookmarkEnd w:id="21"/>
      <w:r>
        <w:rPr>
          <w:rFonts w:ascii="Times New Roman"/>
          <w:color w:val="222222"/>
          <w:sz w:val="24"/>
          <w:szCs w:val="24"/>
          <w:u w:color="222222"/>
          <w:shd w:val="clear" w:color="auto" w:fill="FFFFFF"/>
        </w:rPr>
        <w:t xml:space="preserve"> </w:t>
      </w:r>
    </w:p>
    <w:p w14:paraId="4EC65CCB"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roofErr w:type="spellStart"/>
      <w:r>
        <w:rPr>
          <w:rFonts w:ascii="Times New Roman"/>
          <w:color w:val="222222"/>
          <w:sz w:val="24"/>
          <w:szCs w:val="24"/>
          <w:u w:color="222222"/>
          <w:shd w:val="clear" w:color="auto" w:fill="FFFFFF"/>
        </w:rPr>
        <w:t>Mtthias</w:t>
      </w:r>
      <w:proofErr w:type="spellEnd"/>
      <w:r>
        <w:rPr>
          <w:rFonts w:ascii="Times New Roman"/>
          <w:color w:val="222222"/>
          <w:sz w:val="24"/>
          <w:szCs w:val="24"/>
          <w:u w:color="222222"/>
          <w:shd w:val="clear" w:color="auto" w:fill="FFFFFF"/>
        </w:rPr>
        <w:t xml:space="preserve"> </w:t>
      </w:r>
      <w:proofErr w:type="spellStart"/>
      <w:proofErr w:type="gramStart"/>
      <w:r>
        <w:rPr>
          <w:rFonts w:ascii="Times New Roman"/>
          <w:color w:val="222222"/>
          <w:sz w:val="24"/>
          <w:szCs w:val="24"/>
          <w:u w:color="222222"/>
          <w:shd w:val="clear" w:color="auto" w:fill="FFFFFF"/>
        </w:rPr>
        <w:t>Felleisen</w:t>
      </w:r>
      <w:proofErr w:type="spellEnd"/>
      <w:r>
        <w:rPr>
          <w:rFonts w:ascii="Times New Roman"/>
          <w:color w:val="222222"/>
          <w:sz w:val="24"/>
          <w:szCs w:val="24"/>
          <w:u w:color="222222"/>
          <w:shd w:val="clear" w:color="auto" w:fill="FFFFFF"/>
        </w:rPr>
        <w:t>[</w:t>
      </w:r>
      <w:proofErr w:type="gramEnd"/>
      <w:r>
        <w:rPr>
          <w:rFonts w:ascii="Times New Roman"/>
          <w:color w:val="222222"/>
          <w:sz w:val="24"/>
          <w:szCs w:val="24"/>
          <w:u w:color="222222"/>
          <w:shd w:val="clear" w:color="auto" w:fill="FFFFFF"/>
        </w:rPr>
        <w:t xml:space="preserve">55] introduced a </w:t>
      </w:r>
      <w:proofErr w:type="spellStart"/>
      <w:r>
        <w:rPr>
          <w:rFonts w:ascii="Times New Roman"/>
          <w:i/>
          <w:iCs/>
          <w:color w:val="222222"/>
          <w:sz w:val="24"/>
          <w:szCs w:val="24"/>
          <w:u w:color="222222"/>
          <w:shd w:val="clear" w:color="auto" w:fill="FFFFFF"/>
        </w:rPr>
        <w:t>fg</w:t>
      </w:r>
      <w:proofErr w:type="spellEnd"/>
      <w:r>
        <w:rPr>
          <w:rFonts w:ascii="Times New Roman"/>
          <w:color w:val="222222"/>
          <w:sz w:val="24"/>
          <w:szCs w:val="24"/>
          <w:u w:color="222222"/>
          <w:shd w:val="clear" w:color="auto" w:fill="FFFFFF"/>
        </w:rPr>
        <w:t xml:space="preserve"> machine interpreter which include four component: a (C)</w:t>
      </w:r>
      <w:proofErr w:type="spellStart"/>
      <w:r>
        <w:rPr>
          <w:rFonts w:ascii="Times New Roman"/>
          <w:color w:val="222222"/>
          <w:sz w:val="24"/>
          <w:szCs w:val="24"/>
          <w:u w:color="222222"/>
          <w:shd w:val="clear" w:color="auto" w:fill="FFFFFF"/>
        </w:rPr>
        <w:t>ontrol</w:t>
      </w:r>
      <w:proofErr w:type="spellEnd"/>
      <w:r>
        <w:rPr>
          <w:rFonts w:ascii="Times New Roman"/>
          <w:color w:val="222222"/>
          <w:sz w:val="24"/>
          <w:szCs w:val="24"/>
          <w:u w:color="222222"/>
          <w:shd w:val="clear" w:color="auto" w:fill="FFFFFF"/>
        </w:rPr>
        <w:t xml:space="preserve"> component, a (E)</w:t>
      </w:r>
      <w:proofErr w:type="spellStart"/>
      <w:r>
        <w:rPr>
          <w:rFonts w:ascii="Times New Roman"/>
          <w:color w:val="222222"/>
          <w:sz w:val="24"/>
          <w:szCs w:val="24"/>
          <w:u w:color="222222"/>
          <w:shd w:val="clear" w:color="auto" w:fill="FFFFFF"/>
        </w:rPr>
        <w:t>nvironment</w:t>
      </w:r>
      <w:proofErr w:type="spellEnd"/>
      <w:r>
        <w:rPr>
          <w:rFonts w:ascii="Times New Roman"/>
          <w:color w:val="222222"/>
          <w:sz w:val="24"/>
          <w:szCs w:val="24"/>
          <w:u w:color="222222"/>
          <w:shd w:val="clear" w:color="auto" w:fill="FFFFFF"/>
        </w:rPr>
        <w:t>, a (S)tore and a (K)</w:t>
      </w:r>
      <w:proofErr w:type="spellStart"/>
      <w:r>
        <w:rPr>
          <w:rFonts w:ascii="Times New Roman"/>
          <w:color w:val="222222"/>
          <w:sz w:val="24"/>
          <w:szCs w:val="24"/>
          <w:u w:color="222222"/>
          <w:shd w:val="clear" w:color="auto" w:fill="FFFFFF"/>
        </w:rPr>
        <w:t>ontinuation</w:t>
      </w:r>
      <w:proofErr w:type="spellEnd"/>
      <w:r>
        <w:rPr>
          <w:rFonts w:ascii="Times New Roman"/>
          <w:color w:val="222222"/>
          <w:sz w:val="24"/>
          <w:szCs w:val="24"/>
          <w:u w:color="222222"/>
          <w:shd w:val="clear" w:color="auto" w:fill="FFFFFF"/>
        </w:rPr>
        <w:t xml:space="preserve">. The control component </w:t>
      </w:r>
      <w:proofErr w:type="gramStart"/>
      <w:r>
        <w:rPr>
          <w:rFonts w:ascii="Times New Roman"/>
          <w:color w:val="222222"/>
          <w:sz w:val="24"/>
          <w:szCs w:val="24"/>
          <w:u w:color="222222"/>
          <w:shd w:val="clear" w:color="auto" w:fill="FFFFFF"/>
        </w:rPr>
        <w:t>an</w:t>
      </w:r>
      <w:proofErr w:type="gramEnd"/>
      <w:r>
        <w:rPr>
          <w:rFonts w:ascii="Times New Roman"/>
          <w:color w:val="222222"/>
          <w:sz w:val="24"/>
          <w:szCs w:val="24"/>
          <w:u w:color="222222"/>
          <w:shd w:val="clear" w:color="auto" w:fill="FFFFFF"/>
        </w:rPr>
        <w:t xml:space="preserve"> be seen as instructions based on the programming language being reduced. In functional programming language, this component can be expressions. Environment and store can be a map or a first-class function. Environment is meaning the machine will assign an address in storage to each </w:t>
      </w:r>
      <w:proofErr w:type="gramStart"/>
      <w:r>
        <w:rPr>
          <w:rFonts w:ascii="Times New Roman"/>
          <w:color w:val="222222"/>
          <w:sz w:val="24"/>
          <w:szCs w:val="24"/>
          <w:u w:color="222222"/>
          <w:shd w:val="clear" w:color="auto" w:fill="FFFFFF"/>
        </w:rPr>
        <w:t>variables</w:t>
      </w:r>
      <w:proofErr w:type="gramEnd"/>
      <w:r>
        <w:rPr>
          <w:rFonts w:ascii="Times New Roman"/>
          <w:color w:val="222222"/>
          <w:sz w:val="24"/>
          <w:szCs w:val="24"/>
          <w:u w:color="222222"/>
          <w:shd w:val="clear" w:color="auto" w:fill="FFFFFF"/>
        </w:rPr>
        <w:t>. The store is used to map from address to value. The continuation component K is the stack of program, it represents for instruction</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s control context. </w:t>
      </w:r>
    </w:p>
    <w:p w14:paraId="2AE2B3FC" w14:textId="77777777" w:rsidR="00B513FC" w:rsidRDefault="004F4D39">
      <w:pPr>
        <w:widowControl w:val="0"/>
        <w:spacing w:afterLines="50" w:after="120" w:line="276" w:lineRule="auto"/>
        <w:jc w:val="both"/>
        <w:rPr>
          <w:rFonts w:asci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Their purpose to develop such kind of machine interpreter is translate a source language, which defines source component, to a target language which augment source language with </w:t>
      </w:r>
      <w:r>
        <w:rPr>
          <w:rFonts w:ascii="Times New Roman"/>
          <w:i/>
          <w:iCs/>
          <w:color w:val="222222"/>
          <w:sz w:val="24"/>
          <w:szCs w:val="24"/>
          <w:u w:color="222222"/>
          <w:shd w:val="clear" w:color="auto" w:fill="FFFFFF"/>
        </w:rPr>
        <w:t xml:space="preserve">frame expression </w:t>
      </w:r>
      <w:r>
        <w:rPr>
          <w:rFonts w:ascii="Times New Roman"/>
          <w:color w:val="222222"/>
          <w:sz w:val="24"/>
          <w:szCs w:val="24"/>
          <w:u w:color="222222"/>
          <w:shd w:val="clear" w:color="auto" w:fill="FFFFFF"/>
        </w:rPr>
        <w:t xml:space="preserve">to specify the permission of component Their model based on </w:t>
      </w:r>
      <w:r>
        <w:rPr>
          <w:rFonts w:ascii="Times New Roman"/>
          <w:color w:val="222222"/>
          <w:position w:val="-6"/>
          <w:sz w:val="24"/>
          <w:szCs w:val="24"/>
          <w:u w:color="222222"/>
          <w:shd w:val="clear" w:color="auto" w:fill="FFFFFF"/>
        </w:rPr>
        <w:object w:dxaOrig="219" w:dyaOrig="276" w14:anchorId="32C82D63">
          <v:shape id="图片 410" o:spid="_x0000_i1132" type="#_x0000_t75" style="width:10.9pt;height:13.4pt" o:ole="">
            <v:imagedata r:id="rId166" o:title=""/>
          </v:shape>
          <o:OLEObject Type="Embed" ProgID="Equation.3" ShapeID="图片 410" DrawAspect="Content" ObjectID="_1375524959" r:id="rId167"/>
        </w:object>
      </w:r>
      <w:r>
        <w:rPr>
          <w:rFonts w:ascii="Times New Roman"/>
          <w:color w:val="222222"/>
          <w:sz w:val="24"/>
          <w:szCs w:val="24"/>
          <w:u w:color="222222"/>
          <w:shd w:val="clear" w:color="auto" w:fill="FFFFFF"/>
        </w:rPr>
        <w:t xml:space="preserve">-calculus language and allowing explicit name </w:t>
      </w:r>
      <w:r>
        <w:rPr>
          <w:rFonts w:ascii="Times New Roman"/>
          <w:color w:val="222222"/>
          <w:position w:val="-6"/>
          <w:sz w:val="24"/>
          <w:szCs w:val="24"/>
          <w:u w:color="222222"/>
          <w:shd w:val="clear" w:color="auto" w:fill="FFFFFF"/>
        </w:rPr>
        <w:pict w14:anchorId="4482091B">
          <v:shape id="Picture 103" o:spid="_x0000_i1133" type="#_x0000_t75" style="width:10.9pt;height:13.4pt">
            <v:imagedata r:id="rId168" o:title=""/>
          </v:shape>
        </w:pict>
      </w:r>
      <w:r>
        <w:rPr>
          <w:rFonts w:ascii="Times New Roman"/>
          <w:color w:val="222222"/>
          <w:sz w:val="24"/>
          <w:szCs w:val="24"/>
          <w:u w:color="222222"/>
          <w:shd w:val="clear" w:color="auto" w:fill="FFFFFF"/>
        </w:rPr>
        <w:t xml:space="preserve">-calculus. The intersection of appropriate permissions </w:t>
      </w:r>
      <w:r>
        <w:rPr>
          <w:rFonts w:ascii="Times New Roman"/>
          <w:i/>
          <w:iCs/>
          <w:color w:val="222222"/>
          <w:sz w:val="24"/>
          <w:szCs w:val="24"/>
          <w:u w:color="222222"/>
          <w:shd w:val="clear" w:color="auto" w:fill="FFFFFF"/>
        </w:rPr>
        <w:t>R</w:t>
      </w:r>
      <w:r>
        <w:rPr>
          <w:rFonts w:ascii="Times New Roman"/>
          <w:color w:val="222222"/>
          <w:sz w:val="24"/>
          <w:szCs w:val="24"/>
          <w:u w:color="222222"/>
          <w:shd w:val="clear" w:color="auto" w:fill="FFFFFF"/>
        </w:rPr>
        <w:t xml:space="preserve"> in caller and </w:t>
      </w:r>
      <w:proofErr w:type="spellStart"/>
      <w:r>
        <w:rPr>
          <w:rFonts w:ascii="Times New Roman"/>
          <w:color w:val="222222"/>
          <w:sz w:val="24"/>
          <w:szCs w:val="24"/>
          <w:u w:color="222222"/>
          <w:shd w:val="clear" w:color="auto" w:fill="FFFFFF"/>
        </w:rPr>
        <w:t>callee</w:t>
      </w:r>
      <w:proofErr w:type="spellEnd"/>
      <w:r>
        <w:rPr>
          <w:rFonts w:ascii="Times New Roman"/>
          <w:color w:val="222222"/>
          <w:sz w:val="24"/>
          <w:szCs w:val="24"/>
          <w:u w:color="222222"/>
          <w:shd w:val="clear" w:color="auto" w:fill="FFFFFF"/>
        </w:rPr>
        <w:t xml:space="preserve"> </w:t>
      </w:r>
      <w:r>
        <w:rPr>
          <w:rFonts w:ascii="Times New Roman"/>
          <w:color w:val="222222"/>
          <w:position w:val="-6"/>
          <w:sz w:val="24"/>
          <w:szCs w:val="24"/>
          <w:u w:color="222222"/>
          <w:shd w:val="clear" w:color="auto" w:fill="FFFFFF"/>
        </w:rPr>
        <w:pict w14:anchorId="4BA417FD">
          <v:shape id="_x0000_i1134" type="#_x0000_t75" style="width:10.9pt;height:13.4pt">
            <v:imagedata r:id="rId169" o:title=""/>
          </v:shape>
        </w:pict>
      </w:r>
      <w:r>
        <w:rPr>
          <w:rFonts w:ascii="Times New Roman"/>
          <w:color w:val="222222"/>
          <w:sz w:val="24"/>
          <w:szCs w:val="24"/>
          <w:u w:color="222222"/>
          <w:shd w:val="clear" w:color="auto" w:fill="FFFFFF"/>
        </w:rPr>
        <w:t xml:space="preserve">-expression used to ensure the translation is reliable. They also define an </w:t>
      </w:r>
      <w:proofErr w:type="spellStart"/>
      <w:r>
        <w:rPr>
          <w:rFonts w:ascii="Times New Roman"/>
          <w:i/>
          <w:iCs/>
          <w:color w:val="222222"/>
          <w:sz w:val="24"/>
          <w:szCs w:val="24"/>
          <w:u w:color="222222"/>
          <w:shd w:val="clear" w:color="auto" w:fill="FFFFFF"/>
        </w:rPr>
        <w:t>Eval</w:t>
      </w:r>
      <w:proofErr w:type="spellEnd"/>
      <w:r>
        <w:rPr>
          <w:rFonts w:ascii="Times New Roman"/>
          <w:color w:val="222222"/>
          <w:sz w:val="24"/>
          <w:szCs w:val="24"/>
          <w:u w:color="222222"/>
          <w:shd w:val="clear" w:color="auto" w:fill="FFFFFF"/>
        </w:rPr>
        <w:t xml:space="preserve"> </w:t>
      </w:r>
      <w:proofErr w:type="gramStart"/>
      <w:r>
        <w:rPr>
          <w:rFonts w:ascii="Times New Roman"/>
          <w:color w:val="222222"/>
          <w:sz w:val="24"/>
          <w:szCs w:val="24"/>
          <w:u w:color="222222"/>
          <w:shd w:val="clear" w:color="auto" w:fill="FFFFFF"/>
        </w:rPr>
        <w:t>function which</w:t>
      </w:r>
      <w:proofErr w:type="gramEnd"/>
      <w:r>
        <w:rPr>
          <w:rFonts w:ascii="Times New Roman"/>
          <w:color w:val="222222"/>
          <w:sz w:val="24"/>
          <w:szCs w:val="24"/>
          <w:u w:color="222222"/>
          <w:shd w:val="clear" w:color="auto" w:fill="FFFFFF"/>
        </w:rPr>
        <w:t xml:space="preserve"> is a combination of each permission of component in source to determine the meaning of source program. In </w:t>
      </w:r>
      <w:proofErr w:type="spellStart"/>
      <w:proofErr w:type="gramStart"/>
      <w:r>
        <w:rPr>
          <w:rFonts w:ascii="Times New Roman"/>
          <w:i/>
          <w:iCs/>
          <w:color w:val="222222"/>
          <w:sz w:val="24"/>
          <w:szCs w:val="24"/>
          <w:u w:color="222222"/>
          <w:shd w:val="clear" w:color="auto" w:fill="FFFFFF"/>
        </w:rPr>
        <w:t>fg</w:t>
      </w:r>
      <w:proofErr w:type="spellEnd"/>
      <w:proofErr w:type="gramEnd"/>
      <w:r>
        <w:rPr>
          <w:rFonts w:ascii="Times New Roman"/>
          <w:color w:val="222222"/>
          <w:sz w:val="24"/>
          <w:szCs w:val="24"/>
          <w:u w:color="222222"/>
          <w:shd w:val="clear" w:color="auto" w:fill="FFFFFF"/>
        </w:rPr>
        <w:t xml:space="preserve"> machine, the role of </w:t>
      </w:r>
      <w:proofErr w:type="spellStart"/>
      <w:r>
        <w:rPr>
          <w:rFonts w:ascii="Times New Roman"/>
          <w:i/>
          <w:iCs/>
          <w:color w:val="222222"/>
          <w:sz w:val="24"/>
          <w:szCs w:val="24"/>
          <w:u w:color="222222"/>
          <w:shd w:val="clear" w:color="auto" w:fill="FFFFFF"/>
        </w:rPr>
        <w:t>Eval</w:t>
      </w:r>
      <w:proofErr w:type="spellEnd"/>
      <w:r>
        <w:rPr>
          <w:rFonts w:ascii="Times New Roman"/>
          <w:color w:val="222222"/>
          <w:sz w:val="24"/>
          <w:szCs w:val="24"/>
          <w:u w:color="222222"/>
          <w:shd w:val="clear" w:color="auto" w:fill="FFFFFF"/>
        </w:rPr>
        <w:t xml:space="preserve"> function is abstract context transition, denoted as </w:t>
      </w:r>
      <w:r>
        <w:rPr>
          <w:rFonts w:ascii="Times New Roman" w:eastAsia="Times New Roman" w:hAnsi="Times New Roman"/>
          <w:color w:val="222222"/>
          <w:sz w:val="24"/>
          <w:szCs w:val="24"/>
          <w:u w:color="222222"/>
          <w:shd w:val="clear" w:color="auto" w:fill="FFFFFF"/>
          <w:lang w:eastAsia="en-US"/>
        </w:rPr>
        <w:pict w14:anchorId="7139342D">
          <v:shape id="Picture 112" o:spid="_x0000_i1135" type="#_x0000_t75" style="width:15.9pt;height:11.7pt">
            <v:imagedata r:id="rId170" o:title=""/>
          </v:shape>
        </w:pict>
      </w:r>
      <w:proofErr w:type="spellStart"/>
      <w:r>
        <w:rPr>
          <w:rFonts w:ascii="Times New Roman"/>
          <w:color w:val="222222"/>
          <w:sz w:val="24"/>
          <w:szCs w:val="24"/>
          <w:u w:color="222222"/>
          <w:shd w:val="clear" w:color="auto" w:fill="FFFFFF"/>
          <w:vertAlign w:val="subscript"/>
        </w:rPr>
        <w:t>fg</w:t>
      </w:r>
      <w:proofErr w:type="spellEnd"/>
      <w:r>
        <w:rPr>
          <w:rFonts w:ascii="Times New Roman"/>
          <w:color w:val="222222"/>
          <w:sz w:val="24"/>
          <w:szCs w:val="24"/>
          <w:u w:color="222222"/>
          <w:shd w:val="clear" w:color="auto" w:fill="FFFFFF"/>
        </w:rPr>
        <w:t xml:space="preserve">. The following </w:t>
      </w:r>
      <w:proofErr w:type="gramStart"/>
      <w:r>
        <w:rPr>
          <w:rFonts w:ascii="Times New Roman"/>
          <w:color w:val="222222"/>
          <w:sz w:val="24"/>
          <w:szCs w:val="24"/>
          <w:u w:color="222222"/>
          <w:shd w:val="clear" w:color="auto" w:fill="FFFFFF"/>
        </w:rPr>
        <w:t>figure illustrate</w:t>
      </w:r>
      <w:proofErr w:type="gramEnd"/>
      <w:r>
        <w:rPr>
          <w:rFonts w:ascii="Times New Roman"/>
          <w:color w:val="222222"/>
          <w:sz w:val="24"/>
          <w:szCs w:val="24"/>
          <w:u w:color="222222"/>
          <w:shd w:val="clear" w:color="auto" w:fill="FFFFFF"/>
        </w:rPr>
        <w:t xml:space="preserve"> the structure of </w:t>
      </w:r>
      <w:proofErr w:type="spellStart"/>
      <w:r>
        <w:rPr>
          <w:rFonts w:ascii="Times New Roman"/>
          <w:i/>
          <w:iCs/>
          <w:color w:val="222222"/>
          <w:sz w:val="24"/>
          <w:szCs w:val="24"/>
          <w:u w:color="222222"/>
          <w:shd w:val="clear" w:color="auto" w:fill="FFFFFF"/>
        </w:rPr>
        <w:t>fg</w:t>
      </w:r>
      <w:proofErr w:type="spellEnd"/>
      <w:r>
        <w:rPr>
          <w:rFonts w:ascii="Times New Roman"/>
          <w:color w:val="222222"/>
          <w:sz w:val="24"/>
          <w:szCs w:val="24"/>
          <w:u w:color="222222"/>
          <w:shd w:val="clear" w:color="auto" w:fill="FFFFFF"/>
        </w:rPr>
        <w:t xml:space="preserve"> machine. </w:t>
      </w:r>
    </w:p>
    <w:p w14:paraId="561F9506" w14:textId="77777777" w:rsidR="00B513FC" w:rsidRDefault="004F4D39">
      <w:pPr>
        <w:widowControl w:val="0"/>
        <w:spacing w:afterLines="50" w:after="120" w:line="276" w:lineRule="auto"/>
        <w:jc w:val="both"/>
        <w:rPr>
          <w:rFonts w:asci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In the first part, is their definition of principle of evaluation sub-expression and extending corresponding </w:t>
      </w:r>
      <w:proofErr w:type="gramStart"/>
      <w:r>
        <w:rPr>
          <w:rFonts w:ascii="Times New Roman"/>
          <w:color w:val="222222"/>
          <w:sz w:val="24"/>
          <w:szCs w:val="24"/>
          <w:u w:color="222222"/>
          <w:shd w:val="clear" w:color="auto" w:fill="FFFFFF"/>
        </w:rPr>
        <w:t>continuation.</w:t>
      </w:r>
      <w:proofErr w:type="gramEnd"/>
      <w:r>
        <w:rPr>
          <w:rFonts w:ascii="Times New Roman"/>
          <w:color w:val="222222"/>
          <w:sz w:val="24"/>
          <w:szCs w:val="24"/>
          <w:u w:color="222222"/>
          <w:shd w:val="clear" w:color="auto" w:fill="FFFFFF"/>
        </w:rPr>
        <w:t xml:space="preserve"> Symbol </w:t>
      </w:r>
      <w:r>
        <w:rPr>
          <w:rFonts w:ascii="Times New Roman"/>
          <w:i/>
          <w:iCs/>
          <w:color w:val="222222"/>
          <w:sz w:val="24"/>
          <w:szCs w:val="24"/>
          <w:u w:color="222222"/>
          <w:shd w:val="clear" w:color="auto" w:fill="FFFFFF"/>
        </w:rPr>
        <w:t>M</w:t>
      </w:r>
      <w:r>
        <w:rPr>
          <w:rFonts w:ascii="Times New Roman"/>
          <w:color w:val="222222"/>
          <w:sz w:val="24"/>
          <w:szCs w:val="24"/>
          <w:u w:color="222222"/>
          <w:shd w:val="clear" w:color="auto" w:fill="FFFFFF"/>
        </w:rPr>
        <w:t xml:space="preserve"> denotes for target language. The basic call-by-value </w:t>
      </w:r>
      <w:r>
        <w:rPr>
          <w:rFonts w:ascii="Times New Roman" w:eastAsia="Times New Roman" w:hAnsi="Times New Roman"/>
          <w:color w:val="222222"/>
          <w:sz w:val="24"/>
          <w:szCs w:val="24"/>
          <w:u w:color="222222"/>
          <w:shd w:val="clear" w:color="auto" w:fill="FFFFFF"/>
          <w:lang w:eastAsia="en-US"/>
        </w:rPr>
        <w:pict w14:anchorId="3A93986F">
          <v:shape id="Picture 113" o:spid="_x0000_i1136" type="#_x0000_t75" style="width:10.9pt;height:13.4pt">
            <v:imagedata r:id="rId171" o:title=""/>
          </v:shape>
        </w:pict>
      </w:r>
      <w:r>
        <w:rPr>
          <w:rFonts w:ascii="Times New Roman"/>
          <w:color w:val="222222"/>
          <w:sz w:val="24"/>
          <w:szCs w:val="24"/>
          <w:u w:color="222222"/>
          <w:shd w:val="clear" w:color="auto" w:fill="FFFFFF"/>
        </w:rPr>
        <w:t xml:space="preserve">-calculus is attached with </w:t>
      </w:r>
      <w:r>
        <w:rPr>
          <w:rFonts w:ascii="Times New Roman"/>
          <w:i/>
          <w:iCs/>
          <w:color w:val="222222"/>
          <w:sz w:val="24"/>
          <w:szCs w:val="24"/>
          <w:u w:color="222222"/>
          <w:shd w:val="clear" w:color="auto" w:fill="FFFFFF"/>
        </w:rPr>
        <w:t>test expression</w:t>
      </w:r>
      <w:r>
        <w:rPr>
          <w:rFonts w:ascii="Times New Roman"/>
          <w:color w:val="222222"/>
          <w:sz w:val="24"/>
          <w:szCs w:val="24"/>
          <w:u w:color="222222"/>
          <w:shd w:val="clear" w:color="auto" w:fill="FFFFFF"/>
        </w:rPr>
        <w:t xml:space="preserve"> to check the branch of enabled permission, </w:t>
      </w:r>
      <w:r>
        <w:rPr>
          <w:rFonts w:ascii="Times New Roman"/>
          <w:i/>
          <w:iCs/>
          <w:color w:val="222222"/>
          <w:sz w:val="24"/>
          <w:szCs w:val="24"/>
          <w:u w:color="222222"/>
          <w:shd w:val="clear" w:color="auto" w:fill="FFFFFF"/>
        </w:rPr>
        <w:t>grant expression</w:t>
      </w:r>
      <w:r>
        <w:rPr>
          <w:rFonts w:ascii="Times New Roman"/>
          <w:color w:val="222222"/>
          <w:sz w:val="24"/>
          <w:szCs w:val="24"/>
          <w:u w:color="222222"/>
          <w:shd w:val="clear" w:color="auto" w:fill="FFFFFF"/>
        </w:rPr>
        <w:t xml:space="preserve"> enables privilege, and </w:t>
      </w:r>
      <w:r>
        <w:rPr>
          <w:rFonts w:ascii="Times New Roman"/>
          <w:i/>
          <w:iCs/>
          <w:color w:val="222222"/>
          <w:sz w:val="24"/>
          <w:szCs w:val="24"/>
          <w:u w:color="222222"/>
          <w:shd w:val="clear" w:color="auto" w:fill="FFFFFF"/>
        </w:rPr>
        <w:t>fail expression</w:t>
      </w:r>
      <w:r>
        <w:rPr>
          <w:rFonts w:ascii="Times New Roman"/>
          <w:color w:val="222222"/>
          <w:sz w:val="24"/>
          <w:szCs w:val="24"/>
          <w:u w:color="222222"/>
          <w:shd w:val="clear" w:color="auto" w:fill="FFFFFF"/>
        </w:rPr>
        <w:t xml:space="preserve"> direct halt to security failure. </w:t>
      </w:r>
    </w:p>
    <w:p w14:paraId="14A4F627"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In figure, the second group in definition of </w:t>
      </w:r>
      <w:proofErr w:type="spellStart"/>
      <w:proofErr w:type="gramStart"/>
      <w:r>
        <w:rPr>
          <w:rFonts w:ascii="Times New Roman"/>
          <w:i/>
          <w:iCs/>
          <w:color w:val="222222"/>
          <w:sz w:val="24"/>
          <w:szCs w:val="24"/>
          <w:u w:color="222222"/>
          <w:shd w:val="clear" w:color="auto" w:fill="FFFFFF"/>
        </w:rPr>
        <w:t>fg</w:t>
      </w:r>
      <w:proofErr w:type="spellEnd"/>
      <w:proofErr w:type="gramEnd"/>
      <w:r>
        <w:rPr>
          <w:rFonts w:ascii="Times New Roman"/>
          <w:color w:val="222222"/>
          <w:sz w:val="24"/>
          <w:szCs w:val="24"/>
          <w:u w:color="222222"/>
          <w:shd w:val="clear" w:color="auto" w:fill="FFFFFF"/>
        </w:rPr>
        <w:t xml:space="preserve"> machine is a complementary of party one to determine the transition as shown in figure 3.7. The evaluated program, </w:t>
      </w:r>
      <w:proofErr w:type="gramStart"/>
      <w:r>
        <w:rPr>
          <w:rFonts w:ascii="Times New Roman"/>
          <w:i/>
          <w:iCs/>
          <w:color w:val="222222"/>
          <w:sz w:val="24"/>
          <w:szCs w:val="24"/>
          <w:u w:color="222222"/>
          <w:shd w:val="clear" w:color="auto" w:fill="FFFFFF"/>
        </w:rPr>
        <w:t>R[</w:t>
      </w:r>
      <w:proofErr w:type="gramEnd"/>
      <w:r>
        <w:rPr>
          <w:rFonts w:ascii="Times New Roman"/>
          <w:i/>
          <w:iCs/>
          <w:color w:val="222222"/>
          <w:sz w:val="24"/>
          <w:szCs w:val="24"/>
          <w:u w:color="222222"/>
          <w:shd w:val="clear" w:color="auto" w:fill="FFFFFF"/>
        </w:rPr>
        <w:t>M],</w:t>
      </w:r>
      <w:r>
        <w:rPr>
          <w:rFonts w:ascii="Times New Roman"/>
          <w:color w:val="222222"/>
          <w:sz w:val="24"/>
          <w:szCs w:val="24"/>
          <w:u w:color="222222"/>
          <w:shd w:val="clear" w:color="auto" w:fill="FFFFFF"/>
        </w:rPr>
        <w:t xml:space="preserve"> is target language adds a framing expression to source language. </w:t>
      </w:r>
      <w:proofErr w:type="gramStart"/>
      <w:r>
        <w:rPr>
          <w:rFonts w:ascii="French Script MT" w:eastAsia="French Script MT" w:hAnsi="French Script MT" w:cs="French Script MT"/>
          <w:i/>
          <w:iCs/>
          <w:color w:val="222222"/>
          <w:sz w:val="24"/>
          <w:szCs w:val="24"/>
          <w:u w:color="222222"/>
          <w:shd w:val="clear" w:color="auto" w:fill="FFFFFF"/>
        </w:rPr>
        <w:t>OK</w:t>
      </w:r>
      <w:r>
        <w:rPr>
          <w:rFonts w:ascii="Times New Roman"/>
          <w:color w:val="222222"/>
          <w:sz w:val="24"/>
          <w:szCs w:val="24"/>
          <w:u w:color="222222"/>
          <w:shd w:val="clear" w:color="auto" w:fill="FFFFFF"/>
        </w:rPr>
        <w:t xml:space="preserve"> </w:t>
      </w:r>
      <w:r>
        <w:rPr>
          <w:rFonts w:ascii="French Script MT" w:eastAsia="French Script MT" w:hAnsi="French Script MT" w:cs="French Script MT"/>
          <w:i/>
          <w:iCs/>
          <w:color w:val="222222"/>
          <w:sz w:val="24"/>
          <w:szCs w:val="24"/>
          <w:u w:color="222222"/>
          <w:shd w:val="clear" w:color="auto" w:fill="FFFFFF"/>
        </w:rPr>
        <w:t xml:space="preserve"> </w:t>
      </w:r>
      <w:r>
        <w:rPr>
          <w:rFonts w:ascii="Times New Roman"/>
          <w:color w:val="222222"/>
          <w:sz w:val="24"/>
          <w:szCs w:val="24"/>
          <w:u w:color="222222"/>
          <w:shd w:val="clear" w:color="auto" w:fill="FFFFFF"/>
        </w:rPr>
        <w:t>is</w:t>
      </w:r>
      <w:proofErr w:type="gramEnd"/>
      <w:r>
        <w:rPr>
          <w:rFonts w:ascii="Times New Roman"/>
          <w:color w:val="222222"/>
          <w:sz w:val="24"/>
          <w:szCs w:val="24"/>
          <w:u w:color="222222"/>
          <w:shd w:val="clear" w:color="auto" w:fill="FFFFFF"/>
        </w:rPr>
        <w:t xml:space="preserve"> predicate applied on current context and desired permissions. The last part of their machine is garbage collection in storage. The </w:t>
      </w:r>
      <w:proofErr w:type="spellStart"/>
      <w:r>
        <w:rPr>
          <w:rFonts w:ascii="Times New Roman"/>
          <w:i/>
          <w:iCs/>
          <w:color w:val="222222"/>
          <w:sz w:val="24"/>
          <w:szCs w:val="24"/>
          <w:u w:color="222222"/>
          <w:shd w:val="clear" w:color="auto" w:fill="FFFFFF"/>
        </w:rPr>
        <w:t>Eval</w:t>
      </w:r>
      <w:proofErr w:type="spellEnd"/>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function takes charge of validating target in a valid machine configuration, and also replaces variables by their bound value in environment.</w:t>
      </w:r>
    </w:p>
    <w:p w14:paraId="1783EA05" w14:textId="77777777" w:rsidR="00B513FC" w:rsidRDefault="00B513FC">
      <w:pPr>
        <w:widowControl w:val="0"/>
        <w:spacing w:afterLines="50" w:after="120" w:line="276" w:lineRule="auto"/>
        <w:jc w:val="both"/>
        <w:rPr>
          <w:rFonts w:ascii="Times New Roman"/>
          <w:color w:val="222222"/>
          <w:sz w:val="24"/>
          <w:szCs w:val="24"/>
          <w:u w:color="222222"/>
          <w:shd w:val="clear" w:color="auto" w:fill="FFFFFF"/>
        </w:rPr>
      </w:pPr>
    </w:p>
    <w:p w14:paraId="3AB58FF8" w14:textId="77777777" w:rsidR="00B513FC" w:rsidRDefault="004F4D39">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lastRenderedPageBreak/>
        <w:pict w14:anchorId="4B4BBE5A">
          <v:shape id="Picture 114" o:spid="_x0000_i1137" type="#_x0000_t75" style="width:360.85pt;height:398.5pt">
            <v:imagedata r:id="rId172" o:title="" cropleft="957f" cropright="668f"/>
          </v:shape>
        </w:pict>
      </w:r>
    </w:p>
    <w:p w14:paraId="6260E1E0" w14:textId="77777777" w:rsidR="00B513FC" w:rsidRDefault="004F4D39" w:rsidP="004F4D39">
      <w:pPr>
        <w:widowControl w:val="0"/>
        <w:spacing w:afterLines="100" w:after="240" w:line="276" w:lineRule="auto"/>
        <w:jc w:val="center"/>
        <w:rPr>
          <w:rFonts w:ascii="Times New Roman" w:eastAsia="Times New Roman" w:hAnsi="Times New Roman"/>
          <w:color w:val="222222"/>
          <w:sz w:val="21"/>
          <w:szCs w:val="21"/>
          <w:u w:color="222222"/>
          <w:shd w:val="clear" w:color="auto" w:fill="FFFFFF"/>
        </w:rPr>
      </w:pPr>
      <w:r>
        <w:rPr>
          <w:rFonts w:ascii="Times New Roman"/>
          <w:color w:val="222222"/>
          <w:sz w:val="21"/>
          <w:szCs w:val="21"/>
          <w:u w:color="222222"/>
          <w:shd w:val="clear" w:color="auto" w:fill="FFFFFF"/>
        </w:rPr>
        <w:t xml:space="preserve">Figure 3.6 Definition of </w:t>
      </w:r>
      <w:proofErr w:type="spellStart"/>
      <w:r>
        <w:rPr>
          <w:rFonts w:ascii="Times New Roman"/>
          <w:i/>
          <w:iCs/>
          <w:color w:val="222222"/>
          <w:sz w:val="21"/>
          <w:szCs w:val="21"/>
          <w:u w:color="222222"/>
          <w:shd w:val="clear" w:color="auto" w:fill="FFFFFF"/>
        </w:rPr>
        <w:t>fg</w:t>
      </w:r>
      <w:proofErr w:type="spellEnd"/>
      <w:r>
        <w:rPr>
          <w:rFonts w:ascii="Times New Roman"/>
          <w:color w:val="222222"/>
          <w:sz w:val="21"/>
          <w:szCs w:val="21"/>
          <w:u w:color="222222"/>
          <w:shd w:val="clear" w:color="auto" w:fill="FFFFFF"/>
        </w:rPr>
        <w:t xml:space="preserve"> </w:t>
      </w:r>
      <w:proofErr w:type="gramStart"/>
      <w:r>
        <w:rPr>
          <w:rFonts w:ascii="Times New Roman"/>
          <w:color w:val="222222"/>
          <w:sz w:val="21"/>
          <w:szCs w:val="21"/>
          <w:u w:color="222222"/>
          <w:shd w:val="clear" w:color="auto" w:fill="FFFFFF"/>
        </w:rPr>
        <w:t>machine[</w:t>
      </w:r>
      <w:proofErr w:type="gramEnd"/>
      <w:r>
        <w:rPr>
          <w:rFonts w:ascii="Times New Roman"/>
          <w:color w:val="222222"/>
          <w:sz w:val="21"/>
          <w:szCs w:val="21"/>
          <w:u w:color="222222"/>
          <w:shd w:val="clear" w:color="auto" w:fill="FFFFFF"/>
        </w:rPr>
        <w:t>55].</w:t>
      </w:r>
    </w:p>
    <w:p w14:paraId="39C644D6"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[53] </w:t>
      </w:r>
      <w:proofErr w:type="gramStart"/>
      <w:r>
        <w:rPr>
          <w:rFonts w:ascii="Times New Roman"/>
          <w:color w:val="222222"/>
          <w:sz w:val="24"/>
          <w:szCs w:val="24"/>
          <w:u w:color="222222"/>
          <w:shd w:val="clear" w:color="auto" w:fill="FFFFFF"/>
        </w:rPr>
        <w:t>gives</w:t>
      </w:r>
      <w:proofErr w:type="gramEnd"/>
      <w:r>
        <w:rPr>
          <w:rFonts w:ascii="Times New Roman"/>
          <w:color w:val="222222"/>
          <w:sz w:val="24"/>
          <w:szCs w:val="24"/>
          <w:u w:color="222222"/>
          <w:shd w:val="clear" w:color="auto" w:fill="FFFFFF"/>
        </w:rPr>
        <w:t xml:space="preserve"> an overview of implementation of a simple CESK machine for A-Normalized lambda calculus. They review the machine-based interpret-</w:t>
      </w:r>
      <w:proofErr w:type="spellStart"/>
      <w:r>
        <w:rPr>
          <w:rFonts w:ascii="Times New Roman"/>
          <w:color w:val="222222"/>
          <w:sz w:val="24"/>
          <w:szCs w:val="24"/>
          <w:u w:color="222222"/>
          <w:shd w:val="clear" w:color="auto" w:fill="FFFFFF"/>
        </w:rPr>
        <w:t>er</w:t>
      </w:r>
      <w:proofErr w:type="spellEnd"/>
      <w:r>
        <w:rPr>
          <w:rFonts w:ascii="Times New Roman"/>
          <w:color w:val="222222"/>
          <w:sz w:val="24"/>
          <w:szCs w:val="24"/>
          <w:u w:color="222222"/>
          <w:shd w:val="clear" w:color="auto" w:fill="FFFFFF"/>
        </w:rPr>
        <w:t xml:space="preserve"> of program is model source program by group statements with its execution within an environment. The environment is </w:t>
      </w:r>
      <w:proofErr w:type="gramStart"/>
      <w:r>
        <w:rPr>
          <w:rFonts w:ascii="Times New Roman"/>
          <w:color w:val="222222"/>
          <w:sz w:val="24"/>
          <w:szCs w:val="24"/>
          <w:u w:color="222222"/>
          <w:shd w:val="clear" w:color="auto" w:fill="FFFFFF"/>
        </w:rPr>
        <w:t>a</w:t>
      </w:r>
      <w:proofErr w:type="gramEnd"/>
      <w:r>
        <w:rPr>
          <w:rFonts w:ascii="Times New Roman"/>
          <w:color w:val="222222"/>
          <w:sz w:val="24"/>
          <w:szCs w:val="24"/>
          <w:u w:color="222222"/>
          <w:shd w:val="clear" w:color="auto" w:fill="FFFFFF"/>
        </w:rPr>
        <w:t xml:space="preserve"> immutable hasp maps that mapping between variables to values. In general, a machine-based interpreter should contains, a set of program used to be abstracted, a set of machine states, an </w:t>
      </w:r>
      <w:r>
        <w:rPr>
          <w:rFonts w:ascii="Times New Roman"/>
          <w:i/>
          <w:iCs/>
          <w:color w:val="222222"/>
          <w:sz w:val="24"/>
          <w:szCs w:val="24"/>
          <w:u w:color="222222"/>
          <w:shd w:val="clear" w:color="auto" w:fill="FFFFFF"/>
        </w:rPr>
        <w:t>injection</w:t>
      </w:r>
      <w:r>
        <w:rPr>
          <w:rFonts w:ascii="Times New Roman"/>
          <w:color w:val="222222"/>
          <w:sz w:val="24"/>
          <w:szCs w:val="24"/>
          <w:u w:color="222222"/>
          <w:shd w:val="clear" w:color="auto" w:fill="FFFFFF"/>
        </w:rPr>
        <w:t xml:space="preserve"> function used to initial the state of program and a </w:t>
      </w:r>
      <w:r>
        <w:rPr>
          <w:rFonts w:ascii="Times New Roman"/>
          <w:i/>
          <w:iCs/>
          <w:color w:val="222222"/>
          <w:sz w:val="24"/>
          <w:szCs w:val="24"/>
          <w:u w:color="222222"/>
          <w:shd w:val="clear" w:color="auto" w:fill="FFFFFF"/>
        </w:rPr>
        <w:t>step</w:t>
      </w:r>
      <w:r>
        <w:rPr>
          <w:rFonts w:ascii="Times New Roman"/>
          <w:color w:val="222222"/>
          <w:sz w:val="24"/>
          <w:szCs w:val="24"/>
          <w:u w:color="222222"/>
          <w:shd w:val="clear" w:color="auto" w:fill="FFFFFF"/>
        </w:rPr>
        <w:t xml:space="preserve"> function used to transit state. They assuming </w:t>
      </w:r>
      <w:proofErr w:type="gramStart"/>
      <w:r>
        <w:rPr>
          <w:rFonts w:ascii="Times New Roman"/>
          <w:color w:val="222222"/>
          <w:sz w:val="24"/>
          <w:szCs w:val="24"/>
          <w:u w:color="222222"/>
          <w:shd w:val="clear" w:color="auto" w:fill="FFFFFF"/>
        </w:rPr>
        <w:t>the terminate</w:t>
      </w:r>
      <w:proofErr w:type="gramEnd"/>
      <w:r>
        <w:rPr>
          <w:rFonts w:ascii="Times New Roman"/>
          <w:color w:val="222222"/>
          <w:sz w:val="24"/>
          <w:szCs w:val="24"/>
          <w:u w:color="222222"/>
          <w:shd w:val="clear" w:color="auto" w:fill="FFFFFF"/>
        </w:rPr>
        <w:t xml:space="preserve"> of state transition is deterministic, and for </w:t>
      </w:r>
      <w:proofErr w:type="spellStart"/>
      <w:r>
        <w:rPr>
          <w:rFonts w:ascii="Times New Roman"/>
          <w:color w:val="222222"/>
          <w:sz w:val="24"/>
          <w:szCs w:val="24"/>
          <w:u w:color="222222"/>
          <w:shd w:val="clear" w:color="auto" w:fill="FFFFFF"/>
        </w:rPr>
        <w:t>undecidable</w:t>
      </w:r>
      <w:proofErr w:type="spellEnd"/>
      <w:r>
        <w:rPr>
          <w:rFonts w:ascii="Times New Roman"/>
          <w:color w:val="222222"/>
          <w:sz w:val="24"/>
          <w:szCs w:val="24"/>
          <w:u w:color="222222"/>
          <w:shd w:val="clear" w:color="auto" w:fill="FFFFFF"/>
        </w:rPr>
        <w:t xml:space="preserve"> termination we have to set a function to generate multiple potential successor states. There are three kinds of expression used to evaluated: atomic expression (</w:t>
      </w:r>
      <w:proofErr w:type="spellStart"/>
      <w:r>
        <w:rPr>
          <w:rFonts w:ascii="Times New Roman"/>
          <w:i/>
          <w:iCs/>
          <w:color w:val="222222"/>
          <w:sz w:val="24"/>
          <w:szCs w:val="24"/>
          <w:u w:color="222222"/>
          <w:shd w:val="clear" w:color="auto" w:fill="FFFFFF"/>
        </w:rPr>
        <w:t>aexp</w:t>
      </w:r>
      <w:proofErr w:type="spellEnd"/>
      <w:r>
        <w:rPr>
          <w:rFonts w:ascii="Times New Roman"/>
          <w:color w:val="222222"/>
          <w:sz w:val="24"/>
          <w:szCs w:val="24"/>
          <w:u w:color="222222"/>
          <w:shd w:val="clear" w:color="auto" w:fill="FFFFFF"/>
        </w:rPr>
        <w:t>), complex expression (</w:t>
      </w:r>
      <w:proofErr w:type="spellStart"/>
      <w:r>
        <w:rPr>
          <w:rFonts w:ascii="Times New Roman"/>
          <w:i/>
          <w:iCs/>
          <w:color w:val="222222"/>
          <w:sz w:val="24"/>
          <w:szCs w:val="24"/>
          <w:u w:color="222222"/>
          <w:shd w:val="clear" w:color="auto" w:fill="FFFFFF"/>
        </w:rPr>
        <w:t>cexp</w:t>
      </w:r>
      <w:proofErr w:type="spellEnd"/>
      <w:r>
        <w:rPr>
          <w:rFonts w:ascii="Times New Roman"/>
          <w:color w:val="222222"/>
          <w:sz w:val="24"/>
          <w:szCs w:val="24"/>
          <w:u w:color="222222"/>
          <w:shd w:val="clear" w:color="auto" w:fill="FFFFFF"/>
        </w:rPr>
        <w:t>) and expression (</w:t>
      </w:r>
      <w:proofErr w:type="spellStart"/>
      <w:r>
        <w:rPr>
          <w:rFonts w:ascii="Times New Roman"/>
          <w:i/>
          <w:iCs/>
          <w:color w:val="222222"/>
          <w:sz w:val="24"/>
          <w:szCs w:val="24"/>
          <w:u w:color="222222"/>
          <w:shd w:val="clear" w:color="auto" w:fill="FFFFFF"/>
        </w:rPr>
        <w:t>exp</w:t>
      </w:r>
      <w:proofErr w:type="spellEnd"/>
      <w:r>
        <w:rPr>
          <w:rFonts w:asci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lastRenderedPageBreak/>
        <w:t xml:space="preserve">Atomic expression is the </w:t>
      </w:r>
      <w:proofErr w:type="gramStart"/>
      <w:r>
        <w:rPr>
          <w:rFonts w:ascii="Times New Roman"/>
          <w:color w:val="222222"/>
          <w:sz w:val="24"/>
          <w:szCs w:val="24"/>
          <w:u w:color="222222"/>
          <w:shd w:val="clear" w:color="auto" w:fill="FFFFFF"/>
        </w:rPr>
        <w:t>expression which always has</w:t>
      </w:r>
      <w:proofErr w:type="gramEnd"/>
      <w:r>
        <w:rPr>
          <w:rFonts w:ascii="Times New Roman"/>
          <w:color w:val="222222"/>
          <w:sz w:val="24"/>
          <w:szCs w:val="24"/>
          <w:u w:color="222222"/>
          <w:shd w:val="clear" w:color="auto" w:fill="FFFFFF"/>
        </w:rPr>
        <w:t xml:space="preserve"> terminate; a complex can contains error, side effect, or defer execution such as conditional statement; expression can be atomic, complex or let-bound.</w:t>
      </w:r>
    </w:p>
    <w:p w14:paraId="064BA641"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 component of their CEK-machine is followed </w:t>
      </w:r>
      <w:proofErr w:type="spellStart"/>
      <w:r>
        <w:rPr>
          <w:rFonts w:ascii="Times New Roman"/>
          <w:color w:val="222222"/>
          <w:sz w:val="24"/>
          <w:szCs w:val="24"/>
          <w:u w:color="222222"/>
          <w:shd w:val="clear" w:color="auto" w:fill="FFFFFF"/>
        </w:rPr>
        <w:t>Felleisen</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s</w:t>
      </w:r>
      <w:proofErr w:type="spellEnd"/>
      <w:r>
        <w:rPr>
          <w:rFonts w:ascii="Times New Roman"/>
          <w:color w:val="222222"/>
          <w:sz w:val="24"/>
          <w:szCs w:val="24"/>
          <w:u w:color="222222"/>
          <w:shd w:val="clear" w:color="auto" w:fill="FFFFFF"/>
        </w:rPr>
        <w:t xml:space="preserve"> design. Control string is expression. The environment maps variable to its address and a store maps address to values. The trace of variable query in CESK-machine is first through some environment and then through the store to get value. Their machine includes five type of value: void, </w:t>
      </w:r>
      <w:proofErr w:type="spellStart"/>
      <w:r>
        <w:rPr>
          <w:rFonts w:ascii="Times New Roman"/>
          <w:color w:val="222222"/>
          <w:sz w:val="24"/>
          <w:szCs w:val="24"/>
          <w:u w:color="222222"/>
          <w:shd w:val="clear" w:color="auto" w:fill="FFFFFF"/>
        </w:rPr>
        <w:t>booleans</w:t>
      </w:r>
      <w:proofErr w:type="spellEnd"/>
      <w:r>
        <w:rPr>
          <w:rFonts w:ascii="Times New Roman"/>
          <w:color w:val="222222"/>
          <w:sz w:val="24"/>
          <w:szCs w:val="24"/>
          <w:u w:color="222222"/>
          <w:shd w:val="clear" w:color="auto" w:fill="FFFFFF"/>
        </w:rPr>
        <w:t>, integers, closures and first-class continuation. The set of value is defined as:</w:t>
      </w:r>
    </w:p>
    <w:p w14:paraId="1F35BD4B" w14:textId="77777777" w:rsidR="00B513FC" w:rsidRDefault="004F4D39">
      <w:pPr>
        <w:widowControl w:val="0"/>
        <w:spacing w:afterLines="50" w:after="120" w:line="276" w:lineRule="auto"/>
        <w:ind w:left="700" w:firstLine="700"/>
        <w:jc w:val="both"/>
        <w:rPr>
          <w:rFonts w:ascii="Times New Roman" w:eastAsia="Times New Roman" w:hAnsi="Times New Roman"/>
          <w:color w:val="222222"/>
          <w:sz w:val="24"/>
          <w:szCs w:val="24"/>
          <w:u w:color="222222"/>
          <w:shd w:val="clear" w:color="auto" w:fill="FFFFFF"/>
        </w:rPr>
      </w:pPr>
      <w:proofErr w:type="spellStart"/>
      <w:proofErr w:type="gramStart"/>
      <w:r>
        <w:rPr>
          <w:rFonts w:ascii="Times New Roman"/>
          <w:i/>
          <w:iCs/>
          <w:color w:val="222222"/>
          <w:sz w:val="24"/>
          <w:szCs w:val="24"/>
          <w:u w:color="222222"/>
          <w:shd w:val="clear" w:color="auto" w:fill="FFFFFF"/>
        </w:rPr>
        <w:t>val</w:t>
      </w:r>
      <w:proofErr w:type="spellEnd"/>
      <w:proofErr w:type="gramEnd"/>
      <w:r>
        <w:rPr>
          <w:rFonts w:ascii="Times New Roman" w:eastAsia="Times New Roman" w:hAnsi="Times New Roman"/>
          <w:i/>
          <w:iCs/>
          <w:color w:val="222222"/>
          <w:sz w:val="24"/>
          <w:szCs w:val="24"/>
          <w:u w:color="222222"/>
          <w:shd w:val="clear" w:color="auto" w:fill="FFFFFF"/>
          <w:lang w:eastAsia="en-US"/>
        </w:rPr>
        <w:pict w14:anchorId="33D26F58">
          <v:shape id="Picture 115" o:spid="_x0000_i1138" type="#_x0000_t75" style="width:10.05pt;height:10.05pt">
            <v:imagedata r:id="rId173" o:title=""/>
          </v:shape>
        </w:pict>
      </w:r>
      <w:r>
        <w:rPr>
          <w:rFonts w:ascii="Times New Roman"/>
          <w:color w:val="222222"/>
          <w:sz w:val="24"/>
          <w:szCs w:val="24"/>
          <w:u w:color="222222"/>
          <w:shd w:val="clear" w:color="auto" w:fill="FFFFFF"/>
        </w:rPr>
        <w:t xml:space="preserve"> Value :: = </w:t>
      </w:r>
      <w:r>
        <w:rPr>
          <w:rFonts w:ascii="Times New Roman"/>
          <w:b/>
          <w:bCs/>
          <w:color w:val="222222"/>
          <w:sz w:val="24"/>
          <w:szCs w:val="24"/>
          <w:u w:color="222222"/>
          <w:shd w:val="clear" w:color="auto" w:fill="FFFFFF"/>
        </w:rPr>
        <w:t xml:space="preserve">void </w:t>
      </w:r>
      <w:r>
        <w:rPr>
          <w:rFonts w:ascii="Times New Roman"/>
          <w:color w:val="222222"/>
          <w:sz w:val="24"/>
          <w:szCs w:val="24"/>
          <w:u w:color="222222"/>
          <w:shd w:val="clear" w:color="auto" w:fill="FFFFFF"/>
        </w:rPr>
        <w:t xml:space="preserve">| </w:t>
      </w:r>
      <w:r>
        <w:rPr>
          <w:rFonts w:ascii="Times New Roman"/>
          <w:b/>
          <w:bCs/>
          <w:color w:val="222222"/>
          <w:sz w:val="24"/>
          <w:szCs w:val="24"/>
          <w:u w:color="222222"/>
          <w:shd w:val="clear" w:color="auto" w:fill="FFFFFF"/>
        </w:rPr>
        <w:t>z</w:t>
      </w:r>
      <w:r>
        <w:rPr>
          <w:rFonts w:ascii="Times New Roman"/>
          <w:color w:val="222222"/>
          <w:sz w:val="24"/>
          <w:szCs w:val="24"/>
          <w:u w:color="222222"/>
          <w:shd w:val="clear" w:color="auto" w:fill="FFFFFF"/>
        </w:rPr>
        <w:t xml:space="preserve"> | </w:t>
      </w:r>
      <w:r>
        <w:rPr>
          <w:rFonts w:ascii="Times New Roman"/>
          <w:b/>
          <w:bCs/>
          <w:color w:val="222222"/>
          <w:sz w:val="24"/>
          <w:szCs w:val="24"/>
          <w:u w:color="222222"/>
          <w:shd w:val="clear" w:color="auto" w:fill="FFFFFF"/>
        </w:rPr>
        <w:t xml:space="preserve">#t </w:t>
      </w:r>
      <w:r>
        <w:rPr>
          <w:rFonts w:ascii="Times New Roman"/>
          <w:color w:val="222222"/>
          <w:sz w:val="24"/>
          <w:szCs w:val="24"/>
          <w:u w:color="222222"/>
          <w:shd w:val="clear" w:color="auto" w:fill="FFFFFF"/>
        </w:rPr>
        <w:t xml:space="preserve">| </w:t>
      </w:r>
      <w:r>
        <w:rPr>
          <w:rFonts w:ascii="Times New Roman"/>
          <w:b/>
          <w:bCs/>
          <w:color w:val="222222"/>
          <w:sz w:val="24"/>
          <w:szCs w:val="24"/>
          <w:u w:color="222222"/>
          <w:shd w:val="clear" w:color="auto" w:fill="FFFFFF"/>
        </w:rPr>
        <w:t xml:space="preserve">#f </w:t>
      </w:r>
      <w:r>
        <w:rPr>
          <w:rFonts w:ascii="Times New Roman"/>
          <w:color w:val="222222"/>
          <w:sz w:val="24"/>
          <w:szCs w:val="24"/>
          <w:u w:color="222222"/>
          <w:shd w:val="clear" w:color="auto" w:fill="FFFFFF"/>
        </w:rPr>
        <w:t xml:space="preserve">| </w:t>
      </w:r>
      <w:proofErr w:type="spellStart"/>
      <w:r>
        <w:rPr>
          <w:rFonts w:ascii="Times New Roman"/>
          <w:b/>
          <w:bCs/>
          <w:color w:val="222222"/>
          <w:sz w:val="24"/>
          <w:szCs w:val="24"/>
          <w:u w:color="222222"/>
          <w:shd w:val="clear" w:color="auto" w:fill="FFFFFF"/>
        </w:rPr>
        <w:t>clo</w:t>
      </w:r>
      <w:proofErr w:type="spellEnd"/>
      <w:r>
        <w:rPr>
          <w:rFonts w:ascii="Times New Roman"/>
          <w:color w:val="222222"/>
          <w:sz w:val="24"/>
          <w:szCs w:val="24"/>
          <w:u w:color="222222"/>
          <w:shd w:val="clear" w:color="auto" w:fill="FFFFFF"/>
        </w:rPr>
        <w:t>(lam,</w:t>
      </w:r>
      <w:r>
        <w:rPr>
          <w:rFonts w:ascii="Times New Roman" w:eastAsia="Times New Roman" w:hAnsi="Times New Roman"/>
          <w:color w:val="222222"/>
          <w:sz w:val="24"/>
          <w:szCs w:val="24"/>
          <w:u w:color="222222"/>
          <w:shd w:val="clear" w:color="auto" w:fill="FFFFFF"/>
          <w:lang w:eastAsia="en-US"/>
        </w:rPr>
        <w:pict w14:anchorId="2B0644FB">
          <v:shape id="Picture 116" o:spid="_x0000_i1139" type="#_x0000_t75" style="width:11.7pt;height:13.4pt">
            <v:imagedata r:id="rId174" o:title=""/>
          </v:shape>
        </w:pict>
      </w:r>
      <w:r>
        <w:rPr>
          <w:rFonts w:ascii="Times New Roman"/>
          <w:color w:val="222222"/>
          <w:sz w:val="24"/>
          <w:szCs w:val="24"/>
          <w:u w:color="222222"/>
          <w:shd w:val="clear" w:color="auto" w:fill="FFFFFF"/>
        </w:rPr>
        <w:t xml:space="preserve">) | </w:t>
      </w:r>
      <w:proofErr w:type="spellStart"/>
      <w:r>
        <w:rPr>
          <w:rFonts w:ascii="Times New Roman"/>
          <w:b/>
          <w:bCs/>
          <w:color w:val="222222"/>
          <w:sz w:val="24"/>
          <w:szCs w:val="24"/>
          <w:u w:color="222222"/>
          <w:shd w:val="clear" w:color="auto" w:fill="FFFFFF"/>
        </w:rPr>
        <w:t>cont</w:t>
      </w:r>
      <w:proofErr w:type="spellEnd"/>
      <w:r>
        <w:rPr>
          <w:rFonts w:ascii="Times New Roman"/>
          <w:color w:val="222222"/>
          <w:sz w:val="24"/>
          <w:szCs w:val="24"/>
          <w:u w:color="222222"/>
          <w:shd w:val="clear" w:color="auto" w:fill="FFFFFF"/>
        </w:rPr>
        <w:t>(k)</w:t>
      </w:r>
    </w:p>
    <w:p w14:paraId="6BABAA21" w14:textId="77777777" w:rsidR="00B513FC" w:rsidRDefault="004F4D39">
      <w:pPr>
        <w:widowControl w:val="0"/>
        <w:spacing w:afterLines="50" w:after="120" w:line="276" w:lineRule="auto"/>
        <w:ind w:firstLine="700"/>
        <w:jc w:val="both"/>
        <w:rPr>
          <w:rFonts w:ascii="Times New Roman" w:eastAsia="Times New Roman" w:hAnsi="Times New Roman"/>
          <w:color w:val="222222"/>
          <w:sz w:val="24"/>
          <w:szCs w:val="24"/>
          <w:u w:color="222222"/>
          <w:shd w:val="clear" w:color="auto" w:fill="FFFFFF"/>
        </w:rPr>
      </w:pPr>
      <w:proofErr w:type="gramStart"/>
      <w:r>
        <w:rPr>
          <w:rFonts w:ascii="Times New Roman"/>
          <w:color w:val="222222"/>
          <w:sz w:val="24"/>
          <w:szCs w:val="24"/>
          <w:u w:color="222222"/>
          <w:shd w:val="clear" w:color="auto" w:fill="FFFFFF"/>
        </w:rPr>
        <w:t>where</w:t>
      </w:r>
      <w:proofErr w:type="gramEnd"/>
      <w:r>
        <w:rPr>
          <w:rFonts w:ascii="Times New Roman"/>
          <w:color w:val="222222"/>
          <w:sz w:val="24"/>
          <w:szCs w:val="24"/>
          <w:u w:color="222222"/>
          <w:shd w:val="clear" w:color="auto" w:fill="FFFFFF"/>
        </w:rPr>
        <w:t xml:space="preserve"> </w:t>
      </w:r>
      <w:r>
        <w:rPr>
          <w:rFonts w:ascii="Times New Roman"/>
          <w:b/>
          <w:bCs/>
          <w:color w:val="222222"/>
          <w:sz w:val="24"/>
          <w:szCs w:val="24"/>
          <w:u w:color="222222"/>
          <w:shd w:val="clear" w:color="auto" w:fill="FFFFFF"/>
        </w:rPr>
        <w:t>z</w:t>
      </w:r>
      <w:r>
        <w:rPr>
          <w:rFonts w:ascii="Times New Roman"/>
          <w:color w:val="222222"/>
          <w:sz w:val="24"/>
          <w:szCs w:val="24"/>
          <w:u w:color="222222"/>
          <w:shd w:val="clear" w:color="auto" w:fill="FFFFFF"/>
        </w:rPr>
        <w:t xml:space="preserve"> is integer, </w:t>
      </w:r>
      <w:r>
        <w:rPr>
          <w:rFonts w:ascii="Times New Roman"/>
          <w:b/>
          <w:bCs/>
          <w:color w:val="222222"/>
          <w:sz w:val="24"/>
          <w:szCs w:val="24"/>
          <w:u w:color="222222"/>
          <w:shd w:val="clear" w:color="auto" w:fill="FFFFFF"/>
        </w:rPr>
        <w:t>#t</w:t>
      </w:r>
      <w:r>
        <w:rPr>
          <w:rFonts w:ascii="Times New Roman"/>
          <w:color w:val="222222"/>
          <w:sz w:val="24"/>
          <w:szCs w:val="24"/>
          <w:u w:color="222222"/>
          <w:shd w:val="clear" w:color="auto" w:fill="FFFFFF"/>
        </w:rPr>
        <w:t xml:space="preserve"> and</w:t>
      </w:r>
      <w:r>
        <w:rPr>
          <w:rFonts w:ascii="Times New Roman"/>
          <w:b/>
          <w:bCs/>
          <w:color w:val="222222"/>
          <w:sz w:val="24"/>
          <w:szCs w:val="24"/>
          <w:u w:color="222222"/>
          <w:shd w:val="clear" w:color="auto" w:fill="FFFFFF"/>
        </w:rPr>
        <w:t xml:space="preserve"> #f</w:t>
      </w:r>
      <w:r>
        <w:rPr>
          <w:rFonts w:ascii="Times New Roman"/>
          <w:color w:val="222222"/>
          <w:sz w:val="24"/>
          <w:szCs w:val="24"/>
          <w:u w:color="222222"/>
          <w:shd w:val="clear" w:color="auto" w:fill="FFFFFF"/>
        </w:rPr>
        <w:t xml:space="preserve"> are </w:t>
      </w:r>
      <w:proofErr w:type="spellStart"/>
      <w:r>
        <w:rPr>
          <w:rFonts w:ascii="Times New Roman"/>
          <w:color w:val="222222"/>
          <w:sz w:val="24"/>
          <w:szCs w:val="24"/>
          <w:u w:color="222222"/>
          <w:shd w:val="clear" w:color="auto" w:fill="FFFFFF"/>
        </w:rPr>
        <w:t>boolean</w:t>
      </w:r>
      <w:proofErr w:type="spellEnd"/>
      <w:r>
        <w:rPr>
          <w:rFonts w:ascii="Times New Roman"/>
          <w:color w:val="222222"/>
          <w:sz w:val="24"/>
          <w:szCs w:val="24"/>
          <w:u w:color="222222"/>
          <w:shd w:val="clear" w:color="auto" w:fill="FFFFFF"/>
        </w:rPr>
        <w:t>.</w:t>
      </w:r>
    </w:p>
    <w:p w14:paraId="33AAA38F"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By the assumption that a continuation execution is always triggered by the result it </w:t>
      </w:r>
      <w:proofErr w:type="gramStart"/>
      <w:r>
        <w:rPr>
          <w:rFonts w:ascii="Times New Roman"/>
          <w:color w:val="222222"/>
          <w:sz w:val="24"/>
          <w:szCs w:val="24"/>
          <w:u w:color="222222"/>
          <w:shd w:val="clear" w:color="auto" w:fill="FFFFFF"/>
        </w:rPr>
        <w:t>awaiting</w:t>
      </w:r>
      <w:proofErr w:type="gramEnd"/>
      <w:r>
        <w:rPr>
          <w:rFonts w:ascii="Times New Roman"/>
          <w:color w:val="222222"/>
          <w:sz w:val="24"/>
          <w:szCs w:val="24"/>
          <w:u w:color="222222"/>
          <w:shd w:val="clear" w:color="auto" w:fill="FFFFFF"/>
        </w:rPr>
        <w:t xml:space="preserve"> for, continuation can deal with sub-expression in </w:t>
      </w:r>
      <w:r>
        <w:rPr>
          <w:rFonts w:ascii="Times New Roman"/>
          <w:i/>
          <w:iCs/>
          <w:color w:val="222222"/>
          <w:sz w:val="24"/>
          <w:szCs w:val="24"/>
          <w:u w:color="222222"/>
          <w:shd w:val="clear" w:color="auto" w:fill="FFFFFF"/>
        </w:rPr>
        <w:t>let-bound</w:t>
      </w:r>
      <w:r>
        <w:rPr>
          <w:rFonts w:ascii="Times New Roman"/>
          <w:color w:val="222222"/>
          <w:sz w:val="24"/>
          <w:szCs w:val="24"/>
          <w:u w:color="222222"/>
          <w:shd w:val="clear" w:color="auto" w:fill="FFFFFF"/>
        </w:rPr>
        <w:t xml:space="preserve"> expression by keeping resume execution. For instance, given a </w:t>
      </w:r>
      <w:r>
        <w:rPr>
          <w:rFonts w:ascii="Times New Roman"/>
          <w:i/>
          <w:iCs/>
          <w:color w:val="222222"/>
          <w:sz w:val="24"/>
          <w:szCs w:val="24"/>
          <w:u w:color="222222"/>
          <w:shd w:val="clear" w:color="auto" w:fill="FFFFFF"/>
        </w:rPr>
        <w:t>let-bound</w:t>
      </w:r>
      <w:r>
        <w:rPr>
          <w:rFonts w:ascii="Times New Roman"/>
          <w:color w:val="222222"/>
          <w:sz w:val="24"/>
          <w:szCs w:val="24"/>
          <w:u w:color="222222"/>
          <w:shd w:val="clear" w:color="auto" w:fill="FFFFFF"/>
        </w:rPr>
        <w:t xml:space="preserve"> expression (</w:t>
      </w:r>
      <w:r>
        <w:rPr>
          <w:rFonts w:ascii="Times New Roman"/>
          <w:i/>
          <w:iCs/>
          <w:color w:val="222222"/>
          <w:sz w:val="24"/>
          <w:szCs w:val="24"/>
          <w:u w:color="222222"/>
          <w:shd w:val="clear" w:color="auto" w:fill="FFFFFF"/>
        </w:rPr>
        <w:t>let</w:t>
      </w:r>
      <w:r>
        <w:rPr>
          <w:rFonts w:ascii="Times New Roman"/>
          <w:color w:val="222222"/>
          <w:sz w:val="24"/>
          <w:szCs w:val="24"/>
          <w:u w:color="222222"/>
          <w:shd w:val="clear" w:color="auto" w:fill="FFFFFF"/>
        </w:rPr>
        <w:t xml:space="preserve"> ([</w:t>
      </w:r>
      <w:r>
        <w:rPr>
          <w:rFonts w:ascii="Times New Roman"/>
          <w:i/>
          <w:iCs/>
          <w:color w:val="222222"/>
          <w:sz w:val="24"/>
          <w:szCs w:val="24"/>
          <w:u w:color="222222"/>
          <w:shd w:val="clear" w:color="auto" w:fill="FFFFFF"/>
        </w:rPr>
        <w:t xml:space="preserve">v </w:t>
      </w:r>
      <w:proofErr w:type="spellStart"/>
      <w:r>
        <w:rPr>
          <w:rFonts w:ascii="Times New Roman"/>
          <w:i/>
          <w:iCs/>
          <w:color w:val="222222"/>
          <w:sz w:val="24"/>
          <w:szCs w:val="24"/>
          <w:u w:color="222222"/>
          <w:shd w:val="clear" w:color="auto" w:fill="FFFFFF"/>
        </w:rPr>
        <w:t>exp</w:t>
      </w:r>
      <w:proofErr w:type="spellEnd"/>
      <w:r>
        <w:rPr>
          <w:rFonts w:ascii="Times New Roman"/>
          <w:color w:val="222222"/>
          <w:sz w:val="24"/>
          <w:szCs w:val="24"/>
          <w:u w:color="222222"/>
          <w:shd w:val="clear" w:color="auto" w:fill="FFFFFF"/>
        </w:rPr>
        <w:t xml:space="preserve">]) </w:t>
      </w:r>
      <w:r>
        <w:rPr>
          <w:rFonts w:ascii="Times New Roman"/>
          <w:i/>
          <w:iCs/>
          <w:color w:val="222222"/>
          <w:sz w:val="24"/>
          <w:szCs w:val="24"/>
          <w:u w:color="222222"/>
          <w:shd w:val="clear" w:color="auto" w:fill="FFFFFF"/>
        </w:rPr>
        <w:t>body</w:t>
      </w:r>
      <w:r>
        <w:rPr>
          <w:rFonts w:ascii="Times New Roman"/>
          <w:color w:val="222222"/>
          <w:sz w:val="24"/>
          <w:szCs w:val="24"/>
          <w:u w:color="222222"/>
          <w:shd w:val="clear" w:color="auto" w:fill="FFFFFF"/>
        </w:rPr>
        <w:t xml:space="preserve">), the machine will first evaluated </w:t>
      </w:r>
      <w:proofErr w:type="spellStart"/>
      <w:r>
        <w:rPr>
          <w:rFonts w:ascii="Times New Roman"/>
          <w:i/>
          <w:iCs/>
          <w:color w:val="222222"/>
          <w:sz w:val="24"/>
          <w:szCs w:val="24"/>
          <w:u w:color="222222"/>
          <w:shd w:val="clear" w:color="auto" w:fill="FFFFFF"/>
        </w:rPr>
        <w:t>exp</w:t>
      </w:r>
      <w:proofErr w:type="spellEnd"/>
      <w:r>
        <w:rPr>
          <w:rFonts w:ascii="Times New Roman"/>
          <w:color w:val="222222"/>
          <w:sz w:val="24"/>
          <w:szCs w:val="24"/>
          <w:u w:color="222222"/>
          <w:shd w:val="clear" w:color="auto" w:fill="FFFFFF"/>
        </w:rPr>
        <w:t xml:space="preserve"> and bind the computation result to </w:t>
      </w:r>
      <w:r>
        <w:rPr>
          <w:rFonts w:ascii="Times New Roman"/>
          <w:i/>
          <w:iCs/>
          <w:color w:val="222222"/>
          <w:sz w:val="24"/>
          <w:szCs w:val="24"/>
          <w:u w:color="222222"/>
          <w:shd w:val="clear" w:color="auto" w:fill="FFFFFF"/>
        </w:rPr>
        <w:t>v</w:t>
      </w:r>
      <w:r>
        <w:rPr>
          <w:rFonts w:ascii="Times New Roman"/>
          <w:color w:val="222222"/>
          <w:sz w:val="24"/>
          <w:szCs w:val="24"/>
          <w:u w:color="222222"/>
          <w:shd w:val="clear" w:color="auto" w:fill="FFFFFF"/>
        </w:rPr>
        <w:t xml:space="preserve">, then holding the resume to </w:t>
      </w:r>
      <w:r>
        <w:rPr>
          <w:rFonts w:ascii="Times New Roman"/>
          <w:i/>
          <w:iCs/>
          <w:color w:val="222222"/>
          <w:sz w:val="24"/>
          <w:szCs w:val="24"/>
          <w:u w:color="222222"/>
          <w:shd w:val="clear" w:color="auto" w:fill="FFFFFF"/>
        </w:rPr>
        <w:t>body</w:t>
      </w:r>
      <w:r>
        <w:rPr>
          <w:rFonts w:ascii="Times New Roman"/>
          <w:color w:val="222222"/>
          <w:sz w:val="24"/>
          <w:szCs w:val="24"/>
          <w:u w:color="222222"/>
          <w:shd w:val="clear" w:color="auto" w:fill="FFFFFF"/>
        </w:rPr>
        <w:t xml:space="preserve">. A special initial continuation triggered by result of program is called halt. Finally, their continuation includes address </w:t>
      </w:r>
      <w:proofErr w:type="gramStart"/>
      <w:r>
        <w:rPr>
          <w:rFonts w:ascii="Times New Roman"/>
          <w:color w:val="222222"/>
          <w:sz w:val="24"/>
          <w:szCs w:val="24"/>
          <w:u w:color="222222"/>
          <w:shd w:val="clear" w:color="auto" w:fill="FFFFFF"/>
        </w:rPr>
        <w:t>information, that</w:t>
      </w:r>
      <w:proofErr w:type="gramEnd"/>
      <w:r>
        <w:rPr>
          <w:rFonts w:ascii="Times New Roman"/>
          <w:color w:val="222222"/>
          <w:sz w:val="24"/>
          <w:szCs w:val="24"/>
          <w:u w:color="222222"/>
          <w:shd w:val="clear" w:color="auto" w:fill="FFFFFF"/>
        </w:rPr>
        <w:t xml:space="preserve"> is the scope of variable. </w:t>
      </w:r>
    </w:p>
    <w:p w14:paraId="34516A42"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They elaborate their implementation from two-stage. The first is evaluate on </w:t>
      </w:r>
      <w:proofErr w:type="spellStart"/>
      <w:r>
        <w:rPr>
          <w:rFonts w:ascii="Times New Roman"/>
          <w:i/>
          <w:iCs/>
          <w:color w:val="222222"/>
          <w:sz w:val="24"/>
          <w:szCs w:val="24"/>
          <w:u w:color="222222"/>
          <w:shd w:val="clear" w:color="auto" w:fill="FFFFFF"/>
        </w:rPr>
        <w:t>aexp</w:t>
      </w:r>
      <w:proofErr w:type="spellEnd"/>
      <w:r>
        <w:rPr>
          <w:rFonts w:ascii="Times New Roman"/>
          <w:color w:val="222222"/>
          <w:sz w:val="24"/>
          <w:szCs w:val="24"/>
          <w:u w:color="222222"/>
          <w:shd w:val="clear" w:color="auto" w:fill="FFFFFF"/>
        </w:rPr>
        <w:t xml:space="preserve"> with auxiliary semantic function: </w:t>
      </w:r>
      <w:r>
        <w:rPr>
          <w:rFonts w:ascii="Monotype Corsiva"/>
          <w:color w:val="222222"/>
          <w:sz w:val="24"/>
          <w:szCs w:val="24"/>
          <w:u w:color="222222"/>
          <w:shd w:val="clear" w:color="auto" w:fill="FFFFFF"/>
        </w:rPr>
        <w:t>A</w:t>
      </w:r>
      <w:r>
        <w:rPr>
          <w:rFonts w:ascii="Times New Roman"/>
          <w:color w:val="222222"/>
          <w:sz w:val="24"/>
          <w:szCs w:val="24"/>
          <w:u w:color="222222"/>
          <w:shd w:val="clear" w:color="auto" w:fill="FFFFFF"/>
        </w:rPr>
        <w:t xml:space="preserve">: </w:t>
      </w:r>
      <w:proofErr w:type="spellStart"/>
      <w:r>
        <w:rPr>
          <w:rFonts w:ascii="Times New Roman"/>
          <w:color w:val="222222"/>
          <w:sz w:val="24"/>
          <w:szCs w:val="24"/>
          <w:u w:color="222222"/>
          <w:shd w:val="clear" w:color="auto" w:fill="FFFFFF"/>
        </w:rPr>
        <w:t>AExp</w:t>
      </w:r>
      <w:proofErr w:type="spellEnd"/>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2A912C00">
          <v:shape id="Picture 117" o:spid="_x0000_i1140" type="#_x0000_t75" style="width:9.2pt;height:10.05pt">
            <v:imagedata r:id="rId175" o:title=""/>
          </v:shape>
        </w:pict>
      </w:r>
      <w:r>
        <w:rPr>
          <w:rFonts w:ascii="Times New Roman"/>
          <w:color w:val="222222"/>
          <w:sz w:val="24"/>
          <w:szCs w:val="24"/>
          <w:u w:color="222222"/>
          <w:shd w:val="clear" w:color="auto" w:fill="FFFFFF"/>
        </w:rPr>
        <w:t xml:space="preserve"> </w:t>
      </w:r>
      <w:proofErr w:type="spellStart"/>
      <w:r>
        <w:rPr>
          <w:rFonts w:ascii="Times New Roman"/>
          <w:color w:val="222222"/>
          <w:sz w:val="24"/>
          <w:szCs w:val="24"/>
          <w:u w:color="222222"/>
          <w:shd w:val="clear" w:color="auto" w:fill="FFFFFF"/>
        </w:rPr>
        <w:t>Env</w:t>
      </w:r>
      <w:proofErr w:type="spellEnd"/>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1E51B52C">
          <v:shape id="Picture 118" o:spid="_x0000_i1141" type="#_x0000_t75" style="width:9.2pt;height:10.05pt">
            <v:imagedata r:id="rId176" o:title=""/>
          </v:shape>
        </w:pict>
      </w:r>
      <w:r>
        <w:rPr>
          <w:rFonts w:ascii="Times New Roman"/>
          <w:color w:val="222222"/>
          <w:sz w:val="24"/>
          <w:szCs w:val="24"/>
          <w:u w:color="222222"/>
          <w:shd w:val="clear" w:color="auto" w:fill="FFFFFF"/>
        </w:rPr>
        <w:t xml:space="preserve"> Store </w:t>
      </w:r>
      <w:r>
        <w:rPr>
          <w:rFonts w:ascii="Times New Roman" w:eastAsia="Times New Roman" w:hAnsi="Times New Roman"/>
          <w:color w:val="222222"/>
          <w:sz w:val="24"/>
          <w:szCs w:val="24"/>
          <w:u w:color="222222"/>
          <w:shd w:val="clear" w:color="auto" w:fill="FFFFFF"/>
          <w:lang w:eastAsia="en-US"/>
        </w:rPr>
        <w:pict w14:anchorId="3FA0232A">
          <v:shape id="Picture 119" o:spid="_x0000_i1142" type="#_x0000_t75" style="width:15.05pt;height:10.9pt">
            <v:imagedata r:id="rId177" o:title=""/>
          </v:shape>
        </w:pict>
      </w:r>
      <w:r>
        <w:rPr>
          <w:rFonts w:ascii="Times New Roman"/>
          <w:color w:val="222222"/>
          <w:sz w:val="24"/>
          <w:szCs w:val="24"/>
          <w:u w:color="222222"/>
          <w:shd w:val="clear" w:color="auto" w:fill="FFFFFF"/>
        </w:rPr>
        <w:t xml:space="preserve"> Value. The evaluate result of integers and </w:t>
      </w:r>
      <w:proofErr w:type="spellStart"/>
      <w:r>
        <w:rPr>
          <w:rFonts w:ascii="Times New Roman"/>
          <w:color w:val="222222"/>
          <w:sz w:val="24"/>
          <w:szCs w:val="24"/>
          <w:u w:color="222222"/>
          <w:shd w:val="clear" w:color="auto" w:fill="FFFFFF"/>
        </w:rPr>
        <w:t>booleans</w:t>
      </w:r>
      <w:proofErr w:type="spellEnd"/>
      <w:r>
        <w:rPr>
          <w:rFonts w:ascii="Times New Roman"/>
          <w:color w:val="222222"/>
          <w:sz w:val="24"/>
          <w:szCs w:val="24"/>
          <w:u w:color="222222"/>
          <w:shd w:val="clear" w:color="auto" w:fill="FFFFFF"/>
        </w:rPr>
        <w:t xml:space="preserve"> is themselves: </w:t>
      </w:r>
      <w:r>
        <w:rPr>
          <w:rFonts w:ascii="Monotype Corsiva"/>
          <w:color w:val="222222"/>
          <w:sz w:val="24"/>
          <w:szCs w:val="24"/>
          <w:u w:color="222222"/>
          <w:shd w:val="clear" w:color="auto" w:fill="FFFFFF"/>
        </w:rPr>
        <w:t xml:space="preserve">A </w:t>
      </w:r>
      <w:r>
        <w:rPr>
          <w:rFonts w:ascii="Times New Roman"/>
          <w:color w:val="222222"/>
          <w:sz w:val="24"/>
          <w:szCs w:val="24"/>
          <w:u w:color="222222"/>
          <w:shd w:val="clear" w:color="auto" w:fill="FFFFFF"/>
        </w:rPr>
        <w:t xml:space="preserve">(z, </w:t>
      </w:r>
      <w:r>
        <w:rPr>
          <w:rFonts w:hAnsi="Times New Roman"/>
          <w:i/>
          <w:iCs/>
          <w:color w:val="222222"/>
          <w:sz w:val="24"/>
          <w:szCs w:val="24"/>
          <w:u w:color="222222"/>
          <w:shd w:val="clear" w:color="auto" w:fill="FFFFFF"/>
        </w:rPr>
        <w:t>ρ</w:t>
      </w:r>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7D71D55A">
          <v:shape id="Picture 120" o:spid="_x0000_i1143" type="#_x0000_t75" style="width:11.7pt;height:10.9pt">
            <v:imagedata r:id="rId178" o:title=""/>
          </v:shape>
        </w:pict>
      </w:r>
      <w:r>
        <w:rPr>
          <w:rFonts w:ascii="Times New Roman"/>
          <w:color w:val="222222"/>
          <w:sz w:val="24"/>
          <w:szCs w:val="24"/>
          <w:u w:color="222222"/>
          <w:shd w:val="clear" w:color="auto" w:fill="FFFFFF"/>
        </w:rPr>
        <w:t xml:space="preserve">) = </w:t>
      </w:r>
      <w:proofErr w:type="gramStart"/>
      <w:r>
        <w:rPr>
          <w:rFonts w:ascii="Times New Roman"/>
          <w:b/>
          <w:bCs/>
          <w:color w:val="222222"/>
          <w:sz w:val="24"/>
          <w:szCs w:val="24"/>
          <w:u w:color="222222"/>
          <w:shd w:val="clear" w:color="auto" w:fill="FFFFFF"/>
        </w:rPr>
        <w:t xml:space="preserve">z </w:t>
      </w:r>
      <w:r>
        <w:rPr>
          <w:rFonts w:ascii="Times New Roman"/>
          <w:color w:val="222222"/>
          <w:sz w:val="24"/>
          <w:szCs w:val="24"/>
          <w:u w:color="222222"/>
          <w:shd w:val="clear" w:color="auto" w:fill="FFFFFF"/>
        </w:rPr>
        <w:t>;</w:t>
      </w:r>
      <w:proofErr w:type="gramEnd"/>
      <w:r>
        <w:rPr>
          <w:rFonts w:ascii="Times New Roman"/>
          <w:color w:val="222222"/>
          <w:sz w:val="24"/>
          <w:szCs w:val="24"/>
          <w:u w:color="222222"/>
          <w:shd w:val="clear" w:color="auto" w:fill="FFFFFF"/>
        </w:rPr>
        <w:t xml:space="preserve"> </w:t>
      </w:r>
      <w:r>
        <w:rPr>
          <w:rFonts w:ascii="Monotype Corsiva"/>
          <w:color w:val="222222"/>
          <w:sz w:val="24"/>
          <w:szCs w:val="24"/>
          <w:u w:color="222222"/>
          <w:shd w:val="clear" w:color="auto" w:fill="FFFFFF"/>
        </w:rPr>
        <w:t xml:space="preserve">A </w:t>
      </w:r>
      <w:r>
        <w:rPr>
          <w:rFonts w:ascii="Times New Roman"/>
          <w:color w:val="222222"/>
          <w:sz w:val="24"/>
          <w:szCs w:val="24"/>
          <w:u w:color="222222"/>
          <w:shd w:val="clear" w:color="auto" w:fill="FFFFFF"/>
        </w:rPr>
        <w:t>(</w:t>
      </w:r>
      <w:r>
        <w:rPr>
          <w:rFonts w:ascii="Times New Roman"/>
          <w:b/>
          <w:bCs/>
          <w:color w:val="222222"/>
          <w:sz w:val="24"/>
          <w:szCs w:val="24"/>
          <w:u w:color="222222"/>
          <w:shd w:val="clear" w:color="auto" w:fill="FFFFFF"/>
        </w:rPr>
        <w:t>#t</w:t>
      </w:r>
      <w:r>
        <w:rPr>
          <w:rFonts w:ascii="Times New Roman"/>
          <w:color w:val="222222"/>
          <w:sz w:val="24"/>
          <w:szCs w:val="24"/>
          <w:u w:color="222222"/>
          <w:shd w:val="clear" w:color="auto" w:fill="FFFFFF"/>
        </w:rPr>
        <w:t xml:space="preserve">, </w:t>
      </w:r>
      <w:r>
        <w:rPr>
          <w:rFonts w:hAnsi="Times New Roman"/>
          <w:i/>
          <w:iCs/>
          <w:color w:val="222222"/>
          <w:sz w:val="24"/>
          <w:szCs w:val="24"/>
          <w:u w:color="222222"/>
          <w:shd w:val="clear" w:color="auto" w:fill="FFFFFF"/>
        </w:rPr>
        <w:t>ρ</w:t>
      </w:r>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1312C865">
          <v:shape id="Picture 121" o:spid="_x0000_i1144" type="#_x0000_t75" style="width:11.7pt;height:10.9pt">
            <v:imagedata r:id="rId179" o:title=""/>
          </v:shape>
        </w:pict>
      </w:r>
      <w:r>
        <w:rPr>
          <w:rFonts w:ascii="Times New Roman"/>
          <w:color w:val="222222"/>
          <w:sz w:val="24"/>
          <w:szCs w:val="24"/>
          <w:u w:color="222222"/>
          <w:shd w:val="clear" w:color="auto" w:fill="FFFFFF"/>
        </w:rPr>
        <w:t xml:space="preserve">) = #t ; </w:t>
      </w:r>
      <w:r>
        <w:rPr>
          <w:rFonts w:ascii="Monotype Corsiva"/>
          <w:color w:val="222222"/>
          <w:sz w:val="24"/>
          <w:szCs w:val="24"/>
          <w:u w:color="222222"/>
          <w:shd w:val="clear" w:color="auto" w:fill="FFFFFF"/>
        </w:rPr>
        <w:t xml:space="preserve">A </w:t>
      </w:r>
      <w:r>
        <w:rPr>
          <w:rFonts w:ascii="Times New Roman"/>
          <w:color w:val="222222"/>
          <w:sz w:val="24"/>
          <w:szCs w:val="24"/>
          <w:u w:color="222222"/>
          <w:shd w:val="clear" w:color="auto" w:fill="FFFFFF"/>
        </w:rPr>
        <w:t>(</w:t>
      </w:r>
      <w:r>
        <w:rPr>
          <w:rFonts w:ascii="Times New Roman"/>
          <w:b/>
          <w:bCs/>
          <w:color w:val="222222"/>
          <w:sz w:val="24"/>
          <w:szCs w:val="24"/>
          <w:u w:color="222222"/>
          <w:shd w:val="clear" w:color="auto" w:fill="FFFFFF"/>
        </w:rPr>
        <w:t>#f</w:t>
      </w:r>
      <w:r>
        <w:rPr>
          <w:rFonts w:ascii="Times New Roman"/>
          <w:color w:val="222222"/>
          <w:sz w:val="24"/>
          <w:szCs w:val="24"/>
          <w:u w:color="222222"/>
          <w:shd w:val="clear" w:color="auto" w:fill="FFFFFF"/>
        </w:rPr>
        <w:t xml:space="preserve">, </w:t>
      </w:r>
      <w:r>
        <w:rPr>
          <w:rFonts w:hAnsi="Times New Roman"/>
          <w:i/>
          <w:iCs/>
          <w:color w:val="222222"/>
          <w:sz w:val="24"/>
          <w:szCs w:val="24"/>
          <w:u w:color="222222"/>
          <w:shd w:val="clear" w:color="auto" w:fill="FFFFFF"/>
        </w:rPr>
        <w:t>ρ</w:t>
      </w:r>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529E9758">
          <v:shape id="Picture 122" o:spid="_x0000_i1145" type="#_x0000_t75" style="width:11.7pt;height:10.9pt">
            <v:imagedata r:id="rId180" o:title=""/>
          </v:shape>
        </w:pict>
      </w:r>
      <w:r>
        <w:rPr>
          <w:rFonts w:ascii="Times New Roman"/>
          <w:color w:val="222222"/>
          <w:sz w:val="24"/>
          <w:szCs w:val="24"/>
          <w:u w:color="222222"/>
          <w:shd w:val="clear" w:color="auto" w:fill="FFFFFF"/>
        </w:rPr>
        <w:t xml:space="preserve">) = #f. Lambda becomes to closures: </w:t>
      </w:r>
      <w:r>
        <w:rPr>
          <w:rFonts w:ascii="Monotype Corsiva"/>
          <w:color w:val="222222"/>
          <w:sz w:val="24"/>
          <w:szCs w:val="24"/>
          <w:u w:color="222222"/>
          <w:shd w:val="clear" w:color="auto" w:fill="FFFFFF"/>
        </w:rPr>
        <w:t xml:space="preserve">A </w:t>
      </w:r>
      <w:r>
        <w:rPr>
          <w:rFonts w:ascii="Times New Roman"/>
          <w:color w:val="222222"/>
          <w:sz w:val="24"/>
          <w:szCs w:val="24"/>
          <w:u w:color="222222"/>
          <w:shd w:val="clear" w:color="auto" w:fill="FFFFFF"/>
        </w:rPr>
        <w:t xml:space="preserve">(lam, </w:t>
      </w:r>
      <w:r>
        <w:rPr>
          <w:rFonts w:hAnsi="Times New Roman"/>
          <w:i/>
          <w:iCs/>
          <w:color w:val="222222"/>
          <w:sz w:val="24"/>
          <w:szCs w:val="24"/>
          <w:u w:color="222222"/>
          <w:shd w:val="clear" w:color="auto" w:fill="FFFFFF"/>
        </w:rPr>
        <w:t>ρ</w:t>
      </w:r>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2920DDD7">
          <v:shape id="Picture 123" o:spid="_x0000_i1146" type="#_x0000_t75" style="width:11.7pt;height:10.9pt">
            <v:imagedata r:id="rId181" o:title=""/>
          </v:shape>
        </w:pict>
      </w:r>
      <w:r>
        <w:rPr>
          <w:rFonts w:ascii="Times New Roman"/>
          <w:color w:val="222222"/>
          <w:sz w:val="24"/>
          <w:szCs w:val="24"/>
          <w:u w:color="222222"/>
          <w:shd w:val="clear" w:color="auto" w:fill="FFFFFF"/>
        </w:rPr>
        <w:t xml:space="preserve">) = col(lam, </w:t>
      </w:r>
      <w:r>
        <w:rPr>
          <w:rFonts w:hAnsi="Times New Roman"/>
          <w:i/>
          <w:iCs/>
          <w:color w:val="222222"/>
          <w:sz w:val="24"/>
          <w:szCs w:val="24"/>
          <w:u w:color="222222"/>
          <w:shd w:val="clear" w:color="auto" w:fill="FFFFFF"/>
        </w:rPr>
        <w:t>ρ</w:t>
      </w:r>
      <w:r>
        <w:rPr>
          <w:rFonts w:ascii="Times New Roman"/>
          <w:color w:val="222222"/>
          <w:sz w:val="24"/>
          <w:szCs w:val="24"/>
          <w:u w:color="222222"/>
          <w:shd w:val="clear" w:color="auto" w:fill="FFFFFF"/>
        </w:rPr>
        <w:t xml:space="preserve">). By use function </w:t>
      </w:r>
      <w:proofErr w:type="gramStart"/>
      <w:r>
        <w:rPr>
          <w:rFonts w:ascii="Times New Roman"/>
          <w:color w:val="222222"/>
          <w:sz w:val="24"/>
          <w:szCs w:val="24"/>
          <w:u w:color="222222"/>
          <w:shd w:val="clear" w:color="auto" w:fill="FFFFFF"/>
        </w:rPr>
        <w:t>O(</w:t>
      </w:r>
      <w:proofErr w:type="gramEnd"/>
      <w:r>
        <w:rPr>
          <w:rFonts w:ascii="Times New Roman"/>
          <w:i/>
          <w:iCs/>
          <w:color w:val="222222"/>
          <w:sz w:val="24"/>
          <w:szCs w:val="24"/>
          <w:u w:color="222222"/>
          <w:shd w:val="clear" w:color="auto" w:fill="FFFFFF"/>
        </w:rPr>
        <w:t>prim</w:t>
      </w:r>
      <w:r>
        <w:rPr>
          <w:rFonts w:ascii="Times New Roman"/>
          <w:color w:val="222222"/>
          <w:sz w:val="24"/>
          <w:szCs w:val="24"/>
          <w:u w:color="222222"/>
          <w:shd w:val="clear" w:color="auto" w:fill="FFFFFF"/>
        </w:rPr>
        <w:t>) to define mapping from primitive operation to its corresponding operation, primitive expression are evaluated recursively:</w:t>
      </w:r>
    </w:p>
    <w:p w14:paraId="3266407E" w14:textId="77777777" w:rsidR="00B513FC" w:rsidRDefault="004F4D39">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Monotype Corsiva"/>
          <w:color w:val="222222"/>
          <w:sz w:val="24"/>
          <w:szCs w:val="24"/>
          <w:u w:color="222222"/>
          <w:shd w:val="clear" w:color="auto" w:fill="FFFFFF"/>
        </w:rPr>
        <w:t xml:space="preserve">A </w:t>
      </w:r>
      <w:r>
        <w:rPr>
          <w:rFonts w:ascii="Times New Roman"/>
          <w:color w:val="222222"/>
          <w:sz w:val="24"/>
          <w:szCs w:val="24"/>
          <w:u w:color="222222"/>
          <w:shd w:val="clear" w:color="auto" w:fill="FFFFFF"/>
        </w:rPr>
        <w:t>((</w:t>
      </w:r>
      <w:r>
        <w:rPr>
          <w:rFonts w:ascii="Times New Roman"/>
          <w:i/>
          <w:iCs/>
          <w:color w:val="222222"/>
          <w:sz w:val="24"/>
          <w:szCs w:val="24"/>
          <w:u w:color="222222"/>
          <w:shd w:val="clear" w:color="auto" w:fill="FFFFFF"/>
        </w:rPr>
        <w:t>prim aexp</w:t>
      </w:r>
      <w:r>
        <w:rPr>
          <w:rFonts w:ascii="Times New Roman"/>
          <w:i/>
          <w:iCs/>
          <w:color w:val="222222"/>
          <w:sz w:val="24"/>
          <w:szCs w:val="24"/>
          <w:u w:color="222222"/>
          <w:shd w:val="clear" w:color="auto" w:fill="FFFFFF"/>
          <w:vertAlign w:val="subscript"/>
        </w:rPr>
        <w:t>1</w:t>
      </w:r>
      <w:r>
        <w:rPr>
          <w:rFonts w:ascii="Times New Roman"/>
          <w:i/>
          <w:iCs/>
          <w:color w:val="222222"/>
          <w:sz w:val="24"/>
          <w:szCs w:val="24"/>
          <w:u w:color="222222"/>
          <w:shd w:val="clear" w:color="auto" w:fill="FFFFFF"/>
        </w:rPr>
        <w:t xml:space="preserve">, ... </w:t>
      </w:r>
      <w:proofErr w:type="spellStart"/>
      <w:proofErr w:type="gramStart"/>
      <w:r>
        <w:rPr>
          <w:rFonts w:ascii="Times New Roman"/>
          <w:i/>
          <w:iCs/>
          <w:color w:val="222222"/>
          <w:sz w:val="24"/>
          <w:szCs w:val="24"/>
          <w:u w:color="222222"/>
          <w:shd w:val="clear" w:color="auto" w:fill="FFFFFF"/>
        </w:rPr>
        <w:t>aexp</w:t>
      </w:r>
      <w:r>
        <w:rPr>
          <w:rFonts w:ascii="Times New Roman"/>
          <w:i/>
          <w:iCs/>
          <w:color w:val="222222"/>
          <w:sz w:val="24"/>
          <w:szCs w:val="24"/>
          <w:u w:color="222222"/>
          <w:shd w:val="clear" w:color="auto" w:fill="FFFFFF"/>
          <w:vertAlign w:val="subscript"/>
        </w:rPr>
        <w:t>n</w:t>
      </w:r>
      <w:proofErr w:type="spellEnd"/>
      <w:r>
        <w:rPr>
          <w:rFonts w:ascii="Times New Roman"/>
          <w:color w:val="222222"/>
          <w:sz w:val="24"/>
          <w:szCs w:val="24"/>
          <w:u w:color="222222"/>
          <w:shd w:val="clear" w:color="auto" w:fill="FFFFFF"/>
        </w:rPr>
        <w:t xml:space="preserve"> )</w:t>
      </w:r>
      <w:proofErr w:type="gramEnd"/>
      <w:r>
        <w:rPr>
          <w:rFonts w:ascii="Times New Roman"/>
          <w:color w:val="222222"/>
          <w:sz w:val="24"/>
          <w:szCs w:val="24"/>
          <w:u w:color="222222"/>
          <w:shd w:val="clear" w:color="auto" w:fill="FFFFFF"/>
        </w:rPr>
        <w:t xml:space="preserve">, </w:t>
      </w:r>
      <w:r>
        <w:rPr>
          <w:rFonts w:hAnsi="Times New Roman"/>
          <w:i/>
          <w:iCs/>
          <w:color w:val="222222"/>
          <w:sz w:val="24"/>
          <w:szCs w:val="24"/>
          <w:u w:color="222222"/>
          <w:shd w:val="clear" w:color="auto" w:fill="FFFFFF"/>
        </w:rPr>
        <w:t>ρ</w:t>
      </w:r>
      <w:r>
        <w:rPr>
          <w:rFonts w:ascii="Times New Roman"/>
          <w:color w:val="222222"/>
          <w:sz w:val="24"/>
          <w:szCs w:val="24"/>
          <w:u w:color="222222"/>
          <w:shd w:val="clear" w:color="auto" w:fill="FFFFFF"/>
        </w:rPr>
        <w:t xml:space="preserve">, </w:t>
      </w:r>
      <w:r>
        <w:rPr>
          <w:rFonts w:ascii="Times New Roman" w:eastAsia="Times New Roman" w:hAnsi="Times New Roman"/>
          <w:color w:val="222222"/>
          <w:sz w:val="24"/>
          <w:szCs w:val="24"/>
          <w:u w:color="222222"/>
          <w:shd w:val="clear" w:color="auto" w:fill="FFFFFF"/>
          <w:lang w:eastAsia="en-US"/>
        </w:rPr>
        <w:pict w14:anchorId="6CEB56E5">
          <v:shape id="Picture 124" o:spid="_x0000_i1147" type="#_x0000_t75" style="width:11.7pt;height:10.9pt">
            <v:imagedata r:id="rId182" o:title=""/>
          </v:shape>
        </w:pict>
      </w:r>
      <w:r>
        <w:rPr>
          <w:rFonts w:ascii="Times New Roman"/>
          <w:color w:val="222222"/>
          <w:sz w:val="24"/>
          <w:szCs w:val="24"/>
          <w:u w:color="222222"/>
          <w:shd w:val="clear" w:color="auto" w:fill="FFFFFF"/>
        </w:rPr>
        <w:t>) = O(</w:t>
      </w:r>
      <w:r>
        <w:rPr>
          <w:rFonts w:ascii="Times New Roman"/>
          <w:i/>
          <w:iCs/>
          <w:color w:val="222222"/>
          <w:sz w:val="24"/>
          <w:szCs w:val="24"/>
          <w:u w:color="222222"/>
          <w:shd w:val="clear" w:color="auto" w:fill="FFFFFF"/>
        </w:rPr>
        <w:t>prim</w:t>
      </w:r>
      <w:r>
        <w:rPr>
          <w:rFonts w:ascii="Times New Roman"/>
          <w:color w:val="222222"/>
          <w:sz w:val="24"/>
          <w:szCs w:val="24"/>
          <w:u w:color="222222"/>
          <w:shd w:val="clear" w:color="auto" w:fill="FFFFFF"/>
        </w:rPr>
        <w:t>)</w:t>
      </w:r>
      <w:r>
        <w:rPr>
          <w:rFonts w:ascii="Times New Roman" w:hAnsi="Times New Roman" w:hint="eastAsia"/>
          <w:color w:val="222222"/>
          <w:position w:val="-10"/>
          <w:sz w:val="24"/>
          <w:szCs w:val="24"/>
          <w:u w:color="222222"/>
          <w:shd w:val="clear" w:color="auto" w:fill="FFFFFF"/>
        </w:rPr>
        <w:object w:dxaOrig="4504" w:dyaOrig="346" w14:anchorId="1B718E92">
          <v:shape id="图片 311" o:spid="_x0000_i1148" type="#_x0000_t75" style="width:225.2pt;height:17.6pt" o:ole="">
            <v:imagedata r:id="rId183" o:title=""/>
          </v:shape>
          <o:OLEObject Type="Embed" ProgID="Equation.3" ShapeID="图片 311" DrawAspect="Content" ObjectID="_1375524960" r:id="rId184"/>
        </w:object>
      </w:r>
      <w:r>
        <w:rPr>
          <w:rFonts w:ascii="Times New Roman"/>
          <w:color w:val="222222"/>
          <w:sz w:val="24"/>
          <w:szCs w:val="24"/>
          <w:u w:color="222222"/>
          <w:shd w:val="clear" w:color="auto" w:fill="FFFFFF"/>
        </w:rPr>
        <w:t>.</w:t>
      </w:r>
    </w:p>
    <w:p w14:paraId="17C4E570"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In second stage, they use </w:t>
      </w:r>
      <w:r>
        <w:rPr>
          <w:rFonts w:ascii="Times New Roman"/>
          <w:i/>
          <w:iCs/>
          <w:color w:val="222222"/>
          <w:sz w:val="24"/>
          <w:szCs w:val="24"/>
          <w:u w:color="222222"/>
          <w:shd w:val="clear" w:color="auto" w:fill="FFFFFF"/>
        </w:rPr>
        <w:t>step</w:t>
      </w:r>
      <w:r>
        <w:rPr>
          <w:rFonts w:ascii="Times New Roman"/>
          <w:color w:val="222222"/>
          <w:sz w:val="24"/>
          <w:szCs w:val="24"/>
          <w:u w:color="222222"/>
          <w:shd w:val="clear" w:color="auto" w:fill="FFFFFF"/>
        </w:rPr>
        <w:t xml:space="preserve"> function to evaluate each expression type. When evaluation of procedure, the return statement of each procedure is an atomic expression and return the result to the continuation is waiting for its result. The procedure call is evaluated the expression of invocation first and the expressions in arguments, and then evaluate the body of procedure with current arguments. The first class continuation as call-with-current-continuation (call/cc) in functional program, is evaluated the current </w:t>
      </w:r>
      <w:r>
        <w:rPr>
          <w:rFonts w:ascii="Times New Roman"/>
          <w:color w:val="222222"/>
          <w:sz w:val="24"/>
          <w:szCs w:val="24"/>
          <w:u w:color="222222"/>
          <w:shd w:val="clear" w:color="auto" w:fill="FFFFFF"/>
        </w:rPr>
        <w:lastRenderedPageBreak/>
        <w:t>continuation as first-class procedure, and returns the value to the continuation of the call/cc application. The next step of conditional expression is evaluation by predicate expression. Overwrite is done by searching the address and modify the value of it. Recursive is valuated by self-</w:t>
      </w:r>
      <w:proofErr w:type="gramStart"/>
      <w:r>
        <w:rPr>
          <w:rFonts w:ascii="Times New Roman"/>
          <w:color w:val="222222"/>
          <w:sz w:val="24"/>
          <w:szCs w:val="24"/>
          <w:u w:color="222222"/>
          <w:shd w:val="clear" w:color="auto" w:fill="FFFFFF"/>
        </w:rPr>
        <w:t>reference</w:t>
      </w:r>
      <w:proofErr w:type="gramEnd"/>
      <w:r>
        <w:rPr>
          <w:rFonts w:ascii="Times New Roman"/>
          <w:color w:val="222222"/>
          <w:sz w:val="24"/>
          <w:szCs w:val="24"/>
          <w:u w:color="222222"/>
          <w:shd w:val="clear" w:color="auto" w:fill="FFFFFF"/>
        </w:rPr>
        <w:t xml:space="preserve"> which is the extending of environment. The </w:t>
      </w:r>
      <w:r>
        <w:rPr>
          <w:rFonts w:ascii="Times New Roman"/>
          <w:i/>
          <w:iCs/>
          <w:color w:val="222222"/>
          <w:sz w:val="24"/>
          <w:szCs w:val="24"/>
          <w:u w:color="222222"/>
          <w:shd w:val="clear" w:color="auto" w:fill="FFFFFF"/>
        </w:rPr>
        <w:t>ste</w:t>
      </w:r>
      <w:r>
        <w:rPr>
          <w:rFonts w:ascii="Times New Roman"/>
          <w:color w:val="222222"/>
          <w:sz w:val="24"/>
          <w:szCs w:val="24"/>
          <w:u w:color="222222"/>
          <w:shd w:val="clear" w:color="auto" w:fill="FFFFFF"/>
        </w:rPr>
        <w:t>p function is defined as:</w:t>
      </w:r>
    </w:p>
    <w:p w14:paraId="77A2ADFC" w14:textId="77777777" w:rsidR="00B513FC" w:rsidRDefault="004F4D39">
      <w:pPr>
        <w:widowControl w:val="0"/>
        <w:spacing w:afterLines="50" w:after="120" w:line="276" w:lineRule="auto"/>
        <w:jc w:val="center"/>
        <w:rPr>
          <w:rFonts w:ascii="Times New Roman" w:hAnsi="Times New Roman"/>
          <w:color w:val="222222"/>
          <w:sz w:val="24"/>
          <w:szCs w:val="24"/>
          <w:u w:color="222222"/>
          <w:shd w:val="clear" w:color="auto" w:fill="FFFFFF"/>
        </w:rPr>
      </w:pPr>
      <w:proofErr w:type="gramStart"/>
      <w:r>
        <w:rPr>
          <w:rFonts w:ascii="Times New Roman" w:hAnsi="Times New Roman"/>
          <w:i/>
          <w:iCs/>
          <w:color w:val="222222"/>
          <w:sz w:val="24"/>
          <w:szCs w:val="24"/>
          <w:u w:color="222222"/>
          <w:shd w:val="clear" w:color="auto" w:fill="FFFFFF"/>
        </w:rPr>
        <w:t>step</w:t>
      </w:r>
      <w:proofErr w:type="gramEnd"/>
      <w:r>
        <w:rPr>
          <w:rFonts w:ascii="Times New Roman" w:hAnsi="Times New Roman"/>
          <w:color w:val="222222"/>
          <w:sz w:val="24"/>
          <w:szCs w:val="24"/>
          <w:u w:color="222222"/>
          <w:shd w:val="clear" w:color="auto" w:fill="FFFFFF"/>
        </w:rPr>
        <w:t>((</w:t>
      </w:r>
      <w:proofErr w:type="spellStart"/>
      <w:r>
        <w:rPr>
          <w:rFonts w:ascii="Times New Roman" w:hAnsi="Times New Roman"/>
          <w:i/>
          <w:iCs/>
          <w:color w:val="222222"/>
          <w:sz w:val="24"/>
          <w:szCs w:val="24"/>
          <w:u w:color="222222"/>
          <w:shd w:val="clear" w:color="auto" w:fill="FFFFFF"/>
        </w:rPr>
        <w:t>letrec</w:t>
      </w:r>
      <w:proofErr w:type="spellEnd"/>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[v</w:t>
      </w:r>
      <w:r>
        <w:rPr>
          <w:rFonts w:ascii="Times New Roman" w:hAnsi="Times New Roman"/>
          <w:i/>
          <w:iCs/>
          <w:color w:val="222222"/>
          <w:sz w:val="24"/>
          <w:szCs w:val="24"/>
          <w:u w:color="222222"/>
          <w:shd w:val="clear" w:color="auto" w:fill="FFFFFF"/>
          <w:vertAlign w:val="subscript"/>
        </w:rPr>
        <w:t>1</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aexp</w:t>
      </w:r>
      <w:r>
        <w:rPr>
          <w:rFonts w:ascii="Times New Roman" w:hAnsi="Times New Roman"/>
          <w:i/>
          <w:iCs/>
          <w:color w:val="222222"/>
          <w:sz w:val="24"/>
          <w:szCs w:val="24"/>
          <w:u w:color="222222"/>
          <w:shd w:val="clear" w:color="auto" w:fill="FFFFFF"/>
          <w:vertAlign w:val="subscript"/>
        </w:rPr>
        <w:t>1</w:t>
      </w:r>
      <w:r>
        <w:rPr>
          <w:rFonts w:ascii="Times New Roman" w:hAnsi="Times New Roman"/>
          <w:i/>
          <w:iCs/>
          <w:color w:val="222222"/>
          <w:sz w:val="24"/>
          <w:szCs w:val="24"/>
          <w:u w:color="222222"/>
          <w:shd w:val="clear" w:color="auto" w:fill="FFFFFF"/>
        </w:rPr>
        <w:t>]…[</w:t>
      </w:r>
      <w:proofErr w:type="spellStart"/>
      <w:r>
        <w:rPr>
          <w:rFonts w:ascii="Times New Roman" w:hAnsi="Times New Roman"/>
          <w:i/>
          <w:iCs/>
          <w:color w:val="222222"/>
          <w:sz w:val="24"/>
          <w:szCs w:val="24"/>
          <w:u w:color="222222"/>
          <w:shd w:val="clear" w:color="auto" w:fill="FFFFFF"/>
        </w:rPr>
        <w:t>v</w:t>
      </w:r>
      <w:r>
        <w:rPr>
          <w:rFonts w:ascii="Times New Roman" w:hAnsi="Times New Roman"/>
          <w:i/>
          <w:iCs/>
          <w:color w:val="222222"/>
          <w:sz w:val="24"/>
          <w:szCs w:val="24"/>
          <w:u w:color="222222"/>
          <w:shd w:val="clear" w:color="auto" w:fill="FFFFFF"/>
          <w:vertAlign w:val="subscript"/>
        </w:rPr>
        <w:t>n</w:t>
      </w:r>
      <w:proofErr w:type="spellEnd"/>
      <w:r>
        <w:rPr>
          <w:rFonts w:ascii="Times New Roman" w:hAnsi="Times New Roman" w:hint="eastAsia"/>
          <w:i/>
          <w:iCs/>
          <w:color w:val="222222"/>
          <w:sz w:val="24"/>
          <w:szCs w:val="24"/>
          <w:u w:color="222222"/>
          <w:shd w:val="clear" w:color="auto" w:fill="FFFFFF"/>
          <w:vertAlign w:val="subscript"/>
        </w:rPr>
        <w:t xml:space="preserve">  </w:t>
      </w:r>
      <w:proofErr w:type="spellStart"/>
      <w:r>
        <w:rPr>
          <w:rFonts w:ascii="Times New Roman" w:hAnsi="Times New Roman"/>
          <w:i/>
          <w:iCs/>
          <w:color w:val="222222"/>
          <w:sz w:val="24"/>
          <w:szCs w:val="24"/>
          <w:u w:color="222222"/>
          <w:shd w:val="clear" w:color="auto" w:fill="FFFFFF"/>
        </w:rPr>
        <w:t>aexp</w:t>
      </w:r>
      <w:r>
        <w:rPr>
          <w:rFonts w:ascii="Times New Roman" w:hAnsi="Times New Roman"/>
          <w:i/>
          <w:iCs/>
          <w:color w:val="222222"/>
          <w:sz w:val="24"/>
          <w:szCs w:val="24"/>
          <w:u w:color="222222"/>
          <w:shd w:val="clear" w:color="auto" w:fill="FFFFFF"/>
          <w:vertAlign w:val="subscript"/>
        </w:rPr>
        <w:t>n</w:t>
      </w:r>
      <w:proofErr w:type="spellEnd"/>
      <w:r>
        <w:rPr>
          <w:rFonts w:ascii="Times New Roman" w:hAnsi="Times New Roman"/>
          <w:i/>
          <w:iCs/>
          <w:color w:val="222222"/>
          <w:sz w:val="24"/>
          <w:szCs w:val="24"/>
          <w:u w:color="222222"/>
          <w:shd w:val="clear" w:color="auto" w:fill="FFFFFF"/>
        </w:rPr>
        <w:t>]</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body</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ρ,</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κ</w:t>
      </w:r>
      <w:r>
        <w:rPr>
          <w:rFonts w:ascii="Times New Roman" w:hAnsi="Times New Roman"/>
          <w:color w:val="222222"/>
          <w:sz w:val="24"/>
          <w:szCs w:val="24"/>
          <w:shd w:val="clear" w:color="auto" w:fill="FFFFFF"/>
        </w:rPr>
        <w:t>)</w:t>
      </w:r>
      <w:r>
        <w:rPr>
          <w:rFonts w:ascii="Times New Roman" w:hAnsi="Times New Roman" w:hint="eastAsia"/>
          <w:color w:val="222222"/>
          <w:sz w:val="24"/>
          <w:szCs w:val="24"/>
          <w:shd w:val="clear" w:color="auto" w:fill="FFFFFF"/>
        </w:rPr>
        <w:t xml:space="preserve"> </w:t>
      </w:r>
      <w:r>
        <w:rPr>
          <w:rFonts w:ascii="Times New Roman" w:hAnsi="Times New Roman"/>
          <w:i/>
          <w:iCs/>
          <w:color w:val="222222"/>
          <w:sz w:val="24"/>
          <w:szCs w:val="24"/>
          <w:u w:color="222222"/>
          <w:shd w:val="clear" w:color="auto" w:fill="FFFFFF"/>
        </w:rPr>
        <w:t>=</w:t>
      </w:r>
      <w:r>
        <w:rPr>
          <w:rFonts w:ascii="Times New Roman" w:hAnsi="Times New Roman" w:hint="eastAsia"/>
          <w:i/>
          <w:iCs/>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t>
      </w:r>
      <w:proofErr w:type="spellStart"/>
      <w:r>
        <w:rPr>
          <w:rFonts w:ascii="Times New Roman" w:hAnsi="Times New Roman"/>
          <w:i/>
          <w:iCs/>
          <w:color w:val="222222"/>
          <w:sz w:val="24"/>
          <w:szCs w:val="24"/>
          <w:u w:color="222222"/>
          <w:shd w:val="clear" w:color="auto" w:fill="FFFFFF"/>
        </w:rPr>
        <w:t>body,ρ</w:t>
      </w:r>
      <w:proofErr w:type="spellEnd"/>
      <w:r>
        <w:rPr>
          <w:rFonts w:ascii="Times New Roman" w:hAnsi="Times New Roman"/>
          <w:i/>
          <w:iCs/>
          <w:color w:val="222222"/>
          <w:sz w:val="24"/>
          <w:szCs w:val="24"/>
          <w:u w:color="222222"/>
          <w:shd w:val="clear" w:color="auto" w:fill="FFFFFF"/>
        </w:rPr>
        <w:t>′,</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κ</w:t>
      </w:r>
      <w:r>
        <w:rPr>
          <w:rFonts w:ascii="Times New Roman" w:hAnsi="Times New Roman"/>
          <w:color w:val="222222"/>
          <w:sz w:val="24"/>
          <w:szCs w:val="24"/>
          <w:u w:color="222222"/>
          <w:shd w:val="clear" w:color="auto" w:fill="FFFFFF"/>
        </w:rPr>
        <w:t>),</w:t>
      </w:r>
    </w:p>
    <w:p w14:paraId="36F99482" w14:textId="77777777" w:rsidR="00B513FC" w:rsidRDefault="004F4D39">
      <w:pPr>
        <w:widowControl w:val="0"/>
        <w:spacing w:afterLines="50" w:after="120" w:line="276" w:lineRule="auto"/>
        <w:jc w:val="center"/>
        <w:rPr>
          <w:rFonts w:ascii="Times New Roman" w:hAnsi="Times New Roman"/>
          <w:color w:val="222222"/>
          <w:sz w:val="24"/>
          <w:szCs w:val="24"/>
          <w:u w:color="222222"/>
          <w:shd w:val="clear" w:color="auto" w:fill="FFFFFF"/>
        </w:rPr>
      </w:pPr>
      <w:proofErr w:type="gramStart"/>
      <w:r>
        <w:rPr>
          <w:rFonts w:ascii="Times New Roman" w:hAnsi="Times New Roman" w:hint="eastAsia"/>
          <w:color w:val="222222"/>
          <w:sz w:val="24"/>
          <w:szCs w:val="24"/>
          <w:u w:color="222222"/>
          <w:shd w:val="clear" w:color="auto" w:fill="FFFFFF"/>
        </w:rPr>
        <w:t>w</w:t>
      </w:r>
      <w:r>
        <w:rPr>
          <w:rFonts w:ascii="Times New Roman" w:hAnsi="Times New Roman"/>
          <w:color w:val="222222"/>
          <w:sz w:val="24"/>
          <w:szCs w:val="24"/>
          <w:u w:color="222222"/>
          <w:shd w:val="clear" w:color="auto" w:fill="FFFFFF"/>
        </w:rPr>
        <w:t>here</w:t>
      </w:r>
      <w:proofErr w:type="gramEnd"/>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vertAlign w:val="subscript"/>
        </w:rPr>
        <w:t>1</w:t>
      </w:r>
      <w:r>
        <w:rPr>
          <w:rFonts w:ascii="Times New Roman" w:hAnsi="Times New Roman"/>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vertAlign w:val="subscript"/>
        </w:rPr>
        <w:t>n</w:t>
      </w:r>
      <w:r>
        <w:rPr>
          <w:rFonts w:ascii="Times New Roman" w:hAnsi="Times New Roman"/>
          <w:color w:val="222222"/>
          <w:sz w:val="24"/>
          <w:szCs w:val="24"/>
          <w:u w:color="222222"/>
          <w:shd w:val="clear" w:color="auto" w:fill="FFFFFF"/>
        </w:rPr>
        <w:t> are fresh addresses in </w:t>
      </w:r>
      <w:r>
        <w:rPr>
          <w:rFonts w:ascii="Times New Roman" w:hAnsi="Times New Roman"/>
          <w:i/>
          <w:iCs/>
          <w:color w:val="222222"/>
          <w:sz w:val="24"/>
          <w:szCs w:val="24"/>
          <w:u w:color="222222"/>
          <w:shd w:val="clear" w:color="auto" w:fill="FFFFFF"/>
        </w:rPr>
        <w:t>σ</w:t>
      </w:r>
    </w:p>
    <w:p w14:paraId="1FC311BA" w14:textId="77777777" w:rsidR="00B513FC" w:rsidRDefault="004F4D39">
      <w:pPr>
        <w:widowControl w:val="0"/>
        <w:spacing w:afterLines="50" w:after="120" w:line="276" w:lineRule="auto"/>
        <w:ind w:firstLine="700"/>
        <w:jc w:val="center"/>
        <w:rPr>
          <w:rFonts w:ascii="Times New Roman" w:hAnsi="Times New Roman"/>
          <w:color w:val="222222"/>
          <w:sz w:val="24"/>
          <w:szCs w:val="24"/>
          <w:u w:color="222222"/>
          <w:shd w:val="clear" w:color="auto" w:fill="FFFFFF"/>
        </w:rPr>
      </w:pP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proofErr w:type="gramStart"/>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proofErr w:type="gramEnd"/>
      <w:r>
        <w:rPr>
          <w:rFonts w:ascii="Times New Roman" w:hAnsi="Times New Roman"/>
          <w:i/>
          <w:iCs/>
          <w:color w:val="222222"/>
          <w:sz w:val="24"/>
          <w:szCs w:val="24"/>
          <w:u w:color="222222"/>
          <w:shd w:val="clear" w:color="auto" w:fill="FFFFFF"/>
        </w:rPr>
        <w:t>v</w:t>
      </w:r>
      <w:r>
        <w:rPr>
          <w:rFonts w:ascii="Times New Roman" w:hAnsi="Times New Roman"/>
          <w:i/>
          <w:iCs/>
          <w:color w:val="222222"/>
          <w:sz w:val="24"/>
          <w:szCs w:val="24"/>
          <w:u w:color="222222"/>
          <w:shd w:val="clear" w:color="auto" w:fill="FFFFFF"/>
          <w:vertAlign w:val="subscript"/>
        </w:rPr>
        <w:t>i</w:t>
      </w:r>
      <w:r>
        <w:rPr>
          <w:rFonts w:ascii="Times New Roman" w:hAnsi="Times New Roman"/>
          <w:i/>
          <w:iCs/>
          <w:color w:val="222222"/>
          <w:position w:val="-6"/>
          <w:sz w:val="24"/>
          <w:szCs w:val="24"/>
          <w:u w:color="222222"/>
          <w:shd w:val="clear" w:color="auto" w:fill="FFFFFF"/>
          <w:vertAlign w:val="subscript"/>
        </w:rPr>
        <w:object w:dxaOrig="323" w:dyaOrig="242" w14:anchorId="6E7748C9">
          <v:shape id="图片 281" o:spid="_x0000_i1149" type="#_x0000_t75" style="width:15.9pt;height:11.7pt" o:ole="">
            <v:imagedata r:id="rId185" o:title=""/>
          </v:shape>
          <o:OLEObject Type="Embed" ProgID="Equation.3" ShapeID="图片 281" DrawAspect="Content" ObjectID="_1375524961" r:id="rId186"/>
        </w:object>
      </w:r>
      <w:proofErr w:type="spellStart"/>
      <w:r>
        <w:rPr>
          <w:rFonts w:ascii="Times New Roman" w:hAnsi="Times New Roman"/>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vertAlign w:val="subscript"/>
        </w:rPr>
        <w:t>i</w:t>
      </w:r>
      <w:proofErr w:type="spellEnd"/>
      <w:r>
        <w:rPr>
          <w:rFonts w:ascii="Times New Roman" w:hAnsi="Times New Roman"/>
          <w:color w:val="222222"/>
          <w:sz w:val="24"/>
          <w:szCs w:val="24"/>
          <w:u w:color="222222"/>
          <w:shd w:val="clear" w:color="auto" w:fill="FFFFFF"/>
        </w:rPr>
        <w:t>]</w:t>
      </w:r>
    </w:p>
    <w:p w14:paraId="198BBF86" w14:textId="77777777" w:rsidR="00B513FC" w:rsidRDefault="004F4D39">
      <w:pPr>
        <w:widowControl w:val="0"/>
        <w:spacing w:afterLines="50" w:after="120" w:line="276" w:lineRule="auto"/>
        <w:ind w:firstLine="700"/>
        <w:jc w:val="center"/>
        <w:rPr>
          <w:rFonts w:ascii="Times New Roman" w:hAnsi="Times New Roman"/>
          <w:color w:val="222222"/>
          <w:sz w:val="24"/>
          <w:szCs w:val="24"/>
          <w:u w:color="222222"/>
          <w:shd w:val="clear" w:color="auto" w:fill="FFFFFF"/>
        </w:rPr>
      </w:pPr>
      <w:proofErr w:type="spellStart"/>
      <w:proofErr w:type="gramStart"/>
      <w:r>
        <w:rPr>
          <w:rFonts w:ascii="Times New Roman" w:hAnsi="Times New Roman"/>
          <w:i/>
          <w:iCs/>
          <w:color w:val="222222"/>
          <w:sz w:val="24"/>
          <w:szCs w:val="24"/>
          <w:u w:color="222222"/>
          <w:shd w:val="clear" w:color="auto" w:fill="FFFFFF"/>
        </w:rPr>
        <w:t>value</w:t>
      </w:r>
      <w:r>
        <w:rPr>
          <w:rFonts w:ascii="Times New Roman" w:hAnsi="Times New Roman"/>
          <w:i/>
          <w:iCs/>
          <w:color w:val="222222"/>
          <w:sz w:val="24"/>
          <w:szCs w:val="24"/>
          <w:u w:color="222222"/>
          <w:shd w:val="clear" w:color="auto" w:fill="FFFFFF"/>
          <w:vertAlign w:val="subscript"/>
        </w:rPr>
        <w:t>i</w:t>
      </w:r>
      <w:proofErr w:type="spellEnd"/>
      <w:proofErr w:type="gramEnd"/>
      <w:r>
        <w:rPr>
          <w:rFonts w:ascii="Times New Roman" w:hAnsi="Times New Roman"/>
          <w:color w:val="222222"/>
          <w:sz w:val="24"/>
          <w:szCs w:val="24"/>
          <w:u w:color="222222"/>
          <w:shd w:val="clear" w:color="auto" w:fill="FFFFFF"/>
        </w:rPr>
        <w:t>=A(</w:t>
      </w:r>
      <w:proofErr w:type="spellStart"/>
      <w:r>
        <w:rPr>
          <w:rFonts w:ascii="Times New Roman" w:hAnsi="Times New Roman"/>
          <w:i/>
          <w:iCs/>
          <w:color w:val="222222"/>
          <w:sz w:val="24"/>
          <w:szCs w:val="24"/>
          <w:u w:color="222222"/>
          <w:shd w:val="clear" w:color="auto" w:fill="FFFFFF"/>
        </w:rPr>
        <w:t>aexp</w:t>
      </w:r>
      <w:r>
        <w:rPr>
          <w:rFonts w:ascii="Times New Roman" w:hAnsi="Times New Roman"/>
          <w:i/>
          <w:iCs/>
          <w:color w:val="222222"/>
          <w:sz w:val="24"/>
          <w:szCs w:val="24"/>
          <w:u w:color="222222"/>
          <w:shd w:val="clear" w:color="auto" w:fill="FFFFFF"/>
          <w:vertAlign w:val="subscript"/>
        </w:rPr>
        <w:t>i</w:t>
      </w:r>
      <w:proofErr w:type="spellEnd"/>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p>
    <w:p w14:paraId="213F3EF0" w14:textId="77777777" w:rsidR="00B513FC" w:rsidRDefault="004F4D39">
      <w:pPr>
        <w:widowControl w:val="0"/>
        <w:spacing w:afterLines="50" w:after="120" w:line="276" w:lineRule="auto"/>
        <w:ind w:firstLine="700"/>
        <w:jc w:val="center"/>
        <w:rPr>
          <w:rFonts w:ascii="Times New Roman" w:hAnsi="Times New Roman"/>
          <w:color w:val="222222"/>
          <w:sz w:val="24"/>
          <w:szCs w:val="24"/>
          <w:u w:color="222222"/>
          <w:shd w:val="clear" w:color="auto" w:fill="FFFFFF"/>
        </w:rPr>
      </w:pP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proofErr w:type="gramStart"/>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proofErr w:type="spellStart"/>
      <w:proofErr w:type="gramEnd"/>
      <w:r>
        <w:rPr>
          <w:rFonts w:ascii="Times New Roman" w:hAnsi="Times New Roman"/>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vertAlign w:val="subscript"/>
        </w:rPr>
        <w:t>i</w:t>
      </w:r>
      <w:proofErr w:type="spellEnd"/>
      <w:r>
        <w:rPr>
          <w:rFonts w:ascii="Times New Roman" w:hAnsi="Times New Roman"/>
          <w:i/>
          <w:iCs/>
          <w:color w:val="222222"/>
          <w:position w:val="-6"/>
          <w:sz w:val="24"/>
          <w:szCs w:val="24"/>
          <w:u w:color="222222"/>
          <w:shd w:val="clear" w:color="auto" w:fill="FFFFFF"/>
          <w:vertAlign w:val="subscript"/>
        </w:rPr>
        <w:pict w14:anchorId="71302760">
          <v:shape id="_x0000_i1150" type="#_x0000_t75" style="width:15.9pt;height:11.7pt">
            <v:imagedata r:id="rId187" o:title=""/>
          </v:shape>
        </w:pict>
      </w:r>
      <w:proofErr w:type="spellStart"/>
      <w:r>
        <w:rPr>
          <w:rFonts w:ascii="Times New Roman" w:hAnsi="Times New Roman"/>
          <w:i/>
          <w:iCs/>
          <w:color w:val="222222"/>
          <w:sz w:val="24"/>
          <w:szCs w:val="24"/>
          <w:u w:color="222222"/>
          <w:shd w:val="clear" w:color="auto" w:fill="FFFFFF"/>
        </w:rPr>
        <w:t>value</w:t>
      </w:r>
      <w:r>
        <w:rPr>
          <w:rFonts w:ascii="Times New Roman" w:hAnsi="Times New Roman"/>
          <w:i/>
          <w:iCs/>
          <w:color w:val="222222"/>
          <w:sz w:val="24"/>
          <w:szCs w:val="24"/>
          <w:u w:color="222222"/>
          <w:shd w:val="clear" w:color="auto" w:fill="FFFFFF"/>
          <w:vertAlign w:val="subscript"/>
        </w:rPr>
        <w:t>i</w:t>
      </w:r>
      <w:proofErr w:type="spellEnd"/>
      <w:r>
        <w:rPr>
          <w:rFonts w:ascii="Times New Roman" w:hAnsi="Times New Roman"/>
          <w:color w:val="222222"/>
          <w:sz w:val="24"/>
          <w:szCs w:val="24"/>
          <w:u w:color="222222"/>
          <w:shd w:val="clear" w:color="auto" w:fill="FFFFFF"/>
        </w:rPr>
        <w:t>].</w:t>
      </w:r>
    </w:p>
    <w:p w14:paraId="125E4D10"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 two auxiliary function, one is </w:t>
      </w:r>
      <w:proofErr w:type="spellStart"/>
      <w:r>
        <w:rPr>
          <w:rFonts w:ascii="Times New Roman"/>
          <w:i/>
          <w:iCs/>
          <w:color w:val="222222"/>
          <w:sz w:val="24"/>
          <w:szCs w:val="24"/>
          <w:u w:color="222222"/>
          <w:shd w:val="clear" w:color="auto" w:fill="FFFFFF"/>
        </w:rPr>
        <w:t>applyproc</w:t>
      </w:r>
      <w:proofErr w:type="spellEnd"/>
      <w:r>
        <w:rPr>
          <w:rFonts w:ascii="Times New Roman"/>
          <w:color w:val="222222"/>
          <w:sz w:val="24"/>
          <w:szCs w:val="24"/>
          <w:u w:color="222222"/>
          <w:shd w:val="clear" w:color="auto" w:fill="FFFFFF"/>
        </w:rPr>
        <w:t xml:space="preserve"> is used to apply a procedure to value, another one is </w:t>
      </w:r>
      <w:proofErr w:type="spellStart"/>
      <w:r>
        <w:rPr>
          <w:rFonts w:ascii="Times New Roman"/>
          <w:i/>
          <w:iCs/>
          <w:color w:val="222222"/>
          <w:sz w:val="24"/>
          <w:szCs w:val="24"/>
          <w:u w:color="222222"/>
          <w:shd w:val="clear" w:color="auto" w:fill="FFFFFF"/>
        </w:rPr>
        <w:t>applykont</w:t>
      </w:r>
      <w:proofErr w:type="spellEnd"/>
      <w:r>
        <w:rPr>
          <w:rFonts w:ascii="Times New Roman"/>
          <w:color w:val="222222"/>
          <w:sz w:val="24"/>
          <w:szCs w:val="24"/>
          <w:u w:color="222222"/>
          <w:shd w:val="clear" w:color="auto" w:fill="FFFFFF"/>
        </w:rPr>
        <w:t xml:space="preserve"> is used to apply a continuation to a return value. The definition of two </w:t>
      </w:r>
      <w:proofErr w:type="gramStart"/>
      <w:r>
        <w:rPr>
          <w:rFonts w:ascii="Times New Roman"/>
          <w:color w:val="222222"/>
          <w:sz w:val="24"/>
          <w:szCs w:val="24"/>
          <w:u w:color="222222"/>
          <w:shd w:val="clear" w:color="auto" w:fill="FFFFFF"/>
        </w:rPr>
        <w:t>function</w:t>
      </w:r>
      <w:proofErr w:type="gramEnd"/>
      <w:r>
        <w:rPr>
          <w:rFonts w:ascii="Times New Roman"/>
          <w:color w:val="222222"/>
          <w:sz w:val="24"/>
          <w:szCs w:val="24"/>
          <w:u w:color="222222"/>
          <w:shd w:val="clear" w:color="auto" w:fill="FFFFFF"/>
        </w:rPr>
        <w:t xml:space="preserve"> are:</w:t>
      </w:r>
    </w:p>
    <w:p w14:paraId="46BF2A6A" w14:textId="77777777" w:rsidR="00B513FC" w:rsidRDefault="004F4D39">
      <w:pPr>
        <w:widowControl w:val="0"/>
        <w:spacing w:afterLines="50" w:after="120" w:line="276" w:lineRule="auto"/>
        <w:rPr>
          <w:rFonts w:ascii="Times New Roman" w:hAnsi="Times New Roman"/>
          <w:color w:val="222222"/>
          <w:sz w:val="24"/>
          <w:szCs w:val="24"/>
          <w:u w:color="222222"/>
          <w:shd w:val="clear" w:color="auto" w:fill="FFFFFF"/>
        </w:rPr>
      </w:pPr>
      <w:proofErr w:type="spellStart"/>
      <w:proofErr w:type="gramStart"/>
      <w:r>
        <w:rPr>
          <w:rFonts w:ascii="Times New Roman" w:hAnsi="Times New Roman" w:hint="eastAsia"/>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rPr>
        <w:t>pplyproc</w:t>
      </w:r>
      <w:proofErr w:type="spellEnd"/>
      <w:proofErr w:type="gramEnd"/>
      <w:r>
        <w:rPr>
          <w:rFonts w:ascii="Times New Roman" w:hAnsi="Times New Roman" w:hint="eastAsia"/>
          <w:color w:val="222222"/>
          <w:sz w:val="24"/>
          <w:szCs w:val="24"/>
          <w:u w:color="222222"/>
          <w:shd w:val="clear" w:color="auto" w:fill="FFFFFF"/>
        </w:rPr>
        <w:t xml:space="preserve">( </w:t>
      </w:r>
      <w:proofErr w:type="spellStart"/>
      <w:r>
        <w:rPr>
          <w:rFonts w:ascii="Times New Roman" w:hAnsi="Times New Roman" w:hint="eastAsia"/>
          <w:b/>
          <w:bCs/>
          <w:color w:val="222222"/>
          <w:sz w:val="24"/>
          <w:szCs w:val="24"/>
          <w:u w:color="222222"/>
          <w:shd w:val="clear" w:color="auto" w:fill="FFFFFF"/>
        </w:rPr>
        <w:t>c</w:t>
      </w:r>
      <w:r>
        <w:rPr>
          <w:rFonts w:ascii="Times New Roman" w:hAnsi="Times New Roman"/>
          <w:b/>
          <w:bCs/>
          <w:color w:val="222222"/>
          <w:sz w:val="24"/>
          <w:szCs w:val="24"/>
          <w:u w:color="222222"/>
          <w:shd w:val="clear" w:color="auto" w:fill="FFFFFF"/>
        </w:rPr>
        <w:t>lo</w:t>
      </w:r>
      <w:proofErr w:type="spellEnd"/>
      <w:r>
        <w:rPr>
          <w:rFonts w:ascii="Times New Roman" w:hAnsi="Times New Roman" w:hint="eastAsia"/>
          <w:b/>
          <w:bCs/>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w:t>
      </w:r>
      <w:r>
        <w:rPr>
          <w:rFonts w:ascii="Times New Roman" w:hAnsi="Times New Roman" w:hint="eastAsia"/>
          <w:color w:val="222222"/>
          <w:position w:val="-6"/>
          <w:sz w:val="24"/>
          <w:szCs w:val="24"/>
          <w:u w:color="222222"/>
          <w:shd w:val="clear" w:color="auto" w:fill="FFFFFF"/>
        </w:rPr>
        <w:object w:dxaOrig="219" w:dyaOrig="276" w14:anchorId="5F637E7E">
          <v:shape id="图片 283" o:spid="_x0000_i1151" type="#_x0000_t75" style="width:10.9pt;height:13.4pt" o:ole="">
            <v:imagedata r:id="rId188" o:title=""/>
          </v:shape>
          <o:OLEObject Type="Embed" ProgID="Equation.3" ShapeID="图片 283" DrawAspect="Content" ObjectID="_1375524962" r:id="rId189"/>
        </w:objec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(v</w:t>
      </w:r>
      <w:r>
        <w:rPr>
          <w:rFonts w:ascii="Times New Roman" w:hAnsi="Times New Roman"/>
          <w:color w:val="222222"/>
          <w:sz w:val="24"/>
          <w:szCs w:val="24"/>
          <w:u w:color="222222"/>
          <w:shd w:val="clear" w:color="auto" w:fill="FFFFFF"/>
          <w:vertAlign w:val="subscript"/>
        </w:rPr>
        <w:t>1</w:t>
      </w:r>
      <w:r>
        <w:rPr>
          <w:rFonts w:ascii="Times New Roman" w:hAnsi="Times New Roman"/>
          <w:color w:val="222222"/>
          <w:sz w:val="24"/>
          <w:szCs w:val="24"/>
          <w:u w:color="222222"/>
          <w:shd w:val="clear" w:color="auto" w:fill="FFFFFF"/>
        </w:rPr>
        <w:t>…</w:t>
      </w:r>
      <w:proofErr w:type="spellStart"/>
      <w:r>
        <w:rPr>
          <w:rFonts w:ascii="Times New Roman" w:hAnsi="Times New Roman"/>
          <w:color w:val="222222"/>
          <w:sz w:val="24"/>
          <w:szCs w:val="24"/>
          <w:u w:color="222222"/>
          <w:shd w:val="clear" w:color="auto" w:fill="FFFFFF"/>
        </w:rPr>
        <w:t>v</w:t>
      </w:r>
      <w:r>
        <w:rPr>
          <w:rFonts w:ascii="Times New Roman" w:hAnsi="Times New Roman"/>
          <w:color w:val="222222"/>
          <w:sz w:val="24"/>
          <w:szCs w:val="24"/>
          <w:u w:color="222222"/>
          <w:shd w:val="clear" w:color="auto" w:fill="FFFFFF"/>
          <w:vertAlign w:val="subscript"/>
        </w:rPr>
        <w:t>n</w:t>
      </w:r>
      <w:proofErr w:type="spellEnd"/>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body),</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hint="eastAsia"/>
          <w:color w:val="222222"/>
          <w:position w:val="-14"/>
          <w:sz w:val="24"/>
          <w:szCs w:val="24"/>
          <w:u w:color="222222"/>
          <w:shd w:val="clear" w:color="auto" w:fill="FFFFFF"/>
        </w:rPr>
        <w:object w:dxaOrig="1763" w:dyaOrig="403" w14:anchorId="06F881EA">
          <v:shape id="图片 284" o:spid="_x0000_i1152" type="#_x0000_t75" style="width:87.9pt;height:20.1pt" o:ole="">
            <v:imagedata r:id="rId190" o:title=""/>
          </v:shape>
          <o:OLEObject Type="Embed" ProgID="Equation.3" ShapeID="图片 284" DrawAspect="Content" ObjectID="_1375524963" r:id="rId191"/>
        </w:objec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κ</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p>
    <w:p w14:paraId="2ECB08EA" w14:textId="77777777" w:rsidR="00B513FC" w:rsidRDefault="004F4D39">
      <w:pPr>
        <w:widowControl w:val="0"/>
        <w:spacing w:afterLines="50" w:after="120" w:line="276" w:lineRule="auto"/>
        <w:jc w:val="center"/>
        <w:rPr>
          <w:rFonts w:ascii="Times New Roman" w:hAnsi="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Pr>
        <w:t>(</w:t>
      </w:r>
      <w:proofErr w:type="gramStart"/>
      <w:r>
        <w:rPr>
          <w:rFonts w:ascii="Times New Roman" w:hAnsi="Times New Roman"/>
          <w:color w:val="222222"/>
          <w:sz w:val="24"/>
          <w:szCs w:val="24"/>
          <w:u w:color="222222"/>
          <w:shd w:val="clear" w:color="auto" w:fill="FFFFFF"/>
        </w:rPr>
        <w:t>body</w:t>
      </w:r>
      <w:proofErr w:type="gramEnd"/>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κ</w:t>
      </w:r>
      <w:r>
        <w:rPr>
          <w:rFonts w:ascii="Times New Roman" w:hAnsi="Times New Roman"/>
          <w:color w:val="222222"/>
          <w:sz w:val="24"/>
          <w:szCs w:val="24"/>
          <w:u w:color="222222"/>
          <w:shd w:val="clear" w:color="auto" w:fill="FFFFFF"/>
        </w:rPr>
        <w:t xml:space="preserve">), </w: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where </w:t>
      </w:r>
    </w:p>
    <w:p w14:paraId="3E21BBC5" w14:textId="77777777" w:rsidR="00B513FC" w:rsidRDefault="004F4D39">
      <w:pPr>
        <w:widowControl w:val="0"/>
        <w:spacing w:afterLines="50" w:after="120" w:line="276" w:lineRule="auto"/>
        <w:jc w:val="center"/>
        <w:rPr>
          <w:rFonts w:ascii="Times New Roman" w:hAnsi="Times New Roman"/>
          <w:color w:val="222222"/>
          <w:sz w:val="24"/>
          <w:szCs w:val="24"/>
          <w:u w:color="222222"/>
          <w:shd w:val="clear" w:color="auto" w:fill="FFFFFF"/>
        </w:rPr>
      </w:pPr>
      <w:proofErr w:type="gramStart"/>
      <w:r>
        <w:rPr>
          <w:rFonts w:ascii="Times New Roman" w:hAnsi="Times New Roman"/>
          <w:color w:val="222222"/>
          <w:sz w:val="24"/>
          <w:szCs w:val="24"/>
          <w:u w:color="222222"/>
          <w:shd w:val="clear" w:color="auto" w:fill="FFFFFF"/>
        </w:rPr>
        <w:t>a</w:t>
      </w:r>
      <w:r>
        <w:rPr>
          <w:rFonts w:ascii="Times New Roman" w:hAnsi="Times New Roman"/>
          <w:color w:val="222222"/>
          <w:sz w:val="24"/>
          <w:szCs w:val="24"/>
          <w:u w:color="222222"/>
          <w:shd w:val="clear" w:color="auto" w:fill="FFFFFF"/>
          <w:vertAlign w:val="subscript"/>
        </w:rPr>
        <w:t>1</w:t>
      </w:r>
      <w:proofErr w:type="gramEnd"/>
      <w:r>
        <w:rPr>
          <w:rFonts w:ascii="Times New Roman" w:hAnsi="Times New Roman"/>
          <w:color w:val="222222"/>
          <w:sz w:val="24"/>
          <w:szCs w:val="24"/>
          <w:u w:color="222222"/>
          <w:shd w:val="clear" w:color="auto" w:fill="FFFFFF"/>
        </w:rPr>
        <w:t>,…,a</w:t>
      </w:r>
      <w:r>
        <w:rPr>
          <w:rFonts w:ascii="Times New Roman" w:hAnsi="Times New Roman"/>
          <w:color w:val="222222"/>
          <w:sz w:val="24"/>
          <w:szCs w:val="24"/>
          <w:u w:color="222222"/>
          <w:shd w:val="clear" w:color="auto" w:fill="FFFFFF"/>
          <w:vertAlign w:val="subscript"/>
        </w:rPr>
        <w:t>n</w:t>
      </w:r>
      <w:r>
        <w:rPr>
          <w:rFonts w:ascii="Times New Roman" w:hAnsi="Times New Roman"/>
          <w:color w:val="222222"/>
          <w:sz w:val="24"/>
          <w:szCs w:val="24"/>
          <w:u w:color="222222"/>
          <w:shd w:val="clear" w:color="auto" w:fill="FFFFFF"/>
        </w:rPr>
        <w:t> are fresh addresses in </w:t>
      </w:r>
      <w:r>
        <w:rPr>
          <w:rFonts w:ascii="Times New Roman" w:hAnsi="Times New Roman"/>
          <w:i/>
          <w:iCs/>
          <w:color w:val="222222"/>
          <w:sz w:val="24"/>
          <w:szCs w:val="24"/>
          <w:u w:color="222222"/>
          <w:shd w:val="clear" w:color="auto" w:fill="FFFFFF"/>
        </w:rPr>
        <w:t>σ</w:t>
      </w:r>
    </w:p>
    <w:p w14:paraId="2F2D4856" w14:textId="77777777" w:rsidR="00B513FC" w:rsidRDefault="004F4D39">
      <w:pPr>
        <w:widowControl w:val="0"/>
        <w:spacing w:afterLines="50" w:after="120" w:line="276" w:lineRule="auto"/>
        <w:jc w:val="center"/>
        <w:rPr>
          <w:rFonts w:ascii="Times New Roman" w:hAnsi="Times New Roman"/>
          <w:color w:val="222222"/>
          <w:sz w:val="24"/>
          <w:szCs w:val="24"/>
          <w:u w:color="222222"/>
          <w:shd w:val="clear" w:color="auto" w:fill="FFFFFF"/>
        </w:rPr>
      </w:pP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proofErr w:type="gramStart"/>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proofErr w:type="gramEnd"/>
      <w:r>
        <w:rPr>
          <w:rFonts w:ascii="Times New Roman" w:hAnsi="Times New Roman"/>
          <w:i/>
          <w:iCs/>
          <w:color w:val="222222"/>
          <w:sz w:val="24"/>
          <w:szCs w:val="24"/>
          <w:u w:color="222222"/>
          <w:shd w:val="clear" w:color="auto" w:fill="FFFFFF"/>
        </w:rPr>
        <w:t>v</w:t>
      </w:r>
      <w:r>
        <w:rPr>
          <w:rFonts w:ascii="Times New Roman" w:hAnsi="Times New Roman"/>
          <w:i/>
          <w:iCs/>
          <w:color w:val="222222"/>
          <w:sz w:val="24"/>
          <w:szCs w:val="24"/>
          <w:u w:color="222222"/>
          <w:shd w:val="clear" w:color="auto" w:fill="FFFFFF"/>
          <w:vertAlign w:val="subscript"/>
        </w:rPr>
        <w:t>i</w:t>
      </w:r>
      <w:r>
        <w:rPr>
          <w:rFonts w:ascii="Times New Roman" w:hAnsi="Times New Roman"/>
          <w:i/>
          <w:iCs/>
          <w:color w:val="222222"/>
          <w:position w:val="-6"/>
          <w:sz w:val="24"/>
          <w:szCs w:val="24"/>
          <w:u w:color="222222"/>
          <w:shd w:val="clear" w:color="auto" w:fill="FFFFFF"/>
          <w:vertAlign w:val="subscript"/>
        </w:rPr>
        <w:object w:dxaOrig="323" w:dyaOrig="242" w14:anchorId="069CB532">
          <v:shape id="图片 285" o:spid="_x0000_i1153" type="#_x0000_t75" style="width:15.9pt;height:11.7pt" o:ole="">
            <v:imagedata r:id="rId192" o:title=""/>
          </v:shape>
          <o:OLEObject Type="Embed" ProgID="Equation.3" ShapeID="图片 285" DrawAspect="Content" ObjectID="_1375524964" r:id="rId193"/>
        </w:object>
      </w:r>
      <w:proofErr w:type="spellStart"/>
      <w:r>
        <w:rPr>
          <w:rFonts w:ascii="Times New Roman" w:hAnsi="Times New Roman"/>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vertAlign w:val="subscript"/>
        </w:rPr>
        <w:t>i</w:t>
      </w:r>
      <w:proofErr w:type="spellEnd"/>
      <w:r>
        <w:rPr>
          <w:rFonts w:ascii="Times New Roman" w:hAnsi="Times New Roman"/>
          <w:color w:val="222222"/>
          <w:sz w:val="24"/>
          <w:szCs w:val="24"/>
          <w:u w:color="222222"/>
          <w:shd w:val="clear" w:color="auto" w:fill="FFFFFF"/>
        </w:rPr>
        <w:t>]</w:t>
      </w:r>
    </w:p>
    <w:p w14:paraId="773CE7ED" w14:textId="77777777" w:rsidR="00B513FC" w:rsidRDefault="004F4D39">
      <w:pPr>
        <w:widowControl w:val="0"/>
        <w:spacing w:afterLines="50" w:after="120" w:line="276" w:lineRule="auto"/>
        <w:jc w:val="center"/>
        <w:rPr>
          <w:rFonts w:ascii="Times New Roman" w:hAnsi="Times New Roman"/>
          <w:color w:val="222222"/>
          <w:sz w:val="24"/>
          <w:szCs w:val="24"/>
          <w:u w:color="222222"/>
          <w:shd w:val="clear" w:color="auto" w:fill="FFFFFF"/>
        </w:rPr>
      </w:pP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proofErr w:type="gramStart"/>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proofErr w:type="spellStart"/>
      <w:proofErr w:type="gramEnd"/>
      <w:r>
        <w:rPr>
          <w:rFonts w:ascii="Times New Roman" w:hAnsi="Times New Roman"/>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vertAlign w:val="subscript"/>
        </w:rPr>
        <w:t>i</w:t>
      </w:r>
      <w:proofErr w:type="spellEnd"/>
      <w:r>
        <w:rPr>
          <w:rFonts w:ascii="Times New Roman" w:hAnsi="Times New Roman"/>
          <w:i/>
          <w:iCs/>
          <w:color w:val="222222"/>
          <w:position w:val="-6"/>
          <w:sz w:val="24"/>
          <w:szCs w:val="24"/>
          <w:u w:color="222222"/>
          <w:shd w:val="clear" w:color="auto" w:fill="FFFFFF"/>
          <w:vertAlign w:val="subscript"/>
        </w:rPr>
        <w:pict w14:anchorId="44DFE1B5">
          <v:shape id="_x0000_i1154" type="#_x0000_t75" style="width:15.9pt;height:11.7pt">
            <v:imagedata r:id="rId194" o:title=""/>
          </v:shape>
        </w:pict>
      </w:r>
      <w:proofErr w:type="spellStart"/>
      <w:r>
        <w:rPr>
          <w:rFonts w:ascii="Times New Roman" w:hAnsi="Times New Roman"/>
          <w:i/>
          <w:iCs/>
          <w:color w:val="222222"/>
          <w:sz w:val="24"/>
          <w:szCs w:val="24"/>
          <w:u w:color="222222"/>
          <w:shd w:val="clear" w:color="auto" w:fill="FFFFFF"/>
        </w:rPr>
        <w:t>value</w:t>
      </w:r>
      <w:r>
        <w:rPr>
          <w:rFonts w:ascii="Times New Roman" w:hAnsi="Times New Roman"/>
          <w:i/>
          <w:iCs/>
          <w:color w:val="222222"/>
          <w:sz w:val="24"/>
          <w:szCs w:val="24"/>
          <w:u w:color="222222"/>
          <w:shd w:val="clear" w:color="auto" w:fill="FFFFFF"/>
          <w:vertAlign w:val="subscript"/>
        </w:rPr>
        <w:t>i</w:t>
      </w:r>
      <w:proofErr w:type="spellEnd"/>
      <w:r>
        <w:rPr>
          <w:rFonts w:ascii="Times New Roman" w:hAnsi="Times New Roman"/>
          <w:color w:val="222222"/>
          <w:sz w:val="24"/>
          <w:szCs w:val="24"/>
          <w:u w:color="222222"/>
          <w:shd w:val="clear" w:color="auto" w:fill="FFFFFF"/>
        </w:rPr>
        <w:t>].</w:t>
      </w:r>
    </w:p>
    <w:p w14:paraId="769A6362" w14:textId="77777777" w:rsidR="00B513FC" w:rsidRDefault="004F4D39">
      <w:pPr>
        <w:widowControl w:val="0"/>
        <w:spacing w:afterLines="50" w:after="120" w:line="276" w:lineRule="auto"/>
        <w:rPr>
          <w:rFonts w:ascii="Times New Roman" w:hAnsi="Times New Roman"/>
          <w:color w:val="222222"/>
          <w:sz w:val="24"/>
          <w:szCs w:val="24"/>
          <w:u w:color="222222"/>
          <w:shd w:val="clear" w:color="auto" w:fill="FFFFFF"/>
        </w:rPr>
      </w:pPr>
      <w:proofErr w:type="spellStart"/>
      <w:proofErr w:type="gramStart"/>
      <w:r>
        <w:rPr>
          <w:rFonts w:ascii="Times New Roman" w:hAnsi="Times New Roman"/>
          <w:i/>
          <w:iCs/>
          <w:color w:val="222222"/>
          <w:sz w:val="24"/>
          <w:szCs w:val="24"/>
          <w:u w:color="222222"/>
          <w:shd w:val="clear" w:color="auto" w:fill="FFFFFF"/>
        </w:rPr>
        <w:t>applykont</w:t>
      </w:r>
      <w:proofErr w:type="spellEnd"/>
      <w:proofErr w:type="gramEnd"/>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proofErr w:type="spellStart"/>
      <w:r>
        <w:rPr>
          <w:rFonts w:ascii="Times New Roman" w:hAnsi="Times New Roman"/>
          <w:b/>
          <w:bCs/>
          <w:color w:val="222222"/>
          <w:sz w:val="24"/>
          <w:szCs w:val="24"/>
          <w:u w:color="222222"/>
          <w:shd w:val="clear" w:color="auto" w:fill="FFFFFF"/>
        </w:rPr>
        <w:t>letk</w:t>
      </w:r>
      <w:proofErr w:type="spellEnd"/>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v</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e</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κ</w:t>
      </w:r>
      <w:r>
        <w:rPr>
          <w:rFonts w:ascii="Times New Roman" w:hAnsi="Times New Roman"/>
          <w:color w:val="222222"/>
          <w:sz w:val="24"/>
          <w:szCs w:val="24"/>
          <w:u w:color="222222"/>
          <w:shd w:val="clear" w:color="auto" w:fill="FFFFFF"/>
        </w:rPr>
        <w:t>),</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value</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e</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v</w:t>
      </w:r>
      <w:r>
        <w:rPr>
          <w:rFonts w:ascii="Times New Roman" w:hAnsi="Times New Roman"/>
          <w:i/>
          <w:iCs/>
          <w:color w:val="222222"/>
          <w:position w:val="-6"/>
          <w:sz w:val="24"/>
          <w:szCs w:val="24"/>
          <w:u w:color="222222"/>
          <w:shd w:val="clear" w:color="auto" w:fill="FFFFFF"/>
          <w:vertAlign w:val="subscript"/>
        </w:rPr>
        <w:pict w14:anchorId="5BE2AC7A">
          <v:shape id="Picture 125" o:spid="_x0000_i1155" type="#_x0000_t75" style="width:15.9pt;height:11.7pt">
            <v:imagedata r:id="rId195" o:title=""/>
          </v:shape>
        </w:pict>
      </w:r>
      <w:r>
        <w:rPr>
          <w:rFonts w:ascii="Times New Roman" w:hAnsi="Times New Roman"/>
          <w:i/>
          <w:iCs/>
          <w:color w:val="222222"/>
          <w:sz w:val="24"/>
          <w:szCs w:val="24"/>
          <w:u w:color="222222"/>
          <w:shd w:val="clear" w:color="auto" w:fill="FFFFFF"/>
        </w:rPr>
        <w:t>a</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a</w:t>
      </w:r>
      <w:r>
        <w:rPr>
          <w:rFonts w:ascii="Times New Roman" w:hAnsi="Times New Roman"/>
          <w:i/>
          <w:iCs/>
          <w:color w:val="222222"/>
          <w:position w:val="-6"/>
          <w:sz w:val="24"/>
          <w:szCs w:val="24"/>
          <w:u w:color="222222"/>
          <w:shd w:val="clear" w:color="auto" w:fill="FFFFFF"/>
          <w:vertAlign w:val="subscript"/>
        </w:rPr>
        <w:pict w14:anchorId="21FFA85A">
          <v:shape id="Picture 126" o:spid="_x0000_i1156" type="#_x0000_t75" style="width:15.9pt;height:11.7pt">
            <v:imagedata r:id="rId196" o:title=""/>
          </v:shape>
        </w:pict>
      </w:r>
      <w:r>
        <w:rPr>
          <w:rFonts w:ascii="Times New Roman" w:hAnsi="Times New Roman"/>
          <w:i/>
          <w:iCs/>
          <w:color w:val="222222"/>
          <w:sz w:val="24"/>
          <w:szCs w:val="24"/>
          <w:u w:color="222222"/>
          <w:shd w:val="clear" w:color="auto" w:fill="FFFFFF"/>
        </w:rPr>
        <w:t>value</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κ</w:t>
      </w:r>
      <w:r>
        <w:rPr>
          <w:rFonts w:ascii="Times New Roman" w:hAnsi="Times New Roman"/>
          <w:color w:val="222222"/>
          <w:sz w:val="24"/>
          <w:szCs w:val="24"/>
          <w:u w:color="222222"/>
          <w:shd w:val="clear" w:color="auto" w:fill="FFFFFF"/>
        </w:rPr>
        <w:t>),</w:t>
      </w:r>
    </w:p>
    <w:p w14:paraId="1BE3A336" w14:textId="77777777" w:rsidR="00B513FC" w:rsidRDefault="004F4D39">
      <w:pPr>
        <w:widowControl w:val="0"/>
        <w:spacing w:afterLines="50" w:after="120" w:line="276" w:lineRule="auto"/>
        <w:jc w:val="center"/>
        <w:rPr>
          <w:rFonts w:ascii="Times New Roman" w:hAnsi="Times New Roman"/>
          <w:color w:val="222222"/>
          <w:sz w:val="24"/>
          <w:szCs w:val="24"/>
          <w:u w:color="222222"/>
          <w:shd w:val="clear" w:color="auto" w:fill="FFFFFF"/>
        </w:rPr>
      </w:pPr>
      <w:proofErr w:type="gramStart"/>
      <w:r>
        <w:rPr>
          <w:rFonts w:ascii="Times New Roman" w:hAnsi="Times New Roman"/>
          <w:color w:val="222222"/>
          <w:sz w:val="24"/>
          <w:szCs w:val="24"/>
          <w:u w:color="222222"/>
          <w:shd w:val="clear" w:color="auto" w:fill="FFFFFF"/>
        </w:rPr>
        <w:t>where</w:t>
      </w:r>
      <w:proofErr w:type="gramEnd"/>
      <w:r>
        <w:rPr>
          <w:rFonts w:ascii="Times New Roman" w:hAnsi="Times New Roman"/>
          <w:color w:val="222222"/>
          <w:sz w:val="24"/>
          <w:szCs w:val="24"/>
          <w:u w:color="222222"/>
          <w:shd w:val="clear" w:color="auto" w:fill="FFFFFF"/>
        </w:rPr>
        <w:t> </w:t>
      </w:r>
      <w:r>
        <w:rPr>
          <w:rFonts w:ascii="Times New Roman" w:hAnsi="Times New Roman"/>
          <w:i/>
          <w:iCs/>
          <w:color w:val="222222"/>
          <w:sz w:val="24"/>
          <w:szCs w:val="24"/>
          <w:u w:color="222222"/>
          <w:shd w:val="clear" w:color="auto" w:fill="FFFFFF"/>
        </w:rPr>
        <w:t>a</w:t>
      </w:r>
      <w:r>
        <w:rPr>
          <w:rFonts w:ascii="Times New Roman" w:hAnsi="Times New Roman"/>
          <w:color w:val="222222"/>
          <w:position w:val="-6"/>
          <w:sz w:val="24"/>
          <w:szCs w:val="24"/>
          <w:u w:color="222222"/>
          <w:shd w:val="clear" w:color="auto" w:fill="FFFFFF"/>
        </w:rPr>
        <w:object w:dxaOrig="196" w:dyaOrig="242" w14:anchorId="67EA4AFA">
          <v:shape id="图片 289" o:spid="_x0000_i1157" type="#_x0000_t75" style="width:10.05pt;height:11.7pt" o:ole="">
            <v:imagedata r:id="rId197" o:title=""/>
          </v:shape>
          <o:OLEObject Type="Embed" ProgID="Equation.3" ShapeID="图片 289" DrawAspect="Content" ObjectID="_1375524965" r:id="rId198"/>
        </w:object>
      </w:r>
      <w:proofErr w:type="spellStart"/>
      <w:r>
        <w:rPr>
          <w:rFonts w:ascii="Times New Roman" w:hAnsi="Times New Roman"/>
          <w:i/>
          <w:iCs/>
          <w:color w:val="222222"/>
          <w:sz w:val="24"/>
          <w:szCs w:val="24"/>
          <w:u w:color="222222"/>
          <w:shd w:val="clear" w:color="auto" w:fill="FFFFFF"/>
        </w:rPr>
        <w:t>dom</w:t>
      </w:r>
      <w:proofErr w:type="spellEnd"/>
      <w:r>
        <w:rPr>
          <w:rFonts w:ascii="Times New Roman" w:hAnsi="Times New Roman"/>
          <w:color w:val="222222"/>
          <w:sz w:val="24"/>
          <w:szCs w:val="24"/>
          <w:u w:color="222222"/>
          <w:shd w:val="clear" w:color="auto" w:fill="FFFFFF"/>
        </w:rPr>
        <w:t>(σ) is a fresh address.</w:t>
      </w:r>
    </w:p>
    <w:p w14:paraId="06F904CB" w14:textId="77777777" w:rsidR="00B513FC" w:rsidRDefault="00B513FC" w:rsidP="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1A399FBD" w14:textId="77777777" w:rsidR="00B513FC" w:rsidRDefault="00B513FC" w:rsidP="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2FB1CDC8" w14:textId="77777777" w:rsidR="00B513FC" w:rsidRDefault="004F4D39">
      <w:pPr>
        <w:widowControl w:val="0"/>
        <w:spacing w:afterLines="100" w:after="240" w:line="276" w:lineRule="auto"/>
        <w:jc w:val="both"/>
        <w:outlineLvl w:val="1"/>
        <w:rPr>
          <w:rFonts w:ascii="Times New Roman" w:eastAsia="Times New Roman" w:hAnsi="Times New Roman"/>
          <w:b/>
          <w:bCs/>
          <w:color w:val="222222"/>
          <w:sz w:val="28"/>
          <w:szCs w:val="28"/>
          <w:u w:color="222222"/>
          <w:shd w:val="clear" w:color="auto" w:fill="FFFFFF"/>
        </w:rPr>
      </w:pPr>
      <w:bookmarkStart w:id="22" w:name="_Toc8734"/>
      <w:r>
        <w:rPr>
          <w:rFonts w:ascii="Times New Roman"/>
          <w:b/>
          <w:bCs/>
          <w:color w:val="222222"/>
          <w:sz w:val="28"/>
          <w:szCs w:val="28"/>
          <w:u w:color="222222"/>
          <w:shd w:val="clear" w:color="auto" w:fill="FFFFFF"/>
        </w:rPr>
        <w:t>3.4 Meta-circular evaluator</w:t>
      </w:r>
      <w:bookmarkEnd w:id="22"/>
    </w:p>
    <w:p w14:paraId="53304D5E"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Meta-circular evaluator is </w:t>
      </w:r>
      <w:proofErr w:type="gramStart"/>
      <w:r>
        <w:rPr>
          <w:rFonts w:ascii="Times New Roman"/>
          <w:color w:val="222222"/>
          <w:sz w:val="24"/>
          <w:szCs w:val="24"/>
          <w:u w:color="222222"/>
          <w:shd w:val="clear" w:color="auto" w:fill="FFFFFF"/>
        </w:rPr>
        <w:t>an</w:t>
      </w:r>
      <w:proofErr w:type="gramEnd"/>
      <w:r>
        <w:rPr>
          <w:rFonts w:ascii="Times New Roman"/>
          <w:color w:val="222222"/>
          <w:sz w:val="24"/>
          <w:szCs w:val="24"/>
          <w:u w:color="222222"/>
          <w:shd w:val="clear" w:color="auto" w:fill="FFFFFF"/>
        </w:rPr>
        <w:t xml:space="preserve"> special case of self-interpreter [53] fits for the programming language whose </w:t>
      </w:r>
      <w:hyperlink r:id="rId199" w:history="1">
        <w:r>
          <w:rPr>
            <w:rStyle w:val="Hyperlink1"/>
            <w:rFonts w:ascii="Times New Roman"/>
          </w:rPr>
          <w:t>program structure</w:t>
        </w:r>
      </w:hyperlink>
      <w:r>
        <w:rPr>
          <w:rFonts w:hAnsi="Times New Roman"/>
          <w:color w:val="222222"/>
          <w:sz w:val="24"/>
          <w:szCs w:val="24"/>
          <w:u w:color="222222"/>
          <w:shd w:val="clear" w:color="auto" w:fill="FFFFFF"/>
        </w:rPr>
        <w:t> </w:t>
      </w:r>
      <w:r>
        <w:rPr>
          <w:rFonts w:ascii="Times New Roman"/>
          <w:color w:val="222222"/>
          <w:sz w:val="24"/>
          <w:szCs w:val="24"/>
          <w:u w:color="222222"/>
          <w:shd w:val="clear" w:color="auto" w:fill="FFFFFF"/>
        </w:rPr>
        <w:t xml:space="preserve">is similar to its </w:t>
      </w:r>
      <w:hyperlink r:id="rId200" w:history="1">
        <w:r>
          <w:rPr>
            <w:rStyle w:val="Hyperlink1"/>
            <w:rFonts w:ascii="Times New Roman"/>
          </w:rPr>
          <w:t>syntax</w:t>
        </w:r>
      </w:hyperlink>
      <w:r>
        <w:rPr>
          <w:rFonts w:ascii="Times New Roman"/>
          <w:color w:val="222222"/>
          <w:sz w:val="24"/>
          <w:szCs w:val="24"/>
          <w:u w:color="222222"/>
          <w:shd w:val="clear" w:color="auto" w:fill="FFFFFF"/>
        </w:rPr>
        <w:t xml:space="preserve">. In Meta-circular evaluator, the evaluator is a program to determine the meaning of expressions written in the same language with its source program. The chapter 4 of [55] is a tutorial of how to extend languages feature by building an evaluator in LISP and its dialect. Their meta-circular abides by </w:t>
      </w:r>
      <w:proofErr w:type="spellStart"/>
      <w:r>
        <w:rPr>
          <w:rFonts w:ascii="Times New Roman"/>
          <w:i/>
          <w:iCs/>
          <w:color w:val="222222"/>
          <w:sz w:val="24"/>
          <w:szCs w:val="24"/>
          <w:u w:color="222222"/>
          <w:shd w:val="clear" w:color="auto" w:fill="FFFFFF"/>
        </w:rPr>
        <w:t>eval</w:t>
      </w:r>
      <w:proofErr w:type="spellEnd"/>
      <w:r>
        <w:rPr>
          <w:rFonts w:ascii="Times New Roman"/>
          <w:i/>
          <w:iCs/>
          <w:color w:val="222222"/>
          <w:sz w:val="24"/>
          <w:szCs w:val="24"/>
          <w:u w:color="222222"/>
          <w:shd w:val="clear" w:color="auto" w:fill="FFFFFF"/>
        </w:rPr>
        <w:t>-apply cycle</w:t>
      </w:r>
      <w:r>
        <w:rPr>
          <w:rFonts w:ascii="Times New Roman"/>
          <w:color w:val="222222"/>
          <w:sz w:val="24"/>
          <w:szCs w:val="24"/>
          <w:u w:color="222222"/>
          <w:shd w:val="clear" w:color="auto" w:fill="FFFFFF"/>
        </w:rPr>
        <w:t>, as shown in figure 3.6.</w:t>
      </w:r>
    </w:p>
    <w:p w14:paraId="7F14F592" w14:textId="77777777" w:rsidR="00B513FC" w:rsidRDefault="004F4D39">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lastRenderedPageBreak/>
        <w:pict w14:anchorId="224B4133">
          <v:shape id="Picture 135" o:spid="_x0000_i1158" type="#_x0000_t75" style="width:3in;height:94.6pt">
            <v:imagedata r:id="rId201" o:title=""/>
          </v:shape>
        </w:pict>
      </w:r>
    </w:p>
    <w:p w14:paraId="621DEDDA" w14:textId="77777777" w:rsidR="00B513FC" w:rsidRDefault="004F4D39">
      <w:pPr>
        <w:widowControl w:val="0"/>
        <w:spacing w:afterLines="50" w:after="120" w:line="276" w:lineRule="auto"/>
        <w:jc w:val="center"/>
        <w:rPr>
          <w:rFonts w:ascii="Times New Roman" w:eastAsia="Times New Roman" w:hAnsi="Times New Roman"/>
          <w:color w:val="222222"/>
          <w:sz w:val="21"/>
          <w:szCs w:val="21"/>
          <w:u w:color="222222"/>
          <w:shd w:val="clear" w:color="auto" w:fill="FFFFFF"/>
        </w:rPr>
      </w:pPr>
      <w:r>
        <w:rPr>
          <w:rFonts w:ascii="Times New Roman"/>
          <w:color w:val="222222"/>
          <w:sz w:val="21"/>
          <w:szCs w:val="21"/>
          <w:u w:color="222222"/>
          <w:shd w:val="clear" w:color="auto" w:fill="FFFFFF"/>
        </w:rPr>
        <w:t>Figure 3.6 The</w:t>
      </w:r>
      <w:r>
        <w:rPr>
          <w:rFonts w:ascii="Times New Roman"/>
          <w:i/>
          <w:iCs/>
          <w:color w:val="222222"/>
          <w:sz w:val="21"/>
          <w:szCs w:val="21"/>
          <w:u w:color="222222"/>
          <w:shd w:val="clear" w:color="auto" w:fill="FFFFFF"/>
        </w:rPr>
        <w:t xml:space="preserve"> </w:t>
      </w:r>
      <w:proofErr w:type="spellStart"/>
      <w:r>
        <w:rPr>
          <w:rFonts w:ascii="Times New Roman"/>
          <w:i/>
          <w:iCs/>
          <w:color w:val="222222"/>
          <w:sz w:val="21"/>
          <w:szCs w:val="21"/>
          <w:u w:color="222222"/>
          <w:shd w:val="clear" w:color="auto" w:fill="FFFFFF"/>
        </w:rPr>
        <w:t>eval</w:t>
      </w:r>
      <w:proofErr w:type="spellEnd"/>
      <w:r>
        <w:rPr>
          <w:rFonts w:ascii="Times New Roman"/>
          <w:i/>
          <w:iCs/>
          <w:color w:val="222222"/>
          <w:sz w:val="21"/>
          <w:szCs w:val="21"/>
          <w:u w:color="222222"/>
          <w:shd w:val="clear" w:color="auto" w:fill="FFFFFF"/>
        </w:rPr>
        <w:t>-apply cycle</w:t>
      </w:r>
      <w:r>
        <w:rPr>
          <w:rFonts w:ascii="Times New Roman"/>
          <w:color w:val="222222"/>
          <w:sz w:val="21"/>
          <w:szCs w:val="21"/>
          <w:u w:color="222222"/>
          <w:shd w:val="clear" w:color="auto" w:fill="FFFFFF"/>
        </w:rPr>
        <w:t xml:space="preserve"> exposes the essence of a computer </w:t>
      </w:r>
      <w:proofErr w:type="gramStart"/>
      <w:r>
        <w:rPr>
          <w:rFonts w:ascii="Times New Roman"/>
          <w:color w:val="222222"/>
          <w:sz w:val="21"/>
          <w:szCs w:val="21"/>
          <w:u w:color="222222"/>
          <w:shd w:val="clear" w:color="auto" w:fill="FFFFFF"/>
        </w:rPr>
        <w:t>language[</w:t>
      </w:r>
      <w:proofErr w:type="gramEnd"/>
      <w:r>
        <w:rPr>
          <w:rFonts w:ascii="Times New Roman"/>
          <w:color w:val="222222"/>
          <w:sz w:val="21"/>
          <w:szCs w:val="21"/>
          <w:u w:color="222222"/>
          <w:shd w:val="clear" w:color="auto" w:fill="FFFFFF"/>
        </w:rPr>
        <w:t>55].</w:t>
      </w:r>
    </w:p>
    <w:p w14:paraId="313AC24D"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 essence of </w:t>
      </w:r>
      <w:proofErr w:type="spellStart"/>
      <w:r>
        <w:rPr>
          <w:rFonts w:ascii="Times New Roman"/>
          <w:i/>
          <w:iCs/>
          <w:color w:val="222222"/>
          <w:sz w:val="24"/>
          <w:szCs w:val="24"/>
          <w:u w:color="222222"/>
          <w:shd w:val="clear" w:color="auto" w:fill="FFFFFF"/>
        </w:rPr>
        <w:t>eval</w:t>
      </w:r>
      <w:proofErr w:type="spellEnd"/>
      <w:r>
        <w:rPr>
          <w:rFonts w:ascii="Times New Roman"/>
          <w:i/>
          <w:iCs/>
          <w:color w:val="222222"/>
          <w:sz w:val="24"/>
          <w:szCs w:val="24"/>
          <w:u w:color="222222"/>
          <w:shd w:val="clear" w:color="auto" w:fill="FFFFFF"/>
        </w:rPr>
        <w:t>-apply cycle</w:t>
      </w:r>
      <w:r>
        <w:rPr>
          <w:rFonts w:ascii="Times New Roman"/>
          <w:color w:val="222222"/>
          <w:sz w:val="24"/>
          <w:szCs w:val="24"/>
          <w:u w:color="222222"/>
          <w:shd w:val="clear" w:color="auto" w:fill="FFFFFF"/>
        </w:rPr>
        <w:t xml:space="preserve"> is that procedure is reduced to new expressions to be applied arguments within new environments, recursive evaluation of sub-expression in combination, until we get symbols. The core of evaluation consist of two procedure: </w:t>
      </w:r>
      <w:proofErr w:type="spellStart"/>
      <w:r>
        <w:rPr>
          <w:rFonts w:ascii="Times New Roman"/>
          <w:i/>
          <w:iCs/>
          <w:color w:val="222222"/>
          <w:sz w:val="24"/>
          <w:szCs w:val="24"/>
          <w:u w:color="222222"/>
          <w:shd w:val="clear" w:color="auto" w:fill="FFFFFF"/>
        </w:rPr>
        <w:t>eval</w:t>
      </w:r>
      <w:proofErr w:type="spellEnd"/>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and </w:t>
      </w:r>
      <w:r>
        <w:rPr>
          <w:rFonts w:ascii="Times New Roman"/>
          <w:i/>
          <w:iCs/>
          <w:color w:val="222222"/>
          <w:sz w:val="24"/>
          <w:szCs w:val="24"/>
          <w:u w:color="222222"/>
          <w:shd w:val="clear" w:color="auto" w:fill="FFFFFF"/>
        </w:rPr>
        <w:t>apply</w:t>
      </w:r>
      <w:r>
        <w:rPr>
          <w:rFonts w:ascii="Times New Roman"/>
          <w:color w:val="222222"/>
          <w:sz w:val="24"/>
          <w:szCs w:val="24"/>
          <w:u w:color="222222"/>
          <w:shd w:val="clear" w:color="auto" w:fill="FFFFFF"/>
        </w:rPr>
        <w:t xml:space="preserve">. The </w:t>
      </w:r>
      <w:proofErr w:type="gramStart"/>
      <w:r>
        <w:rPr>
          <w:rFonts w:ascii="Times New Roman"/>
          <w:color w:val="222222"/>
          <w:sz w:val="24"/>
          <w:szCs w:val="24"/>
          <w:u w:color="222222"/>
          <w:shd w:val="clear" w:color="auto" w:fill="FFFFFF"/>
        </w:rPr>
        <w:t xml:space="preserve">process of evaluation is interplay between </w:t>
      </w:r>
      <w:proofErr w:type="spellStart"/>
      <w:r>
        <w:rPr>
          <w:rFonts w:ascii="Times New Roman"/>
          <w:i/>
          <w:iCs/>
          <w:color w:val="222222"/>
          <w:sz w:val="24"/>
          <w:szCs w:val="24"/>
          <w:u w:color="222222"/>
          <w:shd w:val="clear" w:color="auto" w:fill="FFFFFF"/>
        </w:rPr>
        <w:t>eval</w:t>
      </w:r>
      <w:proofErr w:type="spellEnd"/>
      <w:r>
        <w:rPr>
          <w:rFonts w:ascii="Times New Roman"/>
          <w:color w:val="222222"/>
          <w:sz w:val="24"/>
          <w:szCs w:val="24"/>
          <w:u w:color="222222"/>
          <w:shd w:val="clear" w:color="auto" w:fill="FFFFFF"/>
        </w:rPr>
        <w:t xml:space="preserve"> and </w:t>
      </w:r>
      <w:r>
        <w:rPr>
          <w:rFonts w:ascii="Times New Roman"/>
          <w:i/>
          <w:iCs/>
          <w:color w:val="222222"/>
          <w:sz w:val="24"/>
          <w:szCs w:val="24"/>
          <w:u w:color="222222"/>
          <w:shd w:val="clear" w:color="auto" w:fill="FFFFFF"/>
        </w:rPr>
        <w:t>apply</w:t>
      </w:r>
      <w:proofErr w:type="gramEnd"/>
      <w:r>
        <w:rPr>
          <w:rFonts w:ascii="Times New Roman"/>
          <w:color w:val="222222"/>
          <w:sz w:val="24"/>
          <w:szCs w:val="24"/>
          <w:u w:color="222222"/>
          <w:shd w:val="clear" w:color="auto" w:fill="FFFFFF"/>
        </w:rPr>
        <w:t>.</w:t>
      </w:r>
    </w:p>
    <w:p w14:paraId="363CD259" w14:textId="77777777" w:rsidR="00B513FC" w:rsidRDefault="004F4D39">
      <w:pPr>
        <w:widowControl w:val="0"/>
        <w:spacing w:afterLines="50" w:after="120" w:line="276" w:lineRule="auto"/>
        <w:jc w:val="both"/>
        <w:rPr>
          <w:rFonts w:ascii="Times New Roman"/>
          <w:color w:val="222222"/>
          <w:sz w:val="24"/>
          <w:szCs w:val="24"/>
          <w:u w:color="222222"/>
          <w:shd w:val="clear" w:color="auto" w:fill="FFFFFF"/>
        </w:rPr>
      </w:pPr>
      <w:proofErr w:type="spellStart"/>
      <w:r>
        <w:rPr>
          <w:rFonts w:ascii="Times New Roman"/>
          <w:i/>
          <w:iCs/>
          <w:color w:val="222222"/>
          <w:sz w:val="24"/>
          <w:szCs w:val="24"/>
          <w:u w:color="222222"/>
          <w:shd w:val="clear" w:color="auto" w:fill="FFFFFF"/>
        </w:rPr>
        <w:t>Eval</w:t>
      </w:r>
      <w:proofErr w:type="spellEnd"/>
      <w:r>
        <w:rPr>
          <w:rFonts w:ascii="Times New Roman"/>
          <w:color w:val="222222"/>
          <w:sz w:val="24"/>
          <w:szCs w:val="24"/>
          <w:u w:color="222222"/>
          <w:shd w:val="clear" w:color="auto" w:fill="FFFFFF"/>
        </w:rPr>
        <w:t xml:space="preserve"> procedure receiving an expression and </w:t>
      </w:r>
      <w:proofErr w:type="gramStart"/>
      <w:r>
        <w:rPr>
          <w:rFonts w:ascii="Times New Roman"/>
          <w:color w:val="222222"/>
          <w:sz w:val="24"/>
          <w:szCs w:val="24"/>
          <w:u w:color="222222"/>
          <w:shd w:val="clear" w:color="auto" w:fill="FFFFFF"/>
        </w:rPr>
        <w:t>an environment arguments</w:t>
      </w:r>
      <w:proofErr w:type="gramEnd"/>
      <w:r>
        <w:rPr>
          <w:rFonts w:ascii="Times New Roman"/>
          <w:color w:val="222222"/>
          <w:sz w:val="24"/>
          <w:szCs w:val="24"/>
          <w:u w:color="222222"/>
          <w:shd w:val="clear" w:color="auto" w:fill="FFFFFF"/>
        </w:rPr>
        <w:t xml:space="preserve"> is implemented as a case analysis using </w:t>
      </w:r>
      <w:r>
        <w:rPr>
          <w:rFonts w:ascii="Courier New"/>
          <w:color w:val="222222"/>
          <w:sz w:val="24"/>
          <w:szCs w:val="24"/>
          <w:u w:color="222222"/>
          <w:shd w:val="clear" w:color="auto" w:fill="FFFFFF"/>
        </w:rPr>
        <w:t>cond</w:t>
      </w:r>
      <w:r>
        <w:rPr>
          <w:rFonts w:ascii="Times New Roman"/>
          <w:color w:val="222222"/>
          <w:sz w:val="24"/>
          <w:szCs w:val="24"/>
          <w:u w:color="222222"/>
          <w:shd w:val="clear" w:color="auto" w:fill="FFFFFF"/>
        </w:rPr>
        <w:t xml:space="preserve">. The evaluation is divided into three test </w:t>
      </w:r>
      <w:proofErr w:type="gramStart"/>
      <w:r>
        <w:rPr>
          <w:rFonts w:ascii="Times New Roman"/>
          <w:color w:val="222222"/>
          <w:sz w:val="24"/>
          <w:szCs w:val="24"/>
          <w:u w:color="222222"/>
          <w:shd w:val="clear" w:color="auto" w:fill="FFFFFF"/>
        </w:rPr>
        <w:t>case</w:t>
      </w:r>
      <w:proofErr w:type="gramEnd"/>
      <w:r>
        <w:rPr>
          <w:rFonts w:ascii="Times New Roman"/>
          <w:color w:val="222222"/>
          <w:sz w:val="24"/>
          <w:szCs w:val="24"/>
          <w:u w:color="222222"/>
          <w:shd w:val="clear" w:color="auto" w:fill="FFFFFF"/>
        </w:rPr>
        <w:t xml:space="preserve">. First one is primitive expression that the evaluator will return </w:t>
      </w:r>
      <w:proofErr w:type="gramStart"/>
      <w:r>
        <w:rPr>
          <w:rFonts w:ascii="Times New Roman"/>
          <w:color w:val="222222"/>
          <w:sz w:val="24"/>
          <w:szCs w:val="24"/>
          <w:u w:color="222222"/>
          <w:shd w:val="clear" w:color="auto" w:fill="FFFFFF"/>
        </w:rPr>
        <w:t>itself</w:t>
      </w:r>
      <w:proofErr w:type="gramEnd"/>
      <w:r>
        <w:rPr>
          <w:rFonts w:ascii="Times New Roman"/>
          <w:color w:val="222222"/>
          <w:sz w:val="24"/>
          <w:szCs w:val="24"/>
          <w:u w:color="222222"/>
          <w:shd w:val="clear" w:color="auto" w:fill="FFFFFF"/>
        </w:rPr>
        <w:t xml:space="preserve">. This is a combination between value and environment. Then the author define several cases of special form which consists </w:t>
      </w:r>
      <w:proofErr w:type="gramStart"/>
      <w:r>
        <w:rPr>
          <w:rFonts w:ascii="Times New Roman"/>
          <w:color w:val="222222"/>
          <w:sz w:val="24"/>
          <w:szCs w:val="24"/>
          <w:u w:color="222222"/>
          <w:shd w:val="clear" w:color="auto" w:fill="FFFFFF"/>
        </w:rPr>
        <w:t>of  quoted</w:t>
      </w:r>
      <w:proofErr w:type="gramEnd"/>
      <w:r>
        <w:rPr>
          <w:rFonts w:ascii="Times New Roman"/>
          <w:color w:val="222222"/>
          <w:sz w:val="24"/>
          <w:szCs w:val="24"/>
          <w:u w:color="222222"/>
          <w:shd w:val="clear" w:color="auto" w:fill="FFFFFF"/>
        </w:rPr>
        <w:t xml:space="preserve"> expression, assignment, </w:t>
      </w:r>
      <w:r>
        <w:rPr>
          <w:rFonts w:ascii="Courier New"/>
          <w:color w:val="222222"/>
          <w:sz w:val="24"/>
          <w:szCs w:val="24"/>
          <w:u w:color="222222"/>
          <w:shd w:val="clear" w:color="auto" w:fill="FFFFFF"/>
        </w:rPr>
        <w:t>if</w:t>
      </w:r>
      <w:r>
        <w:rPr>
          <w:rFonts w:ascii="Times New Roman"/>
          <w:color w:val="222222"/>
          <w:sz w:val="24"/>
          <w:szCs w:val="24"/>
          <w:u w:color="222222"/>
          <w:shd w:val="clear" w:color="auto" w:fill="FFFFFF"/>
        </w:rPr>
        <w:t xml:space="preserve"> expression, </w:t>
      </w:r>
      <w:r>
        <w:rPr>
          <w:rFonts w:ascii="Courier New"/>
          <w:color w:val="222222"/>
          <w:sz w:val="24"/>
          <w:szCs w:val="24"/>
          <w:u w:color="222222"/>
          <w:shd w:val="clear" w:color="auto" w:fill="FFFFFF"/>
        </w:rPr>
        <w:t>lambda</w:t>
      </w:r>
      <w:r>
        <w:rPr>
          <w:rFonts w:ascii="Times New Roman"/>
          <w:color w:val="222222"/>
          <w:sz w:val="24"/>
          <w:szCs w:val="24"/>
          <w:u w:color="222222"/>
          <w:shd w:val="clear" w:color="auto" w:fill="FFFFFF"/>
        </w:rPr>
        <w:t xml:space="preserve"> expression, </w:t>
      </w:r>
      <w:r>
        <w:rPr>
          <w:rFonts w:ascii="Courier New"/>
          <w:color w:val="222222"/>
          <w:sz w:val="24"/>
          <w:szCs w:val="24"/>
          <w:u w:color="222222"/>
          <w:shd w:val="clear" w:color="auto" w:fill="FFFFFF"/>
        </w:rPr>
        <w:t xml:space="preserve">begin </w:t>
      </w:r>
      <w:r>
        <w:rPr>
          <w:rFonts w:ascii="Times New Roman"/>
          <w:color w:val="222222"/>
          <w:sz w:val="24"/>
          <w:szCs w:val="24"/>
          <w:u w:color="222222"/>
          <w:shd w:val="clear" w:color="auto" w:fill="FFFFFF"/>
        </w:rPr>
        <w:t>expression, case analysis (</w:t>
      </w:r>
      <w:proofErr w:type="spellStart"/>
      <w:r>
        <w:rPr>
          <w:rFonts w:ascii="Courier New"/>
          <w:color w:val="222222"/>
          <w:sz w:val="24"/>
          <w:szCs w:val="24"/>
          <w:u w:color="222222"/>
          <w:shd w:val="clear" w:color="auto" w:fill="FFFFFF"/>
        </w:rPr>
        <w:t>cond</w:t>
      </w:r>
      <w:proofErr w:type="spellEnd"/>
      <w:r>
        <w:rPr>
          <w:rFonts w:ascii="Times New Roman"/>
          <w:color w:val="222222"/>
          <w:sz w:val="24"/>
          <w:szCs w:val="24"/>
          <w:u w:color="222222"/>
          <w:shd w:val="clear" w:color="auto" w:fill="FFFFFF"/>
        </w:rPr>
        <w:t xml:space="preserve">). Quoted expression is returned with the expression that was quoted in </w:t>
      </w:r>
      <w:proofErr w:type="spellStart"/>
      <w:r>
        <w:rPr>
          <w:rFonts w:ascii="Times New Roman"/>
          <w:i/>
          <w:iCs/>
          <w:color w:val="222222"/>
          <w:sz w:val="24"/>
          <w:szCs w:val="24"/>
          <w:u w:color="222222"/>
          <w:shd w:val="clear" w:color="auto" w:fill="FFFFFF"/>
        </w:rPr>
        <w:t>eval</w:t>
      </w:r>
      <w:proofErr w:type="spellEnd"/>
      <w:r>
        <w:rPr>
          <w:rFonts w:ascii="Times New Roman"/>
          <w:color w:val="222222"/>
          <w:sz w:val="24"/>
          <w:szCs w:val="24"/>
          <w:u w:color="222222"/>
          <w:shd w:val="clear" w:color="auto" w:fill="FFFFFF"/>
        </w:rPr>
        <w:t xml:space="preserve">; an assignment is recursively compute new value to be associated with the variable; </w:t>
      </w:r>
      <w:r>
        <w:rPr>
          <w:rFonts w:ascii="Courier New"/>
          <w:color w:val="222222"/>
          <w:sz w:val="24"/>
          <w:szCs w:val="24"/>
          <w:u w:color="222222"/>
          <w:shd w:val="clear" w:color="auto" w:fill="FFFFFF"/>
        </w:rPr>
        <w:t>if</w:t>
      </w:r>
      <w:r>
        <w:rPr>
          <w:rFonts w:ascii="Times New Roman"/>
          <w:color w:val="222222"/>
          <w:sz w:val="24"/>
          <w:szCs w:val="24"/>
          <w:u w:color="222222"/>
          <w:shd w:val="clear" w:color="auto" w:fill="FFFFFF"/>
        </w:rPr>
        <w:t xml:space="preserve"> expression is evaluated according to the predicates; a </w:t>
      </w:r>
      <w:r>
        <w:rPr>
          <w:rFonts w:ascii="Courier New"/>
          <w:color w:val="222222"/>
          <w:sz w:val="24"/>
          <w:szCs w:val="24"/>
          <w:u w:color="222222"/>
          <w:shd w:val="clear" w:color="auto" w:fill="FFFFFF"/>
        </w:rPr>
        <w:t>begin</w:t>
      </w:r>
      <w:r>
        <w:rPr>
          <w:rFonts w:ascii="Times New Roman"/>
          <w:color w:val="222222"/>
          <w:sz w:val="24"/>
          <w:szCs w:val="24"/>
          <w:u w:color="222222"/>
          <w:shd w:val="clear" w:color="auto" w:fill="FFFFFF"/>
        </w:rPr>
        <w:t xml:space="preserve"> expression is evaluated in the order of sequence of expressions; a </w:t>
      </w:r>
      <w:proofErr w:type="spellStart"/>
      <w:r>
        <w:rPr>
          <w:rFonts w:ascii="Courier New"/>
          <w:color w:val="222222"/>
          <w:sz w:val="24"/>
          <w:szCs w:val="24"/>
          <w:u w:color="222222"/>
          <w:shd w:val="clear" w:color="auto" w:fill="FFFFFF"/>
        </w:rPr>
        <w:t>cond</w:t>
      </w:r>
      <w:proofErr w:type="spellEnd"/>
      <w:r>
        <w:rPr>
          <w:rFonts w:ascii="Times New Roman"/>
          <w:color w:val="222222"/>
          <w:sz w:val="24"/>
          <w:szCs w:val="24"/>
          <w:u w:color="222222"/>
          <w:shd w:val="clear" w:color="auto" w:fill="FFFFFF"/>
        </w:rPr>
        <w:t xml:space="preserve"> is processed as </w:t>
      </w:r>
      <w:r>
        <w:rPr>
          <w:rFonts w:ascii="Courier New"/>
          <w:color w:val="222222"/>
          <w:sz w:val="24"/>
          <w:szCs w:val="24"/>
          <w:u w:color="222222"/>
          <w:shd w:val="clear" w:color="auto" w:fill="FFFFFF"/>
        </w:rPr>
        <w:t>if</w:t>
      </w:r>
      <w:r>
        <w:rPr>
          <w:rFonts w:ascii="Times New Roman"/>
          <w:color w:val="222222"/>
          <w:sz w:val="24"/>
          <w:szCs w:val="24"/>
          <w:u w:color="222222"/>
          <w:shd w:val="clear" w:color="auto" w:fill="FFFFFF"/>
        </w:rPr>
        <w:t xml:space="preserve">. The last one is combinations which must recursively evaluate the operator part and the operands in procedure application. The definition of </w:t>
      </w:r>
      <w:proofErr w:type="spellStart"/>
      <w:r>
        <w:rPr>
          <w:rFonts w:ascii="Times New Roman"/>
          <w:i/>
          <w:iCs/>
          <w:color w:val="222222"/>
          <w:sz w:val="24"/>
          <w:szCs w:val="24"/>
          <w:u w:color="222222"/>
          <w:shd w:val="clear" w:color="auto" w:fill="FFFFFF"/>
        </w:rPr>
        <w:t>eval</w:t>
      </w:r>
      <w:proofErr w:type="spellEnd"/>
      <w:r>
        <w:rPr>
          <w:rFonts w:ascii="Times New Roman"/>
          <w:color w:val="222222"/>
          <w:sz w:val="24"/>
          <w:szCs w:val="24"/>
          <w:u w:color="222222"/>
          <w:shd w:val="clear" w:color="auto" w:fill="FFFFFF"/>
        </w:rPr>
        <w:t xml:space="preserve"> in [55] is:</w:t>
      </w:r>
    </w:p>
    <w:p w14:paraId="565E7A05"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w:t>
      </w:r>
      <w:proofErr w:type="gramStart"/>
      <w:r>
        <w:rPr>
          <w:rFonts w:ascii="Courier New"/>
          <w:sz w:val="21"/>
          <w:szCs w:val="21"/>
        </w:rPr>
        <w:t>define</w:t>
      </w:r>
      <w:proofErr w:type="gramEnd"/>
      <w:r>
        <w:rPr>
          <w:rFonts w:ascii="Courier New"/>
          <w:sz w:val="21"/>
          <w:szCs w:val="21"/>
        </w:rPr>
        <w:t xml:space="preserve"> (</w:t>
      </w:r>
      <w:proofErr w:type="spellStart"/>
      <w:r>
        <w:rPr>
          <w:rFonts w:ascii="Courier New"/>
          <w:sz w:val="21"/>
          <w:szCs w:val="21"/>
        </w:rPr>
        <w:t>eval</w:t>
      </w:r>
      <w:proofErr w:type="spell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017BFBEB"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cond</w:t>
      </w:r>
      <w:proofErr w:type="spellEnd"/>
      <w:proofErr w:type="gramEnd"/>
      <w:r>
        <w:rPr>
          <w:rFonts w:ascii="Courier New"/>
          <w:sz w:val="21"/>
          <w:szCs w:val="21"/>
        </w:rPr>
        <w:t xml:space="preserve"> ((self-evaluating?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w:t>
      </w:r>
    </w:p>
    <w:p w14:paraId="0C7C21A5"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w:t>
      </w:r>
      <w:proofErr w:type="gramStart"/>
      <w:r>
        <w:rPr>
          <w:rFonts w:ascii="Courier New"/>
          <w:sz w:val="21"/>
          <w:szCs w:val="21"/>
        </w:rPr>
        <w:t>variable</w:t>
      </w:r>
      <w:proofErr w:type="gram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 xml:space="preserve">) (lookup-variable-value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11235E0F"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w:t>
      </w:r>
      <w:proofErr w:type="gramStart"/>
      <w:r>
        <w:rPr>
          <w:rFonts w:ascii="Courier New"/>
          <w:sz w:val="21"/>
          <w:szCs w:val="21"/>
        </w:rPr>
        <w:t>quoted</w:t>
      </w:r>
      <w:proofErr w:type="gram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 xml:space="preserve">) (text-of-quotation </w:t>
      </w:r>
      <w:proofErr w:type="spellStart"/>
      <w:r>
        <w:rPr>
          <w:rFonts w:ascii="Courier New"/>
          <w:sz w:val="21"/>
          <w:szCs w:val="21"/>
        </w:rPr>
        <w:t>exp</w:t>
      </w:r>
      <w:proofErr w:type="spellEnd"/>
      <w:r>
        <w:rPr>
          <w:rFonts w:ascii="Courier New"/>
          <w:sz w:val="21"/>
          <w:szCs w:val="21"/>
        </w:rPr>
        <w:t>))</w:t>
      </w:r>
    </w:p>
    <w:p w14:paraId="14DC1D63"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w:t>
      </w:r>
      <w:proofErr w:type="gramStart"/>
      <w:r>
        <w:rPr>
          <w:rFonts w:ascii="Courier New"/>
          <w:sz w:val="21"/>
          <w:szCs w:val="21"/>
        </w:rPr>
        <w:t>assignment</w:t>
      </w:r>
      <w:proofErr w:type="gram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 (</w:t>
      </w:r>
      <w:proofErr w:type="spellStart"/>
      <w:r>
        <w:rPr>
          <w:rFonts w:ascii="Courier New"/>
          <w:sz w:val="21"/>
          <w:szCs w:val="21"/>
        </w:rPr>
        <w:t>eval</w:t>
      </w:r>
      <w:proofErr w:type="spellEnd"/>
      <w:r>
        <w:rPr>
          <w:rFonts w:ascii="Courier New"/>
          <w:sz w:val="21"/>
          <w:szCs w:val="21"/>
        </w:rPr>
        <w:t xml:space="preserve">-assignment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5B601613"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w:t>
      </w:r>
      <w:proofErr w:type="gramStart"/>
      <w:r>
        <w:rPr>
          <w:rFonts w:ascii="Courier New"/>
          <w:sz w:val="21"/>
          <w:szCs w:val="21"/>
        </w:rPr>
        <w:t>definition</w:t>
      </w:r>
      <w:proofErr w:type="gram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 (</w:t>
      </w:r>
      <w:proofErr w:type="spellStart"/>
      <w:r>
        <w:rPr>
          <w:rFonts w:ascii="Courier New"/>
          <w:sz w:val="21"/>
          <w:szCs w:val="21"/>
        </w:rPr>
        <w:t>eval</w:t>
      </w:r>
      <w:proofErr w:type="spellEnd"/>
      <w:r>
        <w:rPr>
          <w:rFonts w:ascii="Courier New"/>
          <w:sz w:val="21"/>
          <w:szCs w:val="21"/>
        </w:rPr>
        <w:t xml:space="preserve">-definition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103BB474"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w:t>
      </w:r>
      <w:proofErr w:type="gramStart"/>
      <w:r>
        <w:rPr>
          <w:rFonts w:ascii="Courier New"/>
          <w:sz w:val="21"/>
          <w:szCs w:val="21"/>
        </w:rPr>
        <w:t>if</w:t>
      </w:r>
      <w:proofErr w:type="gram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 (</w:t>
      </w:r>
      <w:proofErr w:type="spellStart"/>
      <w:r>
        <w:rPr>
          <w:rFonts w:ascii="Courier New"/>
          <w:sz w:val="21"/>
          <w:szCs w:val="21"/>
        </w:rPr>
        <w:t>eval</w:t>
      </w:r>
      <w:proofErr w:type="spellEnd"/>
      <w:r>
        <w:rPr>
          <w:rFonts w:ascii="Courier New"/>
          <w:sz w:val="21"/>
          <w:szCs w:val="21"/>
        </w:rPr>
        <w:t xml:space="preserve">-if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5D868454"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w:t>
      </w:r>
      <w:proofErr w:type="gramStart"/>
      <w:r>
        <w:rPr>
          <w:rFonts w:ascii="Courier New"/>
          <w:sz w:val="21"/>
          <w:szCs w:val="21"/>
        </w:rPr>
        <w:t>lambda</w:t>
      </w:r>
      <w:proofErr w:type="gram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w:t>
      </w:r>
    </w:p>
    <w:p w14:paraId="0C8F8195"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w:t>
      </w:r>
      <w:proofErr w:type="gramStart"/>
      <w:r>
        <w:rPr>
          <w:rFonts w:ascii="Courier New"/>
          <w:sz w:val="21"/>
          <w:szCs w:val="21"/>
        </w:rPr>
        <w:t>make</w:t>
      </w:r>
      <w:proofErr w:type="gramEnd"/>
      <w:r>
        <w:rPr>
          <w:rFonts w:ascii="Courier New"/>
          <w:sz w:val="21"/>
          <w:szCs w:val="21"/>
        </w:rPr>
        <w:t xml:space="preserve">-procedure (lambda-parameters </w:t>
      </w:r>
      <w:proofErr w:type="spellStart"/>
      <w:r>
        <w:rPr>
          <w:rFonts w:ascii="Courier New"/>
          <w:sz w:val="21"/>
          <w:szCs w:val="21"/>
        </w:rPr>
        <w:t>exp</w:t>
      </w:r>
      <w:proofErr w:type="spellEnd"/>
      <w:r>
        <w:rPr>
          <w:rFonts w:ascii="Courier New"/>
          <w:sz w:val="21"/>
          <w:szCs w:val="21"/>
        </w:rPr>
        <w:t>)</w:t>
      </w:r>
    </w:p>
    <w:p w14:paraId="786AD64A"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 xml:space="preserve">  </w:t>
      </w:r>
      <w:r>
        <w:rPr>
          <w:rFonts w:ascii="Courier New"/>
          <w:sz w:val="21"/>
          <w:szCs w:val="21"/>
        </w:rPr>
        <w:t>(</w:t>
      </w:r>
      <w:proofErr w:type="gramStart"/>
      <w:r>
        <w:rPr>
          <w:rFonts w:ascii="Courier New"/>
          <w:sz w:val="21"/>
          <w:szCs w:val="21"/>
        </w:rPr>
        <w:t>lambda</w:t>
      </w:r>
      <w:proofErr w:type="gramEnd"/>
      <w:r>
        <w:rPr>
          <w:rFonts w:ascii="Courier New"/>
          <w:sz w:val="21"/>
          <w:szCs w:val="21"/>
        </w:rPr>
        <w:t xml:space="preserve">-body </w:t>
      </w:r>
      <w:proofErr w:type="spellStart"/>
      <w:r>
        <w:rPr>
          <w:rFonts w:ascii="Courier New"/>
          <w:sz w:val="21"/>
          <w:szCs w:val="21"/>
        </w:rPr>
        <w:t>exp</w:t>
      </w:r>
      <w:proofErr w:type="spellEnd"/>
      <w:r>
        <w:rPr>
          <w:rFonts w:ascii="Courier New"/>
          <w:sz w:val="21"/>
          <w:szCs w:val="21"/>
        </w:rPr>
        <w:t>)</w:t>
      </w:r>
    </w:p>
    <w:p w14:paraId="35ABD8AF"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 xml:space="preserve">  </w:t>
      </w:r>
      <w:proofErr w:type="spellStart"/>
      <w:proofErr w:type="gramStart"/>
      <w:r>
        <w:rPr>
          <w:rFonts w:ascii="Courier New"/>
          <w:sz w:val="21"/>
          <w:szCs w:val="21"/>
        </w:rPr>
        <w:t>env</w:t>
      </w:r>
      <w:proofErr w:type="spellEnd"/>
      <w:proofErr w:type="gramEnd"/>
      <w:r>
        <w:rPr>
          <w:rFonts w:ascii="Courier New"/>
          <w:sz w:val="21"/>
          <w:szCs w:val="21"/>
        </w:rPr>
        <w:t>))</w:t>
      </w:r>
    </w:p>
    <w:p w14:paraId="1CA47889"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w:t>
      </w:r>
      <w:proofErr w:type="gramStart"/>
      <w:r>
        <w:rPr>
          <w:rFonts w:ascii="Courier New"/>
          <w:sz w:val="21"/>
          <w:szCs w:val="21"/>
        </w:rPr>
        <w:t>begin</w:t>
      </w:r>
      <w:proofErr w:type="gram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 xml:space="preserve">) </w:t>
      </w:r>
    </w:p>
    <w:p w14:paraId="6CB0D3C4"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lastRenderedPageBreak/>
        <w:t xml:space="preserve"> </w:t>
      </w:r>
      <w:r>
        <w:rPr>
          <w:rFonts w:ascii="Courier New" w:eastAsia="Courier New" w:hAnsi="Courier New" w:cs="Courier New"/>
          <w:sz w:val="21"/>
          <w:szCs w:val="21"/>
        </w:rPr>
        <w:tab/>
        <w:t xml:space="preserve"> </w:t>
      </w:r>
      <w:r>
        <w:rPr>
          <w:rFonts w:ascii="Courier New"/>
          <w:sz w:val="21"/>
          <w:szCs w:val="21"/>
        </w:rPr>
        <w:t>(</w:t>
      </w:r>
      <w:proofErr w:type="spellStart"/>
      <w:proofErr w:type="gramStart"/>
      <w:r>
        <w:rPr>
          <w:rFonts w:ascii="Courier New"/>
          <w:sz w:val="21"/>
          <w:szCs w:val="21"/>
        </w:rPr>
        <w:t>eval</w:t>
      </w:r>
      <w:proofErr w:type="spellEnd"/>
      <w:proofErr w:type="gramEnd"/>
      <w:r>
        <w:rPr>
          <w:rFonts w:ascii="Courier New"/>
          <w:sz w:val="21"/>
          <w:szCs w:val="21"/>
        </w:rPr>
        <w:t xml:space="preserve">-sequence (begin-actions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56B908A7"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ind w:firstLine="700"/>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cond</w:t>
      </w:r>
      <w:proofErr w:type="spellEnd"/>
      <w:proofErr w:type="gram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 (</w:t>
      </w:r>
      <w:proofErr w:type="spellStart"/>
      <w:r>
        <w:rPr>
          <w:rFonts w:ascii="Courier New"/>
          <w:sz w:val="21"/>
          <w:szCs w:val="21"/>
        </w:rPr>
        <w:t>eval</w:t>
      </w:r>
      <w:proofErr w:type="spellEnd"/>
      <w:r>
        <w:rPr>
          <w:rFonts w:ascii="Courier New"/>
          <w:sz w:val="21"/>
          <w:szCs w:val="21"/>
        </w:rPr>
        <w:t xml:space="preserve"> (</w:t>
      </w:r>
      <w:proofErr w:type="spellStart"/>
      <w:r>
        <w:rPr>
          <w:rFonts w:ascii="Courier New"/>
          <w:sz w:val="21"/>
          <w:szCs w:val="21"/>
        </w:rPr>
        <w:t>cond</w:t>
      </w:r>
      <w:proofErr w:type="spellEnd"/>
      <w:r>
        <w:rPr>
          <w:rFonts w:ascii="Courier New"/>
          <w:sz w:val="21"/>
          <w:szCs w:val="21"/>
        </w:rPr>
        <w:t xml:space="preserve">-&gt;if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138DD1A7"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w:t>
      </w:r>
      <w:proofErr w:type="gramStart"/>
      <w:r>
        <w:rPr>
          <w:rFonts w:ascii="Courier New"/>
          <w:sz w:val="21"/>
          <w:szCs w:val="21"/>
        </w:rPr>
        <w:t>application</w:t>
      </w:r>
      <w:proofErr w:type="gramEnd"/>
      <w:r>
        <w:rPr>
          <w:rFonts w:ascii="Courier New"/>
          <w:sz w:val="21"/>
          <w:szCs w:val="21"/>
        </w:rPr>
        <w:t xml:space="preserve">? </w:t>
      </w:r>
      <w:proofErr w:type="spellStart"/>
      <w:r>
        <w:rPr>
          <w:rFonts w:ascii="Courier New"/>
          <w:sz w:val="21"/>
          <w:szCs w:val="21"/>
        </w:rPr>
        <w:t>exp</w:t>
      </w:r>
      <w:proofErr w:type="spellEnd"/>
      <w:r>
        <w:rPr>
          <w:rFonts w:ascii="Courier New"/>
          <w:sz w:val="21"/>
          <w:szCs w:val="21"/>
        </w:rPr>
        <w:t>)</w:t>
      </w:r>
    </w:p>
    <w:p w14:paraId="42B0A51F"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w:t>
      </w:r>
      <w:proofErr w:type="gramStart"/>
      <w:r>
        <w:rPr>
          <w:rFonts w:ascii="Courier New"/>
          <w:sz w:val="21"/>
          <w:szCs w:val="21"/>
        </w:rPr>
        <w:t>apply</w:t>
      </w:r>
      <w:proofErr w:type="gramEnd"/>
      <w:r>
        <w:rPr>
          <w:rFonts w:ascii="Courier New"/>
          <w:sz w:val="21"/>
          <w:szCs w:val="21"/>
        </w:rPr>
        <w:t xml:space="preserve"> (</w:t>
      </w:r>
      <w:proofErr w:type="spellStart"/>
      <w:r>
        <w:rPr>
          <w:rFonts w:ascii="Courier New"/>
          <w:sz w:val="21"/>
          <w:szCs w:val="21"/>
        </w:rPr>
        <w:t>eval</w:t>
      </w:r>
      <w:proofErr w:type="spellEnd"/>
      <w:r>
        <w:rPr>
          <w:rFonts w:ascii="Courier New"/>
          <w:sz w:val="21"/>
          <w:szCs w:val="21"/>
        </w:rPr>
        <w:t xml:space="preserve"> (operator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0DBB6B9C"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t xml:space="preserve">  </w:t>
      </w:r>
      <w:r>
        <w:rPr>
          <w:rFonts w:ascii="Courier New"/>
          <w:sz w:val="21"/>
          <w:szCs w:val="21"/>
        </w:rPr>
        <w:t>(</w:t>
      </w:r>
      <w:proofErr w:type="gramStart"/>
      <w:r>
        <w:rPr>
          <w:rFonts w:ascii="Courier New"/>
          <w:sz w:val="21"/>
          <w:szCs w:val="21"/>
        </w:rPr>
        <w:t>list</w:t>
      </w:r>
      <w:proofErr w:type="gramEnd"/>
      <w:r>
        <w:rPr>
          <w:rFonts w:ascii="Courier New"/>
          <w:sz w:val="21"/>
          <w:szCs w:val="21"/>
        </w:rPr>
        <w:t xml:space="preserve">-of-values (operands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6A1BEEE0"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w:t>
      </w:r>
      <w:proofErr w:type="gramStart"/>
      <w:r>
        <w:rPr>
          <w:rFonts w:ascii="Courier New"/>
          <w:sz w:val="21"/>
          <w:szCs w:val="21"/>
        </w:rPr>
        <w:t>else</w:t>
      </w:r>
      <w:proofErr w:type="gramEnd"/>
    </w:p>
    <w:p w14:paraId="4CA7F1D9" w14:textId="77777777" w:rsidR="00B513FC" w:rsidRDefault="004F4D39">
      <w:pPr>
        <w:pBdr>
          <w:top w:val="single" w:sz="4" w:space="0" w:color="auto"/>
          <w:left w:val="single" w:sz="4" w:space="0" w:color="auto"/>
          <w:bottom w:val="single" w:sz="4" w:space="0" w:color="auto"/>
          <w:right w:val="single" w:sz="4" w:space="0" w:color="auto"/>
        </w:pBdr>
        <w:spacing w:afterLines="50" w:after="120" w:line="276" w:lineRule="auto"/>
        <w:rPr>
          <w:rFonts w:ascii="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w:t>
      </w:r>
      <w:proofErr w:type="gramStart"/>
      <w:r>
        <w:rPr>
          <w:rFonts w:ascii="Courier New"/>
          <w:sz w:val="21"/>
          <w:szCs w:val="21"/>
        </w:rPr>
        <w:t>error</w:t>
      </w:r>
      <w:proofErr w:type="gramEnd"/>
      <w:r>
        <w:rPr>
          <w:rFonts w:ascii="Courier New"/>
          <w:sz w:val="21"/>
          <w:szCs w:val="21"/>
        </w:rPr>
        <w:t xml:space="preserve"> "Unknown expression type -- EVAL"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proofErr w:type="spellStart"/>
      <w:r>
        <w:rPr>
          <w:rFonts w:ascii="Courier New"/>
          <w:sz w:val="21"/>
          <w:szCs w:val="21"/>
        </w:rPr>
        <w:t>exp</w:t>
      </w:r>
      <w:proofErr w:type="spellEnd"/>
      <w:r>
        <w:rPr>
          <w:rFonts w:ascii="Courier New"/>
          <w:sz w:val="21"/>
          <w:szCs w:val="21"/>
        </w:rPr>
        <w:t>))))</w:t>
      </w:r>
    </w:p>
    <w:p w14:paraId="61F5EFF1" w14:textId="77777777" w:rsidR="00B513FC" w:rsidRDefault="004F4D39">
      <w:pPr>
        <w:spacing w:beforeLines="100" w:before="240" w:afterLines="100" w:after="240" w:line="276" w:lineRule="auto"/>
        <w:rPr>
          <w:rFonts w:asci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In the definition, </w:t>
      </w:r>
      <w:r>
        <w:rPr>
          <w:rFonts w:ascii="Courier New"/>
          <w:sz w:val="21"/>
          <w:szCs w:val="21"/>
        </w:rPr>
        <w:t>list-of-values</w:t>
      </w:r>
      <w:r>
        <w:rPr>
          <w:rFonts w:ascii="Times New Roman"/>
          <w:sz w:val="24"/>
          <w:szCs w:val="24"/>
        </w:rPr>
        <w:t xml:space="preserve"> is </w:t>
      </w:r>
      <w:r>
        <w:rPr>
          <w:rFonts w:ascii="Times New Roman"/>
          <w:color w:val="222222"/>
          <w:sz w:val="24"/>
          <w:szCs w:val="24"/>
          <w:u w:color="222222"/>
          <w:shd w:val="clear" w:color="auto" w:fill="FFFFFF"/>
        </w:rPr>
        <w:t xml:space="preserve">used to return the value of each operand in expression; </w:t>
      </w:r>
      <w:proofErr w:type="spellStart"/>
      <w:r>
        <w:rPr>
          <w:rFonts w:ascii="Courier New"/>
          <w:sz w:val="21"/>
          <w:szCs w:val="21"/>
        </w:rPr>
        <w:t>eval</w:t>
      </w:r>
      <w:proofErr w:type="spellEnd"/>
      <w:r>
        <w:rPr>
          <w:rFonts w:ascii="Courier New"/>
          <w:sz w:val="21"/>
          <w:szCs w:val="21"/>
        </w:rPr>
        <w:t>-if</w:t>
      </w:r>
      <w:r>
        <w:rPr>
          <w:rFonts w:ascii="Times New Roman"/>
          <w:sz w:val="24"/>
          <w:szCs w:val="24"/>
        </w:rPr>
        <w:t xml:space="preserve"> </w:t>
      </w:r>
      <w:r>
        <w:rPr>
          <w:rFonts w:ascii="Times New Roman"/>
          <w:color w:val="222222"/>
          <w:sz w:val="24"/>
          <w:szCs w:val="24"/>
          <w:u w:color="222222"/>
          <w:shd w:val="clear" w:color="auto" w:fill="FFFFFF"/>
        </w:rPr>
        <w:t xml:space="preserve">evaluates on corresponding consequence of predicates. The </w:t>
      </w:r>
      <w:proofErr w:type="spellStart"/>
      <w:r>
        <w:rPr>
          <w:rFonts w:ascii="Courier New"/>
          <w:sz w:val="21"/>
          <w:szCs w:val="21"/>
        </w:rPr>
        <w:t>eval</w:t>
      </w:r>
      <w:proofErr w:type="spellEnd"/>
      <w:r>
        <w:rPr>
          <w:rFonts w:ascii="Courier New"/>
          <w:sz w:val="21"/>
          <w:szCs w:val="21"/>
        </w:rPr>
        <w:t>-sequence</w:t>
      </w:r>
      <w:r>
        <w:rPr>
          <w:rFonts w:ascii="Times New Roman"/>
          <w:color w:val="222222"/>
          <w:sz w:val="24"/>
          <w:szCs w:val="24"/>
          <w:u w:color="222222"/>
          <w:shd w:val="clear" w:color="auto" w:fill="FFFFFF"/>
        </w:rPr>
        <w:t xml:space="preserve"> takes a sequence of expressions </w:t>
      </w:r>
      <w:proofErr w:type="spellStart"/>
      <w:r>
        <w:rPr>
          <w:rFonts w:ascii="Times New Roman"/>
          <w:color w:val="222222"/>
          <w:sz w:val="24"/>
          <w:szCs w:val="24"/>
          <w:u w:color="222222"/>
          <w:shd w:val="clear" w:color="auto" w:fill="FFFFFF"/>
        </w:rPr>
        <w:t>withn</w:t>
      </w:r>
      <w:proofErr w:type="spellEnd"/>
      <w:r>
        <w:rPr>
          <w:rFonts w:ascii="Times New Roman"/>
          <w:color w:val="222222"/>
          <w:sz w:val="24"/>
          <w:szCs w:val="24"/>
          <w:u w:color="222222"/>
          <w:shd w:val="clear" w:color="auto" w:fill="FFFFFF"/>
        </w:rPr>
        <w:t xml:space="preserve"> an environment to </w:t>
      </w:r>
      <w:proofErr w:type="gramStart"/>
      <w:r>
        <w:rPr>
          <w:rFonts w:ascii="Times New Roman"/>
          <w:color w:val="222222"/>
          <w:sz w:val="24"/>
          <w:szCs w:val="24"/>
          <w:u w:color="222222"/>
          <w:shd w:val="clear" w:color="auto" w:fill="FFFFFF"/>
        </w:rPr>
        <w:t>evaluated</w:t>
      </w:r>
      <w:proofErr w:type="gramEnd"/>
      <w:r>
        <w:rPr>
          <w:rFonts w:ascii="Times New Roman"/>
          <w:color w:val="222222"/>
          <w:sz w:val="24"/>
          <w:szCs w:val="24"/>
          <w:u w:color="222222"/>
          <w:shd w:val="clear" w:color="auto" w:fill="FFFFFF"/>
        </w:rPr>
        <w:t xml:space="preserve"> in order and then returns the value of final expression. </w:t>
      </w:r>
      <w:proofErr w:type="spellStart"/>
      <w:r>
        <w:rPr>
          <w:rFonts w:ascii="Courier New"/>
          <w:sz w:val="21"/>
          <w:szCs w:val="21"/>
        </w:rPr>
        <w:t>Eval</w:t>
      </w:r>
      <w:proofErr w:type="spellEnd"/>
      <w:r>
        <w:rPr>
          <w:rFonts w:ascii="Courier New"/>
          <w:sz w:val="21"/>
          <w:szCs w:val="21"/>
        </w:rPr>
        <w:t>-assignment</w:t>
      </w:r>
      <w:r>
        <w:rPr>
          <w:rFonts w:ascii="Times New Roman"/>
          <w:sz w:val="24"/>
          <w:szCs w:val="24"/>
        </w:rPr>
        <w:t xml:space="preserve"> and </w:t>
      </w:r>
      <w:proofErr w:type="spellStart"/>
      <w:r>
        <w:rPr>
          <w:rFonts w:ascii="Courier New"/>
          <w:sz w:val="21"/>
          <w:szCs w:val="21"/>
        </w:rPr>
        <w:t>eval</w:t>
      </w:r>
      <w:proofErr w:type="spellEnd"/>
      <w:r>
        <w:rPr>
          <w:rFonts w:ascii="Courier New"/>
          <w:sz w:val="21"/>
          <w:szCs w:val="21"/>
        </w:rPr>
        <w:t>-definition</w:t>
      </w:r>
      <w:r>
        <w:rPr>
          <w:rFonts w:ascii="Times New Roman"/>
          <w:sz w:val="24"/>
          <w:szCs w:val="24"/>
        </w:rPr>
        <w:t xml:space="preserve"> defines in similar way to </w:t>
      </w:r>
      <w:r>
        <w:rPr>
          <w:rFonts w:ascii="Times New Roman"/>
          <w:color w:val="222222"/>
          <w:sz w:val="24"/>
          <w:szCs w:val="24"/>
          <w:u w:color="222222"/>
          <w:shd w:val="clear" w:color="auto" w:fill="FFFFFF"/>
        </w:rPr>
        <w:t xml:space="preserve">handles assignment to variable, both of them call </w:t>
      </w:r>
      <w:proofErr w:type="spellStart"/>
      <w:r>
        <w:rPr>
          <w:rFonts w:ascii="Courier New"/>
          <w:color w:val="222222"/>
          <w:sz w:val="21"/>
          <w:szCs w:val="21"/>
          <w:u w:color="222222"/>
          <w:shd w:val="clear" w:color="auto" w:fill="FFFFFF"/>
        </w:rPr>
        <w:t>eval</w:t>
      </w:r>
      <w:proofErr w:type="spellEnd"/>
      <w:r>
        <w:rPr>
          <w:rFonts w:ascii="Times New Roman"/>
          <w:color w:val="222222"/>
          <w:sz w:val="24"/>
          <w:szCs w:val="24"/>
          <w:u w:color="222222"/>
          <w:shd w:val="clear" w:color="auto" w:fill="FFFFFF"/>
        </w:rPr>
        <w:t xml:space="preserve"> to look up the value to be assigned; the former set resulting value of variables; the later set definition. The list of these procedure </w:t>
      </w:r>
      <w:proofErr w:type="gramStart"/>
      <w:r>
        <w:rPr>
          <w:rFonts w:ascii="Times New Roman"/>
          <w:color w:val="222222"/>
          <w:sz w:val="24"/>
          <w:szCs w:val="24"/>
          <w:u w:color="222222"/>
          <w:shd w:val="clear" w:color="auto" w:fill="FFFFFF"/>
        </w:rPr>
        <w:t>definition[</w:t>
      </w:r>
      <w:proofErr w:type="gramEnd"/>
      <w:r>
        <w:rPr>
          <w:rFonts w:ascii="Times New Roman"/>
          <w:color w:val="222222"/>
          <w:sz w:val="24"/>
          <w:szCs w:val="24"/>
          <w:u w:color="222222"/>
          <w:shd w:val="clear" w:color="auto" w:fill="FFFFFF"/>
        </w:rPr>
        <w:t>55] is:</w:t>
      </w:r>
    </w:p>
    <w:p w14:paraId="3302CFC9"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w:t>
      </w:r>
      <w:proofErr w:type="gramStart"/>
      <w:r>
        <w:rPr>
          <w:rFonts w:ascii="Courier New"/>
          <w:sz w:val="21"/>
          <w:szCs w:val="21"/>
        </w:rPr>
        <w:t>define</w:t>
      </w:r>
      <w:proofErr w:type="gramEnd"/>
      <w:r>
        <w:rPr>
          <w:rFonts w:ascii="Courier New"/>
          <w:sz w:val="21"/>
          <w:szCs w:val="21"/>
        </w:rPr>
        <w:t xml:space="preserve"> (list-of-values </w:t>
      </w:r>
      <w:proofErr w:type="spellStart"/>
      <w:r>
        <w:rPr>
          <w:rFonts w:ascii="Courier New"/>
          <w:sz w:val="21"/>
          <w:szCs w:val="21"/>
        </w:rPr>
        <w:t>exps</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0DEA26B1"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if</w:t>
      </w:r>
      <w:proofErr w:type="gramEnd"/>
      <w:r>
        <w:rPr>
          <w:rFonts w:ascii="Courier New"/>
          <w:sz w:val="21"/>
          <w:szCs w:val="21"/>
        </w:rPr>
        <w:t xml:space="preserve"> (no-operands? </w:t>
      </w:r>
      <w:proofErr w:type="spellStart"/>
      <w:r>
        <w:rPr>
          <w:rFonts w:ascii="Courier New"/>
          <w:sz w:val="21"/>
          <w:szCs w:val="21"/>
        </w:rPr>
        <w:t>exps</w:t>
      </w:r>
      <w:proofErr w:type="spellEnd"/>
      <w:r>
        <w:rPr>
          <w:rFonts w:ascii="Courier New"/>
          <w:sz w:val="21"/>
          <w:szCs w:val="21"/>
        </w:rPr>
        <w:t>)</w:t>
      </w:r>
    </w:p>
    <w:p w14:paraId="6ADB1184"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hAnsi="Courier New"/>
          <w:sz w:val="21"/>
          <w:szCs w:val="21"/>
        </w:rPr>
        <w:t xml:space="preserve">      </w:t>
      </w:r>
      <w:r>
        <w:rPr>
          <w:rFonts w:hAnsi="Courier New"/>
          <w:sz w:val="21"/>
          <w:szCs w:val="21"/>
        </w:rPr>
        <w:t>’</w:t>
      </w:r>
      <w:r>
        <w:rPr>
          <w:rFonts w:ascii="Courier New"/>
          <w:sz w:val="21"/>
          <w:szCs w:val="21"/>
        </w:rPr>
        <w:t>()</w:t>
      </w:r>
    </w:p>
    <w:p w14:paraId="713BDE26"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w:t>
      </w:r>
      <w:proofErr w:type="gramStart"/>
      <w:r>
        <w:rPr>
          <w:rFonts w:ascii="Courier New"/>
          <w:sz w:val="21"/>
          <w:szCs w:val="21"/>
        </w:rPr>
        <w:t>cons</w:t>
      </w:r>
      <w:proofErr w:type="gramEnd"/>
      <w:r>
        <w:rPr>
          <w:rFonts w:ascii="Courier New"/>
          <w:sz w:val="21"/>
          <w:szCs w:val="21"/>
        </w:rPr>
        <w:t xml:space="preserve"> (</w:t>
      </w:r>
      <w:proofErr w:type="spellStart"/>
      <w:r>
        <w:rPr>
          <w:rFonts w:ascii="Courier New"/>
          <w:sz w:val="21"/>
          <w:szCs w:val="21"/>
        </w:rPr>
        <w:t>eval</w:t>
      </w:r>
      <w:proofErr w:type="spellEnd"/>
      <w:r>
        <w:rPr>
          <w:rFonts w:ascii="Courier New"/>
          <w:sz w:val="21"/>
          <w:szCs w:val="21"/>
        </w:rPr>
        <w:t xml:space="preserve"> (first-operand </w:t>
      </w:r>
      <w:proofErr w:type="spellStart"/>
      <w:r>
        <w:rPr>
          <w:rFonts w:ascii="Courier New"/>
          <w:sz w:val="21"/>
          <w:szCs w:val="21"/>
        </w:rPr>
        <w:t>exps</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20C658E9"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w:t>
      </w:r>
      <w:proofErr w:type="gramStart"/>
      <w:r>
        <w:rPr>
          <w:rFonts w:ascii="Courier New"/>
          <w:sz w:val="21"/>
          <w:szCs w:val="21"/>
        </w:rPr>
        <w:t>list</w:t>
      </w:r>
      <w:proofErr w:type="gramEnd"/>
      <w:r>
        <w:rPr>
          <w:rFonts w:ascii="Courier New"/>
          <w:sz w:val="21"/>
          <w:szCs w:val="21"/>
        </w:rPr>
        <w:t xml:space="preserve">-of-values (rest-operands </w:t>
      </w:r>
      <w:proofErr w:type="spellStart"/>
      <w:r>
        <w:rPr>
          <w:rFonts w:ascii="Courier New"/>
          <w:sz w:val="21"/>
          <w:szCs w:val="21"/>
        </w:rPr>
        <w:t>exps</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744D94EB" w14:textId="77777777" w:rsidR="00B513FC" w:rsidRDefault="00B513FC">
      <w:pPr>
        <w:pBdr>
          <w:top w:val="single" w:sz="4" w:space="0" w:color="auto"/>
          <w:left w:val="single" w:sz="4" w:space="0" w:color="auto"/>
          <w:bottom w:val="single" w:sz="4" w:space="0" w:color="auto"/>
          <w:right w:val="single" w:sz="4" w:space="0" w:color="auto"/>
        </w:pBdr>
        <w:spacing w:afterLines="50" w:after="120" w:line="276" w:lineRule="auto"/>
        <w:rPr>
          <w:rFonts w:ascii="Courier New"/>
          <w:sz w:val="24"/>
          <w:szCs w:val="24"/>
        </w:rPr>
      </w:pPr>
    </w:p>
    <w:p w14:paraId="5F56F700"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w:t>
      </w:r>
      <w:proofErr w:type="gramStart"/>
      <w:r>
        <w:rPr>
          <w:rFonts w:ascii="Courier New"/>
          <w:sz w:val="21"/>
          <w:szCs w:val="21"/>
        </w:rPr>
        <w:t>define</w:t>
      </w:r>
      <w:proofErr w:type="gramEnd"/>
      <w:r>
        <w:rPr>
          <w:rFonts w:ascii="Courier New"/>
          <w:sz w:val="21"/>
          <w:szCs w:val="21"/>
        </w:rPr>
        <w:t xml:space="preserve"> (</w:t>
      </w:r>
      <w:proofErr w:type="spellStart"/>
      <w:r>
        <w:rPr>
          <w:rFonts w:ascii="Courier New"/>
          <w:sz w:val="21"/>
          <w:szCs w:val="21"/>
        </w:rPr>
        <w:t>eval</w:t>
      </w:r>
      <w:proofErr w:type="spellEnd"/>
      <w:r>
        <w:rPr>
          <w:rFonts w:ascii="Courier New"/>
          <w:sz w:val="21"/>
          <w:szCs w:val="21"/>
        </w:rPr>
        <w:t xml:space="preserve">-if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264EB01D"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if</w:t>
      </w:r>
      <w:proofErr w:type="gramEnd"/>
      <w:r>
        <w:rPr>
          <w:rFonts w:ascii="Courier New"/>
          <w:sz w:val="21"/>
          <w:szCs w:val="21"/>
        </w:rPr>
        <w:t xml:space="preserve"> (true? (</w:t>
      </w:r>
      <w:proofErr w:type="spellStart"/>
      <w:proofErr w:type="gramStart"/>
      <w:r>
        <w:rPr>
          <w:rFonts w:ascii="Courier New"/>
          <w:sz w:val="21"/>
          <w:szCs w:val="21"/>
        </w:rPr>
        <w:t>eval</w:t>
      </w:r>
      <w:proofErr w:type="spellEnd"/>
      <w:proofErr w:type="gramEnd"/>
      <w:r>
        <w:rPr>
          <w:rFonts w:ascii="Courier New"/>
          <w:sz w:val="21"/>
          <w:szCs w:val="21"/>
        </w:rPr>
        <w:t xml:space="preserve"> (if-predicate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33C71EB4"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sz w:val="21"/>
          <w:szCs w:val="21"/>
        </w:rPr>
        <w:tab/>
        <w:t xml:space="preserve">  (</w:t>
      </w:r>
      <w:proofErr w:type="spellStart"/>
      <w:proofErr w:type="gramStart"/>
      <w:r>
        <w:rPr>
          <w:rFonts w:ascii="Courier New"/>
          <w:sz w:val="21"/>
          <w:szCs w:val="21"/>
        </w:rPr>
        <w:t>eval</w:t>
      </w:r>
      <w:proofErr w:type="spellEnd"/>
      <w:proofErr w:type="gramEnd"/>
      <w:r>
        <w:rPr>
          <w:rFonts w:ascii="Courier New"/>
          <w:sz w:val="21"/>
          <w:szCs w:val="21"/>
        </w:rPr>
        <w:t xml:space="preserve"> (if-consequent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78F1B4E1"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w:t>
      </w:r>
      <w:proofErr w:type="spellStart"/>
      <w:proofErr w:type="gramStart"/>
      <w:r>
        <w:rPr>
          <w:rFonts w:ascii="Courier New"/>
          <w:sz w:val="21"/>
          <w:szCs w:val="21"/>
        </w:rPr>
        <w:t>eval</w:t>
      </w:r>
      <w:proofErr w:type="spellEnd"/>
      <w:proofErr w:type="gramEnd"/>
      <w:r>
        <w:rPr>
          <w:rFonts w:ascii="Courier New"/>
          <w:sz w:val="21"/>
          <w:szCs w:val="21"/>
        </w:rPr>
        <w:t xml:space="preserve"> (if-alternative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6BB5259B" w14:textId="77777777" w:rsidR="00B513FC" w:rsidRDefault="00B513FC">
      <w:pPr>
        <w:pBdr>
          <w:top w:val="single" w:sz="4" w:space="0" w:color="auto"/>
          <w:left w:val="single" w:sz="4" w:space="0" w:color="auto"/>
          <w:bottom w:val="single" w:sz="4" w:space="0" w:color="auto"/>
          <w:right w:val="single" w:sz="4" w:space="0" w:color="auto"/>
        </w:pBdr>
        <w:spacing w:afterLines="50" w:after="120" w:line="276" w:lineRule="auto"/>
        <w:rPr>
          <w:rFonts w:ascii="Courier New"/>
          <w:sz w:val="21"/>
          <w:szCs w:val="21"/>
        </w:rPr>
      </w:pPr>
    </w:p>
    <w:p w14:paraId="1F708D8B"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w:t>
      </w:r>
      <w:proofErr w:type="gramStart"/>
      <w:r>
        <w:rPr>
          <w:rFonts w:ascii="Courier New"/>
          <w:sz w:val="21"/>
          <w:szCs w:val="21"/>
        </w:rPr>
        <w:t>define</w:t>
      </w:r>
      <w:proofErr w:type="gramEnd"/>
      <w:r>
        <w:rPr>
          <w:rFonts w:ascii="Courier New"/>
          <w:sz w:val="21"/>
          <w:szCs w:val="21"/>
        </w:rPr>
        <w:t xml:space="preserve"> (</w:t>
      </w:r>
      <w:proofErr w:type="spellStart"/>
      <w:r>
        <w:rPr>
          <w:rFonts w:ascii="Courier New"/>
          <w:sz w:val="21"/>
          <w:szCs w:val="21"/>
        </w:rPr>
        <w:t>eval</w:t>
      </w:r>
      <w:proofErr w:type="spellEnd"/>
      <w:r>
        <w:rPr>
          <w:rFonts w:ascii="Courier New"/>
          <w:sz w:val="21"/>
          <w:szCs w:val="21"/>
        </w:rPr>
        <w:t xml:space="preserve">-sequence </w:t>
      </w:r>
      <w:proofErr w:type="spellStart"/>
      <w:r>
        <w:rPr>
          <w:rFonts w:ascii="Courier New"/>
          <w:sz w:val="21"/>
          <w:szCs w:val="21"/>
        </w:rPr>
        <w:t>exps</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3BF2C611"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cond</w:t>
      </w:r>
      <w:proofErr w:type="spellEnd"/>
      <w:proofErr w:type="gramEnd"/>
      <w:r>
        <w:rPr>
          <w:rFonts w:ascii="Courier New"/>
          <w:sz w:val="21"/>
          <w:szCs w:val="21"/>
        </w:rPr>
        <w:t xml:space="preserve"> ((last-</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exps</w:t>
      </w:r>
      <w:proofErr w:type="spellEnd"/>
      <w:r>
        <w:rPr>
          <w:rFonts w:ascii="Courier New"/>
          <w:sz w:val="21"/>
          <w:szCs w:val="21"/>
        </w:rPr>
        <w:t>) (</w:t>
      </w:r>
      <w:proofErr w:type="spellStart"/>
      <w:r>
        <w:rPr>
          <w:rFonts w:ascii="Courier New"/>
          <w:sz w:val="21"/>
          <w:szCs w:val="21"/>
        </w:rPr>
        <w:t>eval</w:t>
      </w:r>
      <w:proofErr w:type="spellEnd"/>
      <w:r>
        <w:rPr>
          <w:rFonts w:ascii="Courier New"/>
          <w:sz w:val="21"/>
          <w:szCs w:val="21"/>
        </w:rPr>
        <w:t xml:space="preserve"> (first-</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exps</w:t>
      </w:r>
      <w:proofErr w:type="spellEnd"/>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proofErr w:type="spellStart"/>
      <w:r>
        <w:rPr>
          <w:rFonts w:ascii="Courier New"/>
          <w:sz w:val="21"/>
          <w:szCs w:val="21"/>
        </w:rPr>
        <w:t>env</w:t>
      </w:r>
      <w:proofErr w:type="spellEnd"/>
      <w:r>
        <w:rPr>
          <w:rFonts w:ascii="Courier New"/>
          <w:sz w:val="21"/>
          <w:szCs w:val="21"/>
        </w:rPr>
        <w:t>))</w:t>
      </w:r>
    </w:p>
    <w:p w14:paraId="6BA55955"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w:t>
      </w:r>
      <w:proofErr w:type="gramStart"/>
      <w:r>
        <w:rPr>
          <w:rFonts w:ascii="Courier New"/>
          <w:sz w:val="21"/>
          <w:szCs w:val="21"/>
        </w:rPr>
        <w:t>else</w:t>
      </w:r>
      <w:proofErr w:type="gramEnd"/>
      <w:r>
        <w:rPr>
          <w:rFonts w:ascii="Courier New"/>
          <w:sz w:val="21"/>
          <w:szCs w:val="21"/>
        </w:rPr>
        <w:t xml:space="preserve"> (</w:t>
      </w:r>
      <w:proofErr w:type="spellStart"/>
      <w:r>
        <w:rPr>
          <w:rFonts w:ascii="Courier New"/>
          <w:sz w:val="21"/>
          <w:szCs w:val="21"/>
        </w:rPr>
        <w:t>eval</w:t>
      </w:r>
      <w:proofErr w:type="spellEnd"/>
      <w:r>
        <w:rPr>
          <w:rFonts w:ascii="Courier New"/>
          <w:sz w:val="21"/>
          <w:szCs w:val="21"/>
        </w:rPr>
        <w:t xml:space="preserve"> (first-</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exps</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416105F1"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w:t>
      </w:r>
      <w:proofErr w:type="spellStart"/>
      <w:proofErr w:type="gramStart"/>
      <w:r>
        <w:rPr>
          <w:rFonts w:ascii="Courier New"/>
          <w:sz w:val="21"/>
          <w:szCs w:val="21"/>
        </w:rPr>
        <w:t>eval</w:t>
      </w:r>
      <w:proofErr w:type="spellEnd"/>
      <w:proofErr w:type="gramEnd"/>
      <w:r>
        <w:rPr>
          <w:rFonts w:ascii="Courier New"/>
          <w:sz w:val="21"/>
          <w:szCs w:val="21"/>
        </w:rPr>
        <w:t>-sequence (rest-</w:t>
      </w:r>
      <w:proofErr w:type="spellStart"/>
      <w:r>
        <w:rPr>
          <w:rFonts w:ascii="Courier New"/>
          <w:sz w:val="21"/>
          <w:szCs w:val="21"/>
        </w:rPr>
        <w:t>exps</w:t>
      </w:r>
      <w:proofErr w:type="spellEnd"/>
      <w:r>
        <w:rPr>
          <w:rFonts w:ascii="Courier New"/>
          <w:sz w:val="21"/>
          <w:szCs w:val="21"/>
        </w:rPr>
        <w:t xml:space="preserve"> </w:t>
      </w:r>
      <w:proofErr w:type="spellStart"/>
      <w:r>
        <w:rPr>
          <w:rFonts w:ascii="Courier New"/>
          <w:sz w:val="21"/>
          <w:szCs w:val="21"/>
        </w:rPr>
        <w:t>exps</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422DD654" w14:textId="77777777" w:rsidR="00B513FC" w:rsidRDefault="00B513FC">
      <w:pPr>
        <w:pBdr>
          <w:top w:val="single" w:sz="4" w:space="0" w:color="auto"/>
          <w:left w:val="single" w:sz="4" w:space="0" w:color="auto"/>
          <w:bottom w:val="single" w:sz="4" w:space="0" w:color="auto"/>
          <w:right w:val="single" w:sz="4" w:space="0" w:color="auto"/>
        </w:pBdr>
        <w:spacing w:after="50" w:line="276" w:lineRule="auto"/>
        <w:rPr>
          <w:rFonts w:ascii="Courier New"/>
          <w:sz w:val="21"/>
          <w:szCs w:val="21"/>
        </w:rPr>
      </w:pPr>
    </w:p>
    <w:p w14:paraId="73841DF1" w14:textId="77777777" w:rsidR="00B513FC" w:rsidRDefault="00B513FC">
      <w:pPr>
        <w:pBdr>
          <w:top w:val="single" w:sz="4" w:space="0" w:color="auto"/>
          <w:left w:val="single" w:sz="4" w:space="0" w:color="auto"/>
          <w:bottom w:val="single" w:sz="4" w:space="0" w:color="auto"/>
          <w:right w:val="single" w:sz="4" w:space="0" w:color="auto"/>
        </w:pBdr>
        <w:spacing w:after="50" w:line="276" w:lineRule="auto"/>
        <w:rPr>
          <w:rFonts w:ascii="Courier New"/>
          <w:sz w:val="21"/>
          <w:szCs w:val="21"/>
        </w:rPr>
      </w:pPr>
    </w:p>
    <w:p w14:paraId="2E7DA70E"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w:t>
      </w:r>
      <w:proofErr w:type="gramStart"/>
      <w:r>
        <w:rPr>
          <w:rFonts w:ascii="Courier New"/>
          <w:sz w:val="21"/>
          <w:szCs w:val="21"/>
        </w:rPr>
        <w:t>define</w:t>
      </w:r>
      <w:proofErr w:type="gramEnd"/>
      <w:r>
        <w:rPr>
          <w:rFonts w:ascii="Courier New"/>
          <w:sz w:val="21"/>
          <w:szCs w:val="21"/>
        </w:rPr>
        <w:t xml:space="preserve"> (</w:t>
      </w:r>
      <w:proofErr w:type="spellStart"/>
      <w:r>
        <w:rPr>
          <w:rFonts w:ascii="Courier New"/>
          <w:sz w:val="21"/>
          <w:szCs w:val="21"/>
        </w:rPr>
        <w:t>eval</w:t>
      </w:r>
      <w:proofErr w:type="spellEnd"/>
      <w:r>
        <w:rPr>
          <w:rFonts w:ascii="Courier New"/>
          <w:sz w:val="21"/>
          <w:szCs w:val="21"/>
        </w:rPr>
        <w:t xml:space="preserve">-assignment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257E8B58"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set</w:t>
      </w:r>
      <w:proofErr w:type="gramEnd"/>
      <w:r>
        <w:rPr>
          <w:rFonts w:ascii="Courier New"/>
          <w:sz w:val="21"/>
          <w:szCs w:val="21"/>
        </w:rPr>
        <w:t>-variable-value! (</w:t>
      </w:r>
      <w:proofErr w:type="gramStart"/>
      <w:r>
        <w:rPr>
          <w:rFonts w:ascii="Courier New"/>
          <w:sz w:val="21"/>
          <w:szCs w:val="21"/>
        </w:rPr>
        <w:t>assignment</w:t>
      </w:r>
      <w:proofErr w:type="gramEnd"/>
      <w:r>
        <w:rPr>
          <w:rFonts w:ascii="Courier New"/>
          <w:sz w:val="21"/>
          <w:szCs w:val="21"/>
        </w:rPr>
        <w:t xml:space="preserve">-variable </w:t>
      </w:r>
      <w:proofErr w:type="spellStart"/>
      <w:r>
        <w:rPr>
          <w:rFonts w:ascii="Courier New"/>
          <w:sz w:val="21"/>
          <w:szCs w:val="21"/>
        </w:rPr>
        <w:t>exp</w:t>
      </w:r>
      <w:proofErr w:type="spellEnd"/>
      <w:r>
        <w:rPr>
          <w:rFonts w:ascii="Courier New"/>
          <w:sz w:val="21"/>
          <w:szCs w:val="21"/>
        </w:rPr>
        <w:t>)</w:t>
      </w:r>
    </w:p>
    <w:p w14:paraId="02B47ED9"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lastRenderedPageBreak/>
        <w:t xml:space="preserve">   </w:t>
      </w:r>
      <w:r>
        <w:rPr>
          <w:rFonts w:ascii="Courier New"/>
          <w:sz w:val="21"/>
          <w:szCs w:val="21"/>
        </w:rPr>
        <w:tab/>
      </w:r>
      <w:r>
        <w:rPr>
          <w:rFonts w:ascii="Courier New"/>
          <w:sz w:val="21"/>
          <w:szCs w:val="21"/>
        </w:rPr>
        <w:tab/>
      </w:r>
      <w:r>
        <w:rPr>
          <w:rFonts w:ascii="Courier New"/>
          <w:sz w:val="21"/>
          <w:szCs w:val="21"/>
        </w:rPr>
        <w:tab/>
      </w:r>
      <w:r>
        <w:rPr>
          <w:rFonts w:ascii="Courier New"/>
          <w:sz w:val="21"/>
          <w:szCs w:val="21"/>
        </w:rPr>
        <w:tab/>
        <w:t xml:space="preserve">  (</w:t>
      </w:r>
      <w:proofErr w:type="spellStart"/>
      <w:proofErr w:type="gramStart"/>
      <w:r>
        <w:rPr>
          <w:rFonts w:ascii="Courier New"/>
          <w:sz w:val="21"/>
          <w:szCs w:val="21"/>
        </w:rPr>
        <w:t>eval</w:t>
      </w:r>
      <w:proofErr w:type="spellEnd"/>
      <w:proofErr w:type="gramEnd"/>
      <w:r>
        <w:rPr>
          <w:rFonts w:ascii="Courier New"/>
          <w:sz w:val="21"/>
          <w:szCs w:val="21"/>
        </w:rPr>
        <w:t xml:space="preserve"> (assignment-value </w:t>
      </w:r>
      <w:proofErr w:type="spellStart"/>
      <w:r>
        <w:rPr>
          <w:rFonts w:ascii="Courier New"/>
          <w:sz w:val="21"/>
          <w:szCs w:val="21"/>
        </w:rPr>
        <w:t>exp</w:t>
      </w:r>
      <w:proofErr w:type="spellEnd"/>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proofErr w:type="spellStart"/>
      <w:r>
        <w:rPr>
          <w:rFonts w:ascii="Courier New"/>
          <w:sz w:val="21"/>
          <w:szCs w:val="21"/>
        </w:rPr>
        <w:t>env</w:t>
      </w:r>
      <w:proofErr w:type="spellEnd"/>
      <w:r>
        <w:rPr>
          <w:rFonts w:ascii="Courier New"/>
          <w:sz w:val="21"/>
          <w:szCs w:val="21"/>
        </w:rPr>
        <w:t>)</w:t>
      </w:r>
    </w:p>
    <w:p w14:paraId="6172F012"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 xml:space="preserve">   </w:t>
      </w:r>
      <w:proofErr w:type="spellStart"/>
      <w:proofErr w:type="gramStart"/>
      <w:r>
        <w:rPr>
          <w:rFonts w:ascii="Courier New"/>
          <w:sz w:val="21"/>
          <w:szCs w:val="21"/>
        </w:rPr>
        <w:t>env</w:t>
      </w:r>
      <w:proofErr w:type="spellEnd"/>
      <w:proofErr w:type="gramEnd"/>
      <w:r>
        <w:rPr>
          <w:rFonts w:ascii="Courier New"/>
          <w:sz w:val="21"/>
          <w:szCs w:val="21"/>
        </w:rPr>
        <w:t>)</w:t>
      </w:r>
    </w:p>
    <w:p w14:paraId="1170C6F3"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ind w:firstLineChars="200" w:firstLine="420"/>
        <w:rPr>
          <w:rFonts w:ascii="Courier New"/>
          <w:sz w:val="21"/>
          <w:szCs w:val="21"/>
        </w:rPr>
      </w:pPr>
      <w:r>
        <w:rPr>
          <w:rFonts w:hAnsi="Courier New"/>
          <w:sz w:val="21"/>
          <w:szCs w:val="21"/>
        </w:rPr>
        <w:t>’</w:t>
      </w:r>
      <w:proofErr w:type="gramStart"/>
      <w:r>
        <w:rPr>
          <w:rFonts w:ascii="Courier New"/>
          <w:sz w:val="21"/>
          <w:szCs w:val="21"/>
        </w:rPr>
        <w:t>ok</w:t>
      </w:r>
      <w:proofErr w:type="gramEnd"/>
      <w:r>
        <w:rPr>
          <w:rFonts w:ascii="Courier New"/>
          <w:sz w:val="21"/>
          <w:szCs w:val="21"/>
        </w:rPr>
        <w:t>)</w:t>
      </w:r>
    </w:p>
    <w:p w14:paraId="2E8D0BAE" w14:textId="77777777" w:rsidR="00B513FC" w:rsidRDefault="00B513FC">
      <w:pPr>
        <w:pBdr>
          <w:top w:val="single" w:sz="4" w:space="0" w:color="auto"/>
          <w:left w:val="single" w:sz="4" w:space="0" w:color="auto"/>
          <w:bottom w:val="single" w:sz="4" w:space="0" w:color="auto"/>
          <w:right w:val="single" w:sz="4" w:space="0" w:color="auto"/>
        </w:pBdr>
        <w:spacing w:afterLines="50" w:after="120" w:line="276" w:lineRule="auto"/>
        <w:ind w:firstLineChars="200" w:firstLine="640"/>
        <w:rPr>
          <w:rFonts w:ascii="Courier New"/>
          <w:sz w:val="32"/>
          <w:szCs w:val="32"/>
        </w:rPr>
      </w:pPr>
    </w:p>
    <w:p w14:paraId="7405DCE9"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w:t>
      </w:r>
      <w:proofErr w:type="gramStart"/>
      <w:r>
        <w:rPr>
          <w:rFonts w:ascii="Courier New"/>
          <w:sz w:val="21"/>
          <w:szCs w:val="21"/>
        </w:rPr>
        <w:t>define</w:t>
      </w:r>
      <w:proofErr w:type="gramEnd"/>
      <w:r>
        <w:rPr>
          <w:rFonts w:ascii="Courier New"/>
          <w:sz w:val="21"/>
          <w:szCs w:val="21"/>
        </w:rPr>
        <w:t xml:space="preserve"> (</w:t>
      </w:r>
      <w:proofErr w:type="spellStart"/>
      <w:r>
        <w:rPr>
          <w:rFonts w:ascii="Courier New"/>
          <w:sz w:val="21"/>
          <w:szCs w:val="21"/>
        </w:rPr>
        <w:t>eval</w:t>
      </w:r>
      <w:proofErr w:type="spellEnd"/>
      <w:r>
        <w:rPr>
          <w:rFonts w:ascii="Courier New"/>
          <w:sz w:val="21"/>
          <w:szCs w:val="21"/>
        </w:rPr>
        <w:t xml:space="preserve">-definition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1FF8DA85"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define</w:t>
      </w:r>
      <w:proofErr w:type="gramEnd"/>
      <w:r>
        <w:rPr>
          <w:rFonts w:ascii="Courier New"/>
          <w:sz w:val="21"/>
          <w:szCs w:val="21"/>
        </w:rPr>
        <w:t>-variable! (</w:t>
      </w:r>
      <w:proofErr w:type="gramStart"/>
      <w:r>
        <w:rPr>
          <w:rFonts w:ascii="Courier New"/>
          <w:sz w:val="21"/>
          <w:szCs w:val="21"/>
        </w:rPr>
        <w:t>definition</w:t>
      </w:r>
      <w:proofErr w:type="gramEnd"/>
      <w:r>
        <w:rPr>
          <w:rFonts w:ascii="Courier New"/>
          <w:sz w:val="21"/>
          <w:szCs w:val="21"/>
        </w:rPr>
        <w:t xml:space="preserve">-variable </w:t>
      </w:r>
      <w:proofErr w:type="spellStart"/>
      <w:r>
        <w:rPr>
          <w:rFonts w:ascii="Courier New"/>
          <w:sz w:val="21"/>
          <w:szCs w:val="21"/>
        </w:rPr>
        <w:t>exp</w:t>
      </w:r>
      <w:proofErr w:type="spellEnd"/>
      <w:r>
        <w:rPr>
          <w:rFonts w:ascii="Courier New"/>
          <w:sz w:val="21"/>
          <w:szCs w:val="21"/>
        </w:rPr>
        <w:t>)</w:t>
      </w:r>
    </w:p>
    <w:p w14:paraId="28E3EE2B"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 xml:space="preserve">    </w:t>
      </w:r>
      <w:r>
        <w:rPr>
          <w:rFonts w:ascii="Courier New"/>
          <w:sz w:val="21"/>
          <w:szCs w:val="21"/>
        </w:rPr>
        <w:t>(</w:t>
      </w:r>
      <w:proofErr w:type="spellStart"/>
      <w:proofErr w:type="gramStart"/>
      <w:r>
        <w:rPr>
          <w:rFonts w:ascii="Courier New"/>
          <w:sz w:val="21"/>
          <w:szCs w:val="21"/>
        </w:rPr>
        <w:t>eval</w:t>
      </w:r>
      <w:proofErr w:type="spellEnd"/>
      <w:proofErr w:type="gramEnd"/>
      <w:r>
        <w:rPr>
          <w:rFonts w:ascii="Courier New"/>
          <w:sz w:val="21"/>
          <w:szCs w:val="21"/>
        </w:rPr>
        <w:t xml:space="preserve"> (definition-value </w:t>
      </w:r>
      <w:proofErr w:type="spellStart"/>
      <w:r>
        <w:rPr>
          <w:rFonts w:ascii="Courier New"/>
          <w:sz w:val="21"/>
          <w:szCs w:val="21"/>
        </w:rPr>
        <w:t>exp</w:t>
      </w:r>
      <w:proofErr w:type="spellEnd"/>
      <w:r>
        <w:rPr>
          <w:rFonts w:ascii="Courier New"/>
          <w:sz w:val="21"/>
          <w:szCs w:val="21"/>
        </w:rPr>
        <w:t xml:space="preserve">) </w:t>
      </w:r>
      <w:proofErr w:type="spellStart"/>
      <w:r>
        <w:rPr>
          <w:rFonts w:ascii="Courier New"/>
          <w:sz w:val="21"/>
          <w:szCs w:val="21"/>
        </w:rPr>
        <w:t>env</w:t>
      </w:r>
      <w:proofErr w:type="spellEnd"/>
      <w:r>
        <w:rPr>
          <w:rFonts w:ascii="Courier New"/>
          <w:sz w:val="21"/>
          <w:szCs w:val="21"/>
        </w:rPr>
        <w:t>)</w:t>
      </w:r>
    </w:p>
    <w:p w14:paraId="4B34B6E5"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 xml:space="preserve">    </w:t>
      </w:r>
      <w:proofErr w:type="spellStart"/>
      <w:proofErr w:type="gramStart"/>
      <w:r>
        <w:rPr>
          <w:rFonts w:ascii="Courier New"/>
          <w:sz w:val="21"/>
          <w:szCs w:val="21"/>
        </w:rPr>
        <w:t>env</w:t>
      </w:r>
      <w:proofErr w:type="spellEnd"/>
      <w:proofErr w:type="gramEnd"/>
      <w:r>
        <w:rPr>
          <w:rFonts w:ascii="Courier New"/>
          <w:sz w:val="21"/>
          <w:szCs w:val="21"/>
        </w:rPr>
        <w:t>)</w:t>
      </w:r>
    </w:p>
    <w:p w14:paraId="40594FC6" w14:textId="77777777" w:rsidR="00B513FC" w:rsidRDefault="004F4D39">
      <w:pPr>
        <w:pBdr>
          <w:top w:val="single" w:sz="4" w:space="0" w:color="auto"/>
          <w:left w:val="single" w:sz="4" w:space="0" w:color="auto"/>
          <w:bottom w:val="single" w:sz="4" w:space="0" w:color="auto"/>
          <w:right w:val="single" w:sz="4" w:space="0" w:color="auto"/>
        </w:pBdr>
        <w:spacing w:afterLines="50" w:after="120" w:line="276" w:lineRule="auto"/>
      </w:pPr>
      <w:r>
        <w:rPr>
          <w:rFonts w:ascii="Courier New"/>
          <w:sz w:val="21"/>
          <w:szCs w:val="21"/>
        </w:rPr>
        <w:t xml:space="preserve"> </w:t>
      </w:r>
      <w:r>
        <w:rPr>
          <w:rFonts w:hAnsi="Courier New"/>
          <w:sz w:val="21"/>
          <w:szCs w:val="21"/>
        </w:rPr>
        <w:t xml:space="preserve">   </w:t>
      </w:r>
      <w:r>
        <w:rPr>
          <w:rFonts w:hAnsi="Courier New"/>
          <w:sz w:val="21"/>
          <w:szCs w:val="21"/>
        </w:rPr>
        <w:t>’</w:t>
      </w:r>
      <w:proofErr w:type="gramStart"/>
      <w:r>
        <w:rPr>
          <w:rFonts w:ascii="Courier New"/>
          <w:sz w:val="21"/>
          <w:szCs w:val="21"/>
        </w:rPr>
        <w:t>ok</w:t>
      </w:r>
      <w:proofErr w:type="gramEnd"/>
      <w:r>
        <w:rPr>
          <w:rFonts w:ascii="Courier New"/>
          <w:sz w:val="21"/>
          <w:szCs w:val="21"/>
        </w:rPr>
        <w:t>)</w:t>
      </w:r>
    </w:p>
    <w:p w14:paraId="3D563DF0" w14:textId="77777777" w:rsidR="00B513FC" w:rsidRDefault="004F4D39">
      <w:pPr>
        <w:spacing w:beforeLines="50" w:before="120" w:afterLines="100" w:after="240" w:line="276" w:lineRule="auto"/>
        <w:rPr>
          <w:rFonts w:ascii="Times New Roman"/>
          <w:color w:val="222222"/>
          <w:sz w:val="24"/>
          <w:szCs w:val="24"/>
          <w:u w:color="222222"/>
          <w:shd w:val="clear" w:color="auto" w:fill="FFFFFF"/>
        </w:rPr>
      </w:pPr>
      <w:r>
        <w:rPr>
          <w:rFonts w:ascii="Times New Roman"/>
          <w:i/>
          <w:iCs/>
          <w:color w:val="222222"/>
          <w:sz w:val="24"/>
          <w:szCs w:val="24"/>
          <w:u w:color="222222"/>
          <w:shd w:val="clear" w:color="auto" w:fill="FFFFFF"/>
        </w:rPr>
        <w:t>Apply</w:t>
      </w:r>
      <w:r>
        <w:rPr>
          <w:rFonts w:ascii="Times New Roman"/>
          <w:color w:val="222222"/>
          <w:sz w:val="24"/>
          <w:szCs w:val="24"/>
          <w:u w:color="222222"/>
          <w:shd w:val="clear" w:color="auto" w:fill="FFFFFF"/>
        </w:rPr>
        <w:t xml:space="preserve"> also takes two arguments, a procedure and a list of argument that will be used in this procedure. The procedure is </w:t>
      </w:r>
      <w:proofErr w:type="gramStart"/>
      <w:r>
        <w:rPr>
          <w:rFonts w:ascii="Times New Roman"/>
          <w:color w:val="222222"/>
          <w:sz w:val="24"/>
          <w:szCs w:val="24"/>
          <w:u w:color="222222"/>
          <w:shd w:val="clear" w:color="auto" w:fill="FFFFFF"/>
        </w:rPr>
        <w:t>divide</w:t>
      </w:r>
      <w:proofErr w:type="gramEnd"/>
      <w:r>
        <w:rPr>
          <w:rFonts w:ascii="Times New Roman"/>
          <w:color w:val="222222"/>
          <w:sz w:val="24"/>
          <w:szCs w:val="24"/>
          <w:u w:color="222222"/>
          <w:shd w:val="clear" w:color="auto" w:fill="FFFFFF"/>
        </w:rPr>
        <w:t xml:space="preserve"> into two type, one is primitive procedure, another one is compound procedure that requires to be evaluated its body by extension of environment of procedure execution with a binding of argument and parameter of procedure. The definition of </w:t>
      </w:r>
      <w:proofErr w:type="gramStart"/>
      <w:r>
        <w:rPr>
          <w:rFonts w:ascii="Times New Roman"/>
          <w:i/>
          <w:iCs/>
          <w:color w:val="222222"/>
          <w:sz w:val="24"/>
          <w:szCs w:val="24"/>
          <w:u w:color="222222"/>
          <w:shd w:val="clear" w:color="auto" w:fill="FFFFFF"/>
        </w:rPr>
        <w:t>apply</w:t>
      </w:r>
      <w:r>
        <w:rPr>
          <w:rFonts w:ascii="Times New Roman"/>
          <w:color w:val="222222"/>
          <w:sz w:val="24"/>
          <w:szCs w:val="24"/>
          <w:u w:color="222222"/>
          <w:shd w:val="clear" w:color="auto" w:fill="FFFFFF"/>
        </w:rPr>
        <w:t>[</w:t>
      </w:r>
      <w:proofErr w:type="gramEnd"/>
      <w:r>
        <w:rPr>
          <w:rFonts w:ascii="Times New Roman"/>
          <w:color w:val="222222"/>
          <w:sz w:val="24"/>
          <w:szCs w:val="24"/>
          <w:u w:color="222222"/>
          <w:shd w:val="clear" w:color="auto" w:fill="FFFFFF"/>
        </w:rPr>
        <w:t>55] is:</w:t>
      </w:r>
    </w:p>
    <w:p w14:paraId="30930651"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w:t>
      </w:r>
      <w:proofErr w:type="gramStart"/>
      <w:r>
        <w:rPr>
          <w:rFonts w:ascii="Courier New"/>
          <w:color w:val="222222"/>
          <w:sz w:val="21"/>
          <w:szCs w:val="21"/>
          <w:u w:color="222222"/>
          <w:shd w:val="clear" w:color="auto" w:fill="FFFFFF"/>
        </w:rPr>
        <w:t>define</w:t>
      </w:r>
      <w:proofErr w:type="gramEnd"/>
      <w:r>
        <w:rPr>
          <w:rFonts w:ascii="Courier New"/>
          <w:color w:val="222222"/>
          <w:sz w:val="21"/>
          <w:szCs w:val="21"/>
          <w:u w:color="222222"/>
          <w:shd w:val="clear" w:color="auto" w:fill="FFFFFF"/>
        </w:rPr>
        <w:t xml:space="preserve"> (apply procedure arguments)</w:t>
      </w:r>
    </w:p>
    <w:p w14:paraId="13661B02"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t>(</w:t>
      </w:r>
      <w:proofErr w:type="spellStart"/>
      <w:proofErr w:type="gramStart"/>
      <w:r>
        <w:rPr>
          <w:rFonts w:ascii="Courier New"/>
          <w:color w:val="222222"/>
          <w:sz w:val="21"/>
          <w:szCs w:val="21"/>
          <w:u w:color="222222"/>
          <w:shd w:val="clear" w:color="auto" w:fill="FFFFFF"/>
        </w:rPr>
        <w:t>cond</w:t>
      </w:r>
      <w:proofErr w:type="spellEnd"/>
      <w:proofErr w:type="gramEnd"/>
      <w:r>
        <w:rPr>
          <w:rFonts w:ascii="Courier New"/>
          <w:color w:val="222222"/>
          <w:sz w:val="21"/>
          <w:szCs w:val="21"/>
          <w:u w:color="222222"/>
          <w:shd w:val="clear" w:color="auto" w:fill="FFFFFF"/>
        </w:rPr>
        <w:t xml:space="preserve"> ((primitive-procedure? procedure)</w:t>
      </w:r>
    </w:p>
    <w:p w14:paraId="4F26DD70"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t xml:space="preserve">      (</w:t>
      </w:r>
      <w:proofErr w:type="gramStart"/>
      <w:r>
        <w:rPr>
          <w:rFonts w:ascii="Courier New"/>
          <w:color w:val="222222"/>
          <w:sz w:val="21"/>
          <w:szCs w:val="21"/>
          <w:u w:color="222222"/>
          <w:shd w:val="clear" w:color="auto" w:fill="FFFFFF"/>
        </w:rPr>
        <w:t>apply</w:t>
      </w:r>
      <w:proofErr w:type="gramEnd"/>
      <w:r>
        <w:rPr>
          <w:rFonts w:ascii="Courier New"/>
          <w:color w:val="222222"/>
          <w:sz w:val="21"/>
          <w:szCs w:val="21"/>
          <w:u w:color="222222"/>
          <w:shd w:val="clear" w:color="auto" w:fill="FFFFFF"/>
        </w:rPr>
        <w:t xml:space="preserve">-primitive-procedure procedure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arguments))</w:t>
      </w:r>
    </w:p>
    <w:p w14:paraId="2109F6FE"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t>((</w:t>
      </w:r>
      <w:proofErr w:type="gramStart"/>
      <w:r>
        <w:rPr>
          <w:rFonts w:ascii="Courier New"/>
          <w:color w:val="222222"/>
          <w:sz w:val="21"/>
          <w:szCs w:val="21"/>
          <w:u w:color="222222"/>
          <w:shd w:val="clear" w:color="auto" w:fill="FFFFFF"/>
        </w:rPr>
        <w:t>compound</w:t>
      </w:r>
      <w:proofErr w:type="gramEnd"/>
      <w:r>
        <w:rPr>
          <w:rFonts w:ascii="Courier New"/>
          <w:color w:val="222222"/>
          <w:sz w:val="21"/>
          <w:szCs w:val="21"/>
          <w:u w:color="222222"/>
          <w:shd w:val="clear" w:color="auto" w:fill="FFFFFF"/>
        </w:rPr>
        <w:t>-procedure? procedure)</w:t>
      </w:r>
    </w:p>
    <w:p w14:paraId="165537EE"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t xml:space="preserve"> (</w:t>
      </w:r>
      <w:proofErr w:type="spellStart"/>
      <w:proofErr w:type="gramStart"/>
      <w:r>
        <w:rPr>
          <w:rFonts w:ascii="Courier New"/>
          <w:color w:val="222222"/>
          <w:sz w:val="21"/>
          <w:szCs w:val="21"/>
          <w:u w:color="222222"/>
          <w:shd w:val="clear" w:color="auto" w:fill="FFFFFF"/>
        </w:rPr>
        <w:t>eval</w:t>
      </w:r>
      <w:proofErr w:type="spellEnd"/>
      <w:proofErr w:type="gramEnd"/>
      <w:r>
        <w:rPr>
          <w:rFonts w:ascii="Courier New"/>
          <w:color w:val="222222"/>
          <w:sz w:val="21"/>
          <w:szCs w:val="21"/>
          <w:u w:color="222222"/>
          <w:shd w:val="clear" w:color="auto" w:fill="FFFFFF"/>
        </w:rPr>
        <w:t>-sequence</w:t>
      </w:r>
    </w:p>
    <w:p w14:paraId="5E4F6E24"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ind w:firstLine="700"/>
        <w:rPr>
          <w:rFonts w:ascii="Courier New" w:eastAsia="Courier New" w:hAnsi="Courier New" w:cs="Courier New"/>
          <w:color w:val="222222"/>
          <w:sz w:val="21"/>
          <w:szCs w:val="21"/>
          <w:u w:color="222222"/>
          <w:shd w:val="clear" w:color="auto" w:fill="FFFFFF"/>
        </w:rPr>
      </w:pPr>
      <w:r>
        <w:rPr>
          <w:rFonts w:ascii="Courier New" w:hint="eastAsia"/>
          <w:color w:val="222222"/>
          <w:sz w:val="21"/>
          <w:szCs w:val="21"/>
          <w:u w:color="222222"/>
          <w:shd w:val="clear" w:color="auto" w:fill="FFFFFF"/>
        </w:rPr>
        <w:t xml:space="preserve">      </w:t>
      </w:r>
      <w:r>
        <w:rPr>
          <w:rFonts w:ascii="Courier New"/>
          <w:color w:val="222222"/>
          <w:sz w:val="21"/>
          <w:szCs w:val="21"/>
          <w:u w:color="222222"/>
          <w:shd w:val="clear" w:color="auto" w:fill="FFFFFF"/>
        </w:rPr>
        <w:t>(</w:t>
      </w:r>
      <w:proofErr w:type="gramStart"/>
      <w:r>
        <w:rPr>
          <w:rFonts w:ascii="Courier New"/>
          <w:color w:val="222222"/>
          <w:sz w:val="21"/>
          <w:szCs w:val="21"/>
          <w:u w:color="222222"/>
          <w:shd w:val="clear" w:color="auto" w:fill="FFFFFF"/>
        </w:rPr>
        <w:t>procedure</w:t>
      </w:r>
      <w:proofErr w:type="gramEnd"/>
      <w:r>
        <w:rPr>
          <w:rFonts w:ascii="Courier New"/>
          <w:color w:val="222222"/>
          <w:sz w:val="21"/>
          <w:szCs w:val="21"/>
          <w:u w:color="222222"/>
          <w:shd w:val="clear" w:color="auto" w:fill="FFFFFF"/>
        </w:rPr>
        <w:t>-body procedure)</w:t>
      </w:r>
    </w:p>
    <w:p w14:paraId="28413C43"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w:t>
      </w:r>
      <w:proofErr w:type="gramStart"/>
      <w:r>
        <w:rPr>
          <w:rFonts w:ascii="Courier New"/>
          <w:color w:val="222222"/>
          <w:sz w:val="21"/>
          <w:szCs w:val="21"/>
          <w:u w:color="222222"/>
          <w:shd w:val="clear" w:color="auto" w:fill="FFFFFF"/>
        </w:rPr>
        <w:t>extend</w:t>
      </w:r>
      <w:proofErr w:type="gramEnd"/>
      <w:r>
        <w:rPr>
          <w:rFonts w:ascii="Courier New"/>
          <w:color w:val="222222"/>
          <w:sz w:val="21"/>
          <w:szCs w:val="21"/>
          <w:u w:color="222222"/>
          <w:shd w:val="clear" w:color="auto" w:fill="FFFFFF"/>
        </w:rPr>
        <w:t>-environment</w:t>
      </w:r>
    </w:p>
    <w:p w14:paraId="69B1A05E"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 xml:space="preserve">  (</w:t>
      </w:r>
      <w:proofErr w:type="gramStart"/>
      <w:r>
        <w:rPr>
          <w:rFonts w:ascii="Courier New"/>
          <w:color w:val="222222"/>
          <w:sz w:val="21"/>
          <w:szCs w:val="21"/>
          <w:u w:color="222222"/>
          <w:shd w:val="clear" w:color="auto" w:fill="FFFFFF"/>
        </w:rPr>
        <w:t>procedure</w:t>
      </w:r>
      <w:proofErr w:type="gramEnd"/>
      <w:r>
        <w:rPr>
          <w:rFonts w:ascii="Courier New"/>
          <w:color w:val="222222"/>
          <w:sz w:val="21"/>
          <w:szCs w:val="21"/>
          <w:u w:color="222222"/>
          <w:shd w:val="clear" w:color="auto" w:fill="FFFFFF"/>
        </w:rPr>
        <w:t>-parameters procedure)</w:t>
      </w:r>
    </w:p>
    <w:p w14:paraId="5E6221AB"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 xml:space="preserve">  </w:t>
      </w:r>
      <w:proofErr w:type="gramStart"/>
      <w:r>
        <w:rPr>
          <w:rFonts w:ascii="Courier New"/>
          <w:color w:val="222222"/>
          <w:sz w:val="21"/>
          <w:szCs w:val="21"/>
          <w:u w:color="222222"/>
          <w:shd w:val="clear" w:color="auto" w:fill="FFFFFF"/>
        </w:rPr>
        <w:t>arguments</w:t>
      </w:r>
      <w:proofErr w:type="gramEnd"/>
    </w:p>
    <w:p w14:paraId="75B2900F"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 xml:space="preserve">  (</w:t>
      </w:r>
      <w:proofErr w:type="gramStart"/>
      <w:r>
        <w:rPr>
          <w:rFonts w:ascii="Courier New"/>
          <w:color w:val="222222"/>
          <w:sz w:val="21"/>
          <w:szCs w:val="21"/>
          <w:u w:color="222222"/>
          <w:shd w:val="clear" w:color="auto" w:fill="FFFFFF"/>
        </w:rPr>
        <w:t>procedure</w:t>
      </w:r>
      <w:proofErr w:type="gramEnd"/>
      <w:r>
        <w:rPr>
          <w:rFonts w:ascii="Courier New"/>
          <w:color w:val="222222"/>
          <w:sz w:val="21"/>
          <w:szCs w:val="21"/>
          <w:u w:color="222222"/>
          <w:shd w:val="clear" w:color="auto" w:fill="FFFFFF"/>
        </w:rPr>
        <w:t>-environment procedure))))</w:t>
      </w:r>
    </w:p>
    <w:p w14:paraId="5E4D81B7"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t>(</w:t>
      </w:r>
      <w:proofErr w:type="gramStart"/>
      <w:r>
        <w:rPr>
          <w:rFonts w:ascii="Courier New"/>
          <w:color w:val="222222"/>
          <w:sz w:val="21"/>
          <w:szCs w:val="21"/>
          <w:u w:color="222222"/>
          <w:shd w:val="clear" w:color="auto" w:fill="FFFFFF"/>
        </w:rPr>
        <w:t>else</w:t>
      </w:r>
      <w:proofErr w:type="gramEnd"/>
    </w:p>
    <w:p w14:paraId="5E762378"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t xml:space="preserve"> (</w:t>
      </w:r>
      <w:proofErr w:type="gramStart"/>
      <w:r>
        <w:rPr>
          <w:rFonts w:ascii="Courier New"/>
          <w:color w:val="222222"/>
          <w:sz w:val="21"/>
          <w:szCs w:val="21"/>
          <w:u w:color="222222"/>
          <w:shd w:val="clear" w:color="auto" w:fill="FFFFFF"/>
        </w:rPr>
        <w:t>error</w:t>
      </w:r>
      <w:proofErr w:type="gramEnd"/>
    </w:p>
    <w:p w14:paraId="753B9233" w14:textId="77777777" w:rsidR="00B513FC" w:rsidRDefault="004F4D39">
      <w:pPr>
        <w:pBdr>
          <w:top w:val="single" w:sz="4" w:space="0" w:color="auto"/>
          <w:left w:val="single" w:sz="4" w:space="0" w:color="auto"/>
          <w:bottom w:val="single" w:sz="4" w:space="0" w:color="auto"/>
          <w:right w:val="single" w:sz="4" w:space="0" w:color="auto"/>
        </w:pBdr>
        <w:spacing w:afterLines="50" w:after="120" w:line="276" w:lineRule="auto"/>
        <w:rPr>
          <w:rFonts w:ascii="Times New Roman" w:eastAsia="Times New Roman" w:hAnsi="Times New Roman"/>
          <w:color w:val="222222"/>
          <w:sz w:val="24"/>
          <w:szCs w:val="24"/>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 xml:space="preserve">"Unknown procedure type -- APPLY"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 xml:space="preserve">   procedure))))</w:t>
      </w:r>
    </w:p>
    <w:p w14:paraId="0964A60B" w14:textId="77777777" w:rsidR="00B513FC" w:rsidRDefault="00B513FC">
      <w:pPr>
        <w:widowControl w:val="0"/>
        <w:spacing w:afterLines="100" w:after="240" w:line="276" w:lineRule="auto"/>
        <w:jc w:val="both"/>
        <w:rPr>
          <w:rFonts w:ascii="Times New Roman" w:eastAsia="Times New Roman" w:hAnsi="Times New Roman"/>
          <w:color w:val="222222"/>
          <w:sz w:val="24"/>
          <w:szCs w:val="24"/>
          <w:u w:color="222222"/>
          <w:shd w:val="clear" w:color="auto" w:fill="FFFFFF"/>
        </w:rPr>
      </w:pPr>
    </w:p>
    <w:p w14:paraId="75429CAE" w14:textId="77777777" w:rsidR="00B513FC" w:rsidRDefault="004F4D39">
      <w:pPr>
        <w:widowControl w:val="0"/>
        <w:spacing w:afterLines="100" w:after="240" w:line="276" w:lineRule="auto"/>
        <w:jc w:val="both"/>
        <w:outlineLvl w:val="1"/>
        <w:rPr>
          <w:rFonts w:ascii="Times New Roman" w:eastAsia="Times New Roman" w:hAnsi="Times New Roman"/>
          <w:b/>
          <w:bCs/>
          <w:color w:val="222222"/>
          <w:sz w:val="28"/>
          <w:szCs w:val="28"/>
          <w:u w:color="222222"/>
          <w:shd w:val="clear" w:color="auto" w:fill="FFFFFF"/>
        </w:rPr>
      </w:pPr>
      <w:bookmarkStart w:id="23" w:name="_Toc11972"/>
      <w:r>
        <w:rPr>
          <w:rFonts w:ascii="Times New Roman"/>
          <w:b/>
          <w:bCs/>
          <w:color w:val="222222"/>
          <w:sz w:val="28"/>
          <w:szCs w:val="28"/>
          <w:u w:color="222222"/>
          <w:shd w:val="clear" w:color="auto" w:fill="FFFFFF"/>
        </w:rPr>
        <w:t>3.5 Conclusion</w:t>
      </w:r>
      <w:bookmarkEnd w:id="23"/>
    </w:p>
    <w:p w14:paraId="1781B141" w14:textId="77777777" w:rsidR="00B513FC" w:rsidRDefault="004F4D39">
      <w:pPr>
        <w:widowControl w:val="0"/>
        <w:spacing w:afterLines="50" w:after="120" w:line="276" w:lineRule="auto"/>
        <w:jc w:val="both"/>
        <w:sectPr w:rsidR="00B513FC">
          <w:pgSz w:w="11900" w:h="16838"/>
          <w:pgMar w:top="2154" w:right="2341" w:bottom="2154" w:left="2341" w:header="720" w:footer="0" w:gutter="0"/>
          <w:cols w:space="720"/>
          <w:docGrid w:linePitch="360"/>
        </w:sectPr>
      </w:pPr>
      <w:r>
        <w:rPr>
          <w:rFonts w:ascii="Times New Roman"/>
          <w:color w:val="222222"/>
          <w:sz w:val="24"/>
          <w:szCs w:val="24"/>
          <w:u w:color="222222"/>
          <w:shd w:val="clear" w:color="auto" w:fill="FFFFFF"/>
        </w:rPr>
        <w:t xml:space="preserve">In this chapter, we start with real-life example to explain the notion of abstract interpretation, and briefly introduce in computer science, by </w:t>
      </w:r>
      <w:r>
        <w:rPr>
          <w:rFonts w:ascii="Times New Roman"/>
          <w:color w:val="222222"/>
          <w:sz w:val="24"/>
          <w:szCs w:val="24"/>
          <w:u w:color="222222"/>
          <w:shd w:val="clear" w:color="auto" w:fill="FFFFFF"/>
        </w:rPr>
        <w:lastRenderedPageBreak/>
        <w:t xml:space="preserve">computation on the abstracted concept, the abstract interpreter of program is also a program in the use of process code for analyst and reuse. Then we state the static semantic model to build abstract interpretation of program proposed by </w:t>
      </w:r>
      <w:proofErr w:type="spellStart"/>
      <w:r>
        <w:rPr>
          <w:rFonts w:ascii="Times New Roman"/>
          <w:color w:val="222222"/>
          <w:sz w:val="24"/>
          <w:szCs w:val="24"/>
          <w:u w:color="222222"/>
          <w:shd w:val="clear" w:color="auto" w:fill="FFFFFF"/>
        </w:rPr>
        <w:t>Cousot</w:t>
      </w:r>
      <w:proofErr w:type="spellEnd"/>
      <w:r>
        <w:rPr>
          <w:rFonts w:ascii="Times New Roman"/>
          <w:color w:val="222222"/>
          <w:sz w:val="24"/>
          <w:szCs w:val="24"/>
          <w:u w:color="222222"/>
          <w:shd w:val="clear" w:color="auto" w:fill="FFFFFF"/>
        </w:rPr>
        <w:t xml:space="preserve">. Their model contains two </w:t>
      </w:r>
      <w:proofErr w:type="gramStart"/>
      <w:r>
        <w:rPr>
          <w:rFonts w:ascii="Times New Roman"/>
          <w:color w:val="222222"/>
          <w:sz w:val="24"/>
          <w:szCs w:val="24"/>
          <w:u w:color="222222"/>
          <w:shd w:val="clear" w:color="auto" w:fill="FFFFFF"/>
        </w:rPr>
        <w:t>part</w:t>
      </w:r>
      <w:proofErr w:type="gramEnd"/>
      <w:r>
        <w:rPr>
          <w:rFonts w:ascii="Times New Roman"/>
          <w:color w:val="222222"/>
          <w:sz w:val="24"/>
          <w:szCs w:val="24"/>
          <w:u w:color="222222"/>
          <w:shd w:val="clear" w:color="auto" w:fill="FFFFFF"/>
        </w:rPr>
        <w:t xml:space="preserve">. They first abstract the syntax and semantic of a program by finite flowchart, and integrate semantic model with lattice to approximate the behavior. Then summary the possible behavior of program by sequence states during execution. In the second part of this chapter, we introduce static </w:t>
      </w:r>
      <w:proofErr w:type="gramStart"/>
      <w:r>
        <w:rPr>
          <w:rFonts w:ascii="Times New Roman"/>
          <w:color w:val="222222"/>
          <w:sz w:val="24"/>
          <w:szCs w:val="24"/>
          <w:u w:color="222222"/>
          <w:shd w:val="clear" w:color="auto" w:fill="FFFFFF"/>
        </w:rPr>
        <w:t>analysis which</w:t>
      </w:r>
      <w:proofErr w:type="gramEnd"/>
      <w:r>
        <w:rPr>
          <w:rFonts w:ascii="Times New Roman"/>
          <w:color w:val="222222"/>
          <w:sz w:val="24"/>
          <w:szCs w:val="24"/>
          <w:u w:color="222222"/>
          <w:shd w:val="clear" w:color="auto" w:fill="FFFFFF"/>
        </w:rPr>
        <w:t xml:space="preserve"> is most widely used pattern in setting up abstract interpretation. In the same section, we mainly introduced Galois </w:t>
      </w:r>
      <w:proofErr w:type="gramStart"/>
      <w:r>
        <w:rPr>
          <w:rFonts w:ascii="Times New Roman"/>
          <w:color w:val="222222"/>
          <w:sz w:val="24"/>
          <w:szCs w:val="24"/>
          <w:u w:color="222222"/>
          <w:shd w:val="clear" w:color="auto" w:fill="FFFFFF"/>
        </w:rPr>
        <w:t>connection which</w:t>
      </w:r>
      <w:proofErr w:type="gramEnd"/>
      <w:r>
        <w:rPr>
          <w:rFonts w:ascii="Times New Roman"/>
          <w:color w:val="222222"/>
          <w:sz w:val="24"/>
          <w:szCs w:val="24"/>
          <w:u w:color="222222"/>
          <w:shd w:val="clear" w:color="auto" w:fill="FFFFFF"/>
        </w:rPr>
        <w:t xml:space="preserve"> is a common method to build connection between concrete data and abstraction data. In the last, we introduce essential implementation design of two types of abstract </w:t>
      </w:r>
      <w:proofErr w:type="gramStart"/>
      <w:r>
        <w:rPr>
          <w:rFonts w:ascii="Times New Roman"/>
          <w:color w:val="222222"/>
          <w:sz w:val="24"/>
          <w:szCs w:val="24"/>
          <w:u w:color="222222"/>
          <w:shd w:val="clear" w:color="auto" w:fill="FFFFFF"/>
        </w:rPr>
        <w:t>interpreter which</w:t>
      </w:r>
      <w:proofErr w:type="gramEnd"/>
      <w:r>
        <w:rPr>
          <w:rFonts w:ascii="Times New Roman"/>
          <w:color w:val="222222"/>
          <w:sz w:val="24"/>
          <w:szCs w:val="24"/>
          <w:u w:color="222222"/>
          <w:shd w:val="clear" w:color="auto" w:fill="FFFFFF"/>
        </w:rPr>
        <w:t xml:space="preserve"> can be used as a framework to do static analysis. One is a </w:t>
      </w:r>
      <w:proofErr w:type="gramStart"/>
      <w:r>
        <w:rPr>
          <w:rFonts w:ascii="Times New Roman"/>
          <w:color w:val="222222"/>
          <w:sz w:val="24"/>
          <w:szCs w:val="24"/>
          <w:u w:color="222222"/>
          <w:shd w:val="clear" w:color="auto" w:fill="FFFFFF"/>
        </w:rPr>
        <w:t>machine based</w:t>
      </w:r>
      <w:proofErr w:type="gramEnd"/>
      <w:r>
        <w:rPr>
          <w:rFonts w:ascii="Times New Roman"/>
          <w:color w:val="222222"/>
          <w:sz w:val="24"/>
          <w:szCs w:val="24"/>
          <w:u w:color="222222"/>
          <w:shd w:val="clear" w:color="auto" w:fill="FFFFFF"/>
        </w:rPr>
        <w:t xml:space="preserve"> interpreter proposed by </w:t>
      </w:r>
      <w:proofErr w:type="spellStart"/>
      <w:r>
        <w:rPr>
          <w:rFonts w:ascii="Times New Roman"/>
          <w:color w:val="222222"/>
          <w:sz w:val="24"/>
          <w:szCs w:val="24"/>
          <w:u w:color="222222"/>
          <w:shd w:val="clear" w:color="auto" w:fill="FFFFFF"/>
        </w:rPr>
        <w:t>Felleisen</w:t>
      </w:r>
      <w:proofErr w:type="spellEnd"/>
      <w:r>
        <w:rPr>
          <w:rFonts w:ascii="Times New Roman"/>
          <w:color w:val="222222"/>
          <w:sz w:val="24"/>
          <w:szCs w:val="24"/>
          <w:u w:color="222222"/>
          <w:shd w:val="clear" w:color="auto" w:fill="FFFFFF"/>
        </w:rPr>
        <w:t xml:space="preserve">. Here, we mainly introduced the idea of C, E, S, </w:t>
      </w:r>
      <w:proofErr w:type="gramStart"/>
      <w:r>
        <w:rPr>
          <w:rFonts w:ascii="Times New Roman"/>
          <w:color w:val="222222"/>
          <w:sz w:val="24"/>
          <w:szCs w:val="24"/>
          <w:u w:color="222222"/>
          <w:shd w:val="clear" w:color="auto" w:fill="FFFFFF"/>
        </w:rPr>
        <w:t>K</w:t>
      </w:r>
      <w:proofErr w:type="gramEnd"/>
      <w:r>
        <w:rPr>
          <w:rFonts w:ascii="Times New Roman"/>
          <w:color w:val="222222"/>
          <w:sz w:val="24"/>
          <w:szCs w:val="24"/>
          <w:u w:color="222222"/>
          <w:shd w:val="clear" w:color="auto" w:fill="FFFFFF"/>
        </w:rPr>
        <w:t xml:space="preserve"> components. Another one is meta-circular evaluator and we gave an overview of essential process to evaluate a language by </w:t>
      </w:r>
      <w:proofErr w:type="spellStart"/>
      <w:r>
        <w:rPr>
          <w:rFonts w:ascii="Times New Roman"/>
          <w:i/>
          <w:iCs/>
          <w:color w:val="222222"/>
          <w:sz w:val="24"/>
          <w:szCs w:val="24"/>
          <w:u w:color="222222"/>
          <w:shd w:val="clear" w:color="auto" w:fill="FFFFFF"/>
        </w:rPr>
        <w:t>eval</w:t>
      </w:r>
      <w:proofErr w:type="spellEnd"/>
      <w:r>
        <w:rPr>
          <w:rFonts w:ascii="Times New Roman"/>
          <w:i/>
          <w:iCs/>
          <w:color w:val="222222"/>
          <w:sz w:val="24"/>
          <w:szCs w:val="24"/>
          <w:u w:color="222222"/>
          <w:shd w:val="clear" w:color="auto" w:fill="FFFFFF"/>
        </w:rPr>
        <w:t>-apply</w:t>
      </w:r>
      <w:r>
        <w:rPr>
          <w:rFonts w:ascii="Times New Roman"/>
          <w:color w:val="222222"/>
          <w:sz w:val="24"/>
          <w:szCs w:val="24"/>
          <w:u w:color="222222"/>
          <w:shd w:val="clear" w:color="auto" w:fill="FFFFFF"/>
        </w:rPr>
        <w:t xml:space="preserve"> cycle. Both of these two interpreter styles are written interpreter (evaluator) by language are being interpreted itself. In the view of these </w:t>
      </w:r>
      <w:proofErr w:type="gramStart"/>
      <w:r>
        <w:rPr>
          <w:rFonts w:ascii="Times New Roman"/>
          <w:color w:val="222222"/>
          <w:sz w:val="24"/>
          <w:szCs w:val="24"/>
          <w:u w:color="222222"/>
          <w:shd w:val="clear" w:color="auto" w:fill="FFFFFF"/>
        </w:rPr>
        <w:t>two interpreter</w:t>
      </w:r>
      <w:proofErr w:type="gramEnd"/>
      <w:r>
        <w:rPr>
          <w:rFonts w:ascii="Times New Roman"/>
          <w:color w:val="222222"/>
          <w:sz w:val="24"/>
          <w:szCs w:val="24"/>
          <w:u w:color="222222"/>
          <w:shd w:val="clear" w:color="auto" w:fill="FFFFFF"/>
        </w:rPr>
        <w:t xml:space="preserve"> style, we can further design abstract interpretation in different applications. As we mentioned at begin, our tier splitting tool is erected on CESK-machine and meta-circular interpreter style and we</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ll give more details about our design in next chapter. Also, we</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ll elaborate our implementation of new slicing algorithm JipdaSlicer in next.</w:t>
      </w:r>
    </w:p>
    <w:p w14:paraId="6579CFC5" w14:textId="77777777" w:rsidR="00B513FC" w:rsidRDefault="00B513FC">
      <w:pPr>
        <w:widowControl w:val="0"/>
        <w:spacing w:afterLines="50" w:after="120" w:line="276" w:lineRule="auto"/>
        <w:jc w:val="right"/>
        <w:rPr>
          <w:rFonts w:ascii="Times New Roman" w:eastAsia="Times New Roman" w:hAnsi="Times New Roman"/>
          <w:sz w:val="144"/>
          <w:szCs w:val="144"/>
        </w:rPr>
        <w:sectPr w:rsidR="00B513FC">
          <w:headerReference w:type="default" r:id="rId202"/>
          <w:footerReference w:type="default" r:id="rId203"/>
          <w:type w:val="continuous"/>
          <w:pgSz w:w="11900" w:h="16838"/>
          <w:pgMar w:top="2154" w:right="2341" w:bottom="2154" w:left="2341" w:header="720" w:footer="0" w:gutter="0"/>
          <w:cols w:space="720"/>
          <w:docGrid w:linePitch="360"/>
        </w:sectPr>
      </w:pPr>
    </w:p>
    <w:p w14:paraId="0D24AB83" w14:textId="77777777" w:rsidR="00B513FC" w:rsidRDefault="00B513FC">
      <w:pPr>
        <w:widowControl w:val="0"/>
        <w:spacing w:afterLines="50" w:after="120" w:line="276" w:lineRule="auto"/>
        <w:jc w:val="right"/>
        <w:rPr>
          <w:rFonts w:ascii="Times New Roman" w:eastAsia="Times New Roman" w:hAnsi="Times New Roman"/>
          <w:sz w:val="144"/>
          <w:szCs w:val="144"/>
        </w:rPr>
      </w:pPr>
    </w:p>
    <w:p w14:paraId="52D46621" w14:textId="77777777" w:rsidR="00B513FC" w:rsidRDefault="004F4D39">
      <w:pPr>
        <w:widowControl w:val="0"/>
        <w:spacing w:afterLines="50" w:after="120" w:line="276" w:lineRule="auto"/>
        <w:jc w:val="right"/>
        <w:rPr>
          <w:rFonts w:ascii="Times New Roman" w:eastAsia="Times New Roman" w:hAnsi="Times New Roman"/>
        </w:rPr>
      </w:pPr>
      <w:r>
        <w:rPr>
          <w:rFonts w:ascii="Elephant" w:eastAsia="Elephant" w:hAnsi="Elephant" w:cs="Elephant"/>
          <w:color w:val="969696"/>
          <w:sz w:val="144"/>
          <w:szCs w:val="144"/>
          <w:u w:color="969696"/>
        </w:rPr>
        <w:t>4</w:t>
      </w:r>
      <w:r>
        <w:rPr>
          <w:rFonts w:ascii="Times New Roman"/>
        </w:rPr>
        <w:t xml:space="preserve"> </w:t>
      </w:r>
    </w:p>
    <w:p w14:paraId="395ED9E7" w14:textId="77777777" w:rsidR="00B513FC" w:rsidRDefault="004F4D39">
      <w:pPr>
        <w:widowControl w:val="0"/>
        <w:spacing w:afterLines="50" w:after="120" w:line="276" w:lineRule="auto"/>
        <w:jc w:val="right"/>
        <w:outlineLvl w:val="0"/>
        <w:rPr>
          <w:rFonts w:ascii="Times New Roman" w:eastAsia="Times New Roman" w:hAnsi="Times New Roman"/>
          <w:sz w:val="32"/>
          <w:szCs w:val="32"/>
        </w:rPr>
      </w:pPr>
      <w:bookmarkStart w:id="24" w:name="_Toc5825"/>
      <w:r>
        <w:rPr>
          <w:rFonts w:ascii="Times New Roman"/>
          <w:sz w:val="32"/>
          <w:szCs w:val="32"/>
        </w:rPr>
        <w:t>Program Slicing on State Graph</w:t>
      </w:r>
      <w:bookmarkEnd w:id="24"/>
    </w:p>
    <w:p w14:paraId="06DA4B90"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7F918237"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0C3D6CF2"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2B894839" w14:textId="77777777" w:rsidR="00B513FC" w:rsidRDefault="004F4D39">
      <w:pPr>
        <w:pStyle w:val="11"/>
        <w:widowControl w:val="0"/>
        <w:spacing w:afterLines="50" w:after="120" w:line="276" w:lineRule="auto"/>
        <w:jc w:val="both"/>
        <w:rPr>
          <w:rFonts w:ascii="Times New Roman"/>
          <w:sz w:val="24"/>
          <w:szCs w:val="24"/>
        </w:rPr>
      </w:pPr>
      <w:r>
        <w:rPr>
          <w:rFonts w:ascii="Times New Roman"/>
          <w:sz w:val="24"/>
          <w:szCs w:val="24"/>
        </w:rPr>
        <w:t xml:space="preserve">By building a PDG on top of the </w:t>
      </w:r>
      <w:proofErr w:type="spellStart"/>
      <w:r>
        <w:rPr>
          <w:rFonts w:ascii="Times New Roman"/>
          <w:sz w:val="24"/>
          <w:szCs w:val="24"/>
        </w:rPr>
        <w:t>Jipda</w:t>
      </w:r>
      <w:proofErr w:type="spellEnd"/>
      <w:r>
        <w:rPr>
          <w:rFonts w:ascii="Times New Roman"/>
          <w:sz w:val="24"/>
          <w:szCs w:val="24"/>
        </w:rPr>
        <w:t xml:space="preserve"> framework, the current version of STIP.js is able to calculate slices on the PDG. The slices can be used to generate distributed code to complete the tier splitting. Our program slices are based on Weiser</w:t>
      </w:r>
      <w:r>
        <w:rPr>
          <w:rFonts w:hAnsi="Times New Roman"/>
          <w:sz w:val="24"/>
          <w:szCs w:val="24"/>
        </w:rPr>
        <w:t>’</w:t>
      </w:r>
      <w:r>
        <w:rPr>
          <w:rFonts w:ascii="Times New Roman"/>
          <w:sz w:val="24"/>
          <w:szCs w:val="24"/>
        </w:rPr>
        <w:t xml:space="preserve">s static slicing theory. This chapter will introduce the new algorithm, JipdaSlicer, to get JavaScript slices from a state graph directly. JipdaSlicer is a new </w:t>
      </w:r>
      <w:proofErr w:type="gramStart"/>
      <w:r>
        <w:rPr>
          <w:rFonts w:ascii="Times New Roman"/>
          <w:sz w:val="24"/>
          <w:szCs w:val="24"/>
        </w:rPr>
        <w:t>program slicing</w:t>
      </w:r>
      <w:proofErr w:type="gramEnd"/>
      <w:r>
        <w:rPr>
          <w:rFonts w:ascii="Times New Roman"/>
          <w:sz w:val="24"/>
          <w:szCs w:val="24"/>
        </w:rPr>
        <w:t xml:space="preserve"> tool on top of the original version of STIP.js. It can slice JavaScript code on the state graph directly, without building a PDG. In the first section of this chapter, we explain how the original STIP.js tool completes the tier splitting via two phases. The first phase generates a state graph by </w:t>
      </w:r>
      <w:proofErr w:type="spellStart"/>
      <w:r>
        <w:rPr>
          <w:rFonts w:ascii="Times New Roman"/>
          <w:sz w:val="24"/>
          <w:szCs w:val="24"/>
        </w:rPr>
        <w:t>Jipda</w:t>
      </w:r>
      <w:proofErr w:type="spellEnd"/>
      <w:r>
        <w:rPr>
          <w:rFonts w:ascii="Times New Roman"/>
          <w:sz w:val="24"/>
          <w:szCs w:val="24"/>
        </w:rPr>
        <w:t xml:space="preserve"> framework, the second phase is backward slicing on the PDG constructed out of the state graph to generate distributed code. After reviewing the structure of the current tool, we give some case analysis on the state graph in the </w:t>
      </w:r>
      <w:proofErr w:type="spellStart"/>
      <w:r>
        <w:rPr>
          <w:rFonts w:ascii="Times New Roman"/>
          <w:sz w:val="24"/>
          <w:szCs w:val="24"/>
        </w:rPr>
        <w:t>Jipda</w:t>
      </w:r>
      <w:proofErr w:type="spellEnd"/>
      <w:r>
        <w:rPr>
          <w:rFonts w:ascii="Times New Roman"/>
          <w:sz w:val="24"/>
          <w:szCs w:val="24"/>
        </w:rPr>
        <w:t xml:space="preserve"> framework to illustrate how we can find data dependencies and control dependencies </w:t>
      </w:r>
      <w:proofErr w:type="gramStart"/>
      <w:r>
        <w:rPr>
          <w:rFonts w:ascii="Times New Roman"/>
          <w:sz w:val="24"/>
          <w:szCs w:val="24"/>
        </w:rPr>
        <w:t>on  the</w:t>
      </w:r>
      <w:proofErr w:type="gramEnd"/>
      <w:r>
        <w:rPr>
          <w:rFonts w:ascii="Times New Roman"/>
          <w:sz w:val="24"/>
          <w:szCs w:val="24"/>
        </w:rPr>
        <w:t xml:space="preserve"> state graph. By observing the state graph, we set three assumptions as essential guidelines of the implementation design. Finally, we introduce our implementation design of JipdaSlicer, which permits to extract slices from a state graph without building any intermediate representation.</w:t>
      </w:r>
    </w:p>
    <w:p w14:paraId="4CA4710C" w14:textId="77777777" w:rsidR="00B513FC" w:rsidRDefault="00B513FC">
      <w:pPr>
        <w:widowControl w:val="0"/>
        <w:spacing w:afterLines="50" w:after="120" w:line="276" w:lineRule="auto"/>
        <w:jc w:val="both"/>
        <w:rPr>
          <w:rFonts w:ascii="Times New Roman" w:eastAsia="Times New Roman" w:hAnsi="Times New Roman"/>
          <w:b/>
          <w:bCs/>
          <w:sz w:val="24"/>
          <w:szCs w:val="24"/>
        </w:rPr>
      </w:pPr>
    </w:p>
    <w:p w14:paraId="5B91B7FE" w14:textId="77777777" w:rsidR="00B513FC" w:rsidRDefault="00B513FC">
      <w:pPr>
        <w:widowControl w:val="0"/>
        <w:spacing w:afterLines="50" w:after="120" w:line="276" w:lineRule="auto"/>
        <w:jc w:val="both"/>
        <w:outlineLvl w:val="1"/>
        <w:rPr>
          <w:rFonts w:ascii="Times New Roman" w:hAnsi="Times New Roman"/>
          <w:sz w:val="24"/>
          <w:szCs w:val="24"/>
        </w:rPr>
        <w:sectPr w:rsidR="00B513FC">
          <w:footerReference w:type="default" r:id="rId204"/>
          <w:pgSz w:w="11900" w:h="16838"/>
          <w:pgMar w:top="2154" w:right="2341" w:bottom="2154" w:left="2341" w:header="720" w:footer="0" w:gutter="0"/>
          <w:cols w:space="720"/>
          <w:docGrid w:linePitch="360"/>
        </w:sectPr>
      </w:pPr>
    </w:p>
    <w:p w14:paraId="004C74ED" w14:textId="77777777" w:rsidR="00B513FC" w:rsidRDefault="004F4D39">
      <w:pPr>
        <w:widowControl w:val="0"/>
        <w:spacing w:afterLines="100" w:after="240" w:line="276" w:lineRule="auto"/>
        <w:jc w:val="both"/>
        <w:outlineLvl w:val="1"/>
        <w:rPr>
          <w:rFonts w:ascii="Times New Roman" w:eastAsia="Times New Roman" w:hAnsi="Times New Roman"/>
          <w:sz w:val="28"/>
          <w:szCs w:val="28"/>
        </w:rPr>
      </w:pPr>
      <w:bookmarkStart w:id="25" w:name="_Toc4523"/>
      <w:r>
        <w:rPr>
          <w:rFonts w:ascii="Times New Roman"/>
          <w:b/>
          <w:bCs/>
          <w:sz w:val="28"/>
          <w:szCs w:val="28"/>
        </w:rPr>
        <w:lastRenderedPageBreak/>
        <w:t>4.1 Introduction of STIP.js</w:t>
      </w:r>
      <w:bookmarkEnd w:id="25"/>
    </w:p>
    <w:p w14:paraId="102E5FEC"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 the original version of STIP.js, tier splitting consists of two phases. The first phase is converting source code into a state graph by the </w:t>
      </w:r>
      <w:proofErr w:type="spellStart"/>
      <w:r>
        <w:rPr>
          <w:rFonts w:ascii="Times New Roman"/>
          <w:sz w:val="24"/>
          <w:szCs w:val="24"/>
        </w:rPr>
        <w:t>Jipda</w:t>
      </w:r>
      <w:proofErr w:type="spellEnd"/>
      <w:r>
        <w:rPr>
          <w:rFonts w:ascii="Times New Roman"/>
          <w:sz w:val="24"/>
          <w:szCs w:val="24"/>
        </w:rPr>
        <w:t xml:space="preserve"> framework. In the second phase, it constructs a PDG on top of the state graph, then completes tier splitting by static program slicing. In following we give more details about how STIP.js works.  </w:t>
      </w:r>
    </w:p>
    <w:p w14:paraId="5E22A093" w14:textId="77777777" w:rsidR="00B513FC" w:rsidRDefault="00B513FC">
      <w:pPr>
        <w:widowControl w:val="0"/>
        <w:spacing w:afterLines="50" w:after="120" w:line="276" w:lineRule="auto"/>
        <w:jc w:val="both"/>
        <w:rPr>
          <w:rFonts w:ascii="华文中宋" w:eastAsia="华文中宋" w:hAnsi="华文中宋" w:cs="华文中宋"/>
          <w:sz w:val="24"/>
          <w:szCs w:val="24"/>
        </w:rPr>
      </w:pPr>
    </w:p>
    <w:p w14:paraId="71770651" w14:textId="77777777" w:rsidR="00B513FC" w:rsidRDefault="004F4D39" w:rsidP="004F4D39">
      <w:pPr>
        <w:widowControl w:val="0"/>
        <w:spacing w:afterLines="50" w:after="120" w:line="276" w:lineRule="auto"/>
        <w:jc w:val="both"/>
        <w:outlineLvl w:val="2"/>
        <w:rPr>
          <w:rFonts w:ascii="Times New Roman" w:eastAsia="Times New Roman" w:hAnsi="Times New Roman"/>
          <w:sz w:val="24"/>
          <w:szCs w:val="24"/>
        </w:rPr>
      </w:pPr>
      <w:bookmarkStart w:id="26" w:name="_Toc12858"/>
      <w:r>
        <w:rPr>
          <w:rFonts w:ascii="Times New Roman"/>
          <w:sz w:val="28"/>
          <w:szCs w:val="28"/>
        </w:rPr>
        <w:t xml:space="preserve">4.1.1 </w:t>
      </w:r>
      <w:proofErr w:type="spellStart"/>
      <w:r>
        <w:rPr>
          <w:rFonts w:ascii="Times New Roman"/>
          <w:sz w:val="28"/>
          <w:szCs w:val="28"/>
        </w:rPr>
        <w:t>Jipda</w:t>
      </w:r>
      <w:proofErr w:type="spellEnd"/>
      <w:r>
        <w:rPr>
          <w:rFonts w:ascii="Times New Roman"/>
          <w:sz w:val="28"/>
          <w:szCs w:val="28"/>
        </w:rPr>
        <w:t xml:space="preserve"> framework</w:t>
      </w:r>
      <w:bookmarkEnd w:id="26"/>
    </w:p>
    <w:p w14:paraId="7E3A3873" w14:textId="77777777" w:rsidR="00B513FC" w:rsidRDefault="004F4D39" w:rsidP="004F4D39">
      <w:pPr>
        <w:widowControl w:val="0"/>
        <w:tabs>
          <w:tab w:val="left" w:pos="5460"/>
        </w:tabs>
        <w:spacing w:afterLines="50" w:after="120" w:line="276" w:lineRule="auto"/>
        <w:jc w:val="both"/>
        <w:rPr>
          <w:rFonts w:ascii="Times New Roman" w:eastAsia="Times New Roman" w:hAnsi="Times New Roman"/>
          <w:sz w:val="24"/>
          <w:szCs w:val="24"/>
        </w:rPr>
      </w:pPr>
      <w:proofErr w:type="gramStart"/>
      <w:r>
        <w:rPr>
          <w:rFonts w:ascii="Times New Roman"/>
          <w:sz w:val="24"/>
          <w:szCs w:val="24"/>
        </w:rPr>
        <w:t xml:space="preserve">The analysis done by the </w:t>
      </w:r>
      <w:proofErr w:type="spellStart"/>
      <w:r>
        <w:rPr>
          <w:rFonts w:ascii="Times New Roman"/>
          <w:sz w:val="24"/>
          <w:szCs w:val="24"/>
        </w:rPr>
        <w:t>Jipda</w:t>
      </w:r>
      <w:proofErr w:type="spellEnd"/>
      <w:r>
        <w:rPr>
          <w:rFonts w:ascii="Times New Roman"/>
          <w:sz w:val="24"/>
          <w:szCs w:val="24"/>
        </w:rPr>
        <w:t xml:space="preserve"> framework on the source code results in a state graph.</w:t>
      </w:r>
      <w:proofErr w:type="gramEnd"/>
      <w:r>
        <w:rPr>
          <w:rFonts w:ascii="Times New Roman"/>
          <w:sz w:val="24"/>
          <w:szCs w:val="24"/>
        </w:rPr>
        <w:t xml:space="preserve"> A STG represents a program through a sequence structure graph to indicate finite representation of behavior of the program. The first step is to parse the code, achieved by the Esprima.js </w:t>
      </w:r>
      <w:proofErr w:type="gramStart"/>
      <w:r>
        <w:rPr>
          <w:rFonts w:ascii="Times New Roman"/>
          <w:sz w:val="24"/>
          <w:szCs w:val="24"/>
        </w:rPr>
        <w:t>tool[</w:t>
      </w:r>
      <w:proofErr w:type="gramEnd"/>
      <w:r>
        <w:rPr>
          <w:rFonts w:ascii="Times New Roman"/>
          <w:sz w:val="24"/>
          <w:szCs w:val="24"/>
        </w:rPr>
        <w:t xml:space="preserve">47]. Esprima.js is a parser of JavaScript used to convert source code into abstract syntax </w:t>
      </w:r>
      <w:proofErr w:type="gramStart"/>
      <w:r>
        <w:rPr>
          <w:rFonts w:ascii="Times New Roman"/>
          <w:sz w:val="24"/>
          <w:szCs w:val="24"/>
        </w:rPr>
        <w:t>tree[</w:t>
      </w:r>
      <w:proofErr w:type="gramEnd"/>
      <w:r>
        <w:rPr>
          <w:rFonts w:ascii="Times New Roman"/>
          <w:sz w:val="24"/>
          <w:szCs w:val="24"/>
        </w:rPr>
        <w:t xml:space="preserve">48]. Such a syntax tree is a tree structure </w:t>
      </w:r>
      <w:proofErr w:type="spellStart"/>
      <w:r>
        <w:rPr>
          <w:rFonts w:ascii="Times New Roman"/>
          <w:sz w:val="24"/>
          <w:szCs w:val="24"/>
        </w:rPr>
        <w:t>representati</w:t>
      </w:r>
      <w:proofErr w:type="spellEnd"/>
      <w:r>
        <w:rPr>
          <w:rFonts w:ascii="Times New Roman"/>
          <w:sz w:val="24"/>
          <w:szCs w:val="24"/>
        </w:rPr>
        <w:t xml:space="preserve">-on of program </w:t>
      </w:r>
      <w:proofErr w:type="gramStart"/>
      <w:r>
        <w:rPr>
          <w:rFonts w:ascii="Times New Roman"/>
          <w:sz w:val="24"/>
          <w:szCs w:val="24"/>
        </w:rPr>
        <w:t>code which</w:t>
      </w:r>
      <w:proofErr w:type="gramEnd"/>
      <w:r>
        <w:rPr>
          <w:rFonts w:ascii="Times New Roman"/>
          <w:sz w:val="24"/>
          <w:szCs w:val="24"/>
        </w:rPr>
        <w:t xml:space="preserve"> is context-free. A syntax tree describes </w:t>
      </w:r>
      <w:proofErr w:type="spellStart"/>
      <w:r>
        <w:rPr>
          <w:rFonts w:ascii="Times New Roman"/>
          <w:sz w:val="24"/>
          <w:szCs w:val="24"/>
        </w:rPr>
        <w:t>composi-tion</w:t>
      </w:r>
      <w:proofErr w:type="spellEnd"/>
      <w:r>
        <w:rPr>
          <w:rFonts w:ascii="Times New Roman"/>
          <w:sz w:val="24"/>
          <w:szCs w:val="24"/>
        </w:rPr>
        <w:t xml:space="preserve"> and structure of grammatical features of the programming language and implicit unnecessary information such as parentheses. Beside, Esprima.js also results in </w:t>
      </w:r>
      <w:r>
        <w:rPr>
          <w:rFonts w:ascii="Times New Roman"/>
          <w:i/>
          <w:iCs/>
          <w:sz w:val="24"/>
          <w:szCs w:val="24"/>
        </w:rPr>
        <w:t>tokens</w:t>
      </w:r>
      <w:r>
        <w:rPr>
          <w:rFonts w:ascii="Times New Roman"/>
          <w:sz w:val="24"/>
          <w:szCs w:val="24"/>
        </w:rPr>
        <w:t xml:space="preserve"> of source code. </w:t>
      </w:r>
      <w:r>
        <w:rPr>
          <w:rFonts w:ascii="Times New Roman"/>
          <w:i/>
          <w:iCs/>
          <w:sz w:val="24"/>
          <w:szCs w:val="24"/>
        </w:rPr>
        <w:t>Tokens</w:t>
      </w:r>
      <w:r>
        <w:rPr>
          <w:rFonts w:ascii="Times New Roman"/>
          <w:sz w:val="24"/>
          <w:szCs w:val="24"/>
        </w:rPr>
        <w:t xml:space="preserve"> are lexical information of </w:t>
      </w:r>
      <w:proofErr w:type="spellStart"/>
      <w:r>
        <w:rPr>
          <w:rFonts w:ascii="Times New Roman"/>
          <w:sz w:val="24"/>
          <w:szCs w:val="24"/>
        </w:rPr>
        <w:t>prog</w:t>
      </w:r>
      <w:proofErr w:type="spellEnd"/>
      <w:r>
        <w:rPr>
          <w:rFonts w:ascii="Times New Roman"/>
          <w:sz w:val="24"/>
          <w:szCs w:val="24"/>
        </w:rPr>
        <w:t xml:space="preserve">-ram code. In general, the structure of a </w:t>
      </w:r>
      <w:r>
        <w:rPr>
          <w:rFonts w:ascii="Times New Roman"/>
          <w:i/>
          <w:iCs/>
          <w:sz w:val="24"/>
          <w:szCs w:val="24"/>
        </w:rPr>
        <w:t>token</w:t>
      </w:r>
      <w:r>
        <w:rPr>
          <w:rFonts w:ascii="Times New Roman"/>
          <w:sz w:val="24"/>
          <w:szCs w:val="24"/>
        </w:rPr>
        <w:t xml:space="preserve"> is a pair of </w:t>
      </w:r>
      <w:r>
        <w:rPr>
          <w:rFonts w:hAnsi="Times New Roman"/>
          <w:sz w:val="24"/>
          <w:szCs w:val="24"/>
        </w:rPr>
        <w:t>“</w:t>
      </w:r>
      <w:r>
        <w:rPr>
          <w:rFonts w:ascii="Times New Roman"/>
          <w:sz w:val="24"/>
          <w:szCs w:val="24"/>
        </w:rPr>
        <w:t>type</w:t>
      </w:r>
      <w:r>
        <w:rPr>
          <w:rFonts w:hAnsi="Times New Roman"/>
          <w:sz w:val="24"/>
          <w:szCs w:val="24"/>
        </w:rPr>
        <w:t>”</w:t>
      </w:r>
      <w:r>
        <w:rPr>
          <w:rFonts w:hAnsi="Times New Roman"/>
          <w:sz w:val="24"/>
          <w:szCs w:val="24"/>
        </w:rPr>
        <w:t xml:space="preserve"> </w:t>
      </w:r>
      <w:r>
        <w:rPr>
          <w:rFonts w:ascii="Times New Roman"/>
          <w:sz w:val="24"/>
          <w:szCs w:val="24"/>
        </w:rPr>
        <w:t xml:space="preserve">and </w:t>
      </w:r>
      <w:r>
        <w:rPr>
          <w:rFonts w:hAnsi="Times New Roman"/>
          <w:sz w:val="24"/>
          <w:szCs w:val="24"/>
        </w:rPr>
        <w:t>“</w:t>
      </w:r>
      <w:r>
        <w:rPr>
          <w:rFonts w:ascii="Times New Roman"/>
          <w:sz w:val="24"/>
          <w:szCs w:val="24"/>
        </w:rPr>
        <w:t>value</w:t>
      </w:r>
      <w:r>
        <w:rPr>
          <w:rFonts w:hAnsi="Times New Roman"/>
          <w:sz w:val="24"/>
          <w:szCs w:val="24"/>
        </w:rPr>
        <w:t>”</w:t>
      </w:r>
      <w:r>
        <w:rPr>
          <w:rFonts w:hAnsi="Times New Roman"/>
          <w:sz w:val="24"/>
          <w:szCs w:val="24"/>
        </w:rPr>
        <w:t xml:space="preserve"> </w:t>
      </w:r>
      <w:r>
        <w:rPr>
          <w:rFonts w:ascii="Times New Roman"/>
          <w:sz w:val="24"/>
          <w:szCs w:val="24"/>
        </w:rPr>
        <w:t xml:space="preserve">to identify the lexical attribute of each element. Here, we give an example to explain the structure of sensible syntax tree generated </w:t>
      </w:r>
      <w:proofErr w:type="gramStart"/>
      <w:r>
        <w:rPr>
          <w:rFonts w:ascii="Times New Roman"/>
          <w:sz w:val="24"/>
          <w:szCs w:val="24"/>
        </w:rPr>
        <w:t>by  Esprima.js</w:t>
      </w:r>
      <w:proofErr w:type="gramEnd"/>
      <w:r>
        <w:rPr>
          <w:rFonts w:ascii="Times New Roman"/>
          <w:sz w:val="24"/>
          <w:szCs w:val="24"/>
        </w:rPr>
        <w:t xml:space="preserve">. If the input code is:  </w:t>
      </w:r>
      <w:r>
        <w:rPr>
          <w:rFonts w:ascii="Times New Roman"/>
          <w:sz w:val="24"/>
          <w:szCs w:val="24"/>
        </w:rPr>
        <w:tab/>
      </w:r>
    </w:p>
    <w:p w14:paraId="1A948AB1" w14:textId="77777777" w:rsidR="00B513FC" w:rsidRDefault="004F4D39" w:rsidP="004F4D39">
      <w:pPr>
        <w:widowControl w:val="0"/>
        <w:tabs>
          <w:tab w:val="left" w:pos="5460"/>
        </w:tabs>
        <w:spacing w:afterLines="50" w:after="120" w:line="276" w:lineRule="auto"/>
        <w:rPr>
          <w:rFonts w:ascii="Times New Roman" w:eastAsia="Times New Roman" w:hAnsi="Times New Roman"/>
          <w:sz w:val="24"/>
          <w:szCs w:val="24"/>
        </w:rPr>
      </w:pPr>
      <w:r>
        <w:rPr>
          <w:rFonts w:ascii="Times New Roman"/>
          <w:sz w:val="24"/>
          <w:szCs w:val="24"/>
        </w:rPr>
        <w:t xml:space="preserve">        </w:t>
      </w:r>
      <w:proofErr w:type="gramStart"/>
      <w:r>
        <w:rPr>
          <w:rFonts w:ascii="Times New Roman"/>
          <w:sz w:val="24"/>
          <w:szCs w:val="24"/>
        </w:rPr>
        <w:t>a</w:t>
      </w:r>
      <w:proofErr w:type="gramEnd"/>
      <w:r>
        <w:rPr>
          <w:rFonts w:ascii="Times New Roman"/>
          <w:sz w:val="24"/>
          <w:szCs w:val="24"/>
        </w:rPr>
        <w:t xml:space="preserve"> = 3+4; </w:t>
      </w:r>
    </w:p>
    <w:p w14:paraId="4F9965F7" w14:textId="77777777" w:rsidR="00B513FC" w:rsidRDefault="004F4D39" w:rsidP="004F4D39">
      <w:pPr>
        <w:widowControl w:val="0"/>
        <w:tabs>
          <w:tab w:val="left" w:pos="5460"/>
        </w:tabs>
        <w:spacing w:afterLines="50" w:after="120" w:line="276" w:lineRule="auto"/>
        <w:jc w:val="both"/>
        <w:rPr>
          <w:rFonts w:ascii="Times New Roman"/>
          <w:sz w:val="24"/>
          <w:szCs w:val="24"/>
        </w:rPr>
      </w:pPr>
      <w:r>
        <w:rPr>
          <w:rFonts w:ascii="Times New Roman"/>
          <w:sz w:val="24"/>
          <w:szCs w:val="24"/>
        </w:rPr>
        <w:t xml:space="preserve">Intuitionally, this is an assignment of arithmetic expression to operand </w:t>
      </w:r>
      <w:r>
        <w:rPr>
          <w:rFonts w:ascii="Times New Roman"/>
          <w:i/>
          <w:iCs/>
          <w:sz w:val="24"/>
          <w:szCs w:val="24"/>
        </w:rPr>
        <w:t>a</w:t>
      </w:r>
      <w:r>
        <w:rPr>
          <w:rFonts w:ascii="Times New Roman"/>
          <w:sz w:val="24"/>
          <w:szCs w:val="24"/>
        </w:rPr>
        <w:t xml:space="preserve">. Figure 4.1 shows parse analysis result of this code out of Esprima.js. In (a) is the list of </w:t>
      </w:r>
      <w:r>
        <w:rPr>
          <w:rFonts w:ascii="Times New Roman"/>
          <w:i/>
          <w:iCs/>
          <w:sz w:val="24"/>
          <w:szCs w:val="24"/>
        </w:rPr>
        <w:t>tokens</w:t>
      </w:r>
      <w:r>
        <w:rPr>
          <w:rFonts w:ascii="Times New Roman"/>
          <w:sz w:val="24"/>
          <w:szCs w:val="24"/>
        </w:rPr>
        <w:t xml:space="preserve"> of this assignment. On left of expression, variable </w:t>
      </w:r>
      <w:proofErr w:type="gramStart"/>
      <w:r>
        <w:rPr>
          <w:rFonts w:ascii="Times New Roman"/>
          <w:sz w:val="24"/>
          <w:szCs w:val="24"/>
        </w:rPr>
        <w:t>a is</w:t>
      </w:r>
      <w:proofErr w:type="gramEnd"/>
      <w:r>
        <w:rPr>
          <w:rFonts w:ascii="Times New Roman"/>
          <w:sz w:val="24"/>
          <w:szCs w:val="24"/>
        </w:rPr>
        <w:t xml:space="preserve"> </w:t>
      </w:r>
      <w:proofErr w:type="spellStart"/>
      <w:r>
        <w:rPr>
          <w:rFonts w:ascii="Times New Roman"/>
          <w:sz w:val="24"/>
          <w:szCs w:val="24"/>
        </w:rPr>
        <w:t>lexing</w:t>
      </w:r>
      <w:proofErr w:type="spellEnd"/>
      <w:r>
        <w:rPr>
          <w:rFonts w:ascii="Times New Roman"/>
          <w:sz w:val="24"/>
          <w:szCs w:val="24"/>
        </w:rPr>
        <w:t xml:space="preserve"> as an </w:t>
      </w:r>
      <w:r>
        <w:rPr>
          <w:rFonts w:ascii="Times New Roman"/>
          <w:i/>
          <w:iCs/>
          <w:sz w:val="24"/>
          <w:szCs w:val="24"/>
        </w:rPr>
        <w:t>Identifier</w:t>
      </w:r>
      <w:r>
        <w:rPr>
          <w:rFonts w:ascii="Times New Roman"/>
          <w:sz w:val="24"/>
          <w:szCs w:val="24"/>
        </w:rPr>
        <w:t xml:space="preserve"> with value </w:t>
      </w:r>
      <w:r>
        <w:rPr>
          <w:rFonts w:ascii="Times New Roman"/>
          <w:i/>
          <w:iCs/>
          <w:sz w:val="24"/>
          <w:szCs w:val="24"/>
        </w:rPr>
        <w:t>a</w:t>
      </w:r>
      <w:r>
        <w:rPr>
          <w:rFonts w:ascii="Times New Roman"/>
          <w:sz w:val="24"/>
          <w:szCs w:val="24"/>
        </w:rPr>
        <w:t xml:space="preserve">; on the right of expression, 3 and 4 is a </w:t>
      </w:r>
      <w:r>
        <w:rPr>
          <w:rFonts w:ascii="Times New Roman"/>
          <w:i/>
          <w:iCs/>
          <w:sz w:val="24"/>
          <w:szCs w:val="24"/>
        </w:rPr>
        <w:t>Numeric</w:t>
      </w:r>
      <w:r>
        <w:rPr>
          <w:rFonts w:ascii="Times New Roman"/>
          <w:sz w:val="24"/>
          <w:szCs w:val="24"/>
        </w:rPr>
        <w:t xml:space="preserve"> type with integrate value. All the operators </w:t>
      </w:r>
      <w:proofErr w:type="gramStart"/>
      <w:r>
        <w:rPr>
          <w:rFonts w:ascii="Times New Roman"/>
          <w:sz w:val="24"/>
          <w:szCs w:val="24"/>
        </w:rPr>
        <w:t>is</w:t>
      </w:r>
      <w:proofErr w:type="gramEnd"/>
      <w:r>
        <w:rPr>
          <w:rFonts w:ascii="Times New Roman"/>
          <w:sz w:val="24"/>
          <w:szCs w:val="24"/>
        </w:rPr>
        <w:t xml:space="preserve"> classified as </w:t>
      </w:r>
      <w:r>
        <w:rPr>
          <w:rFonts w:ascii="Times New Roman"/>
          <w:i/>
          <w:iCs/>
          <w:sz w:val="24"/>
          <w:szCs w:val="24"/>
        </w:rPr>
        <w:t>Punctuator</w:t>
      </w:r>
      <w:r>
        <w:rPr>
          <w:rFonts w:ascii="Times New Roman"/>
          <w:sz w:val="24"/>
          <w:szCs w:val="24"/>
        </w:rPr>
        <w:t xml:space="preserve">. Figure 4.1(b) gives syntax information of the code in JavaScript. </w:t>
      </w:r>
    </w:p>
    <w:p w14:paraId="4AE9A160" w14:textId="77777777" w:rsidR="00B513FC" w:rsidRDefault="00B513FC">
      <w:pPr>
        <w:widowControl w:val="0"/>
        <w:tabs>
          <w:tab w:val="left" w:pos="5460"/>
        </w:tabs>
        <w:spacing w:afterLines="50" w:after="120" w:line="276" w:lineRule="auto"/>
        <w:jc w:val="both"/>
        <w:rPr>
          <w:rFonts w:ascii="Times New Roman"/>
          <w:sz w:val="24"/>
          <w:szCs w:val="24"/>
        </w:rPr>
      </w:pPr>
    </w:p>
    <w:p w14:paraId="7FE0C83F"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lastRenderedPageBreak/>
        <w:t xml:space="preserve">     </w:t>
      </w:r>
      <w:r>
        <w:rPr>
          <w:rFonts w:ascii="Times New Roman" w:eastAsia="Times New Roman" w:hAnsi="Times New Roman"/>
          <w:color w:val="222222"/>
          <w:kern w:val="2"/>
          <w:sz w:val="24"/>
          <w:szCs w:val="24"/>
          <w:u w:color="222222"/>
          <w:shd w:val="clear" w:color="auto" w:fill="FFFFFF"/>
          <w:lang w:eastAsia="en-US"/>
        </w:rPr>
        <w:pict w14:anchorId="3C10F5FA">
          <v:shape id="Picture 136" o:spid="_x0000_i1159" type="#_x0000_t75" style="width:133.95pt;height:273.75pt">
            <v:imagedata r:id="rId205" o:title="" croptop="742f" cropbottom="7265f" cropleft="613f" cropright="32510f"/>
          </v:shape>
        </w:pict>
      </w:r>
      <w:r>
        <w:rPr>
          <w:rFonts w:ascii="Times New Roman"/>
          <w:color w:val="222222"/>
          <w:sz w:val="24"/>
          <w:szCs w:val="24"/>
          <w:u w:color="222222"/>
          <w:shd w:val="clear" w:color="auto" w:fill="FFFFFF"/>
        </w:rPr>
        <w:t xml:space="preserve">         </w:t>
      </w:r>
      <w:r>
        <w:rPr>
          <w:rFonts w:ascii="Times New Roman" w:eastAsia="Times New Roman" w:hAnsi="Times New Roman"/>
          <w:color w:val="222222"/>
          <w:kern w:val="2"/>
          <w:sz w:val="24"/>
          <w:szCs w:val="24"/>
          <w:u w:color="222222"/>
          <w:shd w:val="clear" w:color="auto" w:fill="FFFFFF"/>
          <w:lang w:eastAsia="en-US"/>
        </w:rPr>
        <w:pict w14:anchorId="71B9575A">
          <v:shape id="Picture 137" o:spid="_x0000_i1160" type="#_x0000_t75" style="width:183.35pt;height:270.4pt">
            <v:imagedata r:id="rId206" o:title="" croptop="541f" cropleft="1328f" cropright="12293f"/>
          </v:shape>
        </w:pict>
      </w:r>
    </w:p>
    <w:p w14:paraId="6D6F1A10" w14:textId="77777777" w:rsidR="00B513FC" w:rsidRDefault="004F4D39">
      <w:pPr>
        <w:widowControl w:val="0"/>
        <w:numPr>
          <w:ilvl w:val="0"/>
          <w:numId w:val="10"/>
        </w:numPr>
        <w:tabs>
          <w:tab w:val="clear" w:pos="3846"/>
          <w:tab w:val="left" w:pos="2039"/>
          <w:tab w:val="bar" w:pos="24068"/>
        </w:tabs>
        <w:spacing w:afterLines="50" w:after="120" w:line="276" w:lineRule="auto"/>
        <w:ind w:left="1175" w:firstLine="505"/>
        <w:jc w:val="both"/>
        <w:rPr>
          <w:rFonts w:ascii="Times New Roman" w:eastAsia="Times New Roman" w:hAnsi="Times New Roman"/>
          <w:sz w:val="21"/>
          <w:szCs w:val="21"/>
        </w:rPr>
      </w:pPr>
      <w:r>
        <w:rPr>
          <w:rFonts w:ascii="Times New Roman" w:eastAsia="Times New Roman" w:hAnsi="Times New Roman"/>
          <w:sz w:val="21"/>
          <w:szCs w:val="21"/>
        </w:rPr>
        <w:tab/>
      </w:r>
      <w:r>
        <w:rPr>
          <w:rFonts w:ascii="Times New Roman" w:eastAsia="Times New Roman" w:hAnsi="Times New Roman"/>
          <w:sz w:val="21"/>
          <w:szCs w:val="21"/>
        </w:rPr>
        <w:tab/>
      </w:r>
      <w:r>
        <w:rPr>
          <w:rFonts w:ascii="Times New Roman" w:eastAsia="Times New Roman" w:hAnsi="Times New Roman"/>
          <w:sz w:val="21"/>
          <w:szCs w:val="21"/>
        </w:rPr>
        <w:tab/>
      </w:r>
      <w:r>
        <w:rPr>
          <w:rFonts w:ascii="Times New Roman" w:eastAsia="Times New Roman" w:hAnsi="Times New Roman"/>
          <w:sz w:val="21"/>
          <w:szCs w:val="21"/>
        </w:rPr>
        <w:tab/>
      </w:r>
      <w:r>
        <w:rPr>
          <w:rFonts w:ascii="Times New Roman" w:eastAsia="Times New Roman" w:hAnsi="Times New Roman"/>
          <w:sz w:val="21"/>
          <w:szCs w:val="21"/>
        </w:rPr>
        <w:tab/>
        <w:t>(</w:t>
      </w:r>
      <w:proofErr w:type="gramStart"/>
      <w:r>
        <w:rPr>
          <w:rFonts w:ascii="Times New Roman" w:eastAsia="Times New Roman" w:hAnsi="Times New Roman"/>
          <w:sz w:val="21"/>
          <w:szCs w:val="21"/>
        </w:rPr>
        <w:t>b</w:t>
      </w:r>
      <w:proofErr w:type="gramEnd"/>
      <w:r>
        <w:rPr>
          <w:rFonts w:ascii="Times New Roman" w:eastAsia="Times New Roman" w:hAnsi="Times New Roman"/>
          <w:sz w:val="21"/>
          <w:szCs w:val="21"/>
        </w:rPr>
        <w:t>)</w:t>
      </w:r>
    </w:p>
    <w:p w14:paraId="5A47B758" w14:textId="77777777" w:rsidR="00B513FC" w:rsidRDefault="004F4D39" w:rsidP="004F4D39">
      <w:pPr>
        <w:widowControl w:val="0"/>
        <w:spacing w:afterLines="100" w:after="240" w:line="276" w:lineRule="auto"/>
        <w:jc w:val="both"/>
        <w:rPr>
          <w:rFonts w:ascii="Times New Roman"/>
          <w:sz w:val="21"/>
          <w:szCs w:val="21"/>
        </w:rPr>
      </w:pPr>
      <w:r>
        <w:rPr>
          <w:rFonts w:ascii="Times New Roman"/>
          <w:sz w:val="21"/>
          <w:szCs w:val="21"/>
        </w:rPr>
        <w:t>Figure 4.1 (a) tokens of assignment a=3+4</w:t>
      </w:r>
      <w:proofErr w:type="gramStart"/>
      <w:r>
        <w:rPr>
          <w:rFonts w:ascii="Times New Roman"/>
          <w:sz w:val="21"/>
          <w:szCs w:val="21"/>
        </w:rPr>
        <w:t>;;</w:t>
      </w:r>
      <w:proofErr w:type="gramEnd"/>
      <w:r>
        <w:rPr>
          <w:rFonts w:ascii="Times New Roman"/>
          <w:sz w:val="21"/>
          <w:szCs w:val="21"/>
        </w:rPr>
        <w:t xml:space="preserve"> (b) syntax tree structure of assignment a=3+4;.</w:t>
      </w:r>
    </w:p>
    <w:p w14:paraId="0C519B97" w14:textId="77777777" w:rsidR="00B513FC" w:rsidRDefault="004F4D39" w:rsidP="004F4D39">
      <w:pPr>
        <w:widowControl w:val="0"/>
        <w:tabs>
          <w:tab w:val="left" w:pos="5460"/>
        </w:tabs>
        <w:spacing w:afterLines="50" w:after="120" w:line="276" w:lineRule="auto"/>
        <w:jc w:val="both"/>
        <w:rPr>
          <w:rFonts w:ascii="Times New Roman"/>
          <w:sz w:val="21"/>
          <w:szCs w:val="21"/>
        </w:rPr>
      </w:pPr>
      <w:r>
        <w:rPr>
          <w:rFonts w:ascii="Times New Roman"/>
          <w:sz w:val="24"/>
          <w:szCs w:val="24"/>
        </w:rPr>
        <w:t>After we get the parsed code, our tool invokes the abstract interpreter which implements a static analysis based on CESK-machine mechanism. Looking back to the definition we introduced in section 3.3, our CESK-machine contains four components. The control string in this interpreter is expressions. When the interpreter is launching, the CESK-machine installs</w:t>
      </w:r>
      <w:r>
        <w:rPr>
          <w:rFonts w:ascii="Times New Roman" w:hint="eastAsia"/>
          <w:sz w:val="24"/>
          <w:szCs w:val="24"/>
        </w:rPr>
        <w:t xml:space="preserve"> </w:t>
      </w:r>
      <w:r>
        <w:rPr>
          <w:rFonts w:ascii="Times New Roman"/>
          <w:sz w:val="24"/>
          <w:szCs w:val="24"/>
        </w:rPr>
        <w:t xml:space="preserve">global pointers and references. This component is used to map a variable to its address. The launching also leads to initiate storage, this component maps addresses to its value. The continuation component suffix with </w:t>
      </w:r>
      <w:proofErr w:type="spellStart"/>
      <w:r>
        <w:rPr>
          <w:rFonts w:ascii="Times New Roman"/>
          <w:i/>
          <w:iCs/>
          <w:sz w:val="24"/>
          <w:szCs w:val="24"/>
        </w:rPr>
        <w:t>Kont</w:t>
      </w:r>
      <w:proofErr w:type="spellEnd"/>
      <w:r>
        <w:rPr>
          <w:rFonts w:ascii="Times New Roman" w:hint="eastAsia"/>
          <w:i/>
          <w:iCs/>
          <w:sz w:val="24"/>
          <w:szCs w:val="24"/>
        </w:rPr>
        <w:t xml:space="preserve"> </w:t>
      </w:r>
      <w:r>
        <w:rPr>
          <w:rFonts w:ascii="Times New Roman"/>
          <w:sz w:val="24"/>
          <w:szCs w:val="24"/>
        </w:rPr>
        <w:t xml:space="preserve">is the program stack to track computation and operation information of the program. </w:t>
      </w:r>
      <w:r>
        <w:rPr>
          <w:rFonts w:ascii="Times New Roman" w:hint="eastAsia"/>
          <w:sz w:val="24"/>
          <w:szCs w:val="24"/>
          <w:highlight w:val="yellow"/>
        </w:rPr>
        <w:t xml:space="preserve">For each </w:t>
      </w:r>
      <w:proofErr w:type="spellStart"/>
      <w:r>
        <w:rPr>
          <w:rFonts w:ascii="Times New Roman" w:hint="eastAsia"/>
          <w:i/>
          <w:iCs/>
          <w:sz w:val="24"/>
          <w:szCs w:val="24"/>
          <w:highlight w:val="yellow"/>
        </w:rPr>
        <w:t>Kont</w:t>
      </w:r>
      <w:proofErr w:type="spellEnd"/>
      <w:r>
        <w:rPr>
          <w:rFonts w:ascii="Times New Roman" w:hint="eastAsia"/>
          <w:i/>
          <w:iCs/>
          <w:sz w:val="24"/>
          <w:szCs w:val="24"/>
          <w:highlight w:val="yellow"/>
        </w:rPr>
        <w:t>,</w:t>
      </w:r>
      <w:r>
        <w:rPr>
          <w:rFonts w:ascii="Times New Roman" w:hint="eastAsia"/>
          <w:sz w:val="24"/>
          <w:szCs w:val="24"/>
          <w:highlight w:val="yellow"/>
        </w:rPr>
        <w:t xml:space="preserve"> it contains two basic variable</w:t>
      </w:r>
      <w:r>
        <w:rPr>
          <w:rFonts w:ascii="Times New Roman"/>
          <w:sz w:val="24"/>
          <w:szCs w:val="24"/>
          <w:highlight w:val="yellow"/>
        </w:rPr>
        <w:t>s</w:t>
      </w:r>
      <w:r>
        <w:rPr>
          <w:rFonts w:ascii="Times New Roman" w:hint="eastAsia"/>
          <w:sz w:val="24"/>
          <w:szCs w:val="24"/>
          <w:highlight w:val="yellow"/>
        </w:rPr>
        <w:t xml:space="preserve">: </w:t>
      </w:r>
      <w:r>
        <w:rPr>
          <w:rFonts w:ascii="Times New Roman" w:hint="eastAsia"/>
          <w:i/>
          <w:iCs/>
          <w:sz w:val="24"/>
          <w:szCs w:val="24"/>
          <w:highlight w:val="yellow"/>
        </w:rPr>
        <w:t>node</w:t>
      </w:r>
      <w:r>
        <w:rPr>
          <w:rFonts w:ascii="Times New Roman" w:hint="eastAsia"/>
          <w:sz w:val="24"/>
          <w:szCs w:val="24"/>
          <w:highlight w:val="yellow"/>
        </w:rPr>
        <w:t xml:space="preserve"> and </w:t>
      </w:r>
      <w:proofErr w:type="spellStart"/>
      <w:r>
        <w:rPr>
          <w:rFonts w:ascii="Times New Roman" w:hint="eastAsia"/>
          <w:i/>
          <w:iCs/>
          <w:sz w:val="24"/>
          <w:szCs w:val="24"/>
          <w:highlight w:val="yellow"/>
        </w:rPr>
        <w:t>benva</w:t>
      </w:r>
      <w:proofErr w:type="spellEnd"/>
      <w:r>
        <w:rPr>
          <w:rFonts w:ascii="Times New Roman" w:hint="eastAsia"/>
          <w:sz w:val="24"/>
          <w:szCs w:val="24"/>
          <w:highlight w:val="yellow"/>
        </w:rPr>
        <w:t xml:space="preserve">. </w:t>
      </w:r>
      <w:r>
        <w:rPr>
          <w:rFonts w:ascii="Times New Roman" w:hint="eastAsia"/>
          <w:i/>
          <w:iCs/>
          <w:sz w:val="24"/>
          <w:szCs w:val="24"/>
          <w:highlight w:val="yellow"/>
        </w:rPr>
        <w:t>Node</w:t>
      </w:r>
      <w:r>
        <w:rPr>
          <w:rFonts w:ascii="Times New Roman" w:hint="eastAsia"/>
          <w:sz w:val="24"/>
          <w:szCs w:val="24"/>
          <w:highlight w:val="yellow"/>
        </w:rPr>
        <w:t xml:space="preserve"> is the syntax and </w:t>
      </w:r>
      <w:proofErr w:type="spellStart"/>
      <w:r>
        <w:rPr>
          <w:rFonts w:ascii="Times New Roman" w:hint="eastAsia"/>
          <w:i/>
          <w:iCs/>
          <w:sz w:val="24"/>
          <w:szCs w:val="24"/>
          <w:highlight w:val="yellow"/>
        </w:rPr>
        <w:t>benva</w:t>
      </w:r>
      <w:proofErr w:type="spellEnd"/>
      <w:r>
        <w:rPr>
          <w:rFonts w:ascii="Times New Roman" w:hint="eastAsia"/>
          <w:sz w:val="24"/>
          <w:szCs w:val="24"/>
          <w:highlight w:val="yellow"/>
        </w:rPr>
        <w:t xml:space="preserve"> is the address</w:t>
      </w:r>
      <w:r>
        <w:rPr>
          <w:rFonts w:ascii="Times New Roman" w:hint="eastAsia"/>
          <w:color w:val="0000FF"/>
          <w:sz w:val="24"/>
          <w:szCs w:val="24"/>
        </w:rPr>
        <w:t>.</w:t>
      </w:r>
      <w:r>
        <w:rPr>
          <w:rFonts w:ascii="Times New Roman" w:hint="eastAsia"/>
          <w:sz w:val="24"/>
          <w:szCs w:val="24"/>
        </w:rPr>
        <w:t xml:space="preserve"> </w:t>
      </w:r>
      <w:r>
        <w:rPr>
          <w:rFonts w:ascii="Times New Roman"/>
          <w:sz w:val="24"/>
          <w:szCs w:val="24"/>
        </w:rPr>
        <w:t xml:space="preserve">This component is also used to associate the scope information of variables and a continuation of the current continuation. The resume of an execution in this interpreter is kept by </w:t>
      </w:r>
      <w:r>
        <w:rPr>
          <w:rFonts w:ascii="Times New Roman"/>
          <w:i/>
          <w:iCs/>
          <w:sz w:val="24"/>
          <w:szCs w:val="24"/>
        </w:rPr>
        <w:t>body stack (</w:t>
      </w:r>
      <w:proofErr w:type="spellStart"/>
      <w:r>
        <w:rPr>
          <w:rFonts w:ascii="Times New Roman"/>
          <w:i/>
          <w:iCs/>
          <w:sz w:val="24"/>
          <w:szCs w:val="24"/>
        </w:rPr>
        <w:t>BodyKont</w:t>
      </w:r>
      <w:proofErr w:type="spellEnd"/>
      <w:r>
        <w:rPr>
          <w:rFonts w:ascii="Times New Roman"/>
          <w:i/>
          <w:iCs/>
          <w:sz w:val="24"/>
          <w:szCs w:val="24"/>
        </w:rPr>
        <w:t>)</w:t>
      </w:r>
      <w:r>
        <w:rPr>
          <w:rFonts w:ascii="Times New Roman"/>
          <w:sz w:val="24"/>
          <w:szCs w:val="24"/>
        </w:rPr>
        <w:t xml:space="preserve">. The functions suffix with </w:t>
      </w:r>
      <w:r>
        <w:rPr>
          <w:rFonts w:ascii="Times New Roman"/>
          <w:i/>
          <w:iCs/>
          <w:sz w:val="24"/>
          <w:szCs w:val="24"/>
        </w:rPr>
        <w:t>State</w:t>
      </w:r>
      <w:r>
        <w:rPr>
          <w:rFonts w:ascii="Times New Roman"/>
          <w:sz w:val="24"/>
          <w:szCs w:val="24"/>
        </w:rPr>
        <w:t xml:space="preserve"> is associated to calculate state transitions. Then apply static analysis on CESK-machine to get </w:t>
      </w:r>
      <w:r>
        <w:rPr>
          <w:rFonts w:ascii="Times New Roman"/>
          <w:i/>
          <w:iCs/>
          <w:sz w:val="24"/>
          <w:szCs w:val="24"/>
        </w:rPr>
        <w:t>halt</w:t>
      </w:r>
      <w:r>
        <w:rPr>
          <w:rFonts w:ascii="Times New Roman"/>
          <w:sz w:val="24"/>
          <w:szCs w:val="24"/>
        </w:rPr>
        <w:t xml:space="preserve">, </w:t>
      </w:r>
      <w:r>
        <w:rPr>
          <w:rFonts w:ascii="Times New Roman"/>
          <w:i/>
          <w:iCs/>
          <w:sz w:val="24"/>
          <w:szCs w:val="24"/>
        </w:rPr>
        <w:t>push</w:t>
      </w:r>
      <w:r>
        <w:rPr>
          <w:rFonts w:ascii="Times New Roman"/>
          <w:sz w:val="24"/>
          <w:szCs w:val="24"/>
        </w:rPr>
        <w:t xml:space="preserve"> and </w:t>
      </w:r>
      <w:r>
        <w:rPr>
          <w:rFonts w:ascii="Times New Roman"/>
          <w:i/>
          <w:iCs/>
          <w:sz w:val="24"/>
          <w:szCs w:val="24"/>
        </w:rPr>
        <w:t>pop</w:t>
      </w:r>
      <w:r>
        <w:rPr>
          <w:rFonts w:ascii="Times New Roman"/>
          <w:sz w:val="24"/>
          <w:szCs w:val="24"/>
        </w:rPr>
        <w:t xml:space="preserve"> edges with address information in the state graph to reflect behavior of the program. </w:t>
      </w:r>
    </w:p>
    <w:p w14:paraId="31CAA38F" w14:textId="77777777" w:rsidR="00B513FC" w:rsidRDefault="004F4D39">
      <w:pPr>
        <w:widowControl w:val="0"/>
        <w:tabs>
          <w:tab w:val="left" w:pos="5460"/>
        </w:tabs>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689DDF67">
          <v:group id="Group 198" o:spid="_x0000_s1226" style="width:11.6pt;height:41.1pt;mso-position-horizontal-relative:char;mso-position-vertical-relative:line" coordsize="232,822">
            <v:rect id="Shape 1073742002" o:spid="_x0000_s1227" style="position:absolute;width:232;height:822;flip:x" o:preferrelative="t" stroked="f"/>
            <v:rect id="Shape 1073742003" o:spid="_x0000_s1228" style="position:absolute;width:232;height:822" o:preferrelative="t" filled="f" stroked="f">
              <v:textbox inset="3.6pt,,3.6pt">
                <w:txbxContent>
                  <w:p w14:paraId="16F0DE4E" w14:textId="77777777" w:rsidR="006222E1" w:rsidRDefault="006222E1">
                    <w:pPr>
                      <w:spacing w:line="240" w:lineRule="auto"/>
                    </w:pPr>
                    <w:r>
                      <w:t>1</w:t>
                    </w:r>
                  </w:p>
                  <w:p w14:paraId="318D1B45" w14:textId="77777777" w:rsidR="006222E1" w:rsidRDefault="006222E1">
                    <w:pPr>
                      <w:spacing w:line="240" w:lineRule="auto"/>
                    </w:pPr>
                    <w:r>
                      <w:t>2</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3E6A9C5E">
          <v:group id="Group 201" o:spid="_x0000_s1229" style="width:333.65pt;height:40.3pt;mso-position-horizontal-relative:char;mso-position-vertical-relative:line" coordsize="6673,806">
            <v:rect id="Shape 1073742005" o:spid="_x0000_s1230" style="position:absolute;width:6673;height:806" o:preferrelative="t">
              <v:stroke miterlimit="2"/>
            </v:rect>
            <v:rect id="Shape 1073742006" o:spid="_x0000_s1231" style="position:absolute;width:6673;height:806" o:preferrelative="t" filled="f" stroked="f">
              <v:textbox inset="3.6pt,,3.6pt">
                <w:txbxContent>
                  <w:p w14:paraId="1E1631B7" w14:textId="77777777" w:rsidR="006222E1" w:rsidRDefault="006222E1">
                    <w:pPr>
                      <w:widowControl w:val="0"/>
                      <w:spacing w:line="240" w:lineRule="auto"/>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547DEBE8" w14:textId="77777777" w:rsidR="006222E1" w:rsidRDefault="006222E1">
                    <w:pPr>
                      <w:widowControl w:val="0"/>
                      <w:spacing w:line="240" w:lineRule="auto"/>
                    </w:pPr>
                    <w:proofErr w:type="spellStart"/>
                    <w:proofErr w:type="gramStart"/>
                    <w:r>
                      <w:rPr>
                        <w:rFonts w:ascii="Courier New"/>
                        <w:sz w:val="21"/>
                        <w:szCs w:val="21"/>
                      </w:rPr>
                      <w:t>var</w:t>
                    </w:r>
                    <w:proofErr w:type="spellEnd"/>
                    <w:proofErr w:type="gramEnd"/>
                    <w:r>
                      <w:rPr>
                        <w:rFonts w:ascii="Courier New"/>
                        <w:sz w:val="21"/>
                        <w:szCs w:val="21"/>
                      </w:rPr>
                      <w:t xml:space="preserve"> b=a+1;</w:t>
                    </w:r>
                  </w:p>
                </w:txbxContent>
              </v:textbox>
            </v:rect>
            <w10:wrap type="none"/>
            <w10:anchorlock/>
          </v:group>
        </w:pict>
      </w:r>
    </w:p>
    <w:p w14:paraId="45F1652A" w14:textId="77777777" w:rsidR="00B513FC" w:rsidRDefault="004F4D39" w:rsidP="004F4D39">
      <w:pPr>
        <w:widowControl w:val="0"/>
        <w:tabs>
          <w:tab w:val="left" w:pos="5460"/>
        </w:tabs>
        <w:spacing w:afterLines="100" w:after="240" w:line="276" w:lineRule="auto"/>
        <w:jc w:val="center"/>
        <w:rPr>
          <w:rFonts w:ascii="Times New Roman"/>
          <w:sz w:val="21"/>
          <w:szCs w:val="21"/>
        </w:rPr>
      </w:pPr>
      <w:r>
        <w:rPr>
          <w:rFonts w:ascii="Times New Roman"/>
          <w:sz w:val="21"/>
          <w:szCs w:val="21"/>
        </w:rPr>
        <w:t>Figure 4.2 Example code</w:t>
      </w:r>
    </w:p>
    <w:p w14:paraId="58C2C948" w14:textId="77777777" w:rsidR="00B513FC" w:rsidRDefault="004F4D39" w:rsidP="004F4D39">
      <w:pPr>
        <w:widowControl w:val="0"/>
        <w:tabs>
          <w:tab w:val="left" w:pos="5460"/>
        </w:tabs>
        <w:spacing w:afterLines="50" w:after="120" w:line="276" w:lineRule="auto"/>
        <w:jc w:val="both"/>
        <w:rPr>
          <w:rFonts w:ascii="Times New Roman"/>
          <w:sz w:val="24"/>
          <w:szCs w:val="24"/>
        </w:rPr>
      </w:pPr>
      <w:r>
        <w:rPr>
          <w:rFonts w:ascii="Times New Roman"/>
          <w:sz w:val="24"/>
          <w:szCs w:val="24"/>
        </w:rPr>
        <w:t xml:space="preserve">Figure 4.3 shows the analysis result derived by the above code. From the figure we can see that the node in the state graph is either an element </w:t>
      </w:r>
      <w:proofErr w:type="gramStart"/>
      <w:r>
        <w:rPr>
          <w:rFonts w:ascii="Times New Roman"/>
          <w:sz w:val="24"/>
          <w:szCs w:val="24"/>
        </w:rPr>
        <w:t>of  the</w:t>
      </w:r>
      <w:proofErr w:type="gramEnd"/>
      <w:r>
        <w:rPr>
          <w:rFonts w:ascii="Times New Roman"/>
          <w:sz w:val="24"/>
          <w:szCs w:val="24"/>
        </w:rPr>
        <w:t xml:space="preserve"> syntax tree or a node containing one or more statements. The digit in parentheses on the edges is the edges</w:t>
      </w:r>
      <w:r>
        <w:rPr>
          <w:rFonts w:hAnsi="Times New Roman"/>
          <w:sz w:val="24"/>
          <w:szCs w:val="24"/>
        </w:rPr>
        <w:t>’</w:t>
      </w:r>
      <w:r>
        <w:rPr>
          <w:rFonts w:hAnsi="Times New Roman"/>
          <w:sz w:val="24"/>
          <w:szCs w:val="24"/>
        </w:rPr>
        <w:t xml:space="preserve"> </w:t>
      </w:r>
      <w:r>
        <w:rPr>
          <w:rFonts w:ascii="Times New Roman"/>
          <w:sz w:val="24"/>
          <w:szCs w:val="24"/>
        </w:rPr>
        <w:t xml:space="preserve">number. Each edge also contains stack information of the abstract interpreter. This consists of a </w:t>
      </w:r>
      <w:r>
        <w:rPr>
          <w:rFonts w:ascii="Times New Roman"/>
          <w:i/>
          <w:iCs/>
          <w:sz w:val="24"/>
          <w:szCs w:val="24"/>
        </w:rPr>
        <w:t xml:space="preserve">tag </w:t>
      </w:r>
      <w:r>
        <w:rPr>
          <w:rFonts w:ascii="Times New Roman"/>
          <w:sz w:val="24"/>
          <w:szCs w:val="24"/>
        </w:rPr>
        <w:t>of a</w:t>
      </w:r>
      <w:r>
        <w:rPr>
          <w:rFonts w:ascii="Times New Roman" w:hint="eastAsia"/>
          <w:sz w:val="24"/>
          <w:szCs w:val="24"/>
        </w:rPr>
        <w:t xml:space="preserve"> </w:t>
      </w:r>
      <w:r>
        <w:rPr>
          <w:rFonts w:ascii="Times New Roman"/>
          <w:sz w:val="24"/>
          <w:szCs w:val="24"/>
        </w:rPr>
        <w:t xml:space="preserve">node. This </w:t>
      </w:r>
      <w:r>
        <w:rPr>
          <w:rFonts w:ascii="Times New Roman"/>
          <w:i/>
          <w:iCs/>
          <w:sz w:val="24"/>
          <w:szCs w:val="24"/>
        </w:rPr>
        <w:t>tag</w:t>
      </w:r>
      <w:r>
        <w:rPr>
          <w:rFonts w:ascii="Times New Roman"/>
          <w:sz w:val="24"/>
          <w:szCs w:val="24"/>
        </w:rPr>
        <w:t xml:space="preserve"> can be seen as an </w:t>
      </w:r>
      <w:r>
        <w:rPr>
          <w:rFonts w:ascii="Times New Roman"/>
          <w:i/>
          <w:iCs/>
          <w:sz w:val="24"/>
          <w:szCs w:val="24"/>
        </w:rPr>
        <w:t>id</w:t>
      </w:r>
      <w:r>
        <w:rPr>
          <w:rFonts w:ascii="Times New Roman"/>
          <w:sz w:val="24"/>
          <w:szCs w:val="24"/>
        </w:rPr>
        <w:t xml:space="preserve"> of each </w:t>
      </w:r>
      <w:r>
        <w:rPr>
          <w:rFonts w:ascii="Times New Roman"/>
          <w:i/>
          <w:iCs/>
          <w:sz w:val="24"/>
          <w:szCs w:val="24"/>
        </w:rPr>
        <w:t>block</w:t>
      </w:r>
      <w:r>
        <w:rPr>
          <w:rFonts w:ascii="Times New Roman"/>
          <w:sz w:val="24"/>
          <w:szCs w:val="24"/>
        </w:rPr>
        <w:t xml:space="preserve">. The </w:t>
      </w:r>
      <w:r>
        <w:rPr>
          <w:rFonts w:ascii="Times New Roman"/>
          <w:i/>
          <w:iCs/>
          <w:sz w:val="24"/>
          <w:szCs w:val="24"/>
        </w:rPr>
        <w:t>block</w:t>
      </w:r>
      <w:r>
        <w:rPr>
          <w:rFonts w:ascii="Times New Roman"/>
          <w:sz w:val="24"/>
          <w:szCs w:val="24"/>
        </w:rPr>
        <w:t xml:space="preserve"> in a state graph is the node between corresponding positive and negative edges. This node may be a function declaration or an operand in code. A number of </w:t>
      </w:r>
      <w:r>
        <w:rPr>
          <w:rFonts w:ascii="Times New Roman"/>
          <w:i/>
          <w:iCs/>
          <w:sz w:val="24"/>
          <w:szCs w:val="24"/>
        </w:rPr>
        <w:t>blocks</w:t>
      </w:r>
      <w:r>
        <w:rPr>
          <w:rFonts w:ascii="Times New Roman"/>
          <w:sz w:val="24"/>
          <w:szCs w:val="24"/>
        </w:rPr>
        <w:t xml:space="preserve"> compose more complex semantics, such as variable declaration, function call. For </w:t>
      </w:r>
      <w:proofErr w:type="spellStart"/>
      <w:r>
        <w:rPr>
          <w:rFonts w:ascii="Times New Roman"/>
          <w:sz w:val="24"/>
          <w:szCs w:val="24"/>
        </w:rPr>
        <w:t>examp</w:t>
      </w:r>
      <w:proofErr w:type="spellEnd"/>
      <w:r>
        <w:rPr>
          <w:rFonts w:ascii="Times New Roman"/>
          <w:sz w:val="24"/>
          <w:szCs w:val="24"/>
        </w:rPr>
        <w:t xml:space="preserve">-le, statement in first line is identified with two </w:t>
      </w:r>
      <w:r>
        <w:rPr>
          <w:rFonts w:ascii="Times New Roman"/>
          <w:i/>
          <w:iCs/>
          <w:sz w:val="24"/>
          <w:szCs w:val="24"/>
        </w:rPr>
        <w:t>blocks</w:t>
      </w:r>
      <w:r>
        <w:rPr>
          <w:rFonts w:ascii="Times New Roman"/>
          <w:sz w:val="24"/>
          <w:szCs w:val="24"/>
        </w:rPr>
        <w:t>: node between edge +1 and -1 identify the value of variable, then edge +2 and -2 identify variable declaration statement. For some edges, it also contains reference and scope information such as the 8</w:t>
      </w:r>
      <w:r>
        <w:rPr>
          <w:rFonts w:ascii="Times New Roman"/>
          <w:sz w:val="24"/>
          <w:szCs w:val="24"/>
          <w:vertAlign w:val="superscript"/>
        </w:rPr>
        <w:t>th</w:t>
      </w:r>
      <w:r>
        <w:rPr>
          <w:rFonts w:ascii="Times New Roman"/>
          <w:sz w:val="24"/>
          <w:szCs w:val="24"/>
        </w:rPr>
        <w:t xml:space="preserve"> edge. 8</w:t>
      </w:r>
      <w:r>
        <w:rPr>
          <w:rFonts w:ascii="Times New Roman"/>
          <w:sz w:val="24"/>
          <w:szCs w:val="24"/>
          <w:vertAlign w:val="superscript"/>
        </w:rPr>
        <w:t>th</w:t>
      </w:r>
      <w:r>
        <w:rPr>
          <w:rFonts w:ascii="Times New Roman"/>
          <w:sz w:val="24"/>
          <w:szCs w:val="24"/>
        </w:rPr>
        <w:t xml:space="preserve"> edge tells us, this node refers to an identifier whose value is </w:t>
      </w:r>
      <w:r>
        <w:rPr>
          <w:rFonts w:ascii="Times New Roman"/>
          <w:i/>
          <w:iCs/>
          <w:sz w:val="24"/>
          <w:szCs w:val="24"/>
        </w:rPr>
        <w:t>a</w:t>
      </w:r>
      <w:r>
        <w:rPr>
          <w:rFonts w:ascii="Times New Roman"/>
          <w:sz w:val="24"/>
          <w:szCs w:val="24"/>
        </w:rPr>
        <w:t xml:space="preserve">, and the scope of </w:t>
      </w:r>
      <w:proofErr w:type="gramStart"/>
      <w:r>
        <w:rPr>
          <w:rFonts w:ascii="Times New Roman"/>
          <w:i/>
          <w:iCs/>
          <w:sz w:val="24"/>
          <w:szCs w:val="24"/>
        </w:rPr>
        <w:t>a</w:t>
      </w:r>
      <w:r>
        <w:rPr>
          <w:rFonts w:ascii="Times New Roman"/>
          <w:sz w:val="24"/>
          <w:szCs w:val="24"/>
        </w:rPr>
        <w:t xml:space="preserve"> is</w:t>
      </w:r>
      <w:proofErr w:type="gramEnd"/>
      <w:r>
        <w:rPr>
          <w:rFonts w:ascii="Times New Roman"/>
          <w:sz w:val="24"/>
          <w:szCs w:val="24"/>
        </w:rPr>
        <w:t xml:space="preserve"> point to global variable. The edges labeled with positive digit denote for the operation of </w:t>
      </w:r>
      <w:r>
        <w:rPr>
          <w:rFonts w:ascii="Times New Roman"/>
          <w:i/>
          <w:iCs/>
          <w:sz w:val="24"/>
          <w:szCs w:val="24"/>
        </w:rPr>
        <w:t>push stack</w:t>
      </w:r>
      <w:r>
        <w:rPr>
          <w:rFonts w:ascii="Times New Roman"/>
          <w:sz w:val="24"/>
          <w:szCs w:val="24"/>
        </w:rPr>
        <w:t xml:space="preserve">; on contrast, negative digit denotes for operation of </w:t>
      </w:r>
      <w:r>
        <w:rPr>
          <w:rFonts w:ascii="Times New Roman"/>
          <w:i/>
          <w:iCs/>
          <w:sz w:val="24"/>
          <w:szCs w:val="24"/>
        </w:rPr>
        <w:t>pop stack</w:t>
      </w:r>
      <w:r>
        <w:rPr>
          <w:rFonts w:ascii="Times New Roman"/>
          <w:sz w:val="24"/>
          <w:szCs w:val="24"/>
        </w:rPr>
        <w:t xml:space="preserve">. In our CESK-machine, </w:t>
      </w:r>
      <w:r>
        <w:rPr>
          <w:rFonts w:ascii="Times New Roman"/>
          <w:i/>
          <w:iCs/>
          <w:sz w:val="24"/>
          <w:szCs w:val="24"/>
        </w:rPr>
        <w:t>push stack</w:t>
      </w:r>
      <w:r>
        <w:rPr>
          <w:rFonts w:ascii="Times New Roman"/>
          <w:sz w:val="24"/>
          <w:szCs w:val="24"/>
        </w:rPr>
        <w:t xml:space="preserve"> indicates the start of evaluation of an identifier or a statement; </w:t>
      </w:r>
      <w:r>
        <w:rPr>
          <w:rFonts w:ascii="Times New Roman"/>
          <w:i/>
          <w:iCs/>
          <w:sz w:val="24"/>
          <w:szCs w:val="24"/>
        </w:rPr>
        <w:t xml:space="preserve">pop stack </w:t>
      </w:r>
      <w:r>
        <w:rPr>
          <w:rFonts w:ascii="Times New Roman"/>
          <w:sz w:val="24"/>
          <w:szCs w:val="24"/>
        </w:rPr>
        <w:t xml:space="preserve">indicates the evaluation is terminated. Each corresponding positive and negative digit pair is used to identify semantics of the program. </w:t>
      </w:r>
    </w:p>
    <w:p w14:paraId="43B0C4DE" w14:textId="77777777" w:rsidR="00B513FC" w:rsidRDefault="00B513FC">
      <w:pPr>
        <w:widowControl w:val="0"/>
        <w:spacing w:afterLines="50" w:after="120" w:line="276" w:lineRule="auto"/>
        <w:jc w:val="center"/>
        <w:rPr>
          <w:rFonts w:ascii="Times New Roman" w:hAnsi="Times New Roman"/>
          <w:sz w:val="24"/>
          <w:szCs w:val="24"/>
        </w:rPr>
      </w:pPr>
    </w:p>
    <w:p w14:paraId="6F7D6032" w14:textId="77777777" w:rsidR="00B513FC" w:rsidRDefault="00B513FC">
      <w:pPr>
        <w:widowControl w:val="0"/>
        <w:spacing w:afterLines="50" w:after="120" w:line="276" w:lineRule="auto"/>
        <w:jc w:val="center"/>
        <w:rPr>
          <w:rFonts w:ascii="Times New Roman" w:hAnsi="Times New Roman"/>
          <w:sz w:val="24"/>
          <w:szCs w:val="24"/>
        </w:rPr>
      </w:pPr>
    </w:p>
    <w:p w14:paraId="37E05F6B" w14:textId="77777777" w:rsidR="00B513FC" w:rsidRDefault="004F4D39">
      <w:pPr>
        <w:widowControl w:val="0"/>
        <w:spacing w:afterLines="50" w:after="120" w:line="276" w:lineRule="auto"/>
        <w:jc w:val="both"/>
        <w:outlineLvl w:val="2"/>
        <w:rPr>
          <w:rFonts w:ascii="Times New Roman" w:eastAsia="Times New Roman" w:hAnsi="Times New Roman"/>
          <w:sz w:val="28"/>
          <w:szCs w:val="28"/>
        </w:rPr>
      </w:pPr>
      <w:bookmarkStart w:id="27" w:name="_Toc24285"/>
      <w:r>
        <w:rPr>
          <w:rFonts w:ascii="Times New Roman"/>
          <w:sz w:val="28"/>
          <w:szCs w:val="28"/>
        </w:rPr>
        <w:t>4.1.2 Constructing PDG on top of state graph</w:t>
      </w:r>
      <w:bookmarkEnd w:id="27"/>
    </w:p>
    <w:p w14:paraId="35B94C16" w14:textId="77777777" w:rsidR="00B513FC" w:rsidRDefault="004F4D39">
      <w:pPr>
        <w:widowControl w:val="0"/>
        <w:spacing w:afterLines="50" w:after="120" w:line="276" w:lineRule="auto"/>
        <w:jc w:val="both"/>
        <w:rPr>
          <w:rFonts w:ascii="Times New Roman" w:eastAsia="Times New Roman" w:hAnsi="Times New Roman"/>
          <w:sz w:val="24"/>
          <w:szCs w:val="24"/>
        </w:rPr>
      </w:pPr>
      <w:proofErr w:type="gramStart"/>
      <w:r>
        <w:rPr>
          <w:rFonts w:ascii="Times New Roman"/>
          <w:sz w:val="24"/>
          <w:szCs w:val="24"/>
        </w:rPr>
        <w:t>The  PDG</w:t>
      </w:r>
      <w:proofErr w:type="gramEnd"/>
      <w:r>
        <w:rPr>
          <w:rFonts w:ascii="Times New Roman"/>
          <w:sz w:val="24"/>
          <w:szCs w:val="24"/>
        </w:rPr>
        <w:t xml:space="preserve"> in the tier splitting tool is based on a classic PDG augmented with summary edges. The summary edges are added between input actual parameter to output actual parameter if a path between the corresponding formal input to formal output exists. The constructing process is </w:t>
      </w:r>
      <w:proofErr w:type="spellStart"/>
      <w:r>
        <w:rPr>
          <w:rFonts w:ascii="Times New Roman"/>
          <w:sz w:val="24"/>
          <w:szCs w:val="24"/>
        </w:rPr>
        <w:t>impleme-nted</w:t>
      </w:r>
      <w:proofErr w:type="spellEnd"/>
      <w:r>
        <w:rPr>
          <w:rFonts w:ascii="Times New Roman"/>
          <w:sz w:val="24"/>
          <w:szCs w:val="24"/>
        </w:rPr>
        <w:t xml:space="preserve"> by the notion of </w:t>
      </w:r>
      <w:r>
        <w:rPr>
          <w:rFonts w:ascii="Times New Roman"/>
          <w:i/>
          <w:iCs/>
          <w:sz w:val="24"/>
          <w:szCs w:val="24"/>
        </w:rPr>
        <w:t>an evaluator</w:t>
      </w:r>
      <w:r>
        <w:rPr>
          <w:rFonts w:ascii="Times New Roman"/>
          <w:sz w:val="24"/>
          <w:szCs w:val="24"/>
        </w:rPr>
        <w:t xml:space="preserve"> we introduced in section 3.4. By using the </w:t>
      </w:r>
      <w:r>
        <w:rPr>
          <w:rFonts w:ascii="Times New Roman"/>
          <w:i/>
          <w:iCs/>
          <w:sz w:val="24"/>
          <w:szCs w:val="24"/>
        </w:rPr>
        <w:t>evaluato</w:t>
      </w:r>
      <w:r>
        <w:rPr>
          <w:rFonts w:ascii="Times New Roman"/>
          <w:sz w:val="24"/>
          <w:szCs w:val="24"/>
        </w:rPr>
        <w:t xml:space="preserve">r to estimate the type of nodes in the state graph, the abstract interpreter will result in corresponding adding operation of node as well as the connection with its predecessors and successors in PDG. </w:t>
      </w:r>
      <w:proofErr w:type="gramStart"/>
      <w:r>
        <w:rPr>
          <w:rFonts w:ascii="Times New Roman"/>
          <w:sz w:val="24"/>
          <w:szCs w:val="24"/>
        </w:rPr>
        <w:t>The type of node in PDG is identified by corresponding positive and negative digit pair of edge in state graph</w:t>
      </w:r>
      <w:proofErr w:type="gramEnd"/>
      <w:r>
        <w:rPr>
          <w:rFonts w:ascii="Times New Roman"/>
          <w:sz w:val="24"/>
          <w:szCs w:val="24"/>
        </w:rPr>
        <w:t xml:space="preserve">. </w:t>
      </w:r>
    </w:p>
    <w:p w14:paraId="20A8B505" w14:textId="77777777" w:rsidR="00B513FC" w:rsidRDefault="004F4D39">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lastRenderedPageBreak/>
        <w:pict w14:anchorId="1AFD91A6">
          <v:shape id="Picture 138" o:spid="_x0000_i1163" type="#_x0000_t75" style="width:128.1pt;height:588.55pt">
            <v:imagedata r:id="rId207" o:title="" croptop="80f" cropbottom="179f" cropleft="929f" cropright="1370f"/>
          </v:shape>
        </w:pict>
      </w:r>
    </w:p>
    <w:p w14:paraId="0335502B" w14:textId="77777777" w:rsidR="00B513FC" w:rsidRDefault="004F4D39">
      <w:pPr>
        <w:widowControl w:val="0"/>
        <w:spacing w:afterLines="50" w:after="120" w:line="276" w:lineRule="auto"/>
        <w:jc w:val="center"/>
        <w:rPr>
          <w:rFonts w:ascii="Times New Roman"/>
          <w:sz w:val="21"/>
          <w:szCs w:val="21"/>
        </w:rPr>
      </w:pPr>
      <w:r>
        <w:rPr>
          <w:rFonts w:ascii="Times New Roman"/>
          <w:sz w:val="21"/>
          <w:szCs w:val="21"/>
        </w:rPr>
        <w:t xml:space="preserve">Figure 4.3 Corresponding </w:t>
      </w:r>
      <w:r>
        <w:rPr>
          <w:rFonts w:ascii="Times New Roman"/>
          <w:sz w:val="24"/>
          <w:szCs w:val="24"/>
        </w:rPr>
        <w:t>state graph</w:t>
      </w:r>
      <w:r>
        <w:rPr>
          <w:rFonts w:ascii="Times New Roman"/>
          <w:sz w:val="21"/>
          <w:szCs w:val="21"/>
        </w:rPr>
        <w:t xml:space="preserve"> of code in figure 4.2.</w:t>
      </w:r>
    </w:p>
    <w:p w14:paraId="2F5142CF"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lastRenderedPageBreak/>
        <w:t xml:space="preserve">For example, in figure 4.3, the edge labeled </w:t>
      </w:r>
      <w:r>
        <w:rPr>
          <w:rFonts w:ascii="Times New Roman"/>
          <w:i/>
          <w:iCs/>
          <w:sz w:val="24"/>
          <w:szCs w:val="24"/>
        </w:rPr>
        <w:t>+2</w:t>
      </w:r>
      <w:r>
        <w:rPr>
          <w:rFonts w:ascii="Times New Roman"/>
          <w:sz w:val="24"/>
          <w:szCs w:val="24"/>
        </w:rPr>
        <w:t xml:space="preserve"> and </w:t>
      </w:r>
      <w:r>
        <w:rPr>
          <w:rFonts w:ascii="Times New Roman"/>
          <w:i/>
          <w:iCs/>
          <w:sz w:val="24"/>
          <w:szCs w:val="24"/>
        </w:rPr>
        <w:t>-2</w:t>
      </w:r>
      <w:r>
        <w:rPr>
          <w:rFonts w:ascii="Times New Roman"/>
          <w:sz w:val="24"/>
          <w:szCs w:val="24"/>
        </w:rPr>
        <w:t xml:space="preserve"> is stamped with string </w:t>
      </w:r>
      <w:proofErr w:type="spellStart"/>
      <w:proofErr w:type="gramStart"/>
      <w:r>
        <w:rPr>
          <w:rFonts w:ascii="Times New Roman"/>
          <w:i/>
          <w:iCs/>
          <w:sz w:val="24"/>
          <w:szCs w:val="24"/>
        </w:rPr>
        <w:t>vrator</w:t>
      </w:r>
      <w:proofErr w:type="spellEnd"/>
      <w:r>
        <w:rPr>
          <w:rFonts w:ascii="Times New Roman"/>
          <w:sz w:val="24"/>
          <w:szCs w:val="24"/>
        </w:rPr>
        <w:t>,</w:t>
      </w:r>
      <w:proofErr w:type="gramEnd"/>
      <w:r>
        <w:rPr>
          <w:rFonts w:ascii="Times New Roman"/>
          <w:sz w:val="24"/>
          <w:szCs w:val="24"/>
        </w:rPr>
        <w:t xml:space="preserve"> this string indicates the node between these edges is in </w:t>
      </w:r>
      <w:r>
        <w:rPr>
          <w:rFonts w:ascii="Times New Roman"/>
          <w:i/>
          <w:iCs/>
          <w:sz w:val="24"/>
          <w:szCs w:val="24"/>
        </w:rPr>
        <w:t>variable declaration stack (</w:t>
      </w:r>
      <w:proofErr w:type="spellStart"/>
      <w:r>
        <w:rPr>
          <w:rFonts w:ascii="Times New Roman"/>
          <w:i/>
          <w:iCs/>
          <w:sz w:val="24"/>
          <w:szCs w:val="24"/>
        </w:rPr>
        <w:t>VariableDeclarationKont</w:t>
      </w:r>
      <w:proofErr w:type="spellEnd"/>
      <w:r>
        <w:rPr>
          <w:rFonts w:ascii="Times New Roman"/>
          <w:i/>
          <w:iCs/>
          <w:sz w:val="24"/>
          <w:szCs w:val="24"/>
        </w:rPr>
        <w:t>)</w:t>
      </w:r>
      <w:r>
        <w:rPr>
          <w:rFonts w:ascii="Times New Roman"/>
          <w:sz w:val="24"/>
          <w:szCs w:val="24"/>
        </w:rPr>
        <w:t xml:space="preserve">. The corresponding edges in </w:t>
      </w:r>
      <w:r>
        <w:rPr>
          <w:rFonts w:ascii="Times New Roman"/>
          <w:i/>
          <w:iCs/>
          <w:sz w:val="24"/>
          <w:szCs w:val="24"/>
        </w:rPr>
        <w:t>body stack</w:t>
      </w:r>
      <w:r>
        <w:rPr>
          <w:rFonts w:ascii="Times New Roman"/>
          <w:sz w:val="24"/>
          <w:szCs w:val="24"/>
        </w:rPr>
        <w:t xml:space="preserve"> identify the first variable declaration statement in code and outgoing edge to second line. The </w:t>
      </w:r>
      <w:r>
        <w:rPr>
          <w:rFonts w:ascii="Times New Roman"/>
          <w:i/>
          <w:iCs/>
          <w:sz w:val="24"/>
          <w:szCs w:val="24"/>
        </w:rPr>
        <w:t>evaluator</w:t>
      </w:r>
      <w:r>
        <w:rPr>
          <w:rFonts w:ascii="Times New Roman"/>
          <w:sz w:val="24"/>
          <w:szCs w:val="24"/>
        </w:rPr>
        <w:t xml:space="preserve"> in STIP.js handles this information from state graph and makes a statement node for a variable declaration in the PDG.</w:t>
      </w:r>
      <w:r>
        <w:rPr>
          <w:sz w:val="24"/>
          <w:szCs w:val="24"/>
        </w:rPr>
        <w:t xml:space="preserve"> </w:t>
      </w:r>
      <w:r>
        <w:rPr>
          <w:rFonts w:ascii="Times New Roman"/>
          <w:sz w:val="24"/>
          <w:szCs w:val="24"/>
        </w:rPr>
        <w:t xml:space="preserve">The data dependence in figure </w:t>
      </w:r>
      <w:proofErr w:type="gramStart"/>
      <w:r>
        <w:rPr>
          <w:rFonts w:ascii="Times New Roman"/>
          <w:sz w:val="24"/>
          <w:szCs w:val="24"/>
        </w:rPr>
        <w:t>4.3,</w:t>
      </w:r>
      <w:proofErr w:type="gramEnd"/>
      <w:r>
        <w:rPr>
          <w:rFonts w:ascii="Times New Roman"/>
          <w:sz w:val="24"/>
          <w:szCs w:val="24"/>
        </w:rPr>
        <w:t xml:space="preserve"> is identified with scope information in 8</w:t>
      </w:r>
      <w:r>
        <w:rPr>
          <w:rFonts w:ascii="Times New Roman"/>
          <w:sz w:val="24"/>
          <w:szCs w:val="24"/>
          <w:vertAlign w:val="superscript"/>
        </w:rPr>
        <w:t>th</w:t>
      </w:r>
      <w:r>
        <w:rPr>
          <w:rFonts w:ascii="Times New Roman"/>
          <w:sz w:val="24"/>
          <w:szCs w:val="24"/>
        </w:rPr>
        <w:t xml:space="preserve"> edge. Following two figures show the PDG out of STIP.js. To get slices, the </w:t>
      </w:r>
      <w:proofErr w:type="gramStart"/>
      <w:r>
        <w:rPr>
          <w:rFonts w:ascii="Times New Roman"/>
          <w:sz w:val="24"/>
          <w:szCs w:val="24"/>
        </w:rPr>
        <w:t>program slicing</w:t>
      </w:r>
      <w:proofErr w:type="gramEnd"/>
      <w:r>
        <w:rPr>
          <w:rFonts w:ascii="Times New Roman"/>
          <w:sz w:val="24"/>
          <w:szCs w:val="24"/>
        </w:rPr>
        <w:t xml:space="preserve"> algorithm is backward traversal as we discussed in section 2.2.</w:t>
      </w:r>
    </w:p>
    <w:p w14:paraId="5B7CDA17" w14:textId="77777777" w:rsidR="00B513FC" w:rsidRDefault="004F4D39">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0CC95C6F">
          <v:shape id="Picture 139" o:spid="_x0000_i1164" type="#_x0000_t75" style="width:159.05pt;height:131.45pt">
            <v:imagedata r:id="rId208" o:title=""/>
          </v:shape>
        </w:pict>
      </w:r>
    </w:p>
    <w:p w14:paraId="5FC77B7F"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4.4 Corresponding PDG of code in figure 4.2.</w:t>
      </w:r>
    </w:p>
    <w:p w14:paraId="02D99A7F" w14:textId="77777777" w:rsidR="00B513FC" w:rsidRDefault="00B513FC">
      <w:pPr>
        <w:widowControl w:val="0"/>
        <w:spacing w:afterLines="50" w:after="120" w:line="276" w:lineRule="auto"/>
        <w:jc w:val="center"/>
        <w:rPr>
          <w:rFonts w:ascii="Times New Roman" w:eastAsia="Times New Roman" w:hAnsi="Times New Roman"/>
          <w:sz w:val="21"/>
          <w:szCs w:val="21"/>
        </w:rPr>
      </w:pPr>
    </w:p>
    <w:p w14:paraId="7108A811" w14:textId="77777777" w:rsidR="00B513FC" w:rsidRDefault="004F4D39">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23EBBA9C">
          <v:shape id="Picture 140" o:spid="_x0000_i1165" type="#_x0000_t75" style="width:359.15pt;height:124.75pt">
            <v:imagedata r:id="rId209" o:title=""/>
          </v:shape>
        </w:pict>
      </w:r>
    </w:p>
    <w:p w14:paraId="74247B47"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4.5 Corresponding PDG of code in figure 2.1(a).</w:t>
      </w:r>
    </w:p>
    <w:p w14:paraId="369A4150"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56C870E7"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62A03BC3" w14:textId="77777777" w:rsidR="00B513FC" w:rsidRDefault="004F4D39">
      <w:pPr>
        <w:widowControl w:val="0"/>
        <w:spacing w:afterLines="100" w:after="240" w:line="276" w:lineRule="auto"/>
        <w:jc w:val="both"/>
        <w:outlineLvl w:val="1"/>
        <w:rPr>
          <w:rFonts w:ascii="Times New Roman" w:eastAsia="Times New Roman" w:hAnsi="Times New Roman"/>
          <w:b/>
          <w:bCs/>
          <w:sz w:val="28"/>
          <w:szCs w:val="28"/>
        </w:rPr>
      </w:pPr>
      <w:bookmarkStart w:id="28" w:name="_Toc10100"/>
      <w:r>
        <w:rPr>
          <w:rFonts w:ascii="Times New Roman"/>
          <w:b/>
          <w:bCs/>
          <w:sz w:val="28"/>
          <w:szCs w:val="28"/>
        </w:rPr>
        <w:t>4.2 Case study on state transition graph</w:t>
      </w:r>
      <w:bookmarkEnd w:id="28"/>
    </w:p>
    <w:p w14:paraId="38218C9F" w14:textId="77777777" w:rsidR="00B513FC" w:rsidRDefault="004F4D39">
      <w:pPr>
        <w:pStyle w:val="11"/>
        <w:widowControl w:val="0"/>
        <w:spacing w:afterLines="50" w:after="120" w:line="276" w:lineRule="auto"/>
        <w:jc w:val="both"/>
        <w:rPr>
          <w:rFonts w:ascii="Times New Roman" w:eastAsia="Times New Roman" w:hAnsi="Times New Roman"/>
          <w:sz w:val="24"/>
          <w:szCs w:val="24"/>
          <w:u w:color="000000"/>
        </w:rPr>
      </w:pPr>
      <w:r>
        <w:rPr>
          <w:rFonts w:ascii="Times New Roman"/>
          <w:sz w:val="24"/>
          <w:szCs w:val="24"/>
        </w:rPr>
        <w:t xml:space="preserve">Beside semantic links between nodes, the predecessors and successors of each node are linked depending on data and control dependences when we construct the dependence graph. So when we find the slicing node that </w:t>
      </w:r>
      <w:r>
        <w:rPr>
          <w:rFonts w:ascii="Times New Roman"/>
          <w:sz w:val="24"/>
          <w:szCs w:val="24"/>
        </w:rPr>
        <w:lastRenderedPageBreak/>
        <w:t xml:space="preserve">corresponds to the slicing criterion, we can simply get all nodes related to it by performing a backward traversal from this node to the entry node. Since the state graph is also a graph representation of the program code, slicing via </w:t>
      </w:r>
      <w:proofErr w:type="spellStart"/>
      <w:r>
        <w:rPr>
          <w:rFonts w:ascii="Times New Roman"/>
          <w:sz w:val="24"/>
          <w:szCs w:val="24"/>
        </w:rPr>
        <w:t>Jipda</w:t>
      </w:r>
      <w:proofErr w:type="spellEnd"/>
      <w:r>
        <w:rPr>
          <w:rFonts w:ascii="Times New Roman"/>
          <w:sz w:val="24"/>
          <w:szCs w:val="24"/>
        </w:rPr>
        <w:t xml:space="preserve"> also needs to locate nodes related to the slicing criterion by traversal on the graph. </w:t>
      </w:r>
    </w:p>
    <w:p w14:paraId="7A1C6EFF" w14:textId="77777777" w:rsidR="00B513FC" w:rsidRDefault="004F4D39">
      <w:pPr>
        <w:widowControl w:val="0"/>
        <w:spacing w:afterLines="50" w:after="120" w:line="276" w:lineRule="auto"/>
        <w:jc w:val="both"/>
        <w:rPr>
          <w:rFonts w:ascii="Times New Roman"/>
          <w:sz w:val="24"/>
          <w:szCs w:val="24"/>
        </w:rPr>
      </w:pPr>
      <w:r>
        <w:rPr>
          <w:rFonts w:ascii="Times New Roman"/>
          <w:sz w:val="24"/>
          <w:szCs w:val="24"/>
        </w:rPr>
        <w:t xml:space="preserve">     </w:t>
      </w:r>
    </w:p>
    <w:p w14:paraId="2FDB3887" w14:textId="77777777" w:rsidR="00B513FC" w:rsidRDefault="00B513FC">
      <w:pPr>
        <w:widowControl w:val="0"/>
        <w:spacing w:afterLines="50" w:after="120" w:line="276" w:lineRule="auto"/>
        <w:jc w:val="both"/>
        <w:rPr>
          <w:rFonts w:ascii="Times New Roman"/>
          <w:sz w:val="24"/>
          <w:szCs w:val="24"/>
        </w:rPr>
      </w:pPr>
    </w:p>
    <w:p w14:paraId="081471AE" w14:textId="77777777" w:rsidR="00B513FC" w:rsidRDefault="004F4D39">
      <w:pPr>
        <w:widowControl w:val="0"/>
        <w:spacing w:afterLines="50" w:after="120" w:line="276" w:lineRule="auto"/>
        <w:jc w:val="both"/>
        <w:outlineLvl w:val="2"/>
        <w:rPr>
          <w:rFonts w:ascii="Times New Roman" w:eastAsia="Times New Roman" w:hAnsi="Times New Roman"/>
          <w:sz w:val="28"/>
          <w:szCs w:val="28"/>
        </w:rPr>
      </w:pPr>
      <w:bookmarkStart w:id="29" w:name="_Toc13788"/>
      <w:r>
        <w:rPr>
          <w:rFonts w:ascii="Times New Roman"/>
          <w:sz w:val="28"/>
          <w:szCs w:val="28"/>
        </w:rPr>
        <w:t>4.2.1 Assumption</w:t>
      </w:r>
      <w:bookmarkEnd w:id="29"/>
    </w:p>
    <w:p w14:paraId="1359E380"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By observing figure 4.3 and 4.4, we can set the state graph apart from the PDG by two points. The first one is, a node in a PDG represents one corresponding statement, however, a node in a STG represent identifiers in the state graph. The second one, the edges in a PDG identify the type of relationship between each node. Looking at figure 4.3, edges store semantic information linked with the interpreter in the state graph. A statement is identified by a sequence of edges in the state graph. Based on the characteristics of the state graph we observed in figure 4.3 and 4.4, we make an assumption that by point out an interested line to slice on program, if this line does not contain an identifier then this line isn</w:t>
      </w:r>
      <w:r>
        <w:rPr>
          <w:rFonts w:hAnsi="Times New Roman"/>
          <w:sz w:val="24"/>
          <w:szCs w:val="24"/>
        </w:rPr>
        <w:t>’</w:t>
      </w:r>
      <w:r>
        <w:rPr>
          <w:rFonts w:ascii="Times New Roman"/>
          <w:sz w:val="24"/>
          <w:szCs w:val="24"/>
        </w:rPr>
        <w:t xml:space="preserve">t data dependent on other code; otherwise, locating the value of identifier from top to this line. In this case, the first step to drive slicing algorithm is calculate the range of interested line to get all corresponding nodes in state graph. Then, from the start of the range, we examine each node to confirm data dependences. In order to illustrate our assumption, we make an observation of instances below.   </w:t>
      </w:r>
    </w:p>
    <w:p w14:paraId="7A795D51" w14:textId="77777777" w:rsidR="00B513FC" w:rsidRDefault="004F4D39">
      <w:pPr>
        <w:widowControl w:val="0"/>
        <w:spacing w:afterLines="50" w:after="120" w:line="276" w:lineRule="auto"/>
        <w:jc w:val="center"/>
        <w:rPr>
          <w:rFonts w:ascii="Times New Roman" w:eastAsia="Times New Roman" w:hAnsi="Times New Roman"/>
          <w:color w:val="000000"/>
          <w:kern w:val="2"/>
          <w:sz w:val="24"/>
          <w:szCs w:val="24"/>
          <w:u w:color="000000"/>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568F5A53">
          <v:group id="Group 207" o:spid="_x0000_s1235" style="width:24.1pt;height:56.4pt;mso-position-horizontal-relative:char;mso-position-vertical-relative:line" coordsize="482,1128">
            <v:rect id="Shape 1073742011" o:spid="_x0000_s1236" style="position:absolute;width:482;height:1128" o:preferrelative="t" stroked="f"/>
            <v:rect id="Shape 1073742012" o:spid="_x0000_s1237" style="position:absolute;width:482;height:1128" o:preferrelative="t" filled="f" stroked="f">
              <v:textbox inset="3.6pt,,3.6pt">
                <w:txbxContent>
                  <w:p w14:paraId="3095AFC5" w14:textId="77777777" w:rsidR="006222E1" w:rsidRDefault="006222E1">
                    <w:pPr>
                      <w:spacing w:line="20" w:lineRule="atLeast"/>
                      <w:jc w:val="right"/>
                      <w:rPr>
                        <w:rFonts w:ascii="Courier New" w:eastAsia="Courier New" w:hAnsi="Courier New" w:cs="Courier New"/>
                        <w:sz w:val="21"/>
                        <w:szCs w:val="21"/>
                      </w:rPr>
                    </w:pPr>
                    <w:r>
                      <w:rPr>
                        <w:rFonts w:ascii="Courier New"/>
                        <w:sz w:val="21"/>
                        <w:szCs w:val="21"/>
                      </w:rPr>
                      <w:t>1</w:t>
                    </w:r>
                  </w:p>
                  <w:p w14:paraId="7984E19E" w14:textId="77777777" w:rsidR="006222E1" w:rsidRDefault="006222E1">
                    <w:pPr>
                      <w:spacing w:line="20" w:lineRule="atLeast"/>
                      <w:jc w:val="right"/>
                      <w:rPr>
                        <w:rFonts w:ascii="Courier New" w:eastAsia="Courier New" w:hAnsi="Courier New" w:cs="Courier New"/>
                        <w:sz w:val="21"/>
                        <w:szCs w:val="21"/>
                      </w:rPr>
                    </w:pPr>
                    <w:r>
                      <w:rPr>
                        <w:rFonts w:ascii="Courier New"/>
                        <w:sz w:val="21"/>
                        <w:szCs w:val="21"/>
                      </w:rPr>
                      <w:t>2</w:t>
                    </w:r>
                  </w:p>
                  <w:p w14:paraId="79D06E6B" w14:textId="77777777" w:rsidR="006222E1" w:rsidRDefault="006222E1">
                    <w:pPr>
                      <w:spacing w:line="20" w:lineRule="atLeast"/>
                      <w:jc w:val="right"/>
                      <w:rPr>
                        <w:rFonts w:ascii="Courier New" w:eastAsia="Courier New" w:hAnsi="Courier New" w:cs="Courier New"/>
                        <w:sz w:val="21"/>
                        <w:szCs w:val="21"/>
                      </w:rPr>
                    </w:pPr>
                    <w:r>
                      <w:rPr>
                        <w:rFonts w:ascii="Courier New"/>
                        <w:sz w:val="21"/>
                        <w:szCs w:val="21"/>
                      </w:rPr>
                      <w:t>3</w:t>
                    </w:r>
                  </w:p>
                  <w:p w14:paraId="4C29012C" w14:textId="77777777" w:rsidR="006222E1" w:rsidRDefault="006222E1">
                    <w:pPr>
                      <w:spacing w:line="20" w:lineRule="atLeast"/>
                      <w:jc w:val="right"/>
                    </w:pPr>
                    <w:r>
                      <w:rPr>
                        <w:rFonts w:ascii="Courier New"/>
                        <w:sz w:val="21"/>
                        <w:szCs w:val="21"/>
                      </w:rPr>
                      <w:t>4</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2A963EA4">
          <v:group id="Group 210" o:spid="_x0000_s1238" style="width:321pt;height:56.5pt;mso-position-horizontal-relative:char;mso-position-vertical-relative:line" coordsize="6420,1130">
            <v:rect id="Shape 1073742014" o:spid="_x0000_s1239" style="position:absolute;width:6420;height:1130" o:preferrelative="t">
              <v:stroke miterlimit="2"/>
            </v:rect>
            <v:rect id="Shape 1073742015" o:spid="_x0000_s1240" style="position:absolute;width:6420;height:1130" o:preferrelative="t" filled="f" stroked="f">
              <v:textbox inset="3.6pt,,3.6pt">
                <w:txbxContent>
                  <w:p w14:paraId="24394E9A"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45893E8A"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b=2;</w:t>
                    </w:r>
                  </w:p>
                  <w:p w14:paraId="3D3110BF"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c=a+1;</w:t>
                    </w:r>
                  </w:p>
                  <w:p w14:paraId="1E5C3659" w14:textId="77777777" w:rsidR="006222E1" w:rsidRDefault="006222E1">
                    <w:pPr>
                      <w:spacing w:line="20" w:lineRule="atLeast"/>
                    </w:pPr>
                    <w:proofErr w:type="spellStart"/>
                    <w:proofErr w:type="gramStart"/>
                    <w:r>
                      <w:rPr>
                        <w:rFonts w:ascii="Courier New"/>
                        <w:sz w:val="21"/>
                        <w:szCs w:val="21"/>
                      </w:rPr>
                      <w:t>var</w:t>
                    </w:r>
                    <w:proofErr w:type="spellEnd"/>
                    <w:proofErr w:type="gramEnd"/>
                    <w:r>
                      <w:rPr>
                        <w:rFonts w:ascii="Courier New"/>
                        <w:sz w:val="21"/>
                        <w:szCs w:val="21"/>
                      </w:rPr>
                      <w:t xml:space="preserve"> d=b-1;</w:t>
                    </w:r>
                  </w:p>
                </w:txbxContent>
              </v:textbox>
            </v:rect>
            <w10:wrap type="none"/>
            <w10:anchorlock/>
          </v:group>
        </w:pict>
      </w:r>
    </w:p>
    <w:p w14:paraId="1CFDF8FE" w14:textId="77777777" w:rsidR="00B513FC" w:rsidRDefault="004F4D39">
      <w:pPr>
        <w:widowControl w:val="0"/>
        <w:spacing w:afterLines="50" w:after="120" w:line="276" w:lineRule="auto"/>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The corresponding </w:t>
      </w:r>
      <w:r>
        <w:rPr>
          <w:rFonts w:ascii="Times New Roman"/>
          <w:sz w:val="24"/>
          <w:szCs w:val="24"/>
        </w:rPr>
        <w:t>state graph</w:t>
      </w:r>
      <w:r>
        <w:rPr>
          <w:rFonts w:ascii="Times New Roman"/>
          <w:color w:val="000000"/>
          <w:kern w:val="2"/>
          <w:sz w:val="24"/>
          <w:szCs w:val="24"/>
          <w:u w:color="000000"/>
        </w:rPr>
        <w:t xml:space="preserve"> of this experimental code from </w:t>
      </w:r>
      <w:proofErr w:type="spellStart"/>
      <w:r>
        <w:rPr>
          <w:rFonts w:ascii="Times New Roman"/>
          <w:color w:val="000000"/>
          <w:kern w:val="2"/>
          <w:sz w:val="24"/>
          <w:szCs w:val="24"/>
          <w:u w:color="000000"/>
        </w:rPr>
        <w:t>Jipda</w:t>
      </w:r>
      <w:proofErr w:type="spellEnd"/>
      <w:r>
        <w:rPr>
          <w:rFonts w:ascii="Times New Roman"/>
          <w:color w:val="000000"/>
          <w:kern w:val="2"/>
          <w:sz w:val="24"/>
          <w:szCs w:val="24"/>
          <w:u w:color="000000"/>
        </w:rPr>
        <w:t xml:space="preserve"> framework is shown in figure 4.6. We know variable </w:t>
      </w:r>
      <w:r>
        <w:rPr>
          <w:rFonts w:ascii="Times New Roman"/>
          <w:i/>
          <w:iCs/>
          <w:color w:val="000000"/>
          <w:kern w:val="2"/>
          <w:sz w:val="24"/>
          <w:szCs w:val="24"/>
          <w:u w:color="000000"/>
        </w:rPr>
        <w:t>a</w:t>
      </w:r>
      <w:r>
        <w:rPr>
          <w:rFonts w:ascii="Times New Roman"/>
          <w:color w:val="000000"/>
          <w:kern w:val="2"/>
          <w:sz w:val="24"/>
          <w:szCs w:val="24"/>
          <w:u w:color="000000"/>
        </w:rPr>
        <w:t xml:space="preserve"> directly influences variable </w:t>
      </w:r>
      <w:r>
        <w:rPr>
          <w:rFonts w:ascii="Times New Roman"/>
          <w:i/>
          <w:iCs/>
          <w:color w:val="000000"/>
          <w:kern w:val="2"/>
          <w:sz w:val="24"/>
          <w:szCs w:val="24"/>
          <w:u w:color="000000"/>
        </w:rPr>
        <w:t>c</w:t>
      </w:r>
      <w:proofErr w:type="gramStart"/>
      <w:r>
        <w:rPr>
          <w:rFonts w:ascii="Times New Roman"/>
          <w:color w:val="000000"/>
          <w:kern w:val="2"/>
          <w:sz w:val="24"/>
          <w:szCs w:val="24"/>
          <w:u w:color="000000"/>
        </w:rPr>
        <w:t>;</w:t>
      </w:r>
      <w:proofErr w:type="gramEnd"/>
      <w:r>
        <w:rPr>
          <w:rFonts w:ascii="Times New Roman"/>
          <w:color w:val="000000"/>
          <w:kern w:val="2"/>
          <w:sz w:val="24"/>
          <w:szCs w:val="24"/>
          <w:u w:color="000000"/>
        </w:rPr>
        <w:t xml:space="preserve"> and variable </w:t>
      </w:r>
      <w:r>
        <w:rPr>
          <w:rFonts w:ascii="Times New Roman"/>
          <w:i/>
          <w:iCs/>
          <w:color w:val="000000"/>
          <w:kern w:val="2"/>
          <w:sz w:val="24"/>
          <w:szCs w:val="24"/>
          <w:u w:color="000000"/>
        </w:rPr>
        <w:t>b</w:t>
      </w:r>
      <w:r>
        <w:rPr>
          <w:rFonts w:ascii="Times New Roman"/>
          <w:color w:val="000000"/>
          <w:kern w:val="2"/>
          <w:sz w:val="24"/>
          <w:szCs w:val="24"/>
          <w:u w:color="000000"/>
        </w:rPr>
        <w:t xml:space="preserve"> is a direct influence on variable </w:t>
      </w:r>
      <w:r>
        <w:rPr>
          <w:rFonts w:ascii="Times New Roman"/>
          <w:i/>
          <w:iCs/>
          <w:color w:val="000000"/>
          <w:kern w:val="2"/>
          <w:sz w:val="24"/>
          <w:szCs w:val="24"/>
          <w:u w:color="000000"/>
        </w:rPr>
        <w:t>d</w:t>
      </w:r>
      <w:r>
        <w:rPr>
          <w:rFonts w:ascii="Times New Roman"/>
          <w:color w:val="000000"/>
          <w:kern w:val="2"/>
          <w:sz w:val="24"/>
          <w:szCs w:val="24"/>
          <w:u w:color="000000"/>
        </w:rPr>
        <w:t xml:space="preserve">. This code can be divided into two slices. The first slice can be obtained by slicing on criterion </w:t>
      </w:r>
      <w:r>
        <w:rPr>
          <w:rFonts w:ascii="Times New Roman"/>
          <w:i/>
          <w:iCs/>
          <w:color w:val="000000"/>
          <w:kern w:val="2"/>
          <w:sz w:val="24"/>
          <w:szCs w:val="24"/>
          <w:u w:color="000000"/>
        </w:rPr>
        <w:t>&lt; 3, {c} &gt;</w:t>
      </w:r>
      <w:r>
        <w:rPr>
          <w:rFonts w:ascii="Times New Roman"/>
          <w:color w:val="000000"/>
          <w:kern w:val="2"/>
          <w:sz w:val="24"/>
          <w:szCs w:val="24"/>
          <w:u w:color="000000"/>
        </w:rPr>
        <w:t xml:space="preserve"> is:</w:t>
      </w:r>
    </w:p>
    <w:p w14:paraId="5645F8D2" w14:textId="77777777" w:rsidR="00B513FC" w:rsidRDefault="004F4D39">
      <w:pPr>
        <w:widowControl w:val="0"/>
        <w:spacing w:afterLines="50" w:after="120" w:line="276" w:lineRule="auto"/>
        <w:jc w:val="center"/>
        <w:rPr>
          <w:rFonts w:ascii="Times New Roman" w:eastAsia="Times New Roman" w:hAnsi="Times New Roman"/>
          <w:color w:val="000000"/>
          <w:kern w:val="2"/>
          <w:sz w:val="24"/>
          <w:szCs w:val="24"/>
          <w:u w:color="000000"/>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1F087671">
          <v:group id="Group 213" o:spid="_x0000_s1241" style="width:22.85pt;height:30.65pt;mso-position-horizontal-relative:char;mso-position-vertical-relative:line" coordsize="457,613">
            <v:rect id="Shape 1073742017" o:spid="_x0000_s1242" style="position:absolute;width:457;height:613" o:preferrelative="t" stroked="f"/>
            <v:rect id="Shape 1073742018" o:spid="_x0000_s1243" style="position:absolute;width:457;height:613" o:preferrelative="t" filled="f" stroked="f">
              <v:textbox inset="3.6pt,,3.6pt">
                <w:txbxContent>
                  <w:p w14:paraId="054FA0F8" w14:textId="77777777" w:rsidR="006222E1" w:rsidRDefault="006222E1">
                    <w:pPr>
                      <w:spacing w:line="20" w:lineRule="atLeast"/>
                      <w:jc w:val="right"/>
                      <w:rPr>
                        <w:rFonts w:ascii="Courier New" w:eastAsia="Courier New" w:hAnsi="Courier New" w:cs="Courier New"/>
                        <w:sz w:val="21"/>
                        <w:szCs w:val="21"/>
                      </w:rPr>
                    </w:pPr>
                    <w:r>
                      <w:rPr>
                        <w:rFonts w:ascii="Courier New"/>
                        <w:sz w:val="21"/>
                        <w:szCs w:val="21"/>
                      </w:rPr>
                      <w:t>1</w:t>
                    </w:r>
                  </w:p>
                  <w:p w14:paraId="5ADF06A2" w14:textId="77777777" w:rsidR="006222E1" w:rsidRDefault="006222E1">
                    <w:pPr>
                      <w:spacing w:line="20" w:lineRule="atLeast"/>
                      <w:jc w:val="right"/>
                    </w:pPr>
                    <w:r>
                      <w:rPr>
                        <w:rFonts w:ascii="Courier New"/>
                        <w:sz w:val="21"/>
                        <w:szCs w:val="21"/>
                      </w:rPr>
                      <w:t>2</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014371C3">
          <v:group id="Group 216" o:spid="_x0000_s1244" style="width:321.7pt;height:30.05pt;mso-position-horizontal-relative:char;mso-position-vertical-relative:line" coordsize="6434,601">
            <v:rect id="Shape 1073742020" o:spid="_x0000_s1245" style="position:absolute;width:6434;height:601" o:preferrelative="t">
              <v:stroke miterlimit="2"/>
            </v:rect>
            <v:rect id="Shape 1073742021" o:spid="_x0000_s1246" style="position:absolute;width:6434;height:601" o:preferrelative="t" filled="f" stroked="f">
              <v:textbox inset="3.6pt,,3.6pt">
                <w:txbxContent>
                  <w:p w14:paraId="79547B46"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390A27FD" w14:textId="77777777" w:rsidR="006222E1" w:rsidRDefault="006222E1">
                    <w:pPr>
                      <w:spacing w:line="20" w:lineRule="atLeast"/>
                    </w:pPr>
                    <w:proofErr w:type="spellStart"/>
                    <w:proofErr w:type="gramStart"/>
                    <w:r>
                      <w:rPr>
                        <w:rFonts w:ascii="Courier New"/>
                        <w:sz w:val="21"/>
                        <w:szCs w:val="21"/>
                      </w:rPr>
                      <w:t>var</w:t>
                    </w:r>
                    <w:proofErr w:type="spellEnd"/>
                    <w:proofErr w:type="gramEnd"/>
                    <w:r>
                      <w:rPr>
                        <w:rFonts w:ascii="Courier New"/>
                        <w:sz w:val="21"/>
                        <w:szCs w:val="21"/>
                      </w:rPr>
                      <w:t xml:space="preserve"> c=a+1;</w:t>
                    </w:r>
                  </w:p>
                </w:txbxContent>
              </v:textbox>
            </v:rect>
            <w10:wrap type="none"/>
            <w10:anchorlock/>
          </v:group>
        </w:pict>
      </w:r>
    </w:p>
    <w:p w14:paraId="5567743E" w14:textId="77777777" w:rsidR="00B513FC" w:rsidRDefault="004F4D39">
      <w:pPr>
        <w:widowControl w:val="0"/>
        <w:spacing w:afterLines="50" w:after="120" w:line="276" w:lineRule="auto"/>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The second slice result from slicing criterion </w:t>
      </w:r>
      <w:r>
        <w:rPr>
          <w:rFonts w:ascii="Times New Roman"/>
          <w:i/>
          <w:iCs/>
          <w:color w:val="000000"/>
          <w:kern w:val="2"/>
          <w:sz w:val="24"/>
          <w:szCs w:val="24"/>
          <w:u w:color="000000"/>
        </w:rPr>
        <w:t>&lt; 4, {d} &gt;</w:t>
      </w:r>
      <w:r>
        <w:rPr>
          <w:rFonts w:ascii="Times New Roman"/>
          <w:color w:val="000000"/>
          <w:kern w:val="2"/>
          <w:sz w:val="24"/>
          <w:szCs w:val="24"/>
          <w:u w:color="000000"/>
        </w:rPr>
        <w:t xml:space="preserve"> is:</w:t>
      </w:r>
    </w:p>
    <w:p w14:paraId="7CE35433" w14:textId="77777777" w:rsidR="00B513FC" w:rsidRDefault="004F4D39">
      <w:pPr>
        <w:widowControl w:val="0"/>
        <w:spacing w:afterLines="50" w:after="120" w:line="276" w:lineRule="auto"/>
        <w:jc w:val="center"/>
        <w:rPr>
          <w:rFonts w:ascii="Times New Roman" w:eastAsia="Times New Roman" w:hAnsi="Times New Roman"/>
          <w:color w:val="000000"/>
          <w:kern w:val="2"/>
          <w:sz w:val="24"/>
          <w:szCs w:val="24"/>
          <w:u w:color="000000"/>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4AC1FE54">
          <v:group id="Group 219" o:spid="_x0000_s1247" style="width:20.85pt;height:30.65pt;mso-position-horizontal-relative:char;mso-position-vertical-relative:line" coordsize="417,613">
            <v:rect id="Shape 1073742023" o:spid="_x0000_s1248" style="position:absolute;width:417;height:613" o:preferrelative="t" stroked="f"/>
            <v:rect id="Shape 1073742024" o:spid="_x0000_s1249" style="position:absolute;width:417;height:613" o:preferrelative="t" filled="f" stroked="f">
              <v:textbox inset="3.6pt,,3.6pt">
                <w:txbxContent>
                  <w:p w14:paraId="63986CB8" w14:textId="77777777" w:rsidR="006222E1" w:rsidRDefault="006222E1">
                    <w:pPr>
                      <w:spacing w:line="20" w:lineRule="atLeast"/>
                      <w:jc w:val="right"/>
                      <w:rPr>
                        <w:rFonts w:ascii="Courier New" w:eastAsia="Courier New" w:hAnsi="Courier New" w:cs="Courier New"/>
                        <w:sz w:val="21"/>
                        <w:szCs w:val="21"/>
                      </w:rPr>
                    </w:pPr>
                    <w:r>
                      <w:rPr>
                        <w:rFonts w:ascii="Courier New"/>
                        <w:sz w:val="21"/>
                        <w:szCs w:val="21"/>
                      </w:rPr>
                      <w:t>1</w:t>
                    </w:r>
                  </w:p>
                  <w:p w14:paraId="698FA815" w14:textId="77777777" w:rsidR="006222E1" w:rsidRDefault="006222E1">
                    <w:pPr>
                      <w:spacing w:line="20" w:lineRule="atLeast"/>
                      <w:jc w:val="right"/>
                    </w:pPr>
                    <w:r>
                      <w:rPr>
                        <w:rFonts w:ascii="Courier New"/>
                        <w:sz w:val="21"/>
                        <w:szCs w:val="21"/>
                      </w:rPr>
                      <w:t>2</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29C120BF">
          <v:group id="Group 222" o:spid="_x0000_s1250" style="width:321.8pt;height:30.05pt;mso-position-horizontal-relative:char;mso-position-vertical-relative:line" coordsize="6436,601">
            <v:rect id="Shape 1073742026" o:spid="_x0000_s1251" style="position:absolute;width:6436;height:601" o:preferrelative="t">
              <v:stroke miterlimit="2"/>
            </v:rect>
            <v:rect id="Shape 1073742027" o:spid="_x0000_s1252" style="position:absolute;width:6436;height:601" o:preferrelative="t" filled="f" stroked="f">
              <v:textbox inset="3.6pt,,3.6pt">
                <w:txbxContent>
                  <w:p w14:paraId="1A86E227"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b=2;</w:t>
                    </w:r>
                  </w:p>
                  <w:p w14:paraId="439EBD65" w14:textId="77777777" w:rsidR="006222E1" w:rsidRDefault="006222E1">
                    <w:pPr>
                      <w:spacing w:line="20" w:lineRule="atLeast"/>
                    </w:pPr>
                    <w:proofErr w:type="spellStart"/>
                    <w:proofErr w:type="gramStart"/>
                    <w:r>
                      <w:rPr>
                        <w:rFonts w:ascii="Courier New"/>
                        <w:sz w:val="21"/>
                        <w:szCs w:val="21"/>
                      </w:rPr>
                      <w:t>var</w:t>
                    </w:r>
                    <w:proofErr w:type="spellEnd"/>
                    <w:proofErr w:type="gramEnd"/>
                    <w:r>
                      <w:rPr>
                        <w:rFonts w:ascii="Courier New"/>
                        <w:sz w:val="21"/>
                        <w:szCs w:val="21"/>
                      </w:rPr>
                      <w:t xml:space="preserve"> d=b-1;</w:t>
                    </w:r>
                  </w:p>
                </w:txbxContent>
              </v:textbox>
            </v:rect>
            <w10:wrap type="none"/>
            <w10:anchorlock/>
          </v:group>
        </w:pict>
      </w:r>
    </w:p>
    <w:p w14:paraId="38221506" w14:textId="77777777" w:rsidR="00B513FC" w:rsidRDefault="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Checking the first slice on the state graph with regard to our assumption, we locate the range of the 3</w:t>
      </w:r>
      <w:r>
        <w:rPr>
          <w:rFonts w:ascii="Times New Roman"/>
          <w:sz w:val="24"/>
          <w:szCs w:val="24"/>
          <w:vertAlign w:val="superscript"/>
        </w:rPr>
        <w:t>th</w:t>
      </w:r>
      <w:r>
        <w:rPr>
          <w:rFonts w:ascii="Times New Roman"/>
          <w:sz w:val="24"/>
          <w:szCs w:val="24"/>
        </w:rPr>
        <w:t xml:space="preserve"> statement in the source code between </w:t>
      </w:r>
      <w:proofErr w:type="gramStart"/>
      <w:r>
        <w:rPr>
          <w:rFonts w:ascii="Times New Roman"/>
          <w:sz w:val="24"/>
          <w:szCs w:val="24"/>
        </w:rPr>
        <w:t>edge</w:t>
      </w:r>
      <w:proofErr w:type="gramEnd"/>
      <w:r>
        <w:rPr>
          <w:rFonts w:ascii="Times New Roman"/>
          <w:sz w:val="24"/>
          <w:szCs w:val="24"/>
        </w:rPr>
        <w:t xml:space="preserve"> 9 to 16. While going through this range, we receive identifier reference at edge number 12. Then looking up this identifier from the top to 9, the variable declaration matching with this identifier is between </w:t>
      </w:r>
      <w:proofErr w:type="gramStart"/>
      <w:r>
        <w:rPr>
          <w:rFonts w:ascii="Times New Roman"/>
          <w:sz w:val="24"/>
          <w:szCs w:val="24"/>
        </w:rPr>
        <w:t>edge</w:t>
      </w:r>
      <w:proofErr w:type="gramEnd"/>
      <w:r>
        <w:rPr>
          <w:rFonts w:ascii="Times New Roman"/>
          <w:sz w:val="24"/>
          <w:szCs w:val="24"/>
        </w:rPr>
        <w:t xml:space="preserve"> 1</w:t>
      </w:r>
      <w:r>
        <w:rPr>
          <w:rFonts w:ascii="Times New Roman"/>
          <w:sz w:val="24"/>
          <w:szCs w:val="24"/>
          <w:vertAlign w:val="superscript"/>
        </w:rPr>
        <w:t xml:space="preserve"> </w:t>
      </w:r>
      <w:r>
        <w:rPr>
          <w:rFonts w:ascii="Times New Roman"/>
          <w:sz w:val="24"/>
          <w:szCs w:val="24"/>
        </w:rPr>
        <w:t>to edge 4. Therefore, we can add these nodes to the slice. And return to range of 3</w:t>
      </w:r>
      <w:r>
        <w:rPr>
          <w:rFonts w:ascii="Times New Roman"/>
          <w:sz w:val="24"/>
          <w:szCs w:val="24"/>
          <w:vertAlign w:val="superscript"/>
        </w:rPr>
        <w:t>th</w:t>
      </w:r>
      <w:r>
        <w:rPr>
          <w:rFonts w:ascii="Times New Roman"/>
          <w:sz w:val="24"/>
          <w:szCs w:val="24"/>
        </w:rPr>
        <w:t xml:space="preserve"> statement to go on querying. When reaching the end of the range, we accomplish program slicing. We can get the second slice by same method of query on state graph.</w:t>
      </w:r>
      <w:r>
        <w:rPr>
          <w:sz w:val="24"/>
          <w:szCs w:val="24"/>
        </w:rPr>
        <w:t xml:space="preserve">  </w:t>
      </w:r>
    </w:p>
    <w:p w14:paraId="0E8D619F" w14:textId="77777777" w:rsidR="00B513FC" w:rsidRDefault="004F4D39">
      <w:pPr>
        <w:widowControl w:val="0"/>
        <w:spacing w:before="157" w:afterLines="50" w:after="120" w:line="276" w:lineRule="auto"/>
        <w:jc w:val="center"/>
        <w:rPr>
          <w:sz w:val="24"/>
          <w:szCs w:val="24"/>
        </w:rPr>
      </w:pPr>
      <w:r>
        <w:rPr>
          <w:rFonts w:eastAsia="Arial Unicode MS" w:hAnsi="Arial Unicode MS" w:cs="Arial Unicode MS"/>
          <w:color w:val="000000"/>
          <w:sz w:val="24"/>
          <w:szCs w:val="24"/>
          <w:u w:color="000000"/>
          <w:lang w:eastAsia="en-US"/>
        </w:rPr>
        <w:pict w14:anchorId="71120DAF">
          <v:shape id="Picture 141" o:spid="_x0000_i1172" type="#_x0000_t75" style="width:108pt;height:376.75pt">
            <v:imagedata r:id="rId210" o:title="" cropbottom="43722f" cropleft="322f" cropright="15721f"/>
          </v:shape>
        </w:pict>
      </w:r>
      <w:r>
        <w:rPr>
          <w:rFonts w:eastAsia="Arial Unicode MS" w:hAnsi="Arial Unicode MS" w:cs="Arial Unicode MS"/>
          <w:color w:val="000000"/>
          <w:sz w:val="24"/>
          <w:szCs w:val="24"/>
          <w:u w:color="000000"/>
          <w:lang w:eastAsia="en-US"/>
        </w:rPr>
        <w:pict w14:anchorId="5CA3EBA8">
          <v:shape id="Picture 142" o:spid="_x0000_i1173" type="#_x0000_t75" style="width:123.9pt;height:372.55pt">
            <v:imagedata r:id="rId211" o:title="" croptop="21879f" cropbottom="21823f" cropleft="4930f" cropright="2981f"/>
          </v:shape>
        </w:pict>
      </w:r>
      <w:r>
        <w:rPr>
          <w:rFonts w:eastAsia="Arial Unicode MS" w:hAnsi="Arial Unicode MS" w:cs="Arial Unicode MS"/>
          <w:color w:val="000000"/>
          <w:sz w:val="24"/>
          <w:szCs w:val="24"/>
          <w:u w:color="000000"/>
          <w:lang w:eastAsia="en-US"/>
        </w:rPr>
        <w:pict w14:anchorId="17947A41">
          <v:shape id="Picture 143" o:spid="_x0000_i1174" type="#_x0000_t75" style="width:128.1pt;height:373.4pt">
            <v:imagedata r:id="rId212" o:title="" croptop="43589f" cropbottom="151f" cropleft="4979f" cropright="881f"/>
          </v:shape>
        </w:pict>
      </w:r>
    </w:p>
    <w:p w14:paraId="60E6CD74" w14:textId="77777777" w:rsidR="00B513FC" w:rsidRDefault="004F4D39">
      <w:pPr>
        <w:widowControl w:val="0"/>
        <w:spacing w:afterLines="50" w:after="120" w:line="276" w:lineRule="auto"/>
        <w:jc w:val="center"/>
        <w:rPr>
          <w:rFonts w:ascii="Times New Roman" w:eastAsia="Times New Roman" w:hAnsi="Times New Roman"/>
          <w:sz w:val="18"/>
          <w:szCs w:val="18"/>
        </w:rPr>
      </w:pPr>
      <w:r>
        <w:rPr>
          <w:rFonts w:ascii="Times New Roman"/>
          <w:sz w:val="18"/>
          <w:szCs w:val="18"/>
        </w:rPr>
        <w:t>Figure 4.6 State graph of experimental code</w:t>
      </w:r>
    </w:p>
    <w:p w14:paraId="1164B9EE"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We use the same method of observation to find possible solution to get control dependency. The experimental code is in below:</w:t>
      </w:r>
    </w:p>
    <w:p w14:paraId="603D8A51" w14:textId="77777777" w:rsidR="00B513FC" w:rsidRDefault="004F4D39" w:rsidP="004F4D39">
      <w:pPr>
        <w:widowControl w:val="0"/>
        <w:spacing w:afterLines="100" w:after="240" w:line="276" w:lineRule="auto"/>
        <w:jc w:val="both"/>
        <w:rPr>
          <w:sz w:val="24"/>
          <w:szCs w:val="24"/>
        </w:rPr>
      </w:pPr>
      <w:r>
        <w:rPr>
          <w:rFonts w:eastAsia="Arial Unicode MS" w:hAnsi="Arial Unicode MS" w:cs="Arial Unicode MS"/>
          <w:color w:val="000000"/>
          <w:sz w:val="24"/>
          <w:szCs w:val="24"/>
          <w:u w:color="000000"/>
          <w:lang w:eastAsia="en-US"/>
        </w:rPr>
      </w:r>
      <w:r>
        <w:rPr>
          <w:rFonts w:eastAsia="Arial Unicode MS" w:hAnsi="Arial Unicode MS" w:cs="Arial Unicode MS"/>
          <w:color w:val="000000"/>
          <w:sz w:val="24"/>
          <w:szCs w:val="24"/>
          <w:u w:color="000000"/>
          <w:lang w:eastAsia="en-US"/>
        </w:rPr>
        <w:pict w14:anchorId="6FBFAE39">
          <v:group id="Group 228" o:spid="_x0000_s1256" style="width:31.05pt;height:93.95pt;mso-position-horizontal-relative:char;mso-position-vertical-relative:line" coordsize="621,1879">
            <v:rect id="Shape 1073742032" o:spid="_x0000_s1257" style="position:absolute;width:621;height:1879" o:preferrelative="t" stroked="f"/>
            <v:rect id="Shape 1073742033" o:spid="_x0000_s1258" style="position:absolute;width:621;height:1879" o:preferrelative="t" filled="f" stroked="f">
              <v:textbox inset="3.6pt,,3.6pt">
                <w:txbxContent>
                  <w:p w14:paraId="69FB8BC3" w14:textId="77777777" w:rsidR="006222E1" w:rsidRDefault="006222E1">
                    <w:pPr>
                      <w:spacing w:line="20" w:lineRule="atLeast"/>
                      <w:jc w:val="right"/>
                      <w:rPr>
                        <w:rFonts w:ascii="Times New Roman" w:eastAsia="Times New Roman" w:hAnsi="Times New Roman"/>
                        <w:sz w:val="21"/>
                        <w:szCs w:val="21"/>
                      </w:rPr>
                    </w:pPr>
                    <w:r>
                      <w:rPr>
                        <w:rFonts w:ascii="Times New Roman"/>
                        <w:sz w:val="21"/>
                        <w:szCs w:val="21"/>
                      </w:rPr>
                      <w:t>1</w:t>
                    </w:r>
                  </w:p>
                  <w:p w14:paraId="722DB019" w14:textId="77777777" w:rsidR="006222E1" w:rsidRDefault="006222E1">
                    <w:pPr>
                      <w:spacing w:line="20" w:lineRule="atLeast"/>
                      <w:jc w:val="right"/>
                      <w:rPr>
                        <w:rFonts w:ascii="Times New Roman" w:eastAsia="Times New Roman" w:hAnsi="Times New Roman"/>
                        <w:sz w:val="21"/>
                        <w:szCs w:val="21"/>
                      </w:rPr>
                    </w:pPr>
                    <w:r>
                      <w:rPr>
                        <w:rFonts w:ascii="Times New Roman"/>
                        <w:sz w:val="21"/>
                        <w:szCs w:val="21"/>
                      </w:rPr>
                      <w:t>2</w:t>
                    </w:r>
                  </w:p>
                  <w:p w14:paraId="5DC99D60" w14:textId="77777777" w:rsidR="006222E1" w:rsidRDefault="006222E1">
                    <w:pPr>
                      <w:spacing w:line="20" w:lineRule="atLeast"/>
                      <w:jc w:val="right"/>
                      <w:rPr>
                        <w:rFonts w:ascii="Times New Roman" w:eastAsia="Times New Roman" w:hAnsi="Times New Roman"/>
                        <w:sz w:val="21"/>
                        <w:szCs w:val="21"/>
                      </w:rPr>
                    </w:pPr>
                    <w:r>
                      <w:rPr>
                        <w:rFonts w:ascii="Times New Roman"/>
                        <w:sz w:val="21"/>
                        <w:szCs w:val="21"/>
                      </w:rPr>
                      <w:t>3</w:t>
                    </w:r>
                  </w:p>
                  <w:p w14:paraId="1AA7541A" w14:textId="77777777" w:rsidR="006222E1" w:rsidRDefault="006222E1">
                    <w:pPr>
                      <w:spacing w:line="20" w:lineRule="atLeast"/>
                      <w:jc w:val="right"/>
                      <w:rPr>
                        <w:rFonts w:ascii="Times New Roman" w:eastAsia="Times New Roman" w:hAnsi="Times New Roman"/>
                        <w:sz w:val="21"/>
                        <w:szCs w:val="21"/>
                      </w:rPr>
                    </w:pPr>
                    <w:r>
                      <w:rPr>
                        <w:rFonts w:ascii="Times New Roman"/>
                        <w:sz w:val="21"/>
                        <w:szCs w:val="21"/>
                      </w:rPr>
                      <w:t>4</w:t>
                    </w:r>
                  </w:p>
                  <w:p w14:paraId="20523653" w14:textId="77777777" w:rsidR="006222E1" w:rsidRDefault="006222E1">
                    <w:pPr>
                      <w:spacing w:line="20" w:lineRule="atLeast"/>
                      <w:jc w:val="right"/>
                      <w:rPr>
                        <w:rFonts w:ascii="Times New Roman" w:eastAsia="Times New Roman" w:hAnsi="Times New Roman"/>
                        <w:sz w:val="21"/>
                        <w:szCs w:val="21"/>
                      </w:rPr>
                    </w:pPr>
                    <w:r>
                      <w:rPr>
                        <w:rFonts w:ascii="Times New Roman"/>
                        <w:sz w:val="21"/>
                        <w:szCs w:val="21"/>
                      </w:rPr>
                      <w:t>5</w:t>
                    </w:r>
                  </w:p>
                  <w:p w14:paraId="0CFACF91" w14:textId="77777777" w:rsidR="006222E1" w:rsidRDefault="006222E1">
                    <w:pPr>
                      <w:spacing w:line="20" w:lineRule="atLeast"/>
                      <w:jc w:val="right"/>
                      <w:rPr>
                        <w:rFonts w:ascii="Times New Roman" w:eastAsia="Times New Roman" w:hAnsi="Times New Roman"/>
                        <w:sz w:val="21"/>
                        <w:szCs w:val="21"/>
                      </w:rPr>
                    </w:pPr>
                    <w:r>
                      <w:rPr>
                        <w:rFonts w:ascii="Times New Roman"/>
                        <w:sz w:val="21"/>
                        <w:szCs w:val="21"/>
                      </w:rPr>
                      <w:t>6</w:t>
                    </w:r>
                  </w:p>
                  <w:p w14:paraId="0CF9B71C" w14:textId="77777777" w:rsidR="006222E1" w:rsidRDefault="006222E1">
                    <w:pPr>
                      <w:spacing w:line="20" w:lineRule="atLeast"/>
                      <w:jc w:val="right"/>
                    </w:pPr>
                    <w:r>
                      <w:rPr>
                        <w:rFonts w:ascii="Times New Roman"/>
                        <w:sz w:val="21"/>
                        <w:szCs w:val="21"/>
                      </w:rPr>
                      <w:t>7</w:t>
                    </w:r>
                  </w:p>
                </w:txbxContent>
              </v:textbox>
            </v:rect>
            <w10:wrap type="none"/>
            <w10:anchorlock/>
          </v:group>
        </w:pict>
      </w:r>
      <w:r>
        <w:rPr>
          <w:rFonts w:eastAsia="Arial Unicode MS" w:hAnsi="Arial Unicode MS" w:cs="Arial Unicode MS"/>
          <w:color w:val="000000"/>
          <w:sz w:val="24"/>
          <w:szCs w:val="24"/>
          <w:u w:color="000000"/>
          <w:lang w:eastAsia="en-US"/>
        </w:rPr>
      </w:r>
      <w:r>
        <w:rPr>
          <w:rFonts w:eastAsia="Arial Unicode MS" w:hAnsi="Arial Unicode MS" w:cs="Arial Unicode MS"/>
          <w:color w:val="000000"/>
          <w:sz w:val="24"/>
          <w:szCs w:val="24"/>
          <w:u w:color="000000"/>
          <w:lang w:eastAsia="en-US"/>
        </w:rPr>
        <w:pict w14:anchorId="33BD0720">
          <v:group id="Group 231" o:spid="_x0000_s1259" style="width:319.3pt;height:93.95pt;mso-position-horizontal-relative:char;mso-position-vertical-relative:line" coordsize="6386,1879">
            <v:rect id="Shape 1073742035" o:spid="_x0000_s1260" style="position:absolute;width:6386;height:1879" o:preferrelative="t">
              <v:stroke miterlimit="2"/>
            </v:rect>
            <v:rect id="Shape 1073742036" o:spid="_x0000_s1261" style="position:absolute;width:6386;height:1879" o:preferrelative="t" filled="f" stroked="f">
              <v:textbox inset="3.6pt,,3.6pt">
                <w:txbxContent>
                  <w:p w14:paraId="077E1177" w14:textId="77777777" w:rsidR="006222E1" w:rsidRDefault="006222E1">
                    <w:pPr>
                      <w:spacing w:line="20" w:lineRule="atLeast"/>
                      <w:rPr>
                        <w:rFonts w:ascii="Times New Roman" w:eastAsia="Times New Roman" w:hAnsi="Times New Roman"/>
                        <w:sz w:val="21"/>
                        <w:szCs w:val="21"/>
                      </w:rPr>
                    </w:pPr>
                    <w:proofErr w:type="spellStart"/>
                    <w:proofErr w:type="gramStart"/>
                    <w:r>
                      <w:rPr>
                        <w:rFonts w:ascii="Times New Roman"/>
                        <w:sz w:val="21"/>
                        <w:szCs w:val="21"/>
                      </w:rPr>
                      <w:t>var</w:t>
                    </w:r>
                    <w:proofErr w:type="spellEnd"/>
                    <w:proofErr w:type="gramEnd"/>
                    <w:r>
                      <w:rPr>
                        <w:rFonts w:ascii="Times New Roman"/>
                        <w:sz w:val="21"/>
                        <w:szCs w:val="21"/>
                      </w:rPr>
                      <w:t xml:space="preserve"> a=1;</w:t>
                    </w:r>
                  </w:p>
                  <w:p w14:paraId="0A70A4C7" w14:textId="77777777" w:rsidR="006222E1" w:rsidRDefault="006222E1">
                    <w:pPr>
                      <w:spacing w:line="20" w:lineRule="atLeast"/>
                      <w:rPr>
                        <w:rFonts w:ascii="Times New Roman" w:eastAsia="Times New Roman" w:hAnsi="Times New Roman"/>
                        <w:sz w:val="21"/>
                        <w:szCs w:val="21"/>
                      </w:rPr>
                    </w:pPr>
                    <w:proofErr w:type="spellStart"/>
                    <w:proofErr w:type="gramStart"/>
                    <w:r>
                      <w:rPr>
                        <w:rFonts w:ascii="Times New Roman"/>
                        <w:sz w:val="21"/>
                        <w:szCs w:val="21"/>
                      </w:rPr>
                      <w:t>var</w:t>
                    </w:r>
                    <w:proofErr w:type="spellEnd"/>
                    <w:proofErr w:type="gramEnd"/>
                    <w:r>
                      <w:rPr>
                        <w:rFonts w:ascii="Times New Roman"/>
                        <w:sz w:val="21"/>
                        <w:szCs w:val="21"/>
                      </w:rPr>
                      <w:t xml:space="preserve"> b=3;</w:t>
                    </w:r>
                  </w:p>
                  <w:p w14:paraId="1E6E0FA8" w14:textId="77777777" w:rsidR="006222E1" w:rsidRDefault="006222E1">
                    <w:pPr>
                      <w:spacing w:line="20" w:lineRule="atLeast"/>
                      <w:rPr>
                        <w:rFonts w:ascii="Times New Roman" w:eastAsia="Times New Roman" w:hAnsi="Times New Roman"/>
                        <w:sz w:val="21"/>
                        <w:szCs w:val="21"/>
                      </w:rPr>
                    </w:pPr>
                    <w:proofErr w:type="spellStart"/>
                    <w:proofErr w:type="gramStart"/>
                    <w:r>
                      <w:rPr>
                        <w:rFonts w:ascii="Times New Roman"/>
                        <w:sz w:val="21"/>
                        <w:szCs w:val="21"/>
                      </w:rPr>
                      <w:t>var</w:t>
                    </w:r>
                    <w:proofErr w:type="spellEnd"/>
                    <w:proofErr w:type="gramEnd"/>
                    <w:r>
                      <w:rPr>
                        <w:rFonts w:ascii="Times New Roman"/>
                        <w:sz w:val="21"/>
                        <w:szCs w:val="21"/>
                      </w:rPr>
                      <w:t xml:space="preserve"> c=2;</w:t>
                    </w:r>
                  </w:p>
                  <w:p w14:paraId="7F5B5DB2" w14:textId="77777777" w:rsidR="006222E1" w:rsidRDefault="006222E1">
                    <w:pPr>
                      <w:spacing w:line="20" w:lineRule="atLeast"/>
                      <w:rPr>
                        <w:rFonts w:ascii="Times New Roman" w:eastAsia="Times New Roman" w:hAnsi="Times New Roman"/>
                        <w:sz w:val="21"/>
                        <w:szCs w:val="21"/>
                      </w:rPr>
                    </w:pPr>
                    <w:proofErr w:type="spellStart"/>
                    <w:proofErr w:type="gramStart"/>
                    <w:r>
                      <w:rPr>
                        <w:rFonts w:ascii="Times New Roman"/>
                        <w:sz w:val="21"/>
                        <w:szCs w:val="21"/>
                      </w:rPr>
                      <w:t>var</w:t>
                    </w:r>
                    <w:proofErr w:type="spellEnd"/>
                    <w:proofErr w:type="gramEnd"/>
                    <w:r>
                      <w:rPr>
                        <w:rFonts w:ascii="Times New Roman"/>
                        <w:sz w:val="21"/>
                        <w:szCs w:val="21"/>
                      </w:rPr>
                      <w:t xml:space="preserve"> add=function(</w:t>
                    </w:r>
                    <w:proofErr w:type="spellStart"/>
                    <w:r>
                      <w:rPr>
                        <w:rFonts w:ascii="Times New Roman"/>
                        <w:sz w:val="21"/>
                        <w:szCs w:val="21"/>
                      </w:rPr>
                      <w:t>x,y</w:t>
                    </w:r>
                    <w:proofErr w:type="spellEnd"/>
                    <w:r>
                      <w:rPr>
                        <w:rFonts w:ascii="Times New Roman"/>
                        <w:sz w:val="21"/>
                        <w:szCs w:val="21"/>
                      </w:rPr>
                      <w:t>){</w:t>
                    </w:r>
                  </w:p>
                  <w:p w14:paraId="6F26624F" w14:textId="77777777" w:rsidR="006222E1" w:rsidRDefault="006222E1">
                    <w:pPr>
                      <w:spacing w:line="20" w:lineRule="atLeast"/>
                      <w:rPr>
                        <w:rFonts w:ascii="Times New Roman" w:eastAsia="Times New Roman" w:hAnsi="Times New Roman"/>
                        <w:sz w:val="21"/>
                        <w:szCs w:val="21"/>
                      </w:rPr>
                    </w:pPr>
                    <w:r>
                      <w:rPr>
                        <w:rFonts w:ascii="Times New Roman"/>
                        <w:sz w:val="21"/>
                        <w:szCs w:val="21"/>
                      </w:rPr>
                      <w:t xml:space="preserve">    </w:t>
                    </w:r>
                    <w:proofErr w:type="gramStart"/>
                    <w:r>
                      <w:rPr>
                        <w:rFonts w:ascii="Times New Roman"/>
                        <w:sz w:val="21"/>
                        <w:szCs w:val="21"/>
                      </w:rPr>
                      <w:t>return</w:t>
                    </w:r>
                    <w:proofErr w:type="gramEnd"/>
                    <w:r>
                      <w:rPr>
                        <w:rFonts w:ascii="Times New Roman"/>
                        <w:sz w:val="21"/>
                        <w:szCs w:val="21"/>
                      </w:rPr>
                      <w:t xml:space="preserve"> </w:t>
                    </w:r>
                    <w:proofErr w:type="spellStart"/>
                    <w:r>
                      <w:rPr>
                        <w:rFonts w:ascii="Times New Roman"/>
                        <w:sz w:val="21"/>
                        <w:szCs w:val="21"/>
                      </w:rPr>
                      <w:t>x+y</w:t>
                    </w:r>
                    <w:proofErr w:type="spellEnd"/>
                    <w:r>
                      <w:rPr>
                        <w:rFonts w:ascii="Times New Roman"/>
                        <w:sz w:val="21"/>
                        <w:szCs w:val="21"/>
                      </w:rPr>
                      <w:t>;</w:t>
                    </w:r>
                  </w:p>
                  <w:p w14:paraId="2E96593A" w14:textId="77777777" w:rsidR="006222E1" w:rsidRDefault="006222E1">
                    <w:pPr>
                      <w:spacing w:line="20" w:lineRule="atLeast"/>
                      <w:rPr>
                        <w:rFonts w:ascii="Times New Roman" w:eastAsia="Times New Roman" w:hAnsi="Times New Roman"/>
                        <w:sz w:val="21"/>
                        <w:szCs w:val="21"/>
                      </w:rPr>
                    </w:pPr>
                    <w:r>
                      <w:rPr>
                        <w:rFonts w:ascii="Times New Roman"/>
                        <w:sz w:val="21"/>
                        <w:szCs w:val="21"/>
                      </w:rPr>
                      <w:t xml:space="preserve">    }</w:t>
                    </w:r>
                  </w:p>
                  <w:p w14:paraId="58E9C888" w14:textId="77777777" w:rsidR="006222E1" w:rsidRDefault="006222E1">
                    <w:pPr>
                      <w:spacing w:line="20" w:lineRule="atLeast"/>
                    </w:pPr>
                    <w:proofErr w:type="spellStart"/>
                    <w:proofErr w:type="gramStart"/>
                    <w:r>
                      <w:rPr>
                        <w:rFonts w:ascii="Times New Roman"/>
                        <w:sz w:val="21"/>
                        <w:szCs w:val="21"/>
                      </w:rPr>
                      <w:t>var</w:t>
                    </w:r>
                    <w:proofErr w:type="spellEnd"/>
                    <w:proofErr w:type="gramEnd"/>
                    <w:r>
                      <w:rPr>
                        <w:rFonts w:ascii="Times New Roman"/>
                        <w:sz w:val="21"/>
                        <w:szCs w:val="21"/>
                      </w:rPr>
                      <w:t xml:space="preserve"> sum=add(</w:t>
                    </w:r>
                    <w:proofErr w:type="spellStart"/>
                    <w:r>
                      <w:rPr>
                        <w:rFonts w:ascii="Times New Roman"/>
                        <w:sz w:val="21"/>
                        <w:szCs w:val="21"/>
                      </w:rPr>
                      <w:t>a,b</w:t>
                    </w:r>
                    <w:proofErr w:type="spellEnd"/>
                    <w:r>
                      <w:rPr>
                        <w:rFonts w:ascii="Times New Roman"/>
                        <w:sz w:val="21"/>
                        <w:szCs w:val="21"/>
                      </w:rPr>
                      <w:t>);</w:t>
                    </w:r>
                  </w:p>
                </w:txbxContent>
              </v:textbox>
            </v:rect>
            <w10:wrap type="none"/>
            <w10:anchorlock/>
          </v:group>
        </w:pict>
      </w:r>
    </w:p>
    <w:p w14:paraId="33F041BC" w14:textId="77777777" w:rsidR="00B513FC" w:rsidRDefault="004F4D39" w:rsidP="004F4D39">
      <w:pPr>
        <w:pStyle w:val="11"/>
        <w:widowControl w:val="0"/>
        <w:spacing w:beforeLines="50" w:before="120" w:afterLines="50" w:after="120" w:line="276" w:lineRule="auto"/>
        <w:jc w:val="both"/>
        <w:rPr>
          <w:rFonts w:ascii="Times New Roman" w:eastAsia="Times New Roman" w:hAnsi="Times New Roman"/>
          <w:sz w:val="24"/>
          <w:szCs w:val="24"/>
        </w:rPr>
      </w:pPr>
      <w:r>
        <w:rPr>
          <w:rFonts w:ascii="Times New Roman"/>
          <w:sz w:val="24"/>
          <w:szCs w:val="24"/>
        </w:rPr>
        <w:t>In this experimental code, slicing on line 7</w:t>
      </w:r>
      <w:r>
        <w:rPr>
          <w:rFonts w:ascii="Times New Roman"/>
          <w:sz w:val="24"/>
          <w:szCs w:val="24"/>
          <w:vertAlign w:val="superscript"/>
        </w:rPr>
        <w:t>th</w:t>
      </w:r>
      <w:r>
        <w:rPr>
          <w:rFonts w:ascii="Times New Roman"/>
          <w:sz w:val="24"/>
          <w:szCs w:val="24"/>
        </w:rPr>
        <w:t xml:space="preserve"> invokes the function add with actual parameter pass in. By querying the state graph in figure 4.7, the range of statement 7</w:t>
      </w:r>
      <w:r>
        <w:rPr>
          <w:rFonts w:ascii="Times New Roman"/>
          <w:sz w:val="24"/>
          <w:szCs w:val="24"/>
          <w:vertAlign w:val="superscript"/>
        </w:rPr>
        <w:t>th</w:t>
      </w:r>
      <w:r>
        <w:rPr>
          <w:rFonts w:ascii="Times New Roman"/>
          <w:sz w:val="24"/>
          <w:szCs w:val="24"/>
        </w:rPr>
        <w:t xml:space="preserve"> is between edge 18 to 35. </w:t>
      </w:r>
      <w:proofErr w:type="gramStart"/>
      <w:r>
        <w:rPr>
          <w:rFonts w:ascii="Times New Roman"/>
          <w:sz w:val="24"/>
          <w:szCs w:val="24"/>
        </w:rPr>
        <w:t>As the identifier information labeled on edge 20.</w:t>
      </w:r>
      <w:proofErr w:type="gramEnd"/>
      <w:r>
        <w:rPr>
          <w:rFonts w:ascii="Times New Roman"/>
          <w:sz w:val="24"/>
          <w:szCs w:val="24"/>
        </w:rPr>
        <w:t xml:space="preserve"> We know when interpreter building state graph, function referencing is recognized in the same way as variable referencing, by comparing identifier with function name, we can determine which function is called. Also the actual parameters </w:t>
      </w:r>
      <w:proofErr w:type="gramStart"/>
      <w:r>
        <w:rPr>
          <w:rFonts w:ascii="Times New Roman"/>
          <w:sz w:val="24"/>
          <w:szCs w:val="24"/>
        </w:rPr>
        <w:t>a and</w:t>
      </w:r>
      <w:proofErr w:type="gramEnd"/>
      <w:r>
        <w:rPr>
          <w:rFonts w:ascii="Times New Roman"/>
          <w:sz w:val="24"/>
          <w:szCs w:val="24"/>
        </w:rPr>
        <w:t xml:space="preserve"> b, are identified with their declaration statement. On the state graph, we can see the graph listing all states of how a program walk through into function </w:t>
      </w:r>
      <w:r>
        <w:rPr>
          <w:rFonts w:ascii="Times New Roman"/>
          <w:i/>
          <w:iCs/>
          <w:sz w:val="24"/>
          <w:szCs w:val="24"/>
        </w:rPr>
        <w:t>add</w:t>
      </w:r>
      <w:r>
        <w:rPr>
          <w:rFonts w:ascii="Times New Roman"/>
          <w:sz w:val="24"/>
          <w:szCs w:val="24"/>
        </w:rPr>
        <w:t xml:space="preserve"> after a statement pass actual parameter in that function. The final state of function returns computation result is assigned to the variable sum. The </w:t>
      </w:r>
      <w:proofErr w:type="gramStart"/>
      <w:r>
        <w:rPr>
          <w:rFonts w:ascii="Times New Roman"/>
          <w:sz w:val="24"/>
          <w:szCs w:val="24"/>
        </w:rPr>
        <w:t>details of the state transition is</w:t>
      </w:r>
      <w:proofErr w:type="gramEnd"/>
      <w:r>
        <w:rPr>
          <w:rFonts w:ascii="Times New Roman"/>
          <w:sz w:val="24"/>
          <w:szCs w:val="24"/>
        </w:rPr>
        <w:t xml:space="preserve"> not needed for the slice. We only need to involve the part of the function declaration in sliced code. To go on querying to the end edge of this statement, we receive identifier </w:t>
      </w:r>
      <w:proofErr w:type="gramStart"/>
      <w:r>
        <w:rPr>
          <w:rFonts w:ascii="Times New Roman"/>
          <w:sz w:val="24"/>
          <w:szCs w:val="24"/>
        </w:rPr>
        <w:t>a and</w:t>
      </w:r>
      <w:proofErr w:type="gramEnd"/>
      <w:r>
        <w:rPr>
          <w:rFonts w:ascii="Times New Roman"/>
          <w:sz w:val="24"/>
          <w:szCs w:val="24"/>
        </w:rPr>
        <w:t xml:space="preserve"> b subsequently, to each identifier, query from top again.</w:t>
      </w:r>
      <w:r>
        <w:rPr>
          <w:rFonts w:ascii="Times New Roman" w:hint="eastAsia"/>
          <w:sz w:val="24"/>
          <w:szCs w:val="24"/>
        </w:rPr>
        <w:t xml:space="preserve"> </w:t>
      </w:r>
      <w:r>
        <w:rPr>
          <w:rFonts w:ascii="Times New Roman"/>
          <w:sz w:val="24"/>
          <w:szCs w:val="24"/>
        </w:rPr>
        <w:t xml:space="preserve">The function declaration and the variable binding with actual parameters </w:t>
      </w:r>
      <w:proofErr w:type="gramStart"/>
      <w:r>
        <w:rPr>
          <w:rFonts w:ascii="Times New Roman"/>
          <w:sz w:val="24"/>
          <w:szCs w:val="24"/>
        </w:rPr>
        <w:t>is</w:t>
      </w:r>
      <w:proofErr w:type="gramEnd"/>
      <w:r>
        <w:rPr>
          <w:rFonts w:ascii="Times New Roman"/>
          <w:sz w:val="24"/>
          <w:szCs w:val="24"/>
        </w:rPr>
        <w:t xml:space="preserve"> directly influenced on slicing criterion.</w:t>
      </w:r>
    </w:p>
    <w:p w14:paraId="231689E3" w14:textId="77777777" w:rsidR="00B513FC" w:rsidRDefault="004F4D39" w:rsidP="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Over the sample code, we assuming variable </w:t>
      </w:r>
      <w:r>
        <w:rPr>
          <w:rFonts w:ascii="Times New Roman"/>
          <w:i/>
          <w:iCs/>
          <w:sz w:val="24"/>
          <w:szCs w:val="24"/>
        </w:rPr>
        <w:t>sum</w:t>
      </w:r>
      <w:r>
        <w:rPr>
          <w:rFonts w:ascii="Times New Roman"/>
          <w:sz w:val="24"/>
          <w:szCs w:val="24"/>
        </w:rPr>
        <w:t xml:space="preserve"> would have effect on some statements in follow-up code, such as an assignment come after the code, like:</w:t>
      </w:r>
    </w:p>
    <w:p w14:paraId="32B492F8" w14:textId="77777777" w:rsidR="00B513FC" w:rsidRDefault="004F4D39">
      <w:pPr>
        <w:widowControl w:val="0"/>
        <w:spacing w:afterLines="50" w:after="120" w:line="276" w:lineRule="auto"/>
        <w:ind w:firstLine="700"/>
        <w:jc w:val="both"/>
        <w:rPr>
          <w:rFonts w:ascii="Times New Roman" w:eastAsia="Times New Roman" w:hAnsi="Times New Roman"/>
          <w:sz w:val="24"/>
          <w:szCs w:val="24"/>
        </w:rPr>
      </w:pPr>
      <w:proofErr w:type="spellStart"/>
      <w:proofErr w:type="gramStart"/>
      <w:r>
        <w:rPr>
          <w:rFonts w:ascii="Times New Roman"/>
          <w:sz w:val="24"/>
          <w:szCs w:val="24"/>
        </w:rPr>
        <w:t>var</w:t>
      </w:r>
      <w:proofErr w:type="spellEnd"/>
      <w:proofErr w:type="gramEnd"/>
      <w:r>
        <w:rPr>
          <w:rFonts w:ascii="Times New Roman"/>
          <w:sz w:val="24"/>
          <w:szCs w:val="24"/>
        </w:rPr>
        <w:t xml:space="preserve"> d = sum;</w:t>
      </w:r>
    </w:p>
    <w:p w14:paraId="54771533"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This time, we have to take into account statements that are indirectly influenced by the slicing criterion. While querying on the corresponding node to this statement on state graph, we will get an identifier point to declaration of sum. After find out the start edge of sum declaration statement, we further query the corresponding end edge of it. During the query in this turn, we will first receive function identifier to search corresponding function declaration. Then we need to search data dependency on identifier </w:t>
      </w:r>
      <w:proofErr w:type="gramStart"/>
      <w:r>
        <w:rPr>
          <w:rFonts w:ascii="Times New Roman"/>
          <w:sz w:val="24"/>
          <w:szCs w:val="24"/>
        </w:rPr>
        <w:t>a and</w:t>
      </w:r>
      <w:proofErr w:type="gramEnd"/>
      <w:r>
        <w:rPr>
          <w:rFonts w:ascii="Times New Roman"/>
          <w:sz w:val="24"/>
          <w:szCs w:val="24"/>
        </w:rPr>
        <w:t xml:space="preserve"> b. When we meet the end edge of statement in second query, the process to find relative code which effect on </w:t>
      </w:r>
      <w:r>
        <w:rPr>
          <w:rFonts w:ascii="Times New Roman"/>
          <w:i/>
          <w:iCs/>
          <w:sz w:val="24"/>
          <w:szCs w:val="24"/>
        </w:rPr>
        <w:t>sum</w:t>
      </w:r>
      <w:r>
        <w:rPr>
          <w:rFonts w:ascii="Times New Roman"/>
          <w:sz w:val="24"/>
          <w:szCs w:val="24"/>
        </w:rPr>
        <w:t xml:space="preserve"> in sliced line is finished. We can draw conclusions based on the </w:t>
      </w:r>
      <w:proofErr w:type="gramStart"/>
      <w:r>
        <w:rPr>
          <w:rFonts w:ascii="Times New Roman"/>
          <w:sz w:val="24"/>
          <w:szCs w:val="24"/>
        </w:rPr>
        <w:t>above,</w:t>
      </w:r>
      <w:proofErr w:type="gramEnd"/>
      <w:r>
        <w:rPr>
          <w:rFonts w:ascii="Times New Roman"/>
          <w:sz w:val="24"/>
          <w:szCs w:val="24"/>
        </w:rPr>
        <w:t xml:space="preserve"> the </w:t>
      </w:r>
      <w:r>
        <w:rPr>
          <w:rFonts w:ascii="Times New Roman"/>
          <w:sz w:val="24"/>
          <w:szCs w:val="24"/>
        </w:rPr>
        <w:lastRenderedPageBreak/>
        <w:t>process of dependences collection is iteratively executed to find indirect dependences.</w:t>
      </w:r>
    </w:p>
    <w:p w14:paraId="77752EF3" w14:textId="77777777" w:rsidR="00B513FC" w:rsidRDefault="00B513FC">
      <w:pPr>
        <w:pStyle w:val="11"/>
        <w:widowControl w:val="0"/>
        <w:spacing w:afterLines="50" w:after="120" w:line="276" w:lineRule="auto"/>
        <w:jc w:val="both"/>
        <w:rPr>
          <w:rFonts w:ascii="Times New Roman" w:eastAsia="Times New Roman" w:hAnsi="Times New Roman"/>
          <w:sz w:val="24"/>
          <w:szCs w:val="24"/>
        </w:rPr>
      </w:pPr>
    </w:p>
    <w:p w14:paraId="65970FEB" w14:textId="77777777" w:rsidR="00B513FC" w:rsidRDefault="004F4D39">
      <w:pPr>
        <w:widowControl w:val="0"/>
        <w:spacing w:afterLines="50" w:after="120" w:line="276" w:lineRule="auto"/>
        <w:jc w:val="center"/>
        <w:rPr>
          <w:rFonts w:ascii="Times New Roman" w:eastAsia="Times New Roman" w:hAnsi="Times New Roman"/>
          <w:sz w:val="24"/>
          <w:szCs w:val="24"/>
        </w:rPr>
      </w:pPr>
      <w:r>
        <w:rPr>
          <w:rFonts w:eastAsia="Arial Unicode MS" w:hAnsi="Arial Unicode MS" w:cs="Arial Unicode MS"/>
          <w:color w:val="000000"/>
          <w:u w:color="000000"/>
          <w:lang w:eastAsia="en-US"/>
        </w:rPr>
        <w:pict w14:anchorId="75C71F01">
          <v:shape id="Picture 144" o:spid="_x0000_i1177" type="#_x0000_t75" style="width:99.65pt;height:442.05pt">
            <v:imagedata r:id="rId213" o:title="" croptop="61f" cropbottom="43633f" cropleft="817f" cropright="17054f"/>
          </v:shape>
        </w:pict>
      </w:r>
      <w:r>
        <w:rPr>
          <w:rFonts w:eastAsia="Arial Unicode MS" w:hAnsi="Arial Unicode MS" w:cs="Arial Unicode MS"/>
          <w:color w:val="000000"/>
          <w:u w:color="000000"/>
          <w:lang w:eastAsia="en-US"/>
        </w:rPr>
        <w:pict w14:anchorId="72FD5508">
          <v:shape id="Picture 145" o:spid="_x0000_i1178" type="#_x0000_t75" style="width:124.75pt;height:437.85pt">
            <v:imagedata r:id="rId214" o:title="" croptop="21047f" cropbottom="22112f" cropleft="1729f" cropright="2226f"/>
          </v:shape>
        </w:pict>
      </w:r>
      <w:r>
        <w:rPr>
          <w:rFonts w:eastAsia="Arial Unicode MS" w:hAnsi="Arial Unicode MS" w:cs="Arial Unicode MS"/>
          <w:color w:val="000000"/>
          <w:u w:color="000000"/>
          <w:lang w:eastAsia="en-US"/>
        </w:rPr>
        <w:pict w14:anchorId="7BB414DB">
          <v:shape id="Picture 146" o:spid="_x0000_i1179" type="#_x0000_t75" style="width:121.4pt;height:438.7pt">
            <v:imagedata r:id="rId215" o:title="" croptop="42520f" cropleft="2716f" cropright="1370f"/>
          </v:shape>
        </w:pict>
      </w:r>
    </w:p>
    <w:p w14:paraId="6F4A9D15" w14:textId="77777777" w:rsidR="00B513FC" w:rsidRDefault="004F4D39" w:rsidP="004F4D39">
      <w:pPr>
        <w:widowControl w:val="0"/>
        <w:spacing w:afterLines="100" w:after="240" w:line="276" w:lineRule="auto"/>
        <w:jc w:val="center"/>
        <w:rPr>
          <w:rFonts w:ascii="Times New Roman" w:eastAsia="Times New Roman" w:hAnsi="Times New Roman"/>
          <w:sz w:val="21"/>
          <w:szCs w:val="21"/>
        </w:rPr>
      </w:pPr>
      <w:r>
        <w:rPr>
          <w:rFonts w:ascii="Times New Roman"/>
          <w:sz w:val="21"/>
          <w:szCs w:val="21"/>
        </w:rPr>
        <w:t>Figure 4.7 Corresponding state graph of experimental code.</w:t>
      </w:r>
    </w:p>
    <w:p w14:paraId="1C79325B" w14:textId="77777777" w:rsidR="00B513FC" w:rsidRDefault="004F4D39" w:rsidP="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For conditional statements, </w:t>
      </w:r>
      <w:proofErr w:type="spellStart"/>
      <w:r>
        <w:rPr>
          <w:rFonts w:ascii="Times New Roman"/>
          <w:sz w:val="24"/>
          <w:szCs w:val="24"/>
        </w:rPr>
        <w:t>Jipda</w:t>
      </w:r>
      <w:proofErr w:type="spellEnd"/>
      <w:r>
        <w:rPr>
          <w:rFonts w:ascii="Times New Roman"/>
          <w:sz w:val="24"/>
          <w:szCs w:val="24"/>
        </w:rPr>
        <w:t xml:space="preserve"> is able to </w:t>
      </w:r>
      <w:proofErr w:type="spellStart"/>
      <w:r>
        <w:rPr>
          <w:rFonts w:ascii="Times New Roman"/>
          <w:sz w:val="24"/>
          <w:szCs w:val="24"/>
        </w:rPr>
        <w:t>analyse</w:t>
      </w:r>
      <w:proofErr w:type="spellEnd"/>
      <w:r>
        <w:rPr>
          <w:rFonts w:ascii="Times New Roman"/>
          <w:sz w:val="24"/>
          <w:szCs w:val="24"/>
        </w:rPr>
        <w:t xml:space="preserve"> state transitions on </w:t>
      </w:r>
      <w:r>
        <w:rPr>
          <w:rFonts w:ascii="Times New Roman"/>
          <w:b/>
          <w:bCs/>
          <w:sz w:val="24"/>
          <w:szCs w:val="24"/>
        </w:rPr>
        <w:t>if-else</w:t>
      </w:r>
      <w:r>
        <w:rPr>
          <w:rFonts w:ascii="Times New Roman"/>
          <w:sz w:val="24"/>
          <w:szCs w:val="24"/>
        </w:rPr>
        <w:t xml:space="preserve"> statements. By checking on corresponding state graph of </w:t>
      </w:r>
      <w:r>
        <w:rPr>
          <w:rFonts w:ascii="Times New Roman"/>
          <w:b/>
          <w:bCs/>
          <w:sz w:val="24"/>
          <w:szCs w:val="24"/>
        </w:rPr>
        <w:t>if-else</w:t>
      </w:r>
      <w:r>
        <w:rPr>
          <w:rFonts w:ascii="Times New Roman"/>
          <w:sz w:val="24"/>
          <w:szCs w:val="24"/>
        </w:rPr>
        <w:t xml:space="preserve"> statement, we can know each predict expression has a </w:t>
      </w:r>
      <w:proofErr w:type="spellStart"/>
      <w:proofErr w:type="gramStart"/>
      <w:r>
        <w:rPr>
          <w:rFonts w:ascii="Times New Roman"/>
          <w:sz w:val="24"/>
          <w:szCs w:val="24"/>
        </w:rPr>
        <w:t>boolean</w:t>
      </w:r>
      <w:proofErr w:type="spellEnd"/>
      <w:proofErr w:type="gramEnd"/>
      <w:r>
        <w:rPr>
          <w:rFonts w:ascii="Times New Roman"/>
          <w:sz w:val="24"/>
          <w:szCs w:val="24"/>
        </w:rPr>
        <w:t xml:space="preserve"> state relies on its computation result. The followed state transits into its clause only when the state</w:t>
      </w:r>
      <w:r>
        <w:rPr>
          <w:rFonts w:hAnsi="Times New Roman"/>
          <w:sz w:val="24"/>
          <w:szCs w:val="24"/>
        </w:rPr>
        <w:t>’</w:t>
      </w:r>
      <w:r>
        <w:rPr>
          <w:rFonts w:ascii="Times New Roman"/>
          <w:sz w:val="24"/>
          <w:szCs w:val="24"/>
        </w:rPr>
        <w:t xml:space="preserve">s value of predict is true. Our hypothesis to handle </w:t>
      </w:r>
      <w:r>
        <w:rPr>
          <w:rFonts w:ascii="Times New Roman"/>
          <w:sz w:val="24"/>
          <w:szCs w:val="24"/>
        </w:rPr>
        <w:lastRenderedPageBreak/>
        <w:t xml:space="preserve">conditional statement is: if a statement in the clause of false predicate, then we can say in static analysis, this code is never used. Therefore, we can replace the code in that clause with null value. If line of slicing criterion is involved in clause of </w:t>
      </w:r>
      <w:r>
        <w:rPr>
          <w:rFonts w:ascii="Times New Roman"/>
          <w:b/>
          <w:bCs/>
          <w:sz w:val="24"/>
          <w:szCs w:val="24"/>
        </w:rPr>
        <w:t>if-else</w:t>
      </w:r>
      <w:r>
        <w:rPr>
          <w:rFonts w:ascii="Times New Roman"/>
          <w:sz w:val="24"/>
          <w:szCs w:val="24"/>
        </w:rPr>
        <w:t xml:space="preserve"> statement, we say the statement in predicate is directly influence on slicing criterion; otherwise, is indirectly influence.</w:t>
      </w:r>
    </w:p>
    <w:p w14:paraId="708D8D1F" w14:textId="77777777" w:rsidR="00B513FC" w:rsidRDefault="00B513FC">
      <w:pPr>
        <w:widowControl w:val="0"/>
        <w:spacing w:afterLines="50" w:after="120" w:line="276" w:lineRule="auto"/>
        <w:jc w:val="both"/>
        <w:rPr>
          <w:rFonts w:ascii="Times New Roman" w:eastAsia="Times New Roman" w:hAnsi="Times New Roman"/>
          <w:b/>
          <w:bCs/>
          <w:sz w:val="28"/>
          <w:szCs w:val="28"/>
        </w:rPr>
      </w:pPr>
    </w:p>
    <w:p w14:paraId="016BC3B8" w14:textId="77777777" w:rsidR="00B513FC" w:rsidRDefault="00B513FC">
      <w:pPr>
        <w:widowControl w:val="0"/>
        <w:spacing w:afterLines="50" w:after="120" w:line="276" w:lineRule="auto"/>
        <w:jc w:val="both"/>
        <w:rPr>
          <w:rFonts w:ascii="Times New Roman" w:eastAsia="Times New Roman" w:hAnsi="Times New Roman"/>
          <w:b/>
          <w:bCs/>
          <w:sz w:val="28"/>
          <w:szCs w:val="28"/>
        </w:rPr>
      </w:pPr>
    </w:p>
    <w:p w14:paraId="1E401B39" w14:textId="77777777" w:rsidR="00B513FC" w:rsidRDefault="004F4D39">
      <w:pPr>
        <w:pStyle w:val="Heading3"/>
        <w:numPr>
          <w:ilvl w:val="2"/>
          <w:numId w:val="0"/>
        </w:numPr>
        <w:tabs>
          <w:tab w:val="clear" w:pos="1418"/>
        </w:tabs>
        <w:spacing w:before="0" w:afterLines="50" w:after="120" w:line="276" w:lineRule="auto"/>
        <w:rPr>
          <w:rFonts w:ascii="Times New Roman" w:eastAsia="Times New Roman" w:hAnsi="Times New Roman"/>
          <w:sz w:val="28"/>
          <w:szCs w:val="28"/>
        </w:rPr>
      </w:pPr>
      <w:bookmarkStart w:id="30" w:name="_Toc1"/>
      <w:bookmarkStart w:id="31" w:name="_Toc5902"/>
      <w:r>
        <w:rPr>
          <w:rFonts w:ascii="Times New Roman"/>
          <w:sz w:val="28"/>
          <w:szCs w:val="28"/>
        </w:rPr>
        <w:t>4.2.2 Conceive outline of interpreter</w:t>
      </w:r>
      <w:bookmarkEnd w:id="30"/>
      <w:bookmarkEnd w:id="31"/>
    </w:p>
    <w:p w14:paraId="1C612816" w14:textId="77777777" w:rsidR="00B513FC" w:rsidRDefault="004F4D39" w:rsidP="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With respect to Weiser</w:t>
      </w:r>
      <w:r>
        <w:rPr>
          <w:rFonts w:hAnsi="Times New Roman"/>
          <w:sz w:val="24"/>
          <w:szCs w:val="24"/>
        </w:rPr>
        <w:t>’</w:t>
      </w:r>
      <w:r>
        <w:rPr>
          <w:rFonts w:ascii="Times New Roman"/>
          <w:sz w:val="24"/>
          <w:szCs w:val="24"/>
        </w:rPr>
        <w:t xml:space="preserve">s theory, our JipdaSlicer requires user input in the form </w:t>
      </w:r>
      <w:proofErr w:type="gramStart"/>
      <w:r>
        <w:rPr>
          <w:rFonts w:ascii="Times New Roman"/>
          <w:sz w:val="24"/>
          <w:szCs w:val="24"/>
        </w:rPr>
        <w:t>of  a</w:t>
      </w:r>
      <w:proofErr w:type="gramEnd"/>
      <w:r>
        <w:rPr>
          <w:rFonts w:ascii="Times New Roman"/>
          <w:sz w:val="24"/>
          <w:szCs w:val="24"/>
        </w:rPr>
        <w:t xml:space="preserve"> line number and a variable name which denotes the slicing criterion or the start condition to drive the slicing algorithm. Based on our assumptions, we need a driving function to detect the range of sliced code. Then put nodes in this range into evaluator in order. The evaluator is used to detect the identifier and to launch the search function. A variable is always declared by using the reserved word </w:t>
      </w:r>
      <w:proofErr w:type="spellStart"/>
      <w:r>
        <w:rPr>
          <w:rFonts w:ascii="Times New Roman"/>
          <w:i/>
          <w:iCs/>
          <w:sz w:val="24"/>
          <w:szCs w:val="24"/>
        </w:rPr>
        <w:t>var</w:t>
      </w:r>
      <w:proofErr w:type="spellEnd"/>
      <w:r>
        <w:rPr>
          <w:rFonts w:ascii="Times New Roman"/>
          <w:sz w:val="24"/>
          <w:szCs w:val="24"/>
        </w:rPr>
        <w:t xml:space="preserve">, matching a variable identifier on the state graph is always searching its </w:t>
      </w:r>
      <w:proofErr w:type="spellStart"/>
      <w:r>
        <w:rPr>
          <w:rFonts w:ascii="Times New Roman"/>
          <w:i/>
          <w:iCs/>
          <w:sz w:val="24"/>
          <w:szCs w:val="24"/>
        </w:rPr>
        <w:t>var</w:t>
      </w:r>
      <w:proofErr w:type="spellEnd"/>
      <w:r>
        <w:rPr>
          <w:rFonts w:ascii="Times New Roman"/>
          <w:sz w:val="24"/>
          <w:szCs w:val="24"/>
        </w:rPr>
        <w:t xml:space="preserve"> declaration statement by comparing the variable name. For the declaration of functions, JavaScript allows definition in two ways, one is starting with </w:t>
      </w:r>
      <w:proofErr w:type="spellStart"/>
      <w:r>
        <w:rPr>
          <w:rFonts w:ascii="Times New Roman"/>
          <w:i/>
          <w:iCs/>
          <w:sz w:val="24"/>
          <w:szCs w:val="24"/>
        </w:rPr>
        <w:t>var</w:t>
      </w:r>
      <w:proofErr w:type="spellEnd"/>
      <w:r>
        <w:rPr>
          <w:rFonts w:ascii="Times New Roman"/>
          <w:sz w:val="24"/>
          <w:szCs w:val="24"/>
        </w:rPr>
        <w:t xml:space="preserve">, </w:t>
      </w:r>
      <w:proofErr w:type="gramStart"/>
      <w:r>
        <w:rPr>
          <w:rFonts w:ascii="Times New Roman"/>
          <w:sz w:val="24"/>
          <w:szCs w:val="24"/>
        </w:rPr>
        <w:t>another</w:t>
      </w:r>
      <w:proofErr w:type="gramEnd"/>
      <w:r>
        <w:rPr>
          <w:rFonts w:ascii="Times New Roman"/>
          <w:sz w:val="24"/>
          <w:szCs w:val="24"/>
        </w:rPr>
        <w:t xml:space="preserve"> is function declaration with function</w:t>
      </w:r>
      <w:r>
        <w:rPr>
          <w:rFonts w:hAnsi="Times New Roman"/>
          <w:sz w:val="24"/>
          <w:szCs w:val="24"/>
        </w:rPr>
        <w:t>’</w:t>
      </w:r>
      <w:r>
        <w:rPr>
          <w:rFonts w:ascii="Times New Roman"/>
          <w:sz w:val="24"/>
          <w:szCs w:val="24"/>
        </w:rPr>
        <w:t xml:space="preserve">s name. So, there should be two methods of searching a function. The searching method, at last, identifies dependencies by comparing function name with its corresponding declaration. </w:t>
      </w:r>
      <w:proofErr w:type="gramStart"/>
      <w:r>
        <w:rPr>
          <w:rFonts w:ascii="Times New Roman"/>
          <w:sz w:val="24"/>
          <w:szCs w:val="24"/>
        </w:rPr>
        <w:t>An iterator to get indirect dependences node of slicing criterion.</w:t>
      </w:r>
      <w:proofErr w:type="gramEnd"/>
      <w:r>
        <w:rPr>
          <w:rFonts w:ascii="Times New Roman"/>
          <w:sz w:val="24"/>
          <w:szCs w:val="24"/>
        </w:rPr>
        <w:t xml:space="preserve"> Finally, there is a function to convert the set of sliced nodes into the target, generated code. Since the state graph results in </w:t>
      </w:r>
      <w:proofErr w:type="spellStart"/>
      <w:proofErr w:type="gramStart"/>
      <w:r>
        <w:rPr>
          <w:rFonts w:ascii="Times New Roman"/>
          <w:sz w:val="24"/>
          <w:szCs w:val="24"/>
        </w:rPr>
        <w:t>boolean</w:t>
      </w:r>
      <w:proofErr w:type="spellEnd"/>
      <w:proofErr w:type="gramEnd"/>
      <w:r>
        <w:rPr>
          <w:rFonts w:ascii="Times New Roman"/>
          <w:sz w:val="24"/>
          <w:szCs w:val="24"/>
        </w:rPr>
        <w:t xml:space="preserve"> value of conditional statement, we can determine which statement in clause is executed by the </w:t>
      </w:r>
      <w:proofErr w:type="spellStart"/>
      <w:r>
        <w:rPr>
          <w:rFonts w:ascii="Times New Roman"/>
          <w:sz w:val="24"/>
          <w:szCs w:val="24"/>
        </w:rPr>
        <w:t>boolean</w:t>
      </w:r>
      <w:proofErr w:type="spellEnd"/>
      <w:r>
        <w:rPr>
          <w:rFonts w:ascii="Times New Roman"/>
          <w:sz w:val="24"/>
          <w:szCs w:val="24"/>
        </w:rPr>
        <w:t xml:space="preserve"> value</w:t>
      </w:r>
      <w:r>
        <w:rPr>
          <w:rFonts w:ascii="Times New Roman" w:hint="eastAsia"/>
          <w:sz w:val="24"/>
          <w:szCs w:val="24"/>
        </w:rPr>
        <w:t xml:space="preserve"> in predicate</w:t>
      </w:r>
      <w:r>
        <w:rPr>
          <w:rFonts w:ascii="Times New Roman"/>
          <w:sz w:val="24"/>
          <w:szCs w:val="24"/>
        </w:rPr>
        <w:t>. Figure 4.8 is a sketch of our conceived outline to design the algorithm. The process modeled in figure will be recursive execution until the all the node in selected line is visited.</w:t>
      </w:r>
    </w:p>
    <w:p w14:paraId="564B92D2" w14:textId="77777777" w:rsidR="00B513FC" w:rsidRDefault="004F4D39">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sz w:val="24"/>
          <w:szCs w:val="24"/>
          <w:u w:color="000000"/>
          <w:lang w:eastAsia="en-US"/>
        </w:rPr>
        <w:lastRenderedPageBreak/>
        <w:pict w14:anchorId="469106A0">
          <v:shape id="Picture 147" o:spid="_x0000_i1180" type="#_x0000_t75" style="width:295.55pt;height:320.65pt">
            <v:imagedata r:id="rId216" o:title="" croptop="279f" cropbottom="269f"/>
          </v:shape>
        </w:pict>
      </w:r>
    </w:p>
    <w:p w14:paraId="2C4C54AD" w14:textId="77777777" w:rsidR="00B513FC" w:rsidRDefault="004F4D39">
      <w:pPr>
        <w:widowControl w:val="0"/>
        <w:spacing w:afterLines="50" w:after="120" w:line="276" w:lineRule="auto"/>
        <w:jc w:val="center"/>
        <w:rPr>
          <w:rFonts w:ascii="Times New Roman" w:eastAsia="Times New Roman" w:hAnsi="Times New Roman"/>
          <w:sz w:val="24"/>
          <w:szCs w:val="24"/>
        </w:rPr>
      </w:pPr>
      <w:r>
        <w:rPr>
          <w:rFonts w:ascii="Times New Roman"/>
          <w:sz w:val="21"/>
          <w:szCs w:val="21"/>
        </w:rPr>
        <w:t>Figure 4.8 Basic idea of design</w:t>
      </w:r>
    </w:p>
    <w:p w14:paraId="07592C7F"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030CA7BB"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178B6F20" w14:textId="77777777" w:rsidR="00B513FC" w:rsidRDefault="004F4D39">
      <w:pPr>
        <w:widowControl w:val="0"/>
        <w:spacing w:afterLines="100" w:after="240" w:line="276" w:lineRule="auto"/>
        <w:jc w:val="both"/>
        <w:outlineLvl w:val="1"/>
        <w:rPr>
          <w:rFonts w:ascii="Times New Roman" w:eastAsia="Times New Roman" w:hAnsi="Times New Roman"/>
          <w:b/>
          <w:bCs/>
          <w:sz w:val="28"/>
          <w:szCs w:val="28"/>
        </w:rPr>
      </w:pPr>
      <w:bookmarkStart w:id="32" w:name="_Toc16232"/>
      <w:r>
        <w:rPr>
          <w:rFonts w:ascii="Times New Roman"/>
          <w:b/>
          <w:bCs/>
          <w:sz w:val="28"/>
          <w:szCs w:val="28"/>
        </w:rPr>
        <w:t>4.3 Implementation design of JipdaSlicer</w:t>
      </w:r>
      <w:bookmarkEnd w:id="32"/>
    </w:p>
    <w:p w14:paraId="5B32EF53"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We now elaborate on the implementation of JipdaSlicer. JipdaSlicer is an extension of the Stip.js tool. So the implementation is still based on the framework of the original Stip.js. At the beginning of the program slicing, JipdaSlicer collects the nodes and edges in the state graph generated by the original version. As we mentioned above, the first step of slicing is to find the range of statement based on the input line number. The implementation of calculation is quite simple, we use </w:t>
      </w:r>
      <w:proofErr w:type="gramStart"/>
      <w:r>
        <w:rPr>
          <w:rFonts w:ascii="Times New Roman"/>
          <w:i/>
          <w:iCs/>
          <w:sz w:val="24"/>
          <w:szCs w:val="24"/>
        </w:rPr>
        <w:t>split(</w:t>
      </w:r>
      <w:proofErr w:type="gramEnd"/>
      <w:r>
        <w:rPr>
          <w:rFonts w:ascii="Times New Roman"/>
          <w:i/>
          <w:iCs/>
          <w:sz w:val="24"/>
          <w:szCs w:val="24"/>
        </w:rPr>
        <w:t>)</w:t>
      </w:r>
      <w:r>
        <w:rPr>
          <w:rFonts w:ascii="Times New Roman"/>
          <w:sz w:val="24"/>
          <w:szCs w:val="24"/>
        </w:rPr>
        <w:t xml:space="preserve"> method of JavaScript to detect line breaks, and use </w:t>
      </w:r>
      <w:r>
        <w:rPr>
          <w:rFonts w:ascii="Times New Roman"/>
          <w:i/>
          <w:iCs/>
          <w:sz w:val="24"/>
          <w:szCs w:val="24"/>
        </w:rPr>
        <w:t>length</w:t>
      </w:r>
      <w:r>
        <w:rPr>
          <w:rFonts w:ascii="Times New Roman"/>
          <w:sz w:val="24"/>
          <w:szCs w:val="24"/>
        </w:rPr>
        <w:t xml:space="preserve"> method of array to sum total length before the selected line. This value is the start point, and along with the length of selected line, we get the end point of statement. The computation process is in below code:</w:t>
      </w:r>
    </w:p>
    <w:p w14:paraId="4C1425AF"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eastAsia="Arial Unicode MS" w:hAnsi="Arial Unicode MS" w:cs="Arial Unicode MS"/>
          <w:color w:val="000000"/>
          <w:sz w:val="24"/>
          <w:szCs w:val="24"/>
          <w:u w:color="000000"/>
          <w:lang w:eastAsia="en-US"/>
        </w:rPr>
      </w:r>
      <w:r>
        <w:rPr>
          <w:rFonts w:eastAsia="Arial Unicode MS" w:hAnsi="Arial Unicode MS" w:cs="Arial Unicode MS"/>
          <w:color w:val="000000"/>
          <w:sz w:val="24"/>
          <w:szCs w:val="24"/>
          <w:u w:color="000000"/>
          <w:lang w:eastAsia="en-US"/>
        </w:rPr>
        <w:pict w14:anchorId="62BFEBEF">
          <v:group id="Group 238" o:spid="_x0000_s1266" style="width:363.6pt;height:76.6pt;mso-position-horizontal-relative:char;mso-position-vertical-relative:line" coordsize="7272,1728">
            <v:rect id="Shape 1073742042" o:spid="_x0000_s1267" style="position:absolute;width:7272;height:1728" o:preferrelative="t">
              <v:stroke miterlimit="2"/>
            </v:rect>
            <v:rect id="Shape 1073742043" o:spid="_x0000_s1268" style="position:absolute;width:7272;height:1728" o:preferrelative="t" filled="f" stroked="f">
              <v:textbox inset="3.6pt,,3.6pt">
                <w:txbxContent>
                  <w:p w14:paraId="05CA51EF" w14:textId="77777777" w:rsidR="006222E1" w:rsidRDefault="006222E1">
                    <w:pPr>
                      <w:spacing w:line="276" w:lineRule="auto"/>
                      <w:rPr>
                        <w:rFonts w:ascii="Consolas" w:eastAsia="Consolas" w:hAnsi="Consolas" w:cs="Consolas"/>
                        <w:sz w:val="20"/>
                        <w:szCs w:val="20"/>
                      </w:rPr>
                    </w:pPr>
                    <w:proofErr w:type="spellStart"/>
                    <w:proofErr w:type="gramStart"/>
                    <w:r>
                      <w:rPr>
                        <w:rFonts w:ascii="Consolas"/>
                        <w:sz w:val="20"/>
                        <w:szCs w:val="20"/>
                      </w:rPr>
                      <w:t>var</w:t>
                    </w:r>
                    <w:proofErr w:type="spellEnd"/>
                    <w:proofErr w:type="gramEnd"/>
                    <w:r>
                      <w:rPr>
                        <w:rFonts w:ascii="Consolas"/>
                        <w:sz w:val="20"/>
                        <w:szCs w:val="20"/>
                      </w:rPr>
                      <w:t xml:space="preserve"> lines = (</w:t>
                    </w:r>
                    <w:proofErr w:type="spellStart"/>
                    <w:r>
                      <w:rPr>
                        <w:rFonts w:ascii="Consolas"/>
                        <w:sz w:val="20"/>
                        <w:szCs w:val="20"/>
                      </w:rPr>
                      <w:t>src</w:t>
                    </w:r>
                    <w:proofErr w:type="spellEnd"/>
                    <w:r>
                      <w:rPr>
                        <w:rFonts w:ascii="Consolas"/>
                        <w:sz w:val="20"/>
                        <w:szCs w:val="20"/>
                      </w:rPr>
                      <w:t xml:space="preserve"> + "\n").split('\n');</w:t>
                    </w:r>
                  </w:p>
                  <w:p w14:paraId="3DB5E3E3" w14:textId="77777777" w:rsidR="006222E1" w:rsidRDefault="006222E1">
                    <w:pPr>
                      <w:spacing w:line="276" w:lineRule="auto"/>
                      <w:rPr>
                        <w:rFonts w:ascii="Consolas" w:eastAsia="Consolas" w:hAnsi="Consolas" w:cs="Consolas"/>
                        <w:sz w:val="20"/>
                        <w:szCs w:val="20"/>
                      </w:rPr>
                    </w:pPr>
                    <w:r>
                      <w:rPr>
                        <w:rFonts w:ascii="Consolas"/>
                        <w:sz w:val="20"/>
                        <w:szCs w:val="20"/>
                      </w:rPr>
                      <w:t xml:space="preserve">  </w:t>
                    </w:r>
                    <w:proofErr w:type="spellStart"/>
                    <w:proofErr w:type="gramStart"/>
                    <w:r>
                      <w:rPr>
                        <w:rFonts w:ascii="Consolas"/>
                        <w:sz w:val="20"/>
                        <w:szCs w:val="20"/>
                      </w:rPr>
                      <w:t>var</w:t>
                    </w:r>
                    <w:proofErr w:type="spellEnd"/>
                    <w:proofErr w:type="gramEnd"/>
                    <w:r>
                      <w:rPr>
                        <w:rFonts w:ascii="Consolas"/>
                        <w:sz w:val="20"/>
                        <w:szCs w:val="20"/>
                      </w:rPr>
                      <w:t xml:space="preserve"> </w:t>
                    </w:r>
                    <w:proofErr w:type="spellStart"/>
                    <w:r>
                      <w:rPr>
                        <w:rFonts w:ascii="Consolas"/>
                        <w:sz w:val="20"/>
                        <w:szCs w:val="20"/>
                      </w:rPr>
                      <w:t>line_range</w:t>
                    </w:r>
                    <w:proofErr w:type="spellEnd"/>
                    <w:r>
                      <w:rPr>
                        <w:rFonts w:ascii="Consolas"/>
                        <w:sz w:val="20"/>
                        <w:szCs w:val="20"/>
                      </w:rPr>
                      <w:t xml:space="preserve"> = [0, 0];</w:t>
                    </w:r>
                  </w:p>
                  <w:p w14:paraId="05F45FCC" w14:textId="77777777" w:rsidR="006222E1" w:rsidRDefault="006222E1">
                    <w:pP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sz w:val="20"/>
                        <w:szCs w:val="20"/>
                      </w:rPr>
                      <w:t>for</w:t>
                    </w:r>
                    <w:proofErr w:type="gramEnd"/>
                    <w:r>
                      <w:rPr>
                        <w:rFonts w:ascii="Consolas"/>
                        <w:sz w:val="20"/>
                        <w:szCs w:val="20"/>
                      </w:rPr>
                      <w:t>(</w:t>
                    </w:r>
                    <w:proofErr w:type="spellStart"/>
                    <w:r>
                      <w:rPr>
                        <w:rFonts w:ascii="Consolas"/>
                        <w:sz w:val="20"/>
                        <w:szCs w:val="20"/>
                      </w:rPr>
                      <w:t>var</w:t>
                    </w:r>
                    <w:proofErr w:type="spellEnd"/>
                    <w:r>
                      <w:rPr>
                        <w:rFonts w:ascii="Consolas"/>
                        <w:sz w:val="20"/>
                        <w:szCs w:val="20"/>
                      </w:rPr>
                      <w:t xml:space="preserve"> </w:t>
                    </w:r>
                    <w:proofErr w:type="spellStart"/>
                    <w:r>
                      <w:rPr>
                        <w:rFonts w:ascii="Consolas"/>
                        <w:sz w:val="20"/>
                        <w:szCs w:val="20"/>
                      </w:rPr>
                      <w:t>i</w:t>
                    </w:r>
                    <w:proofErr w:type="spellEnd"/>
                    <w:r>
                      <w:rPr>
                        <w:rFonts w:ascii="Consolas"/>
                        <w:sz w:val="20"/>
                        <w:szCs w:val="20"/>
                      </w:rPr>
                      <w:t xml:space="preserve"> = 0; </w:t>
                    </w:r>
                    <w:proofErr w:type="spellStart"/>
                    <w:r>
                      <w:rPr>
                        <w:rFonts w:ascii="Consolas"/>
                        <w:sz w:val="20"/>
                        <w:szCs w:val="20"/>
                      </w:rPr>
                      <w:t>i</w:t>
                    </w:r>
                    <w:proofErr w:type="spellEnd"/>
                    <w:r>
                      <w:rPr>
                        <w:rFonts w:ascii="Consolas"/>
                        <w:sz w:val="20"/>
                        <w:szCs w:val="20"/>
                      </w:rPr>
                      <w:t xml:space="preserve"> &lt; </w:t>
                    </w:r>
                    <w:proofErr w:type="spellStart"/>
                    <w:r>
                      <w:rPr>
                        <w:rFonts w:ascii="Consolas"/>
                        <w:sz w:val="20"/>
                        <w:szCs w:val="20"/>
                      </w:rPr>
                      <w:t>line_num</w:t>
                    </w:r>
                    <w:proofErr w:type="spellEnd"/>
                    <w:r>
                      <w:rPr>
                        <w:rFonts w:ascii="Consolas"/>
                        <w:sz w:val="20"/>
                        <w:szCs w:val="20"/>
                      </w:rPr>
                      <w:t xml:space="preserve"> - 1; </w:t>
                    </w:r>
                    <w:proofErr w:type="spellStart"/>
                    <w:r>
                      <w:rPr>
                        <w:rFonts w:ascii="Consolas"/>
                        <w:sz w:val="20"/>
                        <w:szCs w:val="20"/>
                      </w:rPr>
                      <w:t>i</w:t>
                    </w:r>
                    <w:proofErr w:type="spellEnd"/>
                    <w:r>
                      <w:rPr>
                        <w:rFonts w:ascii="Consolas"/>
                        <w:sz w:val="20"/>
                        <w:szCs w:val="20"/>
                      </w:rPr>
                      <w:t>++){</w:t>
                    </w:r>
                  </w:p>
                  <w:p w14:paraId="0B0BD0E8" w14:textId="77777777" w:rsidR="006222E1" w:rsidRDefault="006222E1">
                    <w:pPr>
                      <w:spacing w:line="276" w:lineRule="auto"/>
                      <w:rPr>
                        <w:rFonts w:ascii="Consolas" w:eastAsia="Consolas" w:hAnsi="Consolas" w:cs="Consolas"/>
                        <w:sz w:val="20"/>
                        <w:szCs w:val="20"/>
                      </w:rPr>
                    </w:pPr>
                    <w:r>
                      <w:rPr>
                        <w:rFonts w:ascii="Consolas"/>
                        <w:sz w:val="20"/>
                        <w:szCs w:val="20"/>
                      </w:rPr>
                      <w:t xml:space="preserve">    </w:t>
                    </w:r>
                    <w:proofErr w:type="spellStart"/>
                    <w:proofErr w:type="gramStart"/>
                    <w:r>
                      <w:rPr>
                        <w:rFonts w:ascii="Consolas"/>
                        <w:sz w:val="20"/>
                        <w:szCs w:val="20"/>
                      </w:rPr>
                      <w:t>line</w:t>
                    </w:r>
                    <w:proofErr w:type="gramEnd"/>
                    <w:r>
                      <w:rPr>
                        <w:rFonts w:ascii="Consolas"/>
                        <w:sz w:val="20"/>
                        <w:szCs w:val="20"/>
                      </w:rPr>
                      <w:t>_range</w:t>
                    </w:r>
                    <w:proofErr w:type="spellEnd"/>
                    <w:r>
                      <w:rPr>
                        <w:rFonts w:ascii="Consolas"/>
                        <w:sz w:val="20"/>
                        <w:szCs w:val="20"/>
                      </w:rPr>
                      <w:t xml:space="preserve">[0] = </w:t>
                    </w:r>
                    <w:proofErr w:type="spellStart"/>
                    <w:r>
                      <w:rPr>
                        <w:rFonts w:ascii="Consolas"/>
                        <w:sz w:val="20"/>
                        <w:szCs w:val="20"/>
                      </w:rPr>
                      <w:t>line_range</w:t>
                    </w:r>
                    <w:proofErr w:type="spellEnd"/>
                    <w:r>
                      <w:rPr>
                        <w:rFonts w:ascii="Consolas"/>
                        <w:sz w:val="20"/>
                        <w:szCs w:val="20"/>
                      </w:rPr>
                      <w:t>[0] + lines[</w:t>
                    </w:r>
                    <w:proofErr w:type="spellStart"/>
                    <w:r>
                      <w:rPr>
                        <w:rFonts w:ascii="Consolas"/>
                        <w:sz w:val="20"/>
                        <w:szCs w:val="20"/>
                      </w:rPr>
                      <w:t>i</w:t>
                    </w:r>
                    <w:proofErr w:type="spellEnd"/>
                    <w:r>
                      <w:rPr>
                        <w:rFonts w:ascii="Consolas"/>
                        <w:sz w:val="20"/>
                        <w:szCs w:val="20"/>
                      </w:rPr>
                      <w:t>].length + 1; }</w:t>
                    </w:r>
                  </w:p>
                  <w:p w14:paraId="5F5A05CF" w14:textId="77777777" w:rsidR="006222E1" w:rsidRDefault="006222E1">
                    <w:pPr>
                      <w:spacing w:line="276" w:lineRule="auto"/>
                    </w:pPr>
                    <w:proofErr w:type="spellStart"/>
                    <w:proofErr w:type="gramStart"/>
                    <w:r>
                      <w:rPr>
                        <w:rFonts w:ascii="Consolas"/>
                        <w:sz w:val="20"/>
                        <w:szCs w:val="20"/>
                      </w:rPr>
                      <w:t>line</w:t>
                    </w:r>
                    <w:proofErr w:type="gramEnd"/>
                    <w:r>
                      <w:rPr>
                        <w:rFonts w:ascii="Consolas"/>
                        <w:sz w:val="20"/>
                        <w:szCs w:val="20"/>
                      </w:rPr>
                      <w:t>_range</w:t>
                    </w:r>
                    <w:proofErr w:type="spellEnd"/>
                    <w:r>
                      <w:rPr>
                        <w:rFonts w:ascii="Consolas"/>
                        <w:sz w:val="20"/>
                        <w:szCs w:val="20"/>
                      </w:rPr>
                      <w:t xml:space="preserve">[1] = </w:t>
                    </w:r>
                    <w:proofErr w:type="spellStart"/>
                    <w:r>
                      <w:rPr>
                        <w:rFonts w:ascii="Consolas"/>
                        <w:sz w:val="20"/>
                        <w:szCs w:val="20"/>
                      </w:rPr>
                      <w:t>line_range</w:t>
                    </w:r>
                    <w:proofErr w:type="spellEnd"/>
                    <w:r>
                      <w:rPr>
                        <w:rFonts w:ascii="Consolas"/>
                        <w:sz w:val="20"/>
                        <w:szCs w:val="20"/>
                      </w:rPr>
                      <w:t>[0] + lines[</w:t>
                    </w:r>
                    <w:proofErr w:type="spellStart"/>
                    <w:r>
                      <w:rPr>
                        <w:rFonts w:ascii="Consolas"/>
                        <w:sz w:val="20"/>
                        <w:szCs w:val="20"/>
                      </w:rPr>
                      <w:t>line_num</w:t>
                    </w:r>
                    <w:proofErr w:type="spellEnd"/>
                    <w:r>
                      <w:rPr>
                        <w:rFonts w:ascii="Consolas"/>
                        <w:sz w:val="20"/>
                        <w:szCs w:val="20"/>
                      </w:rPr>
                      <w:t xml:space="preserve"> - 1].length - 1;</w:t>
                    </w:r>
                  </w:p>
                </w:txbxContent>
              </v:textbox>
            </v:rect>
            <w10:wrap type="none"/>
            <w10:anchorlock/>
          </v:group>
        </w:pict>
      </w:r>
    </w:p>
    <w:p w14:paraId="3BF67EF2" w14:textId="77777777" w:rsidR="00B513FC" w:rsidRDefault="004F4D39">
      <w:pPr>
        <w:widowControl w:val="0"/>
        <w:spacing w:afterLines="50" w:after="120" w:line="276" w:lineRule="auto"/>
        <w:jc w:val="center"/>
        <w:rPr>
          <w:rFonts w:ascii="Times New Roman" w:eastAsia="Times New Roman" w:hAnsi="Times New Roman"/>
          <w:sz w:val="22"/>
          <w:szCs w:val="22"/>
        </w:rPr>
      </w:pPr>
      <w:r>
        <w:rPr>
          <w:rFonts w:ascii="Times New Roman"/>
          <w:sz w:val="22"/>
          <w:szCs w:val="22"/>
        </w:rPr>
        <w:t>Listing 4.1 Range calculator</w:t>
      </w:r>
    </w:p>
    <w:p w14:paraId="7A70D19E" w14:textId="77777777" w:rsidR="00B513FC" w:rsidRDefault="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Then we pass the edges and nodes in this line to the </w:t>
      </w:r>
      <w:proofErr w:type="spellStart"/>
      <w:r>
        <w:rPr>
          <w:rFonts w:ascii="Times New Roman"/>
          <w:i/>
          <w:iCs/>
          <w:sz w:val="24"/>
          <w:szCs w:val="24"/>
        </w:rPr>
        <w:t>collect_dep</w:t>
      </w:r>
      <w:proofErr w:type="spellEnd"/>
      <w:r>
        <w:rPr>
          <w:rFonts w:ascii="Times New Roman"/>
          <w:sz w:val="24"/>
          <w:szCs w:val="24"/>
        </w:rPr>
        <w:t xml:space="preserve"> function. This function is responsible for collection data or control dependences via searching corresponding identifier. By comparing the value of </w:t>
      </w:r>
      <w:r>
        <w:rPr>
          <w:rFonts w:ascii="Times New Roman"/>
          <w:i/>
          <w:iCs/>
          <w:sz w:val="24"/>
          <w:szCs w:val="24"/>
        </w:rPr>
        <w:t>tag</w:t>
      </w:r>
      <w:r>
        <w:rPr>
          <w:rFonts w:ascii="Times New Roman"/>
          <w:sz w:val="24"/>
          <w:szCs w:val="24"/>
        </w:rPr>
        <w:t xml:space="preserve"> on edges we can get corresponding end edge of each </w:t>
      </w:r>
      <w:r>
        <w:rPr>
          <w:rFonts w:ascii="Times New Roman"/>
          <w:i/>
          <w:iCs/>
          <w:sz w:val="24"/>
          <w:szCs w:val="24"/>
        </w:rPr>
        <w:t>block</w:t>
      </w:r>
      <w:r>
        <w:rPr>
          <w:rFonts w:ascii="Times New Roman"/>
          <w:sz w:val="24"/>
          <w:szCs w:val="24"/>
        </w:rPr>
        <w:t xml:space="preserve">. Then the evaluation of current identifier is end. The code start </w:t>
      </w:r>
      <w:proofErr w:type="spellStart"/>
      <w:r>
        <w:rPr>
          <w:rFonts w:ascii="Times New Roman"/>
          <w:i/>
          <w:iCs/>
          <w:sz w:val="24"/>
          <w:szCs w:val="24"/>
        </w:rPr>
        <w:t>collect_dep</w:t>
      </w:r>
      <w:proofErr w:type="spellEnd"/>
      <w:r>
        <w:rPr>
          <w:rFonts w:ascii="Times New Roman"/>
          <w:sz w:val="24"/>
          <w:szCs w:val="24"/>
        </w:rPr>
        <w:t xml:space="preserve"> function as below:</w:t>
      </w:r>
    </w:p>
    <w:p w14:paraId="55269415" w14:textId="77777777" w:rsidR="00B513FC" w:rsidRDefault="004F4D39">
      <w:pPr>
        <w:pBdr>
          <w:top w:val="single" w:sz="4" w:space="0" w:color="000000"/>
          <w:left w:val="single" w:sz="4" w:space="0" w:color="000000"/>
          <w:bottom w:val="single" w:sz="4" w:space="0" w:color="000000"/>
          <w:right w:val="single" w:sz="4" w:space="0" w:color="000000"/>
        </w:pBdr>
        <w:spacing w:afterLines="50" w:after="120" w:line="276" w:lineRule="auto"/>
        <w:rPr>
          <w:rFonts w:ascii="Consolas" w:eastAsia="Consolas" w:hAnsi="Consolas" w:cs="Consolas"/>
          <w:sz w:val="20"/>
          <w:szCs w:val="20"/>
        </w:rPr>
      </w:pPr>
      <w:r>
        <w:rPr>
          <w:rFonts w:ascii="Consolas"/>
          <w:b/>
          <w:bCs/>
          <w:sz w:val="20"/>
          <w:szCs w:val="20"/>
        </w:rPr>
        <w:t xml:space="preserve">  </w:t>
      </w:r>
      <w:proofErr w:type="gramStart"/>
      <w:r>
        <w:rPr>
          <w:rFonts w:ascii="Consolas"/>
          <w:b/>
          <w:bCs/>
          <w:i/>
          <w:iCs/>
          <w:sz w:val="20"/>
          <w:szCs w:val="20"/>
        </w:rPr>
        <w:t>for</w:t>
      </w:r>
      <w:proofErr w:type="gramEnd"/>
      <w:r>
        <w:rPr>
          <w:rFonts w:ascii="Consolas"/>
          <w:sz w:val="20"/>
          <w:szCs w:val="20"/>
        </w:rPr>
        <w:t xml:space="preserve"> each node </w:t>
      </w:r>
      <w:r>
        <w:rPr>
          <w:rFonts w:ascii="Consolas"/>
          <w:b/>
          <w:bCs/>
          <w:i/>
          <w:iCs/>
          <w:sz w:val="20"/>
          <w:szCs w:val="20"/>
        </w:rPr>
        <w:t>in</w:t>
      </w:r>
      <w:r>
        <w:rPr>
          <w:rFonts w:ascii="Consolas"/>
          <w:sz w:val="20"/>
          <w:szCs w:val="20"/>
        </w:rPr>
        <w:t xml:space="preserve"> select </w:t>
      </w:r>
      <w:proofErr w:type="spellStart"/>
      <w:r>
        <w:rPr>
          <w:rFonts w:ascii="Consolas"/>
          <w:sz w:val="20"/>
          <w:szCs w:val="20"/>
        </w:rPr>
        <w:t>line_range</w:t>
      </w:r>
      <w:proofErr w:type="spellEnd"/>
      <w:r>
        <w:rPr>
          <w:rFonts w:ascii="Consolas"/>
          <w:sz w:val="20"/>
          <w:szCs w:val="20"/>
        </w:rPr>
        <w:t>[0,1]</w:t>
      </w:r>
    </w:p>
    <w:p w14:paraId="440BC2DE" w14:textId="77777777" w:rsidR="00B513FC" w:rsidRDefault="004F4D39">
      <w:pPr>
        <w:pBdr>
          <w:top w:val="single" w:sz="4" w:space="0" w:color="000000"/>
          <w:left w:val="single" w:sz="4" w:space="0" w:color="000000"/>
          <w:bottom w:val="single" w:sz="4" w:space="0" w:color="000000"/>
          <w:right w:val="single" w:sz="4" w:space="0" w:color="000000"/>
        </w:pBdr>
        <w:spacing w:afterLines="50" w:after="120" w:line="276" w:lineRule="auto"/>
        <w:rPr>
          <w:rFonts w:ascii="Consolas" w:eastAsia="Consolas" w:hAnsi="Consolas" w:cs="Consolas"/>
          <w:sz w:val="20"/>
          <w:szCs w:val="20"/>
        </w:rPr>
      </w:pPr>
      <w:r>
        <w:rPr>
          <w:rFonts w:ascii="Consolas"/>
          <w:sz w:val="20"/>
          <w:szCs w:val="20"/>
        </w:rPr>
        <w:t xml:space="preserve">  {</w:t>
      </w:r>
    </w:p>
    <w:p w14:paraId="123FA54E" w14:textId="77777777" w:rsidR="00B513FC" w:rsidRDefault="004F4D39">
      <w:pPr>
        <w:pBdr>
          <w:top w:val="single" w:sz="4" w:space="0" w:color="000000"/>
          <w:left w:val="single" w:sz="4" w:space="0" w:color="000000"/>
          <w:bottom w:val="single" w:sz="4" w:space="0" w:color="000000"/>
          <w:right w:val="single" w:sz="4" w:space="0" w:color="000000"/>
        </w:pBdr>
        <w:spacing w:afterLines="50" w:after="120" w:line="276" w:lineRule="auto"/>
        <w:rPr>
          <w:rFonts w:ascii="Consolas" w:eastAsia="Consolas" w:hAnsi="Consolas" w:cs="Consolas"/>
          <w:sz w:val="20"/>
          <w:szCs w:val="20"/>
        </w:rPr>
      </w:pPr>
      <w:r>
        <w:rPr>
          <w:rFonts w:ascii="Consolas"/>
          <w:b/>
          <w:bCs/>
          <w:sz w:val="20"/>
          <w:szCs w:val="20"/>
        </w:rPr>
        <w:t xml:space="preserve">    </w:t>
      </w:r>
      <w:proofErr w:type="spellStart"/>
      <w:proofErr w:type="gramStart"/>
      <w:r>
        <w:rPr>
          <w:rFonts w:ascii="Consolas"/>
          <w:b/>
          <w:bCs/>
          <w:i/>
          <w:iCs/>
          <w:sz w:val="20"/>
          <w:szCs w:val="20"/>
        </w:rPr>
        <w:t>collect</w:t>
      </w:r>
      <w:proofErr w:type="gramEnd"/>
      <w:r>
        <w:rPr>
          <w:rFonts w:ascii="Consolas"/>
          <w:b/>
          <w:bCs/>
          <w:i/>
          <w:iCs/>
          <w:sz w:val="20"/>
          <w:szCs w:val="20"/>
        </w:rPr>
        <w:t>_dep</w:t>
      </w:r>
      <w:proofErr w:type="spellEnd"/>
      <w:r>
        <w:rPr>
          <w:rFonts w:ascii="Consolas"/>
          <w:sz w:val="20"/>
          <w:szCs w:val="20"/>
        </w:rPr>
        <w:t>(</w:t>
      </w:r>
      <w:proofErr w:type="spellStart"/>
      <w:r>
        <w:rPr>
          <w:rFonts w:ascii="Consolas"/>
          <w:sz w:val="20"/>
          <w:szCs w:val="20"/>
        </w:rPr>
        <w:t>stg_node</w:t>
      </w:r>
      <w:proofErr w:type="spellEnd"/>
      <w:r>
        <w:rPr>
          <w:rFonts w:ascii="Consolas"/>
          <w:sz w:val="20"/>
          <w:szCs w:val="20"/>
        </w:rPr>
        <w:t xml:space="preserve">, program, </w:t>
      </w:r>
      <w:proofErr w:type="spellStart"/>
      <w:r>
        <w:rPr>
          <w:rFonts w:ascii="Consolas"/>
          <w:sz w:val="20"/>
          <w:szCs w:val="20"/>
        </w:rPr>
        <w:t>edges,stg_nodes,slicing_nodes</w:t>
      </w:r>
      <w:proofErr w:type="spellEnd"/>
      <w:r>
        <w:rPr>
          <w:rFonts w:ascii="Consolas"/>
          <w:sz w:val="20"/>
          <w:szCs w:val="20"/>
        </w:rPr>
        <w:t xml:space="preserve">) </w:t>
      </w:r>
    </w:p>
    <w:p w14:paraId="2EB54EF8" w14:textId="77777777" w:rsidR="00B513FC" w:rsidRDefault="004F4D39" w:rsidP="004F4D39">
      <w:pPr>
        <w:pBdr>
          <w:top w:val="single" w:sz="4" w:space="0" w:color="000000"/>
          <w:left w:val="single" w:sz="4" w:space="0" w:color="000000"/>
          <w:bottom w:val="single" w:sz="4" w:space="0" w:color="000000"/>
          <w:right w:val="single" w:sz="4" w:space="0" w:color="000000"/>
        </w:pBdr>
        <w:spacing w:afterLines="100" w:after="240" w:line="276" w:lineRule="auto"/>
        <w:rPr>
          <w:rFonts w:ascii="Consolas" w:eastAsia="Consolas" w:hAnsi="Consolas" w:cs="Consolas"/>
          <w:sz w:val="20"/>
          <w:szCs w:val="20"/>
        </w:rPr>
      </w:pPr>
      <w:r>
        <w:rPr>
          <w:rFonts w:ascii="Consolas"/>
          <w:sz w:val="20"/>
          <w:szCs w:val="20"/>
        </w:rPr>
        <w:t xml:space="preserve">  }</w:t>
      </w:r>
    </w:p>
    <w:p w14:paraId="7CA34B52" w14:textId="77777777" w:rsidR="00B513FC" w:rsidRDefault="004F4D39" w:rsidP="004F4D39">
      <w:pPr>
        <w:widowControl w:val="0"/>
        <w:spacing w:beforeLines="50" w:before="120" w:afterLines="50" w:after="120" w:line="276" w:lineRule="auto"/>
        <w:jc w:val="both"/>
        <w:rPr>
          <w:rFonts w:ascii="Times New Roman"/>
          <w:sz w:val="24"/>
          <w:szCs w:val="24"/>
        </w:rPr>
      </w:pPr>
      <w:r>
        <w:rPr>
          <w:rFonts w:ascii="Times New Roman"/>
          <w:sz w:val="24"/>
          <w:szCs w:val="24"/>
        </w:rPr>
        <w:t xml:space="preserve">The definition of </w:t>
      </w:r>
      <w:proofErr w:type="spellStart"/>
      <w:r>
        <w:rPr>
          <w:rFonts w:ascii="Times New Roman"/>
          <w:i/>
          <w:iCs/>
          <w:sz w:val="24"/>
          <w:szCs w:val="24"/>
        </w:rPr>
        <w:t>collect_dep</w:t>
      </w:r>
      <w:proofErr w:type="spellEnd"/>
      <w:r>
        <w:rPr>
          <w:rFonts w:ascii="Times New Roman"/>
          <w:sz w:val="24"/>
          <w:szCs w:val="24"/>
        </w:rPr>
        <w:t xml:space="preserve"> function is in listing 4.2, the meaning of each formal parameter in list 4.2 is: </w:t>
      </w:r>
      <w:proofErr w:type="spellStart"/>
      <w:r>
        <w:rPr>
          <w:rFonts w:ascii="Times New Roman"/>
          <w:i/>
          <w:iCs/>
          <w:sz w:val="24"/>
          <w:szCs w:val="24"/>
        </w:rPr>
        <w:t>stg_node</w:t>
      </w:r>
      <w:proofErr w:type="spellEnd"/>
      <w:r>
        <w:rPr>
          <w:rFonts w:ascii="Times New Roman"/>
          <w:sz w:val="24"/>
          <w:szCs w:val="24"/>
        </w:rPr>
        <w:t xml:space="preserve"> is every single node in selected line, </w:t>
      </w:r>
      <w:r>
        <w:rPr>
          <w:rFonts w:ascii="Times New Roman"/>
          <w:i/>
          <w:iCs/>
          <w:sz w:val="24"/>
          <w:szCs w:val="24"/>
        </w:rPr>
        <w:t>program</w:t>
      </w:r>
      <w:r>
        <w:rPr>
          <w:rFonts w:ascii="Times New Roman"/>
          <w:sz w:val="24"/>
          <w:szCs w:val="24"/>
        </w:rPr>
        <w:t xml:space="preserve"> is an array used to keep sliced nodes, </w:t>
      </w:r>
      <w:r>
        <w:rPr>
          <w:rFonts w:ascii="Times New Roman"/>
          <w:i/>
          <w:iCs/>
          <w:sz w:val="24"/>
          <w:szCs w:val="24"/>
        </w:rPr>
        <w:t>edges</w:t>
      </w:r>
      <w:r>
        <w:rPr>
          <w:rFonts w:ascii="Times New Roman"/>
          <w:sz w:val="24"/>
          <w:szCs w:val="24"/>
        </w:rPr>
        <w:t xml:space="preserve"> is all the edge on state graph, and the last two are represent for all nodes in state graph. In order to avoid repeat query nodes in selected line, we set </w:t>
      </w:r>
      <w:r>
        <w:rPr>
          <w:rFonts w:ascii="Times New Roman"/>
          <w:i/>
          <w:iCs/>
          <w:sz w:val="24"/>
          <w:szCs w:val="24"/>
        </w:rPr>
        <w:t>skip</w:t>
      </w:r>
      <w:r>
        <w:rPr>
          <w:rFonts w:ascii="Times New Roman"/>
          <w:sz w:val="24"/>
          <w:szCs w:val="24"/>
        </w:rPr>
        <w:t xml:space="preserve"> as a span value, to skip the nodes in the same </w:t>
      </w:r>
      <w:r>
        <w:rPr>
          <w:rFonts w:ascii="Times New Roman"/>
          <w:i/>
          <w:iCs/>
          <w:sz w:val="24"/>
          <w:szCs w:val="24"/>
        </w:rPr>
        <w:t xml:space="preserve">block </w:t>
      </w:r>
      <w:r>
        <w:rPr>
          <w:rFonts w:ascii="Times New Roman"/>
          <w:sz w:val="24"/>
          <w:szCs w:val="24"/>
        </w:rPr>
        <w:t xml:space="preserve">with the </w:t>
      </w:r>
      <w:proofErr w:type="gramStart"/>
      <w:r>
        <w:rPr>
          <w:rFonts w:ascii="Times New Roman"/>
          <w:sz w:val="24"/>
          <w:szCs w:val="24"/>
        </w:rPr>
        <w:t>identifier which</w:t>
      </w:r>
      <w:proofErr w:type="gramEnd"/>
      <w:r>
        <w:rPr>
          <w:rFonts w:ascii="Times New Roman"/>
          <w:sz w:val="24"/>
          <w:szCs w:val="24"/>
        </w:rPr>
        <w:t xml:space="preserve"> the </w:t>
      </w:r>
      <w:proofErr w:type="spellStart"/>
      <w:r>
        <w:rPr>
          <w:rFonts w:ascii="Times New Roman"/>
          <w:i/>
          <w:iCs/>
          <w:sz w:val="24"/>
          <w:szCs w:val="24"/>
        </w:rPr>
        <w:t>collect_dep</w:t>
      </w:r>
      <w:proofErr w:type="spellEnd"/>
      <w:r>
        <w:rPr>
          <w:rFonts w:ascii="Times New Roman"/>
          <w:sz w:val="24"/>
          <w:szCs w:val="24"/>
        </w:rPr>
        <w:t xml:space="preserve"> function has finished to evaluate. This value can improve efficiency when the selected line includes a function call. As we checked in last section on state graph, the state only go into function</w:t>
      </w:r>
      <w:r>
        <w:rPr>
          <w:rFonts w:hAnsi="Times New Roman"/>
          <w:sz w:val="24"/>
          <w:szCs w:val="24"/>
        </w:rPr>
        <w:t>’</w:t>
      </w:r>
      <w:r>
        <w:rPr>
          <w:rFonts w:ascii="Times New Roman"/>
          <w:sz w:val="24"/>
          <w:szCs w:val="24"/>
        </w:rPr>
        <w:t xml:space="preserve">s body when that function is called by actual parameter pass in. So all state inside function invocation occurs in selected line. When the algorithm starts to evaluate the first identifier in the line, the iterator will go through all nodes encapsulated in the function call to reach the corresponding end edge. So when the algorithm returns back to fetch the next node in the selected line, we can step over all nodes in function call </w:t>
      </w:r>
      <w:r>
        <w:rPr>
          <w:rFonts w:ascii="Times New Roman"/>
          <w:i/>
          <w:iCs/>
          <w:sz w:val="24"/>
          <w:szCs w:val="24"/>
        </w:rPr>
        <w:t>block</w:t>
      </w:r>
      <w:r>
        <w:rPr>
          <w:rFonts w:ascii="Times New Roman"/>
          <w:sz w:val="24"/>
          <w:szCs w:val="24"/>
        </w:rPr>
        <w:t>.</w:t>
      </w:r>
    </w:p>
    <w:p w14:paraId="1F8D70B8" w14:textId="77777777" w:rsidR="00B513FC" w:rsidRDefault="00B513FC">
      <w:pPr>
        <w:pBdr>
          <w:top w:val="single" w:sz="4" w:space="0" w:color="auto"/>
          <w:left w:val="single" w:sz="4" w:space="0" w:color="auto"/>
          <w:bottom w:val="single" w:sz="4" w:space="0" w:color="auto"/>
          <w:right w:val="single" w:sz="4" w:space="0" w:color="auto"/>
        </w:pBdr>
        <w:spacing w:line="276" w:lineRule="auto"/>
        <w:rPr>
          <w:rFonts w:ascii="Consolas"/>
          <w:sz w:val="20"/>
          <w:szCs w:val="20"/>
        </w:rPr>
      </w:pPr>
    </w:p>
    <w:p w14:paraId="1029F3ED"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proofErr w:type="gramStart"/>
      <w:r>
        <w:rPr>
          <w:rFonts w:ascii="Consolas"/>
          <w:sz w:val="20"/>
          <w:szCs w:val="20"/>
        </w:rPr>
        <w:t>function</w:t>
      </w:r>
      <w:proofErr w:type="gramEnd"/>
      <w:r>
        <w:rPr>
          <w:rFonts w:ascii="Consolas"/>
          <w:sz w:val="20"/>
          <w:szCs w:val="20"/>
        </w:rPr>
        <w:t xml:space="preserve"> </w:t>
      </w:r>
      <w:proofErr w:type="spellStart"/>
      <w:r>
        <w:rPr>
          <w:rFonts w:ascii="Consolas"/>
          <w:sz w:val="20"/>
          <w:szCs w:val="20"/>
        </w:rPr>
        <w:t>collect_dep</w:t>
      </w:r>
      <w:proofErr w:type="spellEnd"/>
      <w:r>
        <w:rPr>
          <w:rFonts w:ascii="Consolas"/>
          <w:sz w:val="20"/>
          <w:szCs w:val="20"/>
        </w:rPr>
        <w:t>(</w:t>
      </w:r>
      <w:proofErr w:type="spellStart"/>
      <w:r>
        <w:rPr>
          <w:rFonts w:ascii="Consolas"/>
          <w:sz w:val="20"/>
          <w:szCs w:val="20"/>
        </w:rPr>
        <w:t>stg_node</w:t>
      </w:r>
      <w:proofErr w:type="spellEnd"/>
      <w:r>
        <w:rPr>
          <w:rFonts w:ascii="Consolas"/>
          <w:sz w:val="20"/>
          <w:szCs w:val="20"/>
        </w:rPr>
        <w:t xml:space="preserve">, program, </w:t>
      </w:r>
      <w:proofErr w:type="spellStart"/>
      <w:r>
        <w:rPr>
          <w:rFonts w:ascii="Consolas"/>
          <w:sz w:val="20"/>
          <w:szCs w:val="20"/>
        </w:rPr>
        <w:t>edges,stg_nodes,slicing_nodes</w:t>
      </w:r>
      <w:proofErr w:type="spellEnd"/>
      <w:r>
        <w:rPr>
          <w:rFonts w:ascii="Consolas"/>
          <w:sz w:val="20"/>
          <w:szCs w:val="20"/>
        </w:rPr>
        <w:t>){</w:t>
      </w:r>
    </w:p>
    <w:p w14:paraId="347F7D9A"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for</w:t>
      </w:r>
      <w:proofErr w:type="gramEnd"/>
      <w:r>
        <w:rPr>
          <w:rFonts w:ascii="Consolas"/>
          <w:sz w:val="20"/>
          <w:szCs w:val="20"/>
        </w:rPr>
        <w:t>(</w:t>
      </w:r>
      <w:proofErr w:type="spellStart"/>
      <w:r>
        <w:rPr>
          <w:rFonts w:ascii="Consolas"/>
          <w:b/>
          <w:bCs/>
          <w:i/>
          <w:iCs/>
          <w:sz w:val="20"/>
          <w:szCs w:val="20"/>
        </w:rPr>
        <w:t>var</w:t>
      </w:r>
      <w:proofErr w:type="spellEnd"/>
      <w:r>
        <w:rPr>
          <w:rFonts w:ascii="Consolas"/>
          <w:sz w:val="20"/>
          <w:szCs w:val="20"/>
        </w:rPr>
        <w:t xml:space="preserve"> </w:t>
      </w:r>
      <w:proofErr w:type="spellStart"/>
      <w:r>
        <w:rPr>
          <w:rFonts w:ascii="Consolas"/>
          <w:sz w:val="20"/>
          <w:szCs w:val="20"/>
        </w:rPr>
        <w:t>i</w:t>
      </w:r>
      <w:proofErr w:type="spellEnd"/>
      <w:r>
        <w:rPr>
          <w:rFonts w:ascii="Consolas"/>
          <w:sz w:val="20"/>
          <w:szCs w:val="20"/>
        </w:rPr>
        <w:t xml:space="preserve"> = 0; </w:t>
      </w:r>
      <w:proofErr w:type="spellStart"/>
      <w:r>
        <w:rPr>
          <w:rFonts w:ascii="Consolas"/>
          <w:sz w:val="20"/>
          <w:szCs w:val="20"/>
        </w:rPr>
        <w:t>i</w:t>
      </w:r>
      <w:proofErr w:type="spellEnd"/>
      <w:r>
        <w:rPr>
          <w:rFonts w:ascii="Consolas"/>
          <w:sz w:val="20"/>
          <w:szCs w:val="20"/>
        </w:rPr>
        <w:t xml:space="preserve"> &lt; </w:t>
      </w:r>
      <w:proofErr w:type="spellStart"/>
      <w:r>
        <w:rPr>
          <w:rFonts w:ascii="Consolas"/>
          <w:sz w:val="20"/>
          <w:szCs w:val="20"/>
        </w:rPr>
        <w:t>edges.length</w:t>
      </w:r>
      <w:proofErr w:type="spellEnd"/>
      <w:r>
        <w:rPr>
          <w:rFonts w:ascii="Consolas"/>
          <w:sz w:val="20"/>
          <w:szCs w:val="20"/>
        </w:rPr>
        <w:t xml:space="preserve">; </w:t>
      </w:r>
      <w:proofErr w:type="spellStart"/>
      <w:r>
        <w:rPr>
          <w:rFonts w:ascii="Consolas"/>
          <w:sz w:val="20"/>
          <w:szCs w:val="20"/>
        </w:rPr>
        <w:t>i</w:t>
      </w:r>
      <w:proofErr w:type="spellEnd"/>
      <w:r>
        <w:rPr>
          <w:rFonts w:ascii="Consolas"/>
          <w:sz w:val="20"/>
          <w:szCs w:val="20"/>
        </w:rPr>
        <w:t>++){</w:t>
      </w:r>
    </w:p>
    <w:p w14:paraId="1A0240C2"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for</w:t>
      </w:r>
      <w:proofErr w:type="gramEnd"/>
      <w:r>
        <w:rPr>
          <w:rFonts w:ascii="Consolas"/>
          <w:sz w:val="20"/>
          <w:szCs w:val="20"/>
        </w:rPr>
        <w:t>(</w:t>
      </w:r>
      <w:proofErr w:type="spellStart"/>
      <w:r>
        <w:rPr>
          <w:rFonts w:ascii="Consolas"/>
          <w:b/>
          <w:bCs/>
          <w:i/>
          <w:iCs/>
          <w:sz w:val="20"/>
          <w:szCs w:val="20"/>
        </w:rPr>
        <w:t>var</w:t>
      </w:r>
      <w:proofErr w:type="spellEnd"/>
      <w:r>
        <w:rPr>
          <w:rFonts w:ascii="Consolas"/>
          <w:sz w:val="20"/>
          <w:szCs w:val="20"/>
        </w:rPr>
        <w:t xml:space="preserve"> j = </w:t>
      </w:r>
      <w:proofErr w:type="spellStart"/>
      <w:r>
        <w:rPr>
          <w:rFonts w:ascii="Consolas"/>
          <w:sz w:val="20"/>
          <w:szCs w:val="20"/>
        </w:rPr>
        <w:t>i</w:t>
      </w:r>
      <w:proofErr w:type="spellEnd"/>
      <w:r>
        <w:rPr>
          <w:rFonts w:ascii="Consolas"/>
          <w:sz w:val="20"/>
          <w:szCs w:val="20"/>
        </w:rPr>
        <w:t xml:space="preserve"> + 1; j &lt; </w:t>
      </w:r>
      <w:proofErr w:type="spellStart"/>
      <w:r>
        <w:rPr>
          <w:rFonts w:ascii="Consolas"/>
          <w:sz w:val="20"/>
          <w:szCs w:val="20"/>
        </w:rPr>
        <w:t>edges.length</w:t>
      </w:r>
      <w:proofErr w:type="spellEnd"/>
      <w:r>
        <w:rPr>
          <w:rFonts w:ascii="Consolas"/>
          <w:sz w:val="20"/>
          <w:szCs w:val="20"/>
        </w:rPr>
        <w:t>; j++){</w:t>
      </w:r>
    </w:p>
    <w:p w14:paraId="637B14B6"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r>
        <w:rPr>
          <w:rFonts w:ascii="Consolas"/>
          <w:i/>
          <w:iCs/>
          <w:sz w:val="20"/>
          <w:szCs w:val="20"/>
        </w:rPr>
        <w:t xml:space="preserve"> </w:t>
      </w:r>
      <w:proofErr w:type="spellStart"/>
      <w:proofErr w:type="gramStart"/>
      <w:r>
        <w:rPr>
          <w:rFonts w:ascii="Consolas"/>
          <w:b/>
          <w:bCs/>
          <w:i/>
          <w:iCs/>
          <w:sz w:val="20"/>
          <w:szCs w:val="20"/>
        </w:rPr>
        <w:t>dep</w:t>
      </w:r>
      <w:proofErr w:type="gramEnd"/>
      <w:r>
        <w:rPr>
          <w:rFonts w:ascii="Consolas"/>
          <w:b/>
          <w:bCs/>
          <w:i/>
          <w:iCs/>
          <w:sz w:val="20"/>
          <w:szCs w:val="20"/>
        </w:rPr>
        <w:t>_var</w:t>
      </w:r>
      <w:proofErr w:type="spellEnd"/>
      <w:r>
        <w:rPr>
          <w:rFonts w:ascii="Consolas"/>
          <w:sz w:val="20"/>
          <w:szCs w:val="20"/>
        </w:rPr>
        <w:t xml:space="preserve"> is the variable name contains in node;</w:t>
      </w:r>
    </w:p>
    <w:p w14:paraId="03D679D7"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lastRenderedPageBreak/>
        <w:t xml:space="preserve">          </w:t>
      </w:r>
      <w:proofErr w:type="gramStart"/>
      <w:r>
        <w:rPr>
          <w:rFonts w:ascii="Consolas"/>
          <w:b/>
          <w:bCs/>
          <w:i/>
          <w:iCs/>
          <w:sz w:val="20"/>
          <w:szCs w:val="20"/>
        </w:rPr>
        <w:t>base</w:t>
      </w:r>
      <w:proofErr w:type="gramEnd"/>
      <w:r>
        <w:rPr>
          <w:rFonts w:ascii="Consolas"/>
          <w:sz w:val="20"/>
          <w:szCs w:val="20"/>
        </w:rPr>
        <w:t xml:space="preserve"> is scope   </w:t>
      </w:r>
    </w:p>
    <w:p w14:paraId="560CD9E9"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1"/>
          <w:szCs w:val="21"/>
        </w:rPr>
      </w:pPr>
      <w:r>
        <w:rPr>
          <w:rFonts w:ascii="Consolas"/>
          <w:sz w:val="20"/>
          <w:szCs w:val="20"/>
        </w:rPr>
        <w:t xml:space="preserve">         </w:t>
      </w:r>
      <w:r>
        <w:rPr>
          <w:rFonts w:ascii="Consolas"/>
          <w:sz w:val="21"/>
          <w:szCs w:val="21"/>
        </w:rPr>
        <w:t xml:space="preserve"> </w:t>
      </w:r>
      <w:proofErr w:type="spellStart"/>
      <w:proofErr w:type="gramStart"/>
      <w:r>
        <w:rPr>
          <w:rFonts w:ascii="Consolas"/>
          <w:b/>
          <w:bCs/>
          <w:sz w:val="21"/>
          <w:szCs w:val="21"/>
        </w:rPr>
        <w:t>dep</w:t>
      </w:r>
      <w:proofErr w:type="gramEnd"/>
      <w:r>
        <w:rPr>
          <w:rFonts w:ascii="Consolas"/>
          <w:b/>
          <w:bCs/>
          <w:sz w:val="21"/>
          <w:szCs w:val="21"/>
        </w:rPr>
        <w:t>_node</w:t>
      </w:r>
      <w:proofErr w:type="spellEnd"/>
      <w:r>
        <w:rPr>
          <w:rFonts w:ascii="Consolas"/>
          <w:sz w:val="21"/>
          <w:szCs w:val="21"/>
        </w:rPr>
        <w:t xml:space="preserve"> is the dependent node we are searching for</w:t>
      </w:r>
    </w:p>
    <w:p w14:paraId="4610B150" w14:textId="77777777" w:rsidR="00B513FC" w:rsidRDefault="00B513FC">
      <w:pPr>
        <w:pBdr>
          <w:top w:val="single" w:sz="4" w:space="0" w:color="auto"/>
          <w:left w:val="single" w:sz="4" w:space="0" w:color="auto"/>
          <w:bottom w:val="single" w:sz="4" w:space="0" w:color="auto"/>
          <w:right w:val="single" w:sz="4" w:space="0" w:color="auto"/>
        </w:pBdr>
        <w:spacing w:line="276" w:lineRule="auto"/>
        <w:ind w:firstLine="700"/>
        <w:rPr>
          <w:rFonts w:ascii="Consolas"/>
          <w:sz w:val="21"/>
          <w:szCs w:val="21"/>
        </w:rPr>
      </w:pPr>
    </w:p>
    <w:p w14:paraId="096F1299" w14:textId="77777777" w:rsidR="00B513FC" w:rsidRDefault="004F4D39">
      <w:pPr>
        <w:pBdr>
          <w:top w:val="single" w:sz="4" w:space="0" w:color="auto"/>
          <w:left w:val="single" w:sz="4" w:space="0" w:color="auto"/>
          <w:bottom w:val="single" w:sz="4" w:space="0" w:color="auto"/>
          <w:right w:val="single" w:sz="4" w:space="0" w:color="auto"/>
        </w:pBdr>
        <w:spacing w:line="276" w:lineRule="auto"/>
        <w:ind w:firstLine="700"/>
        <w:rPr>
          <w:rFonts w:ascii="Consolas" w:eastAsia="Consolas" w:hAnsi="Consolas" w:cs="Consolas"/>
          <w:sz w:val="21"/>
          <w:szCs w:val="21"/>
        </w:rPr>
      </w:pPr>
      <w:r>
        <w:rPr>
          <w:rFonts w:ascii="Consolas"/>
          <w:sz w:val="21"/>
          <w:szCs w:val="21"/>
        </w:rPr>
        <w:t>Step 1:</w:t>
      </w:r>
    </w:p>
    <w:p w14:paraId="05292478" w14:textId="77777777" w:rsidR="00B513FC" w:rsidRDefault="004F4D39">
      <w:pPr>
        <w:pBdr>
          <w:top w:val="single" w:sz="4" w:space="0" w:color="auto"/>
          <w:left w:val="single" w:sz="4" w:space="0" w:color="auto"/>
          <w:bottom w:val="single" w:sz="4" w:space="0" w:color="auto"/>
          <w:right w:val="single" w:sz="4" w:space="0" w:color="auto"/>
        </w:pBdr>
        <w:tabs>
          <w:tab w:val="left" w:pos="1471"/>
        </w:tabs>
        <w:spacing w:line="276" w:lineRule="auto"/>
        <w:rPr>
          <w:rFonts w:ascii="Consolas" w:eastAsia="Consolas" w:hAnsi="Consolas" w:cs="Consolas"/>
          <w:sz w:val="21"/>
          <w:szCs w:val="21"/>
        </w:rPr>
      </w:pPr>
      <w:r>
        <w:rPr>
          <w:rFonts w:ascii="Consolas" w:hint="eastAsia"/>
          <w:sz w:val="21"/>
          <w:szCs w:val="21"/>
        </w:rPr>
        <w:tab/>
      </w:r>
      <w:r>
        <w:rPr>
          <w:rFonts w:ascii="Consolas" w:hint="eastAsia"/>
          <w:sz w:val="21"/>
          <w:szCs w:val="21"/>
        </w:rPr>
        <w:sym w:font="Wingdings" w:char="F081"/>
      </w:r>
      <w:r>
        <w:rPr>
          <w:rFonts w:ascii="Consolas" w:hint="eastAsia"/>
          <w:sz w:val="21"/>
          <w:szCs w:val="21"/>
        </w:rPr>
        <w:t xml:space="preserve"> </w:t>
      </w:r>
      <w:r>
        <w:rPr>
          <w:rFonts w:ascii="Consolas"/>
          <w:sz w:val="21"/>
          <w:szCs w:val="21"/>
        </w:rPr>
        <w:t xml:space="preserve">First look up </w:t>
      </w:r>
      <w:proofErr w:type="spellStart"/>
      <w:r>
        <w:rPr>
          <w:rFonts w:ascii="Consolas"/>
          <w:b/>
          <w:bCs/>
          <w:sz w:val="21"/>
          <w:szCs w:val="21"/>
        </w:rPr>
        <w:t>dep_node</w:t>
      </w:r>
      <w:proofErr w:type="spellEnd"/>
      <w:r>
        <w:rPr>
          <w:rFonts w:ascii="Consolas"/>
          <w:sz w:val="21"/>
          <w:szCs w:val="21"/>
        </w:rPr>
        <w:t xml:space="preserve"> by </w:t>
      </w:r>
      <w:proofErr w:type="spellStart"/>
      <w:r>
        <w:rPr>
          <w:rFonts w:ascii="Consolas"/>
          <w:b/>
          <w:bCs/>
          <w:sz w:val="21"/>
          <w:szCs w:val="21"/>
        </w:rPr>
        <w:t>var</w:t>
      </w:r>
      <w:proofErr w:type="spellEnd"/>
      <w:r>
        <w:rPr>
          <w:rFonts w:ascii="Consolas"/>
          <w:sz w:val="21"/>
          <w:szCs w:val="21"/>
        </w:rPr>
        <w:t xml:space="preserve"> declaration</w:t>
      </w:r>
    </w:p>
    <w:p w14:paraId="1668BB81" w14:textId="77777777" w:rsidR="00B513FC" w:rsidRDefault="004F4D39">
      <w:pPr>
        <w:pBdr>
          <w:top w:val="single" w:sz="4" w:space="0" w:color="auto"/>
          <w:left w:val="single" w:sz="4" w:space="0" w:color="auto"/>
          <w:bottom w:val="single" w:sz="4" w:space="0" w:color="auto"/>
          <w:right w:val="single" w:sz="4" w:space="0" w:color="auto"/>
        </w:pBdr>
        <w:tabs>
          <w:tab w:val="left" w:pos="1471"/>
        </w:tabs>
        <w:spacing w:line="276" w:lineRule="auto"/>
        <w:rPr>
          <w:rFonts w:ascii="Consolas" w:eastAsia="Consolas" w:hAnsi="Consolas" w:cs="Consolas"/>
          <w:sz w:val="21"/>
          <w:szCs w:val="21"/>
        </w:rPr>
      </w:pPr>
      <w:r>
        <w:rPr>
          <w:rFonts w:ascii="Consolas" w:hint="eastAsia"/>
          <w:sz w:val="21"/>
          <w:szCs w:val="21"/>
        </w:rPr>
        <w:tab/>
      </w:r>
      <w:r>
        <w:rPr>
          <w:rFonts w:ascii="Consolas" w:hint="eastAsia"/>
          <w:sz w:val="21"/>
          <w:szCs w:val="21"/>
        </w:rPr>
        <w:sym w:font="Wingdings" w:char="F082"/>
      </w:r>
      <w:r>
        <w:rPr>
          <w:rFonts w:ascii="Consolas" w:hint="eastAsia"/>
          <w:sz w:val="21"/>
          <w:szCs w:val="21"/>
        </w:rPr>
        <w:t xml:space="preserve"> </w:t>
      </w:r>
      <w:r>
        <w:rPr>
          <w:rFonts w:ascii="Consolas"/>
          <w:sz w:val="21"/>
          <w:szCs w:val="21"/>
        </w:rPr>
        <w:t xml:space="preserve">If </w:t>
      </w:r>
      <w:proofErr w:type="spellStart"/>
      <w:r>
        <w:rPr>
          <w:rFonts w:ascii="Consolas"/>
          <w:b/>
          <w:bCs/>
          <w:sz w:val="21"/>
          <w:szCs w:val="21"/>
        </w:rPr>
        <w:t>dep_node</w:t>
      </w:r>
      <w:proofErr w:type="spellEnd"/>
      <w:r>
        <w:rPr>
          <w:rFonts w:ascii="Consolas"/>
          <w:sz w:val="21"/>
          <w:szCs w:val="21"/>
        </w:rPr>
        <w:t xml:space="preserve"> is not found in 1, then look up </w:t>
      </w:r>
      <w:r>
        <w:rPr>
          <w:rFonts w:ascii="Consolas" w:hint="eastAsia"/>
          <w:sz w:val="21"/>
          <w:szCs w:val="21"/>
        </w:rPr>
        <w:tab/>
      </w:r>
      <w:r>
        <w:rPr>
          <w:rFonts w:ascii="Consolas" w:hint="eastAsia"/>
          <w:sz w:val="21"/>
          <w:szCs w:val="21"/>
        </w:rPr>
        <w:tab/>
        <w:t xml:space="preserve">   </w:t>
      </w:r>
      <w:proofErr w:type="spellStart"/>
      <w:r>
        <w:rPr>
          <w:rFonts w:ascii="Consolas"/>
          <w:b/>
          <w:bCs/>
          <w:sz w:val="21"/>
          <w:szCs w:val="21"/>
        </w:rPr>
        <w:t>dep_node</w:t>
      </w:r>
      <w:proofErr w:type="spellEnd"/>
      <w:r>
        <w:rPr>
          <w:rFonts w:ascii="Consolas"/>
          <w:sz w:val="21"/>
          <w:szCs w:val="21"/>
        </w:rPr>
        <w:t xml:space="preserve"> by </w:t>
      </w:r>
      <w:r>
        <w:rPr>
          <w:rFonts w:ascii="Consolas"/>
          <w:b/>
          <w:bCs/>
          <w:sz w:val="21"/>
          <w:szCs w:val="21"/>
        </w:rPr>
        <w:t>function</w:t>
      </w:r>
      <w:r>
        <w:rPr>
          <w:rFonts w:ascii="Consolas"/>
          <w:sz w:val="21"/>
          <w:szCs w:val="21"/>
        </w:rPr>
        <w:t xml:space="preserve"> declaration</w:t>
      </w:r>
    </w:p>
    <w:p w14:paraId="4AEE0846" w14:textId="77777777" w:rsidR="00B513FC" w:rsidRDefault="00B513FC">
      <w:pPr>
        <w:pBdr>
          <w:top w:val="single" w:sz="4" w:space="0" w:color="auto"/>
          <w:left w:val="single" w:sz="4" w:space="0" w:color="auto"/>
          <w:bottom w:val="single" w:sz="4" w:space="0" w:color="auto"/>
          <w:right w:val="single" w:sz="4" w:space="0" w:color="auto"/>
        </w:pBdr>
        <w:spacing w:line="276" w:lineRule="auto"/>
        <w:ind w:firstLine="700"/>
        <w:rPr>
          <w:rFonts w:ascii="Consolas"/>
          <w:sz w:val="21"/>
          <w:szCs w:val="21"/>
        </w:rPr>
      </w:pPr>
    </w:p>
    <w:p w14:paraId="28C0390D" w14:textId="77777777" w:rsidR="00B513FC" w:rsidRDefault="004F4D39">
      <w:pPr>
        <w:pBdr>
          <w:top w:val="single" w:sz="4" w:space="0" w:color="auto"/>
          <w:left w:val="single" w:sz="4" w:space="0" w:color="auto"/>
          <w:bottom w:val="single" w:sz="4" w:space="0" w:color="auto"/>
          <w:right w:val="single" w:sz="4" w:space="0" w:color="auto"/>
        </w:pBdr>
        <w:spacing w:line="276" w:lineRule="auto"/>
        <w:ind w:firstLine="700"/>
        <w:rPr>
          <w:rFonts w:ascii="Consolas" w:eastAsia="Consolas" w:hAnsi="Consolas" w:cs="Consolas"/>
          <w:sz w:val="21"/>
          <w:szCs w:val="21"/>
        </w:rPr>
      </w:pPr>
      <w:r>
        <w:rPr>
          <w:rFonts w:ascii="Consolas"/>
          <w:sz w:val="21"/>
          <w:szCs w:val="21"/>
        </w:rPr>
        <w:t>Step 2:</w:t>
      </w:r>
    </w:p>
    <w:p w14:paraId="71597678" w14:textId="77777777" w:rsidR="00B513FC" w:rsidRDefault="004F4D39">
      <w:pPr>
        <w:pBdr>
          <w:top w:val="single" w:sz="4" w:space="0" w:color="auto"/>
          <w:left w:val="single" w:sz="4" w:space="0" w:color="auto"/>
          <w:bottom w:val="single" w:sz="4" w:space="0" w:color="auto"/>
          <w:right w:val="single" w:sz="4" w:space="0" w:color="auto"/>
        </w:pBdr>
        <w:spacing w:line="276" w:lineRule="auto"/>
        <w:ind w:firstLine="700"/>
        <w:rPr>
          <w:rFonts w:ascii="Consolas"/>
          <w:sz w:val="21"/>
          <w:szCs w:val="21"/>
        </w:rPr>
      </w:pPr>
      <w:r>
        <w:rPr>
          <w:rFonts w:ascii="Consolas"/>
          <w:sz w:val="21"/>
          <w:szCs w:val="21"/>
        </w:rPr>
        <w:t xml:space="preserve">    </w:t>
      </w:r>
      <w:r>
        <w:rPr>
          <w:rFonts w:ascii="Consolas"/>
          <w:b/>
          <w:bCs/>
          <w:i/>
          <w:iCs/>
          <w:sz w:val="21"/>
          <w:szCs w:val="21"/>
        </w:rPr>
        <w:t xml:space="preserve">If </w:t>
      </w:r>
      <w:r>
        <w:rPr>
          <w:rFonts w:ascii="Consolas"/>
          <w:sz w:val="21"/>
          <w:szCs w:val="21"/>
        </w:rPr>
        <w:t>(</w:t>
      </w:r>
      <w:proofErr w:type="spellStart"/>
      <w:r>
        <w:rPr>
          <w:rFonts w:ascii="Consolas"/>
          <w:b/>
          <w:bCs/>
          <w:sz w:val="21"/>
          <w:szCs w:val="21"/>
        </w:rPr>
        <w:t>dep_node</w:t>
      </w:r>
      <w:proofErr w:type="spellEnd"/>
      <w:r>
        <w:rPr>
          <w:rFonts w:ascii="Consolas"/>
          <w:sz w:val="21"/>
          <w:szCs w:val="21"/>
        </w:rPr>
        <w:t xml:space="preserve"> is found after execute </w:t>
      </w:r>
      <w:r>
        <w:rPr>
          <w:rFonts w:ascii="Consolas"/>
          <w:sz w:val="21"/>
          <w:szCs w:val="21"/>
        </w:rPr>
        <w:sym w:font="Wingdings" w:char="F081"/>
      </w:r>
      <w:r>
        <w:rPr>
          <w:rFonts w:ascii="Consolas"/>
          <w:sz w:val="21"/>
          <w:szCs w:val="21"/>
        </w:rPr>
        <w:t xml:space="preserve"> and </w:t>
      </w:r>
      <w:r>
        <w:rPr>
          <w:rFonts w:ascii="Consolas"/>
          <w:sz w:val="21"/>
          <w:szCs w:val="21"/>
        </w:rPr>
        <w:sym w:font="Wingdings" w:char="F082"/>
      </w:r>
      <w:r>
        <w:rPr>
          <w:rFonts w:ascii="Consolas"/>
          <w:sz w:val="21"/>
          <w:szCs w:val="21"/>
        </w:rPr>
        <w:t xml:space="preserve"> in </w:t>
      </w:r>
    </w:p>
    <w:p w14:paraId="1022D621" w14:textId="77777777" w:rsidR="00B513FC" w:rsidRDefault="004F4D39">
      <w:pPr>
        <w:pBdr>
          <w:top w:val="single" w:sz="4" w:space="0" w:color="auto"/>
          <w:left w:val="single" w:sz="4" w:space="0" w:color="auto"/>
          <w:bottom w:val="single" w:sz="4" w:space="0" w:color="auto"/>
          <w:right w:val="single" w:sz="4" w:space="0" w:color="auto"/>
        </w:pBdr>
        <w:spacing w:line="276" w:lineRule="auto"/>
        <w:ind w:firstLine="700"/>
        <w:rPr>
          <w:rFonts w:ascii="Consolas" w:eastAsia="Consolas" w:hAnsi="Consolas" w:cs="Consolas"/>
          <w:sz w:val="21"/>
          <w:szCs w:val="21"/>
        </w:rPr>
      </w:pPr>
      <w:r>
        <w:rPr>
          <w:rFonts w:ascii="Consolas" w:hint="eastAsia"/>
          <w:sz w:val="21"/>
          <w:szCs w:val="21"/>
        </w:rPr>
        <w:t xml:space="preserve">         </w:t>
      </w:r>
      <w:proofErr w:type="gramStart"/>
      <w:r>
        <w:rPr>
          <w:rFonts w:ascii="Consolas"/>
          <w:sz w:val="21"/>
          <w:szCs w:val="21"/>
        </w:rPr>
        <w:t>step</w:t>
      </w:r>
      <w:proofErr w:type="gramEnd"/>
      <w:r>
        <w:rPr>
          <w:rFonts w:ascii="Consolas"/>
          <w:sz w:val="21"/>
          <w:szCs w:val="21"/>
        </w:rPr>
        <w:t xml:space="preserve"> 1){</w:t>
      </w:r>
    </w:p>
    <w:p w14:paraId="237D5F45" w14:textId="77777777" w:rsidR="00B513FC" w:rsidRDefault="004F4D39">
      <w:pPr>
        <w:pBdr>
          <w:top w:val="single" w:sz="4" w:space="0" w:color="auto"/>
          <w:left w:val="single" w:sz="4" w:space="0" w:color="auto"/>
          <w:bottom w:val="single" w:sz="4" w:space="0" w:color="auto"/>
          <w:right w:val="single" w:sz="4" w:space="0" w:color="auto"/>
        </w:pBdr>
        <w:spacing w:line="276" w:lineRule="auto"/>
        <w:ind w:firstLine="700"/>
        <w:rPr>
          <w:rFonts w:ascii="Consolas" w:eastAsia="Consolas" w:hAnsi="Consolas" w:cs="Consolas"/>
          <w:sz w:val="21"/>
          <w:szCs w:val="21"/>
        </w:rPr>
      </w:pPr>
      <w:r>
        <w:rPr>
          <w:rFonts w:ascii="Consolas" w:hint="eastAsia"/>
          <w:sz w:val="21"/>
          <w:szCs w:val="21"/>
        </w:rPr>
        <w:t xml:space="preserve">     </w:t>
      </w:r>
      <w:r>
        <w:rPr>
          <w:rFonts w:ascii="Consolas"/>
          <w:sz w:val="21"/>
          <w:szCs w:val="21"/>
        </w:rPr>
        <w:t xml:space="preserve">Put </w:t>
      </w:r>
      <w:proofErr w:type="spellStart"/>
      <w:r>
        <w:rPr>
          <w:rFonts w:ascii="Consolas"/>
          <w:b/>
          <w:bCs/>
          <w:sz w:val="21"/>
          <w:szCs w:val="21"/>
        </w:rPr>
        <w:t>dep_node</w:t>
      </w:r>
      <w:proofErr w:type="spellEnd"/>
      <w:r>
        <w:rPr>
          <w:rFonts w:ascii="Consolas"/>
          <w:sz w:val="21"/>
          <w:szCs w:val="21"/>
        </w:rPr>
        <w:t xml:space="preserve"> with necessary information to iterator </w:t>
      </w:r>
      <w:r>
        <w:rPr>
          <w:rFonts w:ascii="Consolas" w:hint="eastAsia"/>
          <w:sz w:val="21"/>
          <w:szCs w:val="21"/>
        </w:rPr>
        <w:tab/>
        <w:t xml:space="preserve">     </w:t>
      </w:r>
      <w:r>
        <w:rPr>
          <w:rFonts w:ascii="Consolas"/>
          <w:sz w:val="21"/>
          <w:szCs w:val="21"/>
        </w:rPr>
        <w:t xml:space="preserve">in order to find other code dependent on </w:t>
      </w:r>
      <w:proofErr w:type="spellStart"/>
      <w:r>
        <w:rPr>
          <w:rFonts w:ascii="Consolas"/>
          <w:b/>
          <w:bCs/>
          <w:sz w:val="21"/>
          <w:szCs w:val="21"/>
        </w:rPr>
        <w:t>dep_node</w:t>
      </w:r>
      <w:proofErr w:type="spellEnd"/>
      <w:r>
        <w:rPr>
          <w:rFonts w:ascii="Consolas"/>
          <w:sz w:val="21"/>
          <w:szCs w:val="21"/>
        </w:rPr>
        <w:t>.</w:t>
      </w:r>
    </w:p>
    <w:p w14:paraId="1BBCA526" w14:textId="77777777" w:rsidR="00B513FC" w:rsidRDefault="004F4D39">
      <w:pPr>
        <w:pBdr>
          <w:top w:val="single" w:sz="4" w:space="0" w:color="auto"/>
          <w:left w:val="single" w:sz="4" w:space="0" w:color="auto"/>
          <w:bottom w:val="single" w:sz="4" w:space="0" w:color="auto"/>
          <w:right w:val="single" w:sz="4" w:space="0" w:color="auto"/>
        </w:pBdr>
        <w:spacing w:line="276" w:lineRule="auto"/>
        <w:ind w:firstLine="700"/>
        <w:rPr>
          <w:rFonts w:ascii="Consolas" w:eastAsia="Consolas" w:hAnsi="Consolas" w:cs="Consolas"/>
          <w:sz w:val="21"/>
          <w:szCs w:val="21"/>
        </w:rPr>
      </w:pPr>
      <w:r>
        <w:rPr>
          <w:rFonts w:ascii="Consolas"/>
          <w:sz w:val="21"/>
          <w:szCs w:val="21"/>
        </w:rPr>
        <w:t xml:space="preserve">} </w:t>
      </w:r>
    </w:p>
    <w:p w14:paraId="2F18566F" w14:textId="77777777" w:rsidR="00B513FC" w:rsidRDefault="00B513FC">
      <w:pPr>
        <w:pBdr>
          <w:top w:val="single" w:sz="4" w:space="0" w:color="auto"/>
          <w:left w:val="single" w:sz="4" w:space="0" w:color="auto"/>
          <w:bottom w:val="single" w:sz="4" w:space="0" w:color="auto"/>
          <w:right w:val="single" w:sz="4" w:space="0" w:color="auto"/>
        </w:pBdr>
        <w:spacing w:line="276" w:lineRule="auto"/>
        <w:ind w:firstLine="700"/>
        <w:rPr>
          <w:rFonts w:ascii="Consolas"/>
          <w:sz w:val="21"/>
          <w:szCs w:val="21"/>
        </w:rPr>
      </w:pPr>
    </w:p>
    <w:p w14:paraId="53B89992" w14:textId="77777777" w:rsidR="00B513FC" w:rsidRDefault="004F4D39">
      <w:pPr>
        <w:pBdr>
          <w:top w:val="single" w:sz="4" w:space="0" w:color="auto"/>
          <w:left w:val="single" w:sz="4" w:space="0" w:color="auto"/>
          <w:bottom w:val="single" w:sz="4" w:space="0" w:color="auto"/>
          <w:right w:val="single" w:sz="4" w:space="0" w:color="auto"/>
        </w:pBdr>
        <w:spacing w:line="276" w:lineRule="auto"/>
        <w:ind w:firstLine="700"/>
        <w:rPr>
          <w:rFonts w:ascii="Consolas" w:eastAsia="Consolas" w:hAnsi="Consolas" w:cs="Consolas"/>
          <w:sz w:val="21"/>
          <w:szCs w:val="21"/>
        </w:rPr>
      </w:pPr>
      <w:r>
        <w:rPr>
          <w:rFonts w:ascii="Consolas"/>
          <w:sz w:val="21"/>
          <w:szCs w:val="21"/>
        </w:rPr>
        <w:t xml:space="preserve">Step 3: Looking for corresponding end edge. </w:t>
      </w:r>
    </w:p>
    <w:p w14:paraId="6BE8472F" w14:textId="77777777" w:rsidR="00B513FC" w:rsidRDefault="004F4D39">
      <w:pPr>
        <w:pBdr>
          <w:top w:val="single" w:sz="4" w:space="0" w:color="auto"/>
          <w:left w:val="single" w:sz="4" w:space="0" w:color="auto"/>
          <w:bottom w:val="single" w:sz="4" w:space="0" w:color="auto"/>
          <w:right w:val="single" w:sz="4" w:space="0" w:color="auto"/>
        </w:pBdr>
        <w:spacing w:line="276" w:lineRule="auto"/>
        <w:ind w:firstLine="700"/>
        <w:rPr>
          <w:rFonts w:ascii="Consolas" w:eastAsia="Consolas" w:hAnsi="Consolas" w:cs="Consolas"/>
          <w:sz w:val="21"/>
          <w:szCs w:val="21"/>
        </w:rPr>
      </w:pPr>
      <w:r>
        <w:rPr>
          <w:rFonts w:ascii="Consolas" w:hint="eastAsia"/>
          <w:sz w:val="21"/>
          <w:szCs w:val="21"/>
        </w:rPr>
        <w:t xml:space="preserve">        </w:t>
      </w:r>
      <w:r>
        <w:rPr>
          <w:rFonts w:ascii="Consolas"/>
          <w:sz w:val="21"/>
          <w:szCs w:val="21"/>
        </w:rPr>
        <w:t xml:space="preserve">Set </w:t>
      </w:r>
      <w:r>
        <w:rPr>
          <w:rFonts w:ascii="Consolas"/>
          <w:b/>
          <w:bCs/>
          <w:sz w:val="21"/>
          <w:szCs w:val="21"/>
        </w:rPr>
        <w:t xml:space="preserve">skip </w:t>
      </w:r>
      <w:r>
        <w:rPr>
          <w:rFonts w:ascii="Consolas"/>
          <w:sz w:val="21"/>
          <w:szCs w:val="21"/>
        </w:rPr>
        <w:t xml:space="preserve">= </w:t>
      </w:r>
      <w:proofErr w:type="spellStart"/>
      <w:r>
        <w:rPr>
          <w:rFonts w:ascii="Consolas"/>
          <w:sz w:val="21"/>
          <w:szCs w:val="21"/>
        </w:rPr>
        <w:t>index_of_end_edge</w:t>
      </w:r>
      <w:proofErr w:type="spellEnd"/>
      <w:r>
        <w:rPr>
          <w:rFonts w:ascii="Consolas"/>
          <w:sz w:val="21"/>
          <w:szCs w:val="21"/>
        </w:rPr>
        <w:t xml:space="preserve"> - </w:t>
      </w:r>
      <w:r>
        <w:rPr>
          <w:rFonts w:ascii="Consolas" w:hint="eastAsia"/>
          <w:sz w:val="21"/>
          <w:szCs w:val="21"/>
        </w:rPr>
        <w:t xml:space="preserve"> </w:t>
      </w:r>
      <w:r>
        <w:rPr>
          <w:rFonts w:ascii="Consolas" w:hint="eastAsia"/>
          <w:sz w:val="21"/>
          <w:szCs w:val="21"/>
        </w:rPr>
        <w:tab/>
      </w:r>
      <w:r>
        <w:rPr>
          <w:rFonts w:ascii="Consolas" w:hint="eastAsia"/>
          <w:sz w:val="21"/>
          <w:szCs w:val="21"/>
        </w:rPr>
        <w:tab/>
      </w:r>
      <w:r>
        <w:rPr>
          <w:rFonts w:ascii="Consolas" w:hint="eastAsia"/>
          <w:sz w:val="21"/>
          <w:szCs w:val="21"/>
        </w:rPr>
        <w:tab/>
      </w:r>
      <w:r>
        <w:rPr>
          <w:rFonts w:ascii="Consolas" w:hint="eastAsia"/>
          <w:sz w:val="21"/>
          <w:szCs w:val="21"/>
        </w:rPr>
        <w:tab/>
        <w:t xml:space="preserve">                             </w:t>
      </w:r>
      <w:proofErr w:type="spellStart"/>
      <w:r>
        <w:rPr>
          <w:rFonts w:ascii="Consolas"/>
          <w:sz w:val="21"/>
          <w:szCs w:val="21"/>
        </w:rPr>
        <w:t>index_of_start_edge</w:t>
      </w:r>
      <w:proofErr w:type="spellEnd"/>
      <w:r>
        <w:rPr>
          <w:rFonts w:ascii="Consolas"/>
          <w:sz w:val="21"/>
          <w:szCs w:val="21"/>
        </w:rPr>
        <w:t xml:space="preserve">   </w:t>
      </w:r>
    </w:p>
    <w:p w14:paraId="48FFCB69"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1"/>
          <w:szCs w:val="21"/>
        </w:rPr>
      </w:pPr>
      <w:r>
        <w:rPr>
          <w:rFonts w:ascii="Consolas"/>
          <w:sz w:val="21"/>
          <w:szCs w:val="21"/>
        </w:rPr>
        <w:t xml:space="preserve">    }</w:t>
      </w:r>
    </w:p>
    <w:p w14:paraId="182B665F"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1"/>
          <w:szCs w:val="21"/>
        </w:rPr>
      </w:pPr>
      <w:r>
        <w:rPr>
          <w:rFonts w:ascii="Consolas"/>
          <w:sz w:val="21"/>
          <w:szCs w:val="21"/>
        </w:rPr>
        <w:t xml:space="preserve">  }</w:t>
      </w:r>
    </w:p>
    <w:p w14:paraId="5402FB37" w14:textId="77777777" w:rsidR="00B513FC" w:rsidRDefault="004F4D39">
      <w:pPr>
        <w:pBdr>
          <w:top w:val="single" w:sz="4" w:space="0" w:color="auto"/>
          <w:left w:val="single" w:sz="4" w:space="0" w:color="auto"/>
          <w:bottom w:val="single" w:sz="4" w:space="0" w:color="auto"/>
          <w:right w:val="single" w:sz="4" w:space="0" w:color="auto"/>
        </w:pBdr>
        <w:spacing w:line="276" w:lineRule="auto"/>
        <w:ind w:firstLine="700"/>
        <w:rPr>
          <w:rFonts w:ascii="Consolas" w:eastAsia="Consolas" w:hAnsi="Consolas" w:cs="Consolas"/>
          <w:sz w:val="21"/>
          <w:szCs w:val="21"/>
        </w:rPr>
      </w:pPr>
      <w:proofErr w:type="gramStart"/>
      <w:r>
        <w:rPr>
          <w:rFonts w:ascii="Consolas"/>
          <w:sz w:val="21"/>
          <w:szCs w:val="21"/>
        </w:rPr>
        <w:t>return</w:t>
      </w:r>
      <w:proofErr w:type="gramEnd"/>
      <w:r>
        <w:rPr>
          <w:rFonts w:ascii="Consolas"/>
          <w:sz w:val="21"/>
          <w:szCs w:val="21"/>
        </w:rPr>
        <w:t xml:space="preserve"> </w:t>
      </w:r>
      <w:r>
        <w:rPr>
          <w:rFonts w:ascii="Consolas"/>
          <w:b/>
          <w:bCs/>
          <w:sz w:val="21"/>
          <w:szCs w:val="21"/>
        </w:rPr>
        <w:t>skip</w:t>
      </w:r>
      <w:r>
        <w:rPr>
          <w:rFonts w:ascii="Consolas"/>
          <w:sz w:val="21"/>
          <w:szCs w:val="21"/>
        </w:rPr>
        <w:t>;</w:t>
      </w:r>
    </w:p>
    <w:p w14:paraId="116C495F" w14:textId="77777777" w:rsidR="00B513FC" w:rsidRDefault="004F4D39" w:rsidP="004F4D39">
      <w:pPr>
        <w:pBdr>
          <w:top w:val="single" w:sz="4" w:space="0" w:color="auto"/>
          <w:left w:val="single" w:sz="4" w:space="0" w:color="auto"/>
          <w:bottom w:val="single" w:sz="4" w:space="0" w:color="auto"/>
          <w:right w:val="single" w:sz="4" w:space="0" w:color="auto"/>
        </w:pBdr>
        <w:spacing w:afterLines="50" w:after="120" w:line="276" w:lineRule="auto"/>
        <w:rPr>
          <w:sz w:val="21"/>
          <w:szCs w:val="21"/>
        </w:rPr>
      </w:pPr>
      <w:r>
        <w:rPr>
          <w:rFonts w:ascii="Consolas"/>
          <w:sz w:val="21"/>
          <w:szCs w:val="21"/>
        </w:rPr>
        <w:t>}</w:t>
      </w:r>
    </w:p>
    <w:p w14:paraId="02477391"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List 4.2 Design of function used to collection dependency.</w:t>
      </w:r>
    </w:p>
    <w:p w14:paraId="0A29420B" w14:textId="77777777" w:rsidR="00B513FC" w:rsidRDefault="004F4D39">
      <w:pPr>
        <w:pStyle w:val="11"/>
        <w:widowControl w:val="0"/>
        <w:spacing w:afterLines="50" w:after="120" w:line="276" w:lineRule="auto"/>
        <w:jc w:val="both"/>
        <w:rPr>
          <w:rFonts w:ascii="Times New Roman"/>
          <w:sz w:val="24"/>
          <w:szCs w:val="24"/>
          <w:highlight w:val="yellow"/>
        </w:rPr>
      </w:pPr>
      <w:r>
        <w:rPr>
          <w:rFonts w:ascii="Times New Roman"/>
          <w:sz w:val="24"/>
          <w:szCs w:val="24"/>
        </w:rPr>
        <w:t xml:space="preserve">As we discussed above, we need two functions to identify data and control dependencies by comparing identifiers with its scope. The function is used to look up by </w:t>
      </w:r>
      <w:proofErr w:type="spellStart"/>
      <w:r>
        <w:rPr>
          <w:rFonts w:ascii="Times New Roman"/>
          <w:sz w:val="24"/>
          <w:szCs w:val="24"/>
        </w:rPr>
        <w:t>var</w:t>
      </w:r>
      <w:proofErr w:type="spellEnd"/>
      <w:r>
        <w:rPr>
          <w:rFonts w:ascii="Times New Roman"/>
          <w:sz w:val="24"/>
          <w:szCs w:val="24"/>
        </w:rPr>
        <w:t xml:space="preserve"> declaration is in listing 4.3.</w:t>
      </w:r>
      <w:r>
        <w:rPr>
          <w:rFonts w:ascii="Times New Roman"/>
          <w:sz w:val="24"/>
          <w:szCs w:val="24"/>
          <w:highlight w:val="yellow"/>
        </w:rPr>
        <w:t xml:space="preserve"> </w:t>
      </w:r>
      <w:r>
        <w:rPr>
          <w:rFonts w:ascii="Times New Roman" w:hint="eastAsia"/>
          <w:sz w:val="24"/>
          <w:szCs w:val="24"/>
          <w:highlight w:val="yellow"/>
        </w:rPr>
        <w:t>If a function is defined start</w:t>
      </w:r>
      <w:r>
        <w:rPr>
          <w:rFonts w:ascii="Times New Roman"/>
          <w:sz w:val="24"/>
          <w:szCs w:val="24"/>
          <w:highlight w:val="yellow"/>
        </w:rPr>
        <w:t>ing</w:t>
      </w:r>
      <w:r>
        <w:rPr>
          <w:rFonts w:ascii="Times New Roman" w:hint="eastAsia"/>
          <w:sz w:val="24"/>
          <w:szCs w:val="24"/>
          <w:highlight w:val="yellow"/>
        </w:rPr>
        <w:t xml:space="preserve"> with </w:t>
      </w:r>
      <w:r>
        <w:rPr>
          <w:rFonts w:ascii="Times New Roman"/>
          <w:sz w:val="24"/>
          <w:szCs w:val="24"/>
          <w:highlight w:val="yellow"/>
        </w:rPr>
        <w:t xml:space="preserve">the </w:t>
      </w:r>
      <w:r>
        <w:rPr>
          <w:rFonts w:ascii="Times New Roman" w:hint="eastAsia"/>
          <w:sz w:val="24"/>
          <w:szCs w:val="24"/>
          <w:highlight w:val="yellow"/>
        </w:rPr>
        <w:t>reserve</w:t>
      </w:r>
      <w:r>
        <w:rPr>
          <w:rFonts w:ascii="Times New Roman"/>
          <w:sz w:val="24"/>
          <w:szCs w:val="24"/>
          <w:highlight w:val="yellow"/>
        </w:rPr>
        <w:t>d</w:t>
      </w:r>
      <w:r>
        <w:rPr>
          <w:rFonts w:ascii="Times New Roman" w:hint="eastAsia"/>
          <w:sz w:val="24"/>
          <w:szCs w:val="24"/>
          <w:highlight w:val="yellow"/>
        </w:rPr>
        <w:t xml:space="preserve"> word </w:t>
      </w:r>
      <w:proofErr w:type="spellStart"/>
      <w:r>
        <w:rPr>
          <w:rFonts w:ascii="Times New Roman" w:hint="eastAsia"/>
          <w:i/>
          <w:iCs/>
          <w:sz w:val="24"/>
          <w:szCs w:val="24"/>
          <w:highlight w:val="yellow"/>
        </w:rPr>
        <w:t>var</w:t>
      </w:r>
      <w:proofErr w:type="spellEnd"/>
      <w:r>
        <w:rPr>
          <w:rFonts w:ascii="Times New Roman" w:hint="eastAsia"/>
          <w:sz w:val="24"/>
          <w:szCs w:val="24"/>
          <w:highlight w:val="yellow"/>
        </w:rPr>
        <w:t>, we process this declaration as an assignment. The body of t</w:t>
      </w:r>
      <w:r>
        <w:rPr>
          <w:rFonts w:ascii="Times New Roman"/>
          <w:sz w:val="24"/>
          <w:szCs w:val="24"/>
          <w:highlight w:val="yellow"/>
        </w:rPr>
        <w:t>he f</w:t>
      </w:r>
      <w:r>
        <w:rPr>
          <w:rFonts w:ascii="Times New Roman" w:hint="eastAsia"/>
          <w:sz w:val="24"/>
          <w:szCs w:val="24"/>
          <w:highlight w:val="yellow"/>
        </w:rPr>
        <w:t xml:space="preserve">unction acts as a variable declaration assigned to </w:t>
      </w:r>
      <w:r>
        <w:rPr>
          <w:rFonts w:ascii="Times New Roman"/>
          <w:sz w:val="24"/>
          <w:szCs w:val="24"/>
          <w:highlight w:val="yellow"/>
        </w:rPr>
        <w:t xml:space="preserve">a </w:t>
      </w:r>
      <w:r>
        <w:rPr>
          <w:rFonts w:ascii="Times New Roman" w:hint="eastAsia"/>
          <w:sz w:val="24"/>
          <w:szCs w:val="24"/>
          <w:highlight w:val="yellow"/>
        </w:rPr>
        <w:t>function name. So t</w:t>
      </w:r>
      <w:r>
        <w:rPr>
          <w:rFonts w:ascii="Times New Roman"/>
          <w:sz w:val="24"/>
          <w:szCs w:val="24"/>
          <w:highlight w:val="yellow"/>
        </w:rPr>
        <w:t xml:space="preserve">he principle to find dependent variables or function declarations is the </w:t>
      </w:r>
      <w:r>
        <w:rPr>
          <w:rFonts w:ascii="Times New Roman" w:hAnsi="Times New Roman" w:hint="eastAsia"/>
          <w:sz w:val="24"/>
          <w:szCs w:val="24"/>
          <w:highlight w:val="yellow"/>
        </w:rPr>
        <w:t xml:space="preserve">same way, </w:t>
      </w:r>
      <w:r>
        <w:rPr>
          <w:rFonts w:ascii="Times New Roman" w:hAnsi="Times New Roman"/>
          <w:sz w:val="24"/>
          <w:szCs w:val="24"/>
          <w:highlight w:val="yellow"/>
        </w:rPr>
        <w:t xml:space="preserve">by </w:t>
      </w:r>
      <w:r>
        <w:rPr>
          <w:rFonts w:ascii="Times New Roman" w:hAnsi="Times New Roman" w:hint="eastAsia"/>
          <w:sz w:val="24"/>
          <w:szCs w:val="24"/>
          <w:highlight w:val="yellow"/>
        </w:rPr>
        <w:t>just comparing the variable name or function name with every node. After the algorithm finds corresponding identifier</w:t>
      </w:r>
      <w:r>
        <w:rPr>
          <w:rFonts w:ascii="Times New Roman" w:hAnsi="Times New Roman"/>
          <w:sz w:val="24"/>
          <w:szCs w:val="24"/>
          <w:highlight w:val="yellow"/>
        </w:rPr>
        <w:t>s</w:t>
      </w:r>
      <w:r>
        <w:rPr>
          <w:rFonts w:ascii="Times New Roman" w:hAnsi="Times New Roman" w:hint="eastAsia"/>
          <w:sz w:val="24"/>
          <w:szCs w:val="24"/>
          <w:highlight w:val="yellow"/>
        </w:rPr>
        <w:t xml:space="preserve">, it then checks the length of </w:t>
      </w:r>
      <w:r>
        <w:rPr>
          <w:rFonts w:ascii="Consolas"/>
          <w:sz w:val="21"/>
          <w:szCs w:val="21"/>
          <w:highlight w:val="yellow"/>
        </w:rPr>
        <w:t>declarations</w:t>
      </w:r>
      <w:r>
        <w:rPr>
          <w:rFonts w:ascii="Times New Roman" w:hAnsi="Times New Roman" w:hint="eastAsia"/>
          <w:sz w:val="24"/>
          <w:szCs w:val="24"/>
          <w:highlight w:val="yellow"/>
        </w:rPr>
        <w:t xml:space="preserve"> in </w:t>
      </w:r>
      <w:proofErr w:type="spellStart"/>
      <w:r>
        <w:rPr>
          <w:rFonts w:ascii="Times New Roman" w:hAnsi="Times New Roman" w:hint="eastAsia"/>
          <w:i/>
          <w:iCs/>
          <w:sz w:val="24"/>
          <w:szCs w:val="24"/>
          <w:highlight w:val="yellow"/>
        </w:rPr>
        <w:t>VariableDeclarationKont</w:t>
      </w:r>
      <w:proofErr w:type="spellEnd"/>
      <w:r>
        <w:rPr>
          <w:rFonts w:ascii="Times New Roman" w:hAnsi="Times New Roman" w:hint="eastAsia"/>
          <w:sz w:val="24"/>
          <w:szCs w:val="24"/>
          <w:highlight w:val="yellow"/>
        </w:rPr>
        <w:t xml:space="preserve"> to get</w:t>
      </w:r>
      <w:r>
        <w:rPr>
          <w:rFonts w:ascii="Times New Roman" w:hAnsi="Times New Roman"/>
          <w:sz w:val="24"/>
          <w:szCs w:val="24"/>
          <w:highlight w:val="yellow"/>
        </w:rPr>
        <w:t xml:space="preserve"> the</w:t>
      </w:r>
      <w:r>
        <w:rPr>
          <w:rFonts w:ascii="Times New Roman" w:hAnsi="Times New Roman" w:hint="eastAsia"/>
          <w:sz w:val="24"/>
          <w:szCs w:val="24"/>
          <w:highlight w:val="yellow"/>
        </w:rPr>
        <w:t xml:space="preserve"> full definition. Additional, we have to take </w:t>
      </w:r>
      <w:r>
        <w:rPr>
          <w:rFonts w:ascii="Times New Roman" w:hAnsi="Times New Roman"/>
          <w:sz w:val="24"/>
          <w:szCs w:val="24"/>
          <w:highlight w:val="yellow"/>
        </w:rPr>
        <w:t xml:space="preserve">the scope of each variable into </w:t>
      </w:r>
      <w:r>
        <w:rPr>
          <w:rFonts w:ascii="Times New Roman" w:hAnsi="Times New Roman" w:hint="eastAsia"/>
          <w:sz w:val="24"/>
          <w:szCs w:val="24"/>
          <w:highlight w:val="yellow"/>
        </w:rPr>
        <w:t xml:space="preserve">account, so after matching the name of identifier, the algorithm will verify the scope. The formal parameter </w:t>
      </w:r>
      <w:proofErr w:type="spellStart"/>
      <w:r>
        <w:rPr>
          <w:rFonts w:ascii="Consolas" w:eastAsia="宋体" w:hint="eastAsia"/>
          <w:color w:val="auto"/>
          <w:sz w:val="21"/>
          <w:szCs w:val="21"/>
          <w:highlight w:val="yellow"/>
        </w:rPr>
        <w:t>var_name</w:t>
      </w:r>
      <w:proofErr w:type="spellEnd"/>
      <w:r>
        <w:rPr>
          <w:rFonts w:ascii="Times New Roman" w:hAnsi="Times New Roman" w:hint="eastAsia"/>
          <w:sz w:val="24"/>
          <w:szCs w:val="24"/>
          <w:highlight w:val="yellow"/>
        </w:rPr>
        <w:t xml:space="preserve"> denotes for the name of identifier, and </w:t>
      </w:r>
      <w:r>
        <w:rPr>
          <w:rFonts w:ascii="Consolas" w:eastAsia="宋体" w:hint="eastAsia"/>
          <w:color w:val="auto"/>
          <w:sz w:val="21"/>
          <w:szCs w:val="21"/>
          <w:highlight w:val="yellow"/>
        </w:rPr>
        <w:t>base</w:t>
      </w:r>
      <w:r>
        <w:rPr>
          <w:rFonts w:ascii="Times New Roman" w:hAnsi="Times New Roman" w:hint="eastAsia"/>
          <w:sz w:val="24"/>
          <w:szCs w:val="24"/>
          <w:highlight w:val="yellow"/>
        </w:rPr>
        <w:t xml:space="preserve"> is the scope.</w:t>
      </w:r>
    </w:p>
    <w:p w14:paraId="6BD75499" w14:textId="77777777" w:rsidR="00B513FC" w:rsidRDefault="004F4D39">
      <w:pPr>
        <w:pStyle w:val="11"/>
        <w:widowControl w:val="0"/>
        <w:spacing w:afterLines="50" w:after="120" w:line="276" w:lineRule="auto"/>
        <w:jc w:val="both"/>
        <w:rPr>
          <w:rFonts w:ascii="Times New Roman"/>
          <w:sz w:val="24"/>
          <w:szCs w:val="24"/>
        </w:rPr>
      </w:pPr>
      <w:r>
        <w:rPr>
          <w:rFonts w:ascii="Times New Roman"/>
          <w:sz w:val="24"/>
          <w:szCs w:val="24"/>
        </w:rPr>
        <w:t xml:space="preserve">In our assumption, we were planning to query from top to bottom, however, we </w:t>
      </w:r>
      <w:proofErr w:type="gramStart"/>
      <w:r>
        <w:rPr>
          <w:rFonts w:ascii="Times New Roman"/>
          <w:sz w:val="24"/>
          <w:szCs w:val="24"/>
        </w:rPr>
        <w:t>found  the</w:t>
      </w:r>
      <w:proofErr w:type="gramEnd"/>
      <w:r>
        <w:rPr>
          <w:rFonts w:ascii="Times New Roman"/>
          <w:sz w:val="24"/>
          <w:szCs w:val="24"/>
        </w:rPr>
        <w:t xml:space="preserve"> same effect if we query from the current node to top node.</w:t>
      </w:r>
      <w:r>
        <w:rPr>
          <w:rFonts w:ascii="Times New Roman" w:hint="eastAsia"/>
          <w:sz w:val="24"/>
          <w:szCs w:val="24"/>
        </w:rPr>
        <w:t xml:space="preserve"> </w:t>
      </w:r>
    </w:p>
    <w:p w14:paraId="3ED54FAF" w14:textId="77777777" w:rsidR="00B513FC" w:rsidRDefault="004F4D39" w:rsidP="004F4D39">
      <w:pPr>
        <w:pBdr>
          <w:top w:val="single" w:sz="4" w:space="0" w:color="auto"/>
          <w:left w:val="single" w:sz="4" w:space="0" w:color="auto"/>
          <w:bottom w:val="single" w:sz="4" w:space="0" w:color="auto"/>
          <w:right w:val="single" w:sz="4" w:space="0" w:color="auto"/>
        </w:pBdr>
        <w:spacing w:beforeLines="100" w:before="240" w:afterLines="50" w:after="120" w:line="276" w:lineRule="auto"/>
        <w:rPr>
          <w:rFonts w:ascii="Consolas" w:eastAsia="Consolas" w:hAnsi="Consolas" w:cs="Consolas"/>
          <w:sz w:val="20"/>
          <w:szCs w:val="20"/>
        </w:rPr>
      </w:pPr>
      <w:proofErr w:type="gramStart"/>
      <w:r>
        <w:rPr>
          <w:rFonts w:ascii="Consolas"/>
          <w:sz w:val="20"/>
          <w:szCs w:val="20"/>
        </w:rPr>
        <w:lastRenderedPageBreak/>
        <w:t>function</w:t>
      </w:r>
      <w:proofErr w:type="gramEnd"/>
      <w:r>
        <w:rPr>
          <w:rFonts w:ascii="Consolas"/>
          <w:sz w:val="20"/>
          <w:szCs w:val="20"/>
        </w:rPr>
        <w:t xml:space="preserve"> </w:t>
      </w:r>
      <w:proofErr w:type="spellStart"/>
      <w:r>
        <w:rPr>
          <w:rFonts w:ascii="Consolas"/>
          <w:sz w:val="20"/>
          <w:szCs w:val="20"/>
        </w:rPr>
        <w:t>lookup_dep_node_by_var</w:t>
      </w:r>
      <w:proofErr w:type="spellEnd"/>
      <w:r>
        <w:rPr>
          <w:rFonts w:ascii="Consolas"/>
          <w:sz w:val="20"/>
          <w:szCs w:val="20"/>
        </w:rPr>
        <w:t>(</w:t>
      </w:r>
      <w:proofErr w:type="spellStart"/>
      <w:r>
        <w:rPr>
          <w:rFonts w:ascii="Consolas"/>
          <w:sz w:val="20"/>
          <w:szCs w:val="20"/>
        </w:rPr>
        <w:t>stg_nodes</w:t>
      </w:r>
      <w:proofErr w:type="spellEnd"/>
      <w:r>
        <w:rPr>
          <w:rFonts w:ascii="Consolas"/>
          <w:sz w:val="20"/>
          <w:szCs w:val="20"/>
        </w:rPr>
        <w:t xml:space="preserve">, </w:t>
      </w:r>
      <w:proofErr w:type="spellStart"/>
      <w:r>
        <w:rPr>
          <w:rFonts w:ascii="Consolas"/>
          <w:sz w:val="20"/>
          <w:szCs w:val="20"/>
        </w:rPr>
        <w:t>start_index</w:t>
      </w:r>
      <w:proofErr w:type="spellEnd"/>
      <w:r>
        <w:rPr>
          <w:rFonts w:ascii="Consolas"/>
          <w:sz w:val="20"/>
          <w:szCs w:val="20"/>
        </w:rPr>
        <w:t xml:space="preserve">, </w:t>
      </w:r>
      <w:proofErr w:type="spellStart"/>
      <w:r>
        <w:rPr>
          <w:rFonts w:ascii="Consolas"/>
          <w:sz w:val="20"/>
          <w:szCs w:val="20"/>
        </w:rPr>
        <w:t>var_name</w:t>
      </w:r>
      <w:proofErr w:type="spellEnd"/>
      <w:r>
        <w:rPr>
          <w:rFonts w:ascii="Consolas"/>
          <w:sz w:val="20"/>
          <w:szCs w:val="20"/>
        </w:rPr>
        <w:t xml:space="preserve">, </w:t>
      </w:r>
      <w:r>
        <w:rPr>
          <w:rFonts w:ascii="Consolas" w:hint="eastAsia"/>
          <w:sz w:val="20"/>
          <w:szCs w:val="20"/>
        </w:rPr>
        <w:t xml:space="preserve">  </w:t>
      </w:r>
      <w:r>
        <w:rPr>
          <w:rFonts w:ascii="Consolas" w:hint="eastAsia"/>
          <w:sz w:val="20"/>
          <w:szCs w:val="20"/>
        </w:rPr>
        <w:tab/>
      </w:r>
      <w:r>
        <w:rPr>
          <w:rFonts w:ascii="Consolas"/>
          <w:sz w:val="20"/>
          <w:szCs w:val="20"/>
        </w:rPr>
        <w:t>base){</w:t>
      </w:r>
    </w:p>
    <w:p w14:paraId="185EBCAD" w14:textId="77777777" w:rsidR="00B513FC" w:rsidRDefault="004F4D39" w:rsidP="004F4D39">
      <w:pPr>
        <w:pBdr>
          <w:top w:val="single" w:sz="4" w:space="0" w:color="auto"/>
          <w:left w:val="single" w:sz="4" w:space="0" w:color="auto"/>
          <w:bottom w:val="single" w:sz="4" w:space="0" w:color="auto"/>
          <w:right w:val="single" w:sz="4" w:space="0" w:color="auto"/>
        </w:pBdr>
        <w:spacing w:afterLines="50" w:after="120"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for</w:t>
      </w:r>
      <w:proofErr w:type="gramEnd"/>
      <w:r>
        <w:rPr>
          <w:rFonts w:ascii="Consolas"/>
          <w:sz w:val="20"/>
          <w:szCs w:val="20"/>
        </w:rPr>
        <w:t>(</w:t>
      </w:r>
      <w:proofErr w:type="spellStart"/>
      <w:r>
        <w:rPr>
          <w:rFonts w:ascii="Consolas"/>
          <w:b/>
          <w:bCs/>
          <w:i/>
          <w:iCs/>
          <w:sz w:val="20"/>
          <w:szCs w:val="20"/>
        </w:rPr>
        <w:t>var</w:t>
      </w:r>
      <w:proofErr w:type="spellEnd"/>
      <w:r>
        <w:rPr>
          <w:rFonts w:ascii="Consolas"/>
          <w:sz w:val="20"/>
          <w:szCs w:val="20"/>
        </w:rPr>
        <w:t xml:space="preserve"> </w:t>
      </w:r>
      <w:proofErr w:type="spellStart"/>
      <w:r>
        <w:rPr>
          <w:rFonts w:ascii="Consolas"/>
          <w:sz w:val="20"/>
          <w:szCs w:val="20"/>
        </w:rPr>
        <w:t>i</w:t>
      </w:r>
      <w:proofErr w:type="spellEnd"/>
      <w:r>
        <w:rPr>
          <w:rFonts w:ascii="Consolas"/>
          <w:sz w:val="20"/>
          <w:szCs w:val="20"/>
        </w:rPr>
        <w:t xml:space="preserve"> = </w:t>
      </w:r>
      <w:proofErr w:type="spellStart"/>
      <w:r>
        <w:rPr>
          <w:rFonts w:ascii="Consolas"/>
          <w:sz w:val="20"/>
          <w:szCs w:val="20"/>
        </w:rPr>
        <w:t>start_index</w:t>
      </w:r>
      <w:proofErr w:type="spellEnd"/>
      <w:r>
        <w:rPr>
          <w:rFonts w:ascii="Consolas"/>
          <w:sz w:val="20"/>
          <w:szCs w:val="20"/>
        </w:rPr>
        <w:t xml:space="preserve">; </w:t>
      </w:r>
      <w:proofErr w:type="spellStart"/>
      <w:r>
        <w:rPr>
          <w:rFonts w:ascii="Consolas"/>
          <w:sz w:val="20"/>
          <w:szCs w:val="20"/>
        </w:rPr>
        <w:t>i</w:t>
      </w:r>
      <w:proofErr w:type="spellEnd"/>
      <w:r>
        <w:rPr>
          <w:rFonts w:ascii="Consolas"/>
          <w:sz w:val="20"/>
          <w:szCs w:val="20"/>
        </w:rPr>
        <w:t xml:space="preserve"> &gt; 0; </w:t>
      </w:r>
      <w:proofErr w:type="spellStart"/>
      <w:r>
        <w:rPr>
          <w:rFonts w:ascii="Consolas"/>
          <w:sz w:val="20"/>
          <w:szCs w:val="20"/>
        </w:rPr>
        <w:t>i</w:t>
      </w:r>
      <w:proofErr w:type="spellEnd"/>
      <w:r>
        <w:rPr>
          <w:rFonts w:ascii="Consolas"/>
          <w:sz w:val="20"/>
          <w:szCs w:val="20"/>
        </w:rPr>
        <w:t>--){</w:t>
      </w:r>
    </w:p>
    <w:p w14:paraId="0578F2FF"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if</w:t>
      </w:r>
      <w:proofErr w:type="gramEnd"/>
      <w:r>
        <w:rPr>
          <w:rFonts w:ascii="Consolas"/>
          <w:sz w:val="20"/>
          <w:szCs w:val="20"/>
        </w:rPr>
        <w:t>(</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].node){</w:t>
      </w:r>
    </w:p>
    <w:p w14:paraId="0C0ED251" w14:textId="77777777" w:rsidR="00B513FC" w:rsidRDefault="004F4D39" w:rsidP="004F4D39">
      <w:pPr>
        <w:pBdr>
          <w:top w:val="single" w:sz="4" w:space="0" w:color="auto"/>
          <w:left w:val="single" w:sz="4" w:space="0" w:color="auto"/>
          <w:bottom w:val="single" w:sz="4" w:space="0" w:color="auto"/>
          <w:right w:val="single" w:sz="4" w:space="0" w:color="auto"/>
        </w:pBdr>
        <w:spacing w:afterLines="50" w:after="120" w:line="276" w:lineRule="auto"/>
        <w:rPr>
          <w:rFonts w:ascii="Consolas" w:eastAsia="Consolas" w:hAnsi="Consolas" w:cs="Consolas"/>
          <w:sz w:val="20"/>
          <w:szCs w:val="20"/>
        </w:rPr>
      </w:pPr>
      <w:r>
        <w:rPr>
          <w:rFonts w:ascii="Consolas"/>
          <w:sz w:val="20"/>
          <w:szCs w:val="20"/>
        </w:rPr>
        <w:t xml:space="preserve">      </w:t>
      </w:r>
      <w:proofErr w:type="spellStart"/>
      <w:proofErr w:type="gramStart"/>
      <w:r>
        <w:rPr>
          <w:rFonts w:ascii="Consolas"/>
          <w:b/>
          <w:bCs/>
          <w:i/>
          <w:iCs/>
          <w:sz w:val="20"/>
          <w:szCs w:val="20"/>
        </w:rPr>
        <w:t>var</w:t>
      </w:r>
      <w:proofErr w:type="spellEnd"/>
      <w:proofErr w:type="gramEnd"/>
      <w:r>
        <w:rPr>
          <w:rFonts w:ascii="Consolas"/>
          <w:sz w:val="20"/>
          <w:szCs w:val="20"/>
        </w:rPr>
        <w:t xml:space="preserve"> </w:t>
      </w:r>
      <w:proofErr w:type="spellStart"/>
      <w:r>
        <w:rPr>
          <w:rFonts w:ascii="Consolas"/>
          <w:sz w:val="20"/>
          <w:szCs w:val="20"/>
        </w:rPr>
        <w:t>parsenode</w:t>
      </w:r>
      <w:proofErr w:type="spellEnd"/>
      <w:r>
        <w:rPr>
          <w:rFonts w:ascii="Consolas"/>
          <w:sz w:val="20"/>
          <w:szCs w:val="20"/>
        </w:rPr>
        <w:t xml:space="preserve"> = </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].node;</w:t>
      </w:r>
    </w:p>
    <w:p w14:paraId="2FA73150"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if</w:t>
      </w:r>
      <w:proofErr w:type="gramEnd"/>
      <w:r>
        <w:rPr>
          <w:rFonts w:ascii="Consolas"/>
          <w:sz w:val="20"/>
          <w:szCs w:val="20"/>
        </w:rPr>
        <w:t>(</w:t>
      </w:r>
      <w:proofErr w:type="spellStart"/>
      <w:r>
        <w:rPr>
          <w:rFonts w:ascii="Consolas"/>
          <w:sz w:val="20"/>
          <w:szCs w:val="20"/>
        </w:rPr>
        <w:t>parsenode.declarations</w:t>
      </w:r>
      <w:proofErr w:type="spellEnd"/>
      <w:r>
        <w:rPr>
          <w:rFonts w:ascii="Consolas"/>
          <w:sz w:val="20"/>
          <w:szCs w:val="20"/>
        </w:rPr>
        <w:t>){</w:t>
      </w:r>
    </w:p>
    <w:p w14:paraId="3C1B9345"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for</w:t>
      </w:r>
      <w:proofErr w:type="gramEnd"/>
      <w:r>
        <w:rPr>
          <w:rFonts w:ascii="Consolas"/>
          <w:sz w:val="20"/>
          <w:szCs w:val="20"/>
        </w:rPr>
        <w:t>(</w:t>
      </w:r>
      <w:proofErr w:type="spellStart"/>
      <w:r>
        <w:rPr>
          <w:rFonts w:ascii="Consolas"/>
          <w:b/>
          <w:bCs/>
          <w:i/>
          <w:iCs/>
          <w:sz w:val="20"/>
          <w:szCs w:val="20"/>
        </w:rPr>
        <w:t>var</w:t>
      </w:r>
      <w:proofErr w:type="spellEnd"/>
      <w:r>
        <w:rPr>
          <w:rFonts w:ascii="Consolas"/>
          <w:sz w:val="20"/>
          <w:szCs w:val="20"/>
        </w:rPr>
        <w:t xml:space="preserve"> j = 0; j &lt; </w:t>
      </w:r>
      <w:proofErr w:type="spellStart"/>
      <w:r>
        <w:rPr>
          <w:rFonts w:ascii="Consolas"/>
          <w:sz w:val="20"/>
          <w:szCs w:val="20"/>
        </w:rPr>
        <w:t>parsenode.declarations.length</w:t>
      </w:r>
      <w:proofErr w:type="spellEnd"/>
      <w:r>
        <w:rPr>
          <w:rFonts w:ascii="Consolas"/>
          <w:sz w:val="20"/>
          <w:szCs w:val="20"/>
        </w:rPr>
        <w:t>; j++){</w:t>
      </w:r>
    </w:p>
    <w:p w14:paraId="08ED834E"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if</w:t>
      </w:r>
      <w:proofErr w:type="gramEnd"/>
      <w:r>
        <w:rPr>
          <w:rFonts w:ascii="Consolas"/>
          <w:sz w:val="20"/>
          <w:szCs w:val="20"/>
        </w:rPr>
        <w:t>(</w:t>
      </w:r>
      <w:proofErr w:type="spellStart"/>
      <w:r>
        <w:rPr>
          <w:rFonts w:ascii="Consolas"/>
          <w:sz w:val="20"/>
          <w:szCs w:val="20"/>
        </w:rPr>
        <w:t>parsenode.declarations</w:t>
      </w:r>
      <w:proofErr w:type="spellEnd"/>
      <w:r>
        <w:rPr>
          <w:rFonts w:ascii="Consolas"/>
          <w:sz w:val="20"/>
          <w:szCs w:val="20"/>
        </w:rPr>
        <w:t xml:space="preserve">[j].id.name == </w:t>
      </w:r>
      <w:proofErr w:type="spellStart"/>
      <w:r>
        <w:rPr>
          <w:rFonts w:ascii="Consolas"/>
          <w:sz w:val="20"/>
          <w:szCs w:val="20"/>
        </w:rPr>
        <w:t>var_name</w:t>
      </w:r>
      <w:proofErr w:type="spellEnd"/>
      <w:r>
        <w:rPr>
          <w:rFonts w:ascii="Consolas"/>
          <w:sz w:val="20"/>
          <w:szCs w:val="20"/>
        </w:rPr>
        <w:t>){</w:t>
      </w:r>
    </w:p>
    <w:p w14:paraId="1AD2F485"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if</w:t>
      </w:r>
      <w:proofErr w:type="gramEnd"/>
      <w:r>
        <w:rPr>
          <w:rFonts w:ascii="Consolas"/>
          <w:sz w:val="20"/>
          <w:szCs w:val="20"/>
        </w:rPr>
        <w:t>(</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benva</w:t>
      </w:r>
      <w:proofErr w:type="spellEnd"/>
      <w:r>
        <w:rPr>
          <w:rFonts w:ascii="Consolas"/>
          <w:sz w:val="20"/>
          <w:szCs w:val="20"/>
        </w:rPr>
        <w:t xml:space="preserve"> &amp;&amp; </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benva.base</w:t>
      </w:r>
      <w:proofErr w:type="spellEnd"/>
      <w:r>
        <w:rPr>
          <w:rFonts w:ascii="Consolas"/>
          <w:sz w:val="20"/>
          <w:szCs w:val="20"/>
        </w:rPr>
        <w:t xml:space="preserve"> == </w:t>
      </w:r>
      <w:r>
        <w:rPr>
          <w:rFonts w:ascii="Consolas" w:hint="eastAsia"/>
          <w:sz w:val="20"/>
          <w:szCs w:val="20"/>
        </w:rPr>
        <w:tab/>
      </w:r>
      <w:r>
        <w:rPr>
          <w:rFonts w:ascii="Consolas" w:hint="eastAsia"/>
          <w:sz w:val="20"/>
          <w:szCs w:val="20"/>
        </w:rPr>
        <w:tab/>
        <w:t xml:space="preserve">        </w:t>
      </w:r>
      <w:r>
        <w:rPr>
          <w:rFonts w:ascii="Consolas"/>
          <w:sz w:val="20"/>
          <w:szCs w:val="20"/>
        </w:rPr>
        <w:t xml:space="preserve">base)            </w:t>
      </w:r>
    </w:p>
    <w:p w14:paraId="29FB5A19"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return</w:t>
      </w:r>
      <w:proofErr w:type="gramEnd"/>
      <w:r>
        <w:rPr>
          <w:rFonts w:ascii="Consolas"/>
          <w:sz w:val="20"/>
          <w:szCs w:val="20"/>
        </w:rPr>
        <w:t xml:space="preserve"> </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
    <w:p w14:paraId="2ABC4B5F"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
    <w:p w14:paraId="14A450A2"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
    <w:p w14:paraId="7EB61783"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
    <w:p w14:paraId="2AB0F36E"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
    <w:p w14:paraId="617779BB"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 </w:t>
      </w:r>
    </w:p>
    <w:p w14:paraId="3F85F2AB"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return</w:t>
      </w:r>
      <w:proofErr w:type="gramEnd"/>
      <w:r>
        <w:rPr>
          <w:rFonts w:ascii="Consolas"/>
          <w:b/>
          <w:bCs/>
          <w:i/>
          <w:iCs/>
          <w:sz w:val="20"/>
          <w:szCs w:val="20"/>
        </w:rPr>
        <w:t xml:space="preserve"> false</w:t>
      </w:r>
      <w:r>
        <w:rPr>
          <w:rFonts w:ascii="Consolas"/>
          <w:sz w:val="20"/>
          <w:szCs w:val="20"/>
        </w:rPr>
        <w:t>;</w:t>
      </w:r>
    </w:p>
    <w:p w14:paraId="10BB6E01" w14:textId="77777777" w:rsidR="00B513FC" w:rsidRDefault="004F4D39" w:rsidP="004F4D39">
      <w:pPr>
        <w:widowControl w:val="0"/>
        <w:spacing w:beforeLines="50" w:before="120" w:afterLines="100" w:after="240" w:line="276" w:lineRule="auto"/>
        <w:jc w:val="center"/>
        <w:rPr>
          <w:rFonts w:ascii="Times New Roman" w:eastAsia="Times New Roman" w:hAnsi="Times New Roman"/>
          <w:sz w:val="21"/>
          <w:szCs w:val="21"/>
        </w:rPr>
      </w:pPr>
      <w:r>
        <w:rPr>
          <w:rFonts w:ascii="Times New Roman"/>
          <w:sz w:val="21"/>
          <w:szCs w:val="21"/>
        </w:rPr>
        <w:t xml:space="preserve">Listing 4.3 Look up dependence node by </w:t>
      </w:r>
      <w:proofErr w:type="spellStart"/>
      <w:r>
        <w:rPr>
          <w:rFonts w:ascii="Times New Roman"/>
          <w:i/>
          <w:iCs/>
          <w:sz w:val="21"/>
          <w:szCs w:val="21"/>
        </w:rPr>
        <w:t>var</w:t>
      </w:r>
      <w:proofErr w:type="spellEnd"/>
      <w:r>
        <w:rPr>
          <w:rFonts w:ascii="Times New Roman"/>
          <w:sz w:val="21"/>
          <w:szCs w:val="21"/>
        </w:rPr>
        <w:t xml:space="preserve"> declaration</w:t>
      </w:r>
    </w:p>
    <w:p w14:paraId="0177D4B7" w14:textId="77777777" w:rsidR="00B513FC" w:rsidRDefault="004F4D39">
      <w:pPr>
        <w:widowControl w:val="0"/>
        <w:spacing w:afterLines="50" w:after="120" w:line="276" w:lineRule="auto"/>
        <w:jc w:val="both"/>
        <w:rPr>
          <w:sz w:val="24"/>
          <w:szCs w:val="24"/>
        </w:rPr>
      </w:pPr>
      <w:r>
        <w:rPr>
          <w:rFonts w:ascii="Times New Roman"/>
          <w:sz w:val="24"/>
          <w:szCs w:val="24"/>
        </w:rPr>
        <w:t xml:space="preserve">Looking up by </w:t>
      </w:r>
      <w:r>
        <w:rPr>
          <w:rFonts w:ascii="Times New Roman"/>
          <w:i/>
          <w:iCs/>
          <w:sz w:val="24"/>
          <w:szCs w:val="24"/>
        </w:rPr>
        <w:t>function</w:t>
      </w:r>
      <w:r>
        <w:rPr>
          <w:rFonts w:ascii="Times New Roman"/>
          <w:sz w:val="24"/>
          <w:szCs w:val="24"/>
        </w:rPr>
        <w:t xml:space="preserve"> declaration is the same principle as </w:t>
      </w:r>
      <w:r>
        <w:rPr>
          <w:rFonts w:ascii="Times New Roman"/>
          <w:i/>
          <w:iCs/>
          <w:sz w:val="24"/>
          <w:szCs w:val="24"/>
        </w:rPr>
        <w:t>variable</w:t>
      </w:r>
      <w:r>
        <w:rPr>
          <w:rFonts w:ascii="Times New Roman"/>
          <w:sz w:val="24"/>
          <w:szCs w:val="24"/>
        </w:rPr>
        <w:t xml:space="preserve"> declaration, the only different operation is, we first need to check if the type of node is a </w:t>
      </w:r>
      <w:r>
        <w:rPr>
          <w:rFonts w:hAnsi="Times New Roman"/>
          <w:i/>
          <w:iCs/>
          <w:sz w:val="24"/>
          <w:szCs w:val="24"/>
        </w:rPr>
        <w:t>“</w:t>
      </w:r>
      <w:proofErr w:type="spellStart"/>
      <w:r>
        <w:rPr>
          <w:rFonts w:ascii="Times New Roman"/>
          <w:i/>
          <w:iCs/>
          <w:sz w:val="24"/>
          <w:szCs w:val="24"/>
        </w:rPr>
        <w:t>FunctionDeclaration</w:t>
      </w:r>
      <w:proofErr w:type="spellEnd"/>
      <w:r>
        <w:rPr>
          <w:rFonts w:hAnsi="Times New Roman"/>
          <w:i/>
          <w:iCs/>
          <w:sz w:val="24"/>
          <w:szCs w:val="24"/>
        </w:rPr>
        <w:t>”</w:t>
      </w:r>
      <w:r>
        <w:rPr>
          <w:rFonts w:ascii="Times New Roman"/>
          <w:sz w:val="24"/>
          <w:szCs w:val="24"/>
        </w:rPr>
        <w:t xml:space="preserve"> node</w:t>
      </w:r>
      <w:r>
        <w:rPr>
          <w:rFonts w:ascii="Times New Roman" w:hint="eastAsia"/>
          <w:sz w:val="24"/>
          <w:szCs w:val="24"/>
          <w:highlight w:val="yellow"/>
        </w:rPr>
        <w:t xml:space="preserve"> and then check on function name and its scope</w:t>
      </w:r>
      <w:r>
        <w:rPr>
          <w:rFonts w:ascii="Times New Roman"/>
          <w:sz w:val="24"/>
          <w:szCs w:val="24"/>
          <w:highlight w:val="yellow"/>
        </w:rPr>
        <w:t>.</w:t>
      </w:r>
      <w:r>
        <w:rPr>
          <w:rFonts w:ascii="Times New Roman"/>
          <w:sz w:val="24"/>
          <w:szCs w:val="24"/>
        </w:rPr>
        <w:t xml:space="preserve"> The function implementation is:</w:t>
      </w:r>
    </w:p>
    <w:p w14:paraId="6D28145E" w14:textId="77777777" w:rsidR="00B513FC" w:rsidRDefault="004F4D39">
      <w:pPr>
        <w:widowControl w:val="0"/>
        <w:spacing w:afterLines="50" w:after="120" w:line="276" w:lineRule="auto"/>
        <w:jc w:val="both"/>
        <w:rPr>
          <w:sz w:val="24"/>
          <w:szCs w:val="24"/>
        </w:rPr>
      </w:pPr>
      <w:r>
        <w:rPr>
          <w:rFonts w:eastAsia="Arial Unicode MS" w:hAnsi="Arial Unicode MS" w:cs="Arial Unicode MS"/>
          <w:color w:val="000000"/>
          <w:sz w:val="24"/>
          <w:szCs w:val="24"/>
          <w:u w:color="000000"/>
          <w:lang w:eastAsia="en-US"/>
        </w:rPr>
      </w:r>
      <w:r>
        <w:rPr>
          <w:rFonts w:eastAsia="Arial Unicode MS" w:hAnsi="Arial Unicode MS" w:cs="Arial Unicode MS"/>
          <w:color w:val="000000"/>
          <w:sz w:val="24"/>
          <w:szCs w:val="24"/>
          <w:u w:color="000000"/>
          <w:lang w:eastAsia="en-US"/>
        </w:rPr>
        <w:pict w14:anchorId="46CAE790">
          <v:group id="Group 247" o:spid="_x0000_s1269" style="width:359.3pt;height:227.45pt;mso-position-horizontal-relative:char;mso-position-vertical-relative:line" coordsize="7186,3868">
            <v:rect id="Shape 1073742051" o:spid="_x0000_s1270" style="position:absolute;width:7186;height:3868" o:preferrelative="t">
              <v:stroke miterlimit="2"/>
            </v:rect>
            <v:rect id="Shape 1073742052" o:spid="_x0000_s1271" style="position:absolute;width:7186;height:3868" o:preferrelative="t" filled="f" stroked="f">
              <v:textbox inset="3.6pt,,3.6pt">
                <w:txbxContent>
                  <w:p w14:paraId="0BD61D0A" w14:textId="77777777" w:rsidR="006222E1" w:rsidRDefault="006222E1">
                    <w:pPr>
                      <w:spacing w:line="276" w:lineRule="auto"/>
                      <w:rPr>
                        <w:rFonts w:ascii="Consolas" w:eastAsia="Consolas" w:hAnsi="Consolas" w:cs="Consolas"/>
                        <w:sz w:val="20"/>
                        <w:szCs w:val="20"/>
                      </w:rPr>
                    </w:pPr>
                    <w:proofErr w:type="gramStart"/>
                    <w:r>
                      <w:rPr>
                        <w:rFonts w:ascii="Consolas"/>
                        <w:sz w:val="20"/>
                        <w:szCs w:val="20"/>
                      </w:rPr>
                      <w:t>function</w:t>
                    </w:r>
                    <w:proofErr w:type="gramEnd"/>
                    <w:r>
                      <w:rPr>
                        <w:rFonts w:ascii="Consolas"/>
                        <w:sz w:val="20"/>
                        <w:szCs w:val="20"/>
                      </w:rPr>
                      <w:t xml:space="preserve"> </w:t>
                    </w:r>
                    <w:proofErr w:type="spellStart"/>
                    <w:r>
                      <w:rPr>
                        <w:rFonts w:ascii="Consolas"/>
                        <w:sz w:val="20"/>
                        <w:szCs w:val="20"/>
                      </w:rPr>
                      <w:t>lookup_dep_node_by_func_name</w:t>
                    </w:r>
                    <w:proofErr w:type="spellEnd"/>
                    <w:r>
                      <w:rPr>
                        <w:rFonts w:ascii="Consolas"/>
                        <w:sz w:val="20"/>
                        <w:szCs w:val="20"/>
                      </w:rPr>
                      <w:t>(</w:t>
                    </w:r>
                    <w:proofErr w:type="spellStart"/>
                    <w:r>
                      <w:rPr>
                        <w:rFonts w:ascii="Consolas"/>
                        <w:sz w:val="20"/>
                        <w:szCs w:val="20"/>
                      </w:rPr>
                      <w:t>stg_nodes</w:t>
                    </w:r>
                    <w:proofErr w:type="spellEnd"/>
                    <w:r>
                      <w:rPr>
                        <w:rFonts w:ascii="Consolas"/>
                        <w:sz w:val="20"/>
                        <w:szCs w:val="20"/>
                      </w:rPr>
                      <w:t xml:space="preserve">, </w:t>
                    </w:r>
                    <w:proofErr w:type="spellStart"/>
                    <w:r>
                      <w:rPr>
                        <w:rFonts w:ascii="Consolas"/>
                        <w:sz w:val="20"/>
                        <w:szCs w:val="20"/>
                      </w:rPr>
                      <w:t>start_index</w:t>
                    </w:r>
                    <w:proofErr w:type="spellEnd"/>
                    <w:r>
                      <w:rPr>
                        <w:rFonts w:ascii="Consolas"/>
                        <w:sz w:val="20"/>
                        <w:szCs w:val="20"/>
                      </w:rPr>
                      <w:t xml:space="preserve">, </w:t>
                    </w:r>
                    <w:proofErr w:type="spellStart"/>
                    <w:r>
                      <w:rPr>
                        <w:rFonts w:ascii="Consolas"/>
                        <w:sz w:val="20"/>
                        <w:szCs w:val="20"/>
                      </w:rPr>
                      <w:t>var_name</w:t>
                    </w:r>
                    <w:proofErr w:type="spellEnd"/>
                    <w:r>
                      <w:rPr>
                        <w:rFonts w:ascii="Consolas"/>
                        <w:sz w:val="20"/>
                        <w:szCs w:val="20"/>
                      </w:rPr>
                      <w:t>, base){</w:t>
                    </w:r>
                  </w:p>
                  <w:p w14:paraId="3024CD1E" w14:textId="77777777" w:rsidR="006222E1" w:rsidRDefault="006222E1">
                    <w:pP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for</w:t>
                    </w:r>
                    <w:proofErr w:type="gramEnd"/>
                    <w:r>
                      <w:rPr>
                        <w:rFonts w:ascii="Consolas"/>
                        <w:sz w:val="20"/>
                        <w:szCs w:val="20"/>
                      </w:rPr>
                      <w:t>(</w:t>
                    </w:r>
                    <w:proofErr w:type="spellStart"/>
                    <w:r>
                      <w:rPr>
                        <w:rFonts w:ascii="Consolas"/>
                        <w:b/>
                        <w:bCs/>
                        <w:i/>
                        <w:iCs/>
                        <w:sz w:val="20"/>
                        <w:szCs w:val="20"/>
                      </w:rPr>
                      <w:t>var</w:t>
                    </w:r>
                    <w:proofErr w:type="spellEnd"/>
                    <w:r>
                      <w:rPr>
                        <w:rFonts w:ascii="Consolas"/>
                        <w:sz w:val="20"/>
                        <w:szCs w:val="20"/>
                      </w:rPr>
                      <w:t xml:space="preserve"> </w:t>
                    </w:r>
                    <w:proofErr w:type="spellStart"/>
                    <w:r>
                      <w:rPr>
                        <w:rFonts w:ascii="Consolas"/>
                        <w:sz w:val="20"/>
                        <w:szCs w:val="20"/>
                      </w:rPr>
                      <w:t>i</w:t>
                    </w:r>
                    <w:proofErr w:type="spellEnd"/>
                    <w:r>
                      <w:rPr>
                        <w:rFonts w:ascii="Consolas"/>
                        <w:sz w:val="20"/>
                        <w:szCs w:val="20"/>
                      </w:rPr>
                      <w:t xml:space="preserve"> = 0; </w:t>
                    </w:r>
                    <w:proofErr w:type="spellStart"/>
                    <w:r>
                      <w:rPr>
                        <w:rFonts w:ascii="Consolas"/>
                        <w:sz w:val="20"/>
                        <w:szCs w:val="20"/>
                      </w:rPr>
                      <w:t>i</w:t>
                    </w:r>
                    <w:proofErr w:type="spellEnd"/>
                    <w:r>
                      <w:rPr>
                        <w:rFonts w:ascii="Consolas"/>
                        <w:sz w:val="20"/>
                        <w:szCs w:val="20"/>
                      </w:rPr>
                      <w:t xml:space="preserve"> &lt; </w:t>
                    </w:r>
                    <w:proofErr w:type="spellStart"/>
                    <w:r>
                      <w:rPr>
                        <w:rFonts w:ascii="Consolas"/>
                        <w:sz w:val="20"/>
                        <w:szCs w:val="20"/>
                      </w:rPr>
                      <w:t>stg_nodes.length</w:t>
                    </w:r>
                    <w:proofErr w:type="spellEnd"/>
                    <w:r>
                      <w:rPr>
                        <w:rFonts w:ascii="Consolas"/>
                        <w:sz w:val="20"/>
                        <w:szCs w:val="20"/>
                      </w:rPr>
                      <w:t xml:space="preserve">; </w:t>
                    </w:r>
                    <w:proofErr w:type="spellStart"/>
                    <w:r>
                      <w:rPr>
                        <w:rFonts w:ascii="Consolas"/>
                        <w:sz w:val="20"/>
                        <w:szCs w:val="20"/>
                      </w:rPr>
                      <w:t>i</w:t>
                    </w:r>
                    <w:proofErr w:type="spellEnd"/>
                    <w:r>
                      <w:rPr>
                        <w:rFonts w:ascii="Consolas"/>
                        <w:sz w:val="20"/>
                        <w:szCs w:val="20"/>
                      </w:rPr>
                      <w:t xml:space="preserve">++){     </w:t>
                    </w:r>
                  </w:p>
                  <w:p w14:paraId="0EDDD27D" w14:textId="77777777" w:rsidR="006222E1" w:rsidRDefault="006222E1">
                    <w:pPr>
                      <w:spacing w:line="276" w:lineRule="auto"/>
                      <w:rPr>
                        <w:rFonts w:ascii="Consolas" w:eastAsia="Consolas" w:hAnsi="Consolas" w:cs="Consolas"/>
                        <w:sz w:val="20"/>
                        <w:szCs w:val="20"/>
                      </w:rPr>
                    </w:pPr>
                    <w:proofErr w:type="gramStart"/>
                    <w:r>
                      <w:rPr>
                        <w:rFonts w:ascii="Consolas"/>
                        <w:b/>
                        <w:bCs/>
                        <w:i/>
                        <w:iCs/>
                        <w:sz w:val="20"/>
                        <w:szCs w:val="20"/>
                      </w:rPr>
                      <w:t>if</w:t>
                    </w:r>
                    <w:proofErr w:type="gramEnd"/>
                    <w:r>
                      <w:rPr>
                        <w:rFonts w:ascii="Consolas"/>
                        <w:sz w:val="20"/>
                        <w:szCs w:val="20"/>
                      </w:rPr>
                      <w:t>(</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].node){</w:t>
                    </w:r>
                  </w:p>
                  <w:p w14:paraId="6EE0D009" w14:textId="77777777" w:rsidR="006222E1" w:rsidRDefault="006222E1">
                    <w:pPr>
                      <w:spacing w:line="276" w:lineRule="auto"/>
                      <w:rPr>
                        <w:rFonts w:ascii="Consolas" w:eastAsia="Consolas" w:hAnsi="Consolas" w:cs="Consolas"/>
                        <w:sz w:val="20"/>
                        <w:szCs w:val="20"/>
                      </w:rPr>
                    </w:pPr>
                    <w:r>
                      <w:rPr>
                        <w:rFonts w:ascii="Consolas"/>
                        <w:sz w:val="20"/>
                        <w:szCs w:val="20"/>
                      </w:rPr>
                      <w:t xml:space="preserve">     </w:t>
                    </w:r>
                    <w:r>
                      <w:rPr>
                        <w:rFonts w:ascii="Consolas" w:eastAsia="Consolas" w:hAnsi="Consolas" w:cs="Consolas"/>
                        <w:sz w:val="20"/>
                        <w:szCs w:val="20"/>
                      </w:rPr>
                      <w:tab/>
                    </w:r>
                    <w:r>
                      <w:rPr>
                        <w:rFonts w:ascii="Consolas"/>
                        <w:sz w:val="20"/>
                        <w:szCs w:val="20"/>
                      </w:rPr>
                      <w:t xml:space="preserve"> </w:t>
                    </w:r>
                    <w:proofErr w:type="spellStart"/>
                    <w:proofErr w:type="gramStart"/>
                    <w:r>
                      <w:rPr>
                        <w:rFonts w:ascii="Consolas"/>
                        <w:b/>
                        <w:bCs/>
                        <w:i/>
                        <w:iCs/>
                        <w:sz w:val="20"/>
                        <w:szCs w:val="20"/>
                      </w:rPr>
                      <w:t>var</w:t>
                    </w:r>
                    <w:proofErr w:type="spellEnd"/>
                    <w:proofErr w:type="gramEnd"/>
                    <w:r>
                      <w:rPr>
                        <w:rFonts w:ascii="Consolas"/>
                        <w:sz w:val="20"/>
                        <w:szCs w:val="20"/>
                      </w:rPr>
                      <w:t xml:space="preserve"> </w:t>
                    </w:r>
                    <w:proofErr w:type="spellStart"/>
                    <w:r>
                      <w:rPr>
                        <w:rFonts w:ascii="Consolas"/>
                        <w:sz w:val="20"/>
                        <w:szCs w:val="20"/>
                      </w:rPr>
                      <w:t>parsenode</w:t>
                    </w:r>
                    <w:proofErr w:type="spellEnd"/>
                    <w:r>
                      <w:rPr>
                        <w:rFonts w:ascii="Consolas"/>
                        <w:sz w:val="20"/>
                        <w:szCs w:val="20"/>
                      </w:rPr>
                      <w:t xml:space="preserve"> = </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].node;</w:t>
                    </w:r>
                  </w:p>
                  <w:p w14:paraId="4199E62D" w14:textId="77777777" w:rsidR="006222E1" w:rsidRDefault="006222E1">
                    <w:pPr>
                      <w:spacing w:line="276" w:lineRule="auto"/>
                      <w:rPr>
                        <w:rFonts w:ascii="Consolas" w:eastAsia="Consolas" w:hAnsi="Consolas" w:cs="Consolas"/>
                        <w:sz w:val="20"/>
                        <w:szCs w:val="20"/>
                      </w:rPr>
                    </w:pPr>
                    <w:r>
                      <w:rPr>
                        <w:rFonts w:ascii="Consolas"/>
                        <w:sz w:val="20"/>
                        <w:szCs w:val="20"/>
                      </w:rPr>
                      <w:t xml:space="preserve">      </w:t>
                    </w:r>
                    <w:r>
                      <w:rPr>
                        <w:rFonts w:ascii="Consolas" w:eastAsia="Consolas" w:hAnsi="Consolas" w:cs="Consolas"/>
                        <w:sz w:val="20"/>
                        <w:szCs w:val="20"/>
                      </w:rPr>
                      <w:tab/>
                    </w:r>
                    <w:proofErr w:type="gramStart"/>
                    <w:r>
                      <w:rPr>
                        <w:rFonts w:ascii="Consolas"/>
                        <w:b/>
                        <w:bCs/>
                        <w:i/>
                        <w:iCs/>
                        <w:sz w:val="20"/>
                        <w:szCs w:val="20"/>
                      </w:rPr>
                      <w:t>if</w:t>
                    </w:r>
                    <w:proofErr w:type="gramEnd"/>
                    <w:r>
                      <w:rPr>
                        <w:rFonts w:ascii="Consolas"/>
                        <w:sz w:val="20"/>
                        <w:szCs w:val="20"/>
                      </w:rPr>
                      <w:t>(</w:t>
                    </w:r>
                    <w:proofErr w:type="spellStart"/>
                    <w:r>
                      <w:rPr>
                        <w:rFonts w:ascii="Consolas"/>
                        <w:sz w:val="20"/>
                        <w:szCs w:val="20"/>
                      </w:rPr>
                      <w:t>parsenode.type</w:t>
                    </w:r>
                    <w:proofErr w:type="spellEnd"/>
                    <w:r>
                      <w:rPr>
                        <w:rFonts w:ascii="Consolas"/>
                        <w:sz w:val="20"/>
                        <w:szCs w:val="20"/>
                      </w:rPr>
                      <w:t>=="</w:t>
                    </w:r>
                    <w:proofErr w:type="spellStart"/>
                    <w:r>
                      <w:rPr>
                        <w:rFonts w:ascii="Consolas"/>
                        <w:sz w:val="20"/>
                        <w:szCs w:val="20"/>
                      </w:rPr>
                      <w:t>FunctionDeclaration</w:t>
                    </w:r>
                    <w:proofErr w:type="spellEnd"/>
                    <w:r>
                      <w:rPr>
                        <w:rFonts w:ascii="Consolas"/>
                        <w:sz w:val="20"/>
                        <w:szCs w:val="20"/>
                      </w:rPr>
                      <w:t xml:space="preserve">" &amp;&amp; </w:t>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sz w:val="20"/>
                        <w:szCs w:val="20"/>
                      </w:rPr>
                      <w:t>parsenode.id &amp;&amp; parsenode.id.name==</w:t>
                    </w:r>
                    <w:proofErr w:type="spellStart"/>
                    <w:r>
                      <w:rPr>
                        <w:rFonts w:ascii="Consolas"/>
                        <w:sz w:val="20"/>
                        <w:szCs w:val="20"/>
                      </w:rPr>
                      <w:t>var_name</w:t>
                    </w:r>
                    <w:proofErr w:type="spellEnd"/>
                    <w:r>
                      <w:rPr>
                        <w:rFonts w:ascii="Consolas"/>
                        <w:sz w:val="20"/>
                        <w:szCs w:val="20"/>
                      </w:rPr>
                      <w:t>){</w:t>
                    </w:r>
                  </w:p>
                  <w:p w14:paraId="48201E65" w14:textId="77777777" w:rsidR="006222E1" w:rsidRDefault="006222E1">
                    <w:pP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if</w:t>
                    </w:r>
                    <w:proofErr w:type="gramEnd"/>
                    <w:r>
                      <w:rPr>
                        <w:rFonts w:ascii="Consolas"/>
                        <w:sz w:val="20"/>
                        <w:szCs w:val="20"/>
                      </w:rPr>
                      <w:t>(</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benva</w:t>
                    </w:r>
                    <w:proofErr w:type="spellEnd"/>
                    <w:r>
                      <w:rPr>
                        <w:rFonts w:ascii="Consolas"/>
                        <w:sz w:val="20"/>
                        <w:szCs w:val="20"/>
                      </w:rPr>
                      <w:t xml:space="preserve"> &amp;&amp; </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benva.base</w:t>
                    </w:r>
                    <w:proofErr w:type="spellEnd"/>
                    <w:r>
                      <w:rPr>
                        <w:rFonts w:ascii="Consolas"/>
                        <w:sz w:val="20"/>
                        <w:szCs w:val="20"/>
                      </w:rPr>
                      <w:t xml:space="preserve"> == base){</w:t>
                    </w:r>
                  </w:p>
                  <w:p w14:paraId="133ADE90" w14:textId="77777777" w:rsidR="006222E1" w:rsidRDefault="006222E1">
                    <w:pPr>
                      <w:spacing w:line="276" w:lineRule="auto"/>
                      <w:rPr>
                        <w:rFonts w:ascii="Consolas" w:eastAsia="Consolas" w:hAnsi="Consolas" w:cs="Consolas"/>
                        <w:sz w:val="20"/>
                        <w:szCs w:val="20"/>
                      </w:rPr>
                    </w:pPr>
                    <w:r>
                      <w:rPr>
                        <w:rFonts w:ascii="Consolas"/>
                        <w:sz w:val="20"/>
                        <w:szCs w:val="20"/>
                      </w:rPr>
                      <w:t xml:space="preserve">        </w:t>
                    </w:r>
                    <w:r>
                      <w:rPr>
                        <w:rFonts w:ascii="Consolas"/>
                        <w:sz w:val="20"/>
                        <w:szCs w:val="20"/>
                      </w:rPr>
                      <w:tab/>
                    </w:r>
                    <w:proofErr w:type="gramStart"/>
                    <w:r>
                      <w:rPr>
                        <w:rFonts w:ascii="Consolas"/>
                        <w:b/>
                        <w:bCs/>
                        <w:i/>
                        <w:iCs/>
                        <w:sz w:val="20"/>
                        <w:szCs w:val="20"/>
                      </w:rPr>
                      <w:t>return</w:t>
                    </w:r>
                    <w:proofErr w:type="gramEnd"/>
                    <w:r>
                      <w:rPr>
                        <w:rFonts w:ascii="Consolas"/>
                        <w:sz w:val="20"/>
                        <w:szCs w:val="20"/>
                      </w:rPr>
                      <w:t xml:space="preserve"> </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
                  <w:p w14:paraId="5478F3EE" w14:textId="77777777" w:rsidR="006222E1" w:rsidRDefault="006222E1">
                    <w:pPr>
                      <w:spacing w:line="276" w:lineRule="auto"/>
                      <w:rPr>
                        <w:rFonts w:ascii="Consolas" w:eastAsia="Consolas" w:hAnsi="Consolas" w:cs="Consolas"/>
                        <w:sz w:val="20"/>
                        <w:szCs w:val="20"/>
                      </w:rPr>
                    </w:pPr>
                    <w:r>
                      <w:rPr>
                        <w:rFonts w:ascii="Consolas"/>
                        <w:sz w:val="20"/>
                        <w:szCs w:val="20"/>
                      </w:rPr>
                      <w:t xml:space="preserve">        }            </w:t>
                    </w:r>
                  </w:p>
                  <w:p w14:paraId="3F32E573" w14:textId="77777777" w:rsidR="006222E1" w:rsidRDefault="006222E1">
                    <w:pPr>
                      <w:spacing w:line="276" w:lineRule="auto"/>
                      <w:rPr>
                        <w:rFonts w:ascii="Consolas" w:eastAsia="Consolas" w:hAnsi="Consolas" w:cs="Consolas"/>
                        <w:sz w:val="20"/>
                        <w:szCs w:val="20"/>
                      </w:rPr>
                    </w:pPr>
                    <w:r>
                      <w:rPr>
                        <w:rFonts w:ascii="Consolas"/>
                        <w:sz w:val="20"/>
                        <w:szCs w:val="20"/>
                      </w:rPr>
                      <w:t xml:space="preserve">      }</w:t>
                    </w:r>
                  </w:p>
                  <w:p w14:paraId="1E994D83" w14:textId="77777777" w:rsidR="006222E1" w:rsidRDefault="006222E1">
                    <w:pPr>
                      <w:spacing w:line="276" w:lineRule="auto"/>
                      <w:rPr>
                        <w:rFonts w:ascii="Consolas" w:eastAsia="Consolas" w:hAnsi="Consolas" w:cs="Consolas"/>
                        <w:sz w:val="20"/>
                        <w:szCs w:val="20"/>
                      </w:rPr>
                    </w:pPr>
                    <w:r>
                      <w:rPr>
                        <w:rFonts w:ascii="Consolas"/>
                        <w:sz w:val="20"/>
                        <w:szCs w:val="20"/>
                      </w:rPr>
                      <w:t xml:space="preserve">    }</w:t>
                    </w:r>
                  </w:p>
                  <w:p w14:paraId="7A3F612B" w14:textId="77777777" w:rsidR="006222E1" w:rsidRDefault="006222E1">
                    <w:pPr>
                      <w:spacing w:line="276" w:lineRule="auto"/>
                      <w:rPr>
                        <w:rFonts w:ascii="Consolas" w:eastAsia="Consolas" w:hAnsi="Consolas" w:cs="Consolas"/>
                        <w:sz w:val="20"/>
                        <w:szCs w:val="20"/>
                      </w:rPr>
                    </w:pPr>
                    <w:r>
                      <w:rPr>
                        <w:rFonts w:ascii="Consolas"/>
                        <w:sz w:val="20"/>
                        <w:szCs w:val="20"/>
                      </w:rPr>
                      <w:t xml:space="preserve">  } </w:t>
                    </w:r>
                  </w:p>
                  <w:p w14:paraId="6C7FB2DE" w14:textId="77777777" w:rsidR="006222E1" w:rsidRDefault="006222E1">
                    <w:pP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return</w:t>
                    </w:r>
                    <w:proofErr w:type="gramEnd"/>
                    <w:r>
                      <w:rPr>
                        <w:rFonts w:ascii="Consolas"/>
                        <w:b/>
                        <w:bCs/>
                        <w:i/>
                        <w:iCs/>
                        <w:sz w:val="20"/>
                        <w:szCs w:val="20"/>
                      </w:rPr>
                      <w:t xml:space="preserve"> false</w:t>
                    </w:r>
                    <w:r>
                      <w:rPr>
                        <w:rFonts w:ascii="Consolas"/>
                        <w:sz w:val="20"/>
                        <w:szCs w:val="20"/>
                      </w:rPr>
                      <w:t>;</w:t>
                    </w:r>
                  </w:p>
                  <w:p w14:paraId="79FDDF6A" w14:textId="77777777" w:rsidR="006222E1" w:rsidRDefault="006222E1">
                    <w:pPr>
                      <w:spacing w:line="276" w:lineRule="auto"/>
                    </w:pPr>
                    <w:r>
                      <w:rPr>
                        <w:rFonts w:ascii="Consolas"/>
                        <w:sz w:val="20"/>
                        <w:szCs w:val="20"/>
                      </w:rPr>
                      <w:t>}</w:t>
                    </w:r>
                  </w:p>
                </w:txbxContent>
              </v:textbox>
            </v:rect>
            <w10:wrap type="none"/>
            <w10:anchorlock/>
          </v:group>
        </w:pict>
      </w:r>
    </w:p>
    <w:p w14:paraId="35A25A94"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 xml:space="preserve">Listing 4.4 Look up dependence node by </w:t>
      </w:r>
      <w:r>
        <w:rPr>
          <w:rFonts w:ascii="Times New Roman"/>
          <w:i/>
          <w:iCs/>
          <w:sz w:val="21"/>
          <w:szCs w:val="21"/>
        </w:rPr>
        <w:t>function</w:t>
      </w:r>
      <w:r>
        <w:rPr>
          <w:rFonts w:ascii="Times New Roman"/>
          <w:sz w:val="21"/>
          <w:szCs w:val="21"/>
        </w:rPr>
        <w:t xml:space="preserve"> declaration</w:t>
      </w:r>
    </w:p>
    <w:p w14:paraId="3079AB85"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The iterator function used to find indirectly dependences is in listing 4.5. </w:t>
      </w:r>
    </w:p>
    <w:p w14:paraId="46B5D94B" w14:textId="77777777" w:rsidR="00B513FC" w:rsidRDefault="004F4D39">
      <w:pPr>
        <w:widowControl w:val="0"/>
        <w:spacing w:afterLines="50" w:after="120" w:line="276" w:lineRule="auto"/>
        <w:jc w:val="both"/>
        <w:rPr>
          <w:sz w:val="21"/>
          <w:szCs w:val="21"/>
        </w:rPr>
      </w:pPr>
      <w:r>
        <w:rPr>
          <w:rFonts w:eastAsia="Arial Unicode MS" w:hAnsi="Arial Unicode MS" w:cs="Arial Unicode MS"/>
          <w:color w:val="000000"/>
          <w:sz w:val="21"/>
          <w:szCs w:val="21"/>
          <w:u w:color="000000"/>
          <w:lang w:eastAsia="en-US"/>
        </w:rPr>
      </w:r>
      <w:r>
        <w:rPr>
          <w:rFonts w:eastAsia="Arial Unicode MS" w:hAnsi="Arial Unicode MS" w:cs="Arial Unicode MS"/>
          <w:color w:val="000000"/>
          <w:sz w:val="21"/>
          <w:szCs w:val="21"/>
          <w:u w:color="000000"/>
          <w:lang w:eastAsia="en-US"/>
        </w:rPr>
        <w:pict w14:anchorId="4E07FBBC">
          <v:group id="Group 250" o:spid="_x0000_s1272" style="width:358.55pt;height:127pt;mso-position-horizontal-relative:char;mso-position-vertical-relative:line" coordsize="7171,2540">
            <v:rect id="Shape 1073742054" o:spid="_x0000_s1273" style="position:absolute;width:7171;height:2540" o:preferrelative="t">
              <v:stroke miterlimit="2"/>
            </v:rect>
            <v:rect id="Shape 1073742055" o:spid="_x0000_s1274" style="position:absolute;width:7171;height:2540" o:preferrelative="t" filled="f" stroked="f">
              <v:textbox inset="3.6pt,,3.6pt">
                <w:txbxContent>
                  <w:p w14:paraId="518BB282" w14:textId="77777777" w:rsidR="006222E1" w:rsidRDefault="006222E1">
                    <w:pPr>
                      <w:rPr>
                        <w:rFonts w:ascii="Consolas" w:eastAsia="Consolas" w:hAnsi="Consolas" w:cs="Consolas"/>
                        <w:sz w:val="20"/>
                        <w:szCs w:val="20"/>
                      </w:rPr>
                    </w:pPr>
                    <w:proofErr w:type="gramStart"/>
                    <w:r>
                      <w:rPr>
                        <w:rFonts w:ascii="Consolas"/>
                        <w:sz w:val="20"/>
                        <w:szCs w:val="20"/>
                      </w:rPr>
                      <w:t>function</w:t>
                    </w:r>
                    <w:proofErr w:type="gramEnd"/>
                    <w:r>
                      <w:rPr>
                        <w:rFonts w:ascii="Consolas"/>
                        <w:sz w:val="20"/>
                        <w:szCs w:val="20"/>
                      </w:rPr>
                      <w:t xml:space="preserve"> </w:t>
                    </w:r>
                    <w:proofErr w:type="spellStart"/>
                    <w:r>
                      <w:rPr>
                        <w:rFonts w:ascii="Consolas"/>
                        <w:sz w:val="20"/>
                        <w:szCs w:val="20"/>
                      </w:rPr>
                      <w:t>slice_dep_node</w:t>
                    </w:r>
                    <w:proofErr w:type="spellEnd"/>
                    <w:r>
                      <w:rPr>
                        <w:rFonts w:ascii="Consolas"/>
                        <w:sz w:val="20"/>
                        <w:szCs w:val="20"/>
                      </w:rPr>
                      <w:t>(</w:t>
                    </w:r>
                    <w:proofErr w:type="spellStart"/>
                    <w:r>
                      <w:rPr>
                        <w:rFonts w:ascii="Consolas"/>
                        <w:sz w:val="20"/>
                        <w:szCs w:val="20"/>
                      </w:rPr>
                      <w:t>dep_node</w:t>
                    </w:r>
                    <w:proofErr w:type="spellEnd"/>
                    <w:r>
                      <w:rPr>
                        <w:rFonts w:ascii="Consolas"/>
                        <w:sz w:val="20"/>
                        <w:szCs w:val="20"/>
                      </w:rPr>
                      <w:t xml:space="preserve">, program, edges, </w:t>
                    </w:r>
                    <w:proofErr w:type="spellStart"/>
                    <w:r>
                      <w:rPr>
                        <w:rFonts w:ascii="Consolas"/>
                        <w:sz w:val="20"/>
                        <w:szCs w:val="20"/>
                      </w:rPr>
                      <w:t>stg_nodes</w:t>
                    </w:r>
                    <w:proofErr w:type="spellEnd"/>
                    <w:r>
                      <w:rPr>
                        <w:rFonts w:ascii="Consolas"/>
                        <w:sz w:val="20"/>
                        <w:szCs w:val="20"/>
                      </w:rPr>
                      <w:t xml:space="preserve">, </w:t>
                    </w:r>
                    <w:proofErr w:type="spellStart"/>
                    <w:r>
                      <w:rPr>
                        <w:rFonts w:ascii="Consolas"/>
                        <w:sz w:val="20"/>
                        <w:szCs w:val="20"/>
                      </w:rPr>
                      <w:t>slicing_nodes</w:t>
                    </w:r>
                    <w:proofErr w:type="spellEnd"/>
                    <w:r>
                      <w:rPr>
                        <w:rFonts w:ascii="Consolas"/>
                        <w:sz w:val="20"/>
                        <w:szCs w:val="20"/>
                      </w:rPr>
                      <w:t xml:space="preserve">){ </w:t>
                    </w:r>
                  </w:p>
                  <w:p w14:paraId="774BF5D9" w14:textId="77777777" w:rsidR="006222E1" w:rsidRDefault="006222E1">
                    <w:pPr>
                      <w:ind w:firstLine="700"/>
                      <w:rPr>
                        <w:rFonts w:ascii="Consolas" w:eastAsia="Consolas" w:hAnsi="Consolas" w:cs="Consolas"/>
                        <w:sz w:val="20"/>
                        <w:szCs w:val="20"/>
                      </w:rPr>
                    </w:pPr>
                    <w:r>
                      <w:rPr>
                        <w:rFonts w:ascii="Consolas"/>
                        <w:sz w:val="20"/>
                        <w:szCs w:val="20"/>
                      </w:rPr>
                      <w:t xml:space="preserve">Step 1: </w:t>
                    </w:r>
                  </w:p>
                  <w:p w14:paraId="382370C1" w14:textId="77777777" w:rsidR="006222E1" w:rsidRDefault="006222E1">
                    <w:pPr>
                      <w:ind w:left="700" w:firstLine="700"/>
                      <w:rPr>
                        <w:rFonts w:ascii="Consolas" w:eastAsia="Consolas" w:hAnsi="Consolas" w:cs="Consolas"/>
                        <w:sz w:val="20"/>
                        <w:szCs w:val="20"/>
                      </w:rPr>
                    </w:pPr>
                    <w:proofErr w:type="gramStart"/>
                    <w:r>
                      <w:rPr>
                        <w:rFonts w:ascii="Consolas"/>
                        <w:sz w:val="20"/>
                        <w:szCs w:val="20"/>
                      </w:rPr>
                      <w:t>call</w:t>
                    </w:r>
                    <w:proofErr w:type="gramEnd"/>
                    <w:r>
                      <w:rPr>
                        <w:rFonts w:ascii="Consolas"/>
                        <w:sz w:val="20"/>
                        <w:szCs w:val="20"/>
                      </w:rPr>
                      <w:t xml:space="preserve"> </w:t>
                    </w:r>
                    <w:proofErr w:type="spellStart"/>
                    <w:r>
                      <w:rPr>
                        <w:rFonts w:ascii="Consolas"/>
                        <w:b/>
                        <w:bCs/>
                        <w:sz w:val="20"/>
                        <w:szCs w:val="20"/>
                      </w:rPr>
                      <w:t>collect_dep</w:t>
                    </w:r>
                    <w:proofErr w:type="spellEnd"/>
                    <w:r>
                      <w:rPr>
                        <w:rFonts w:ascii="Consolas"/>
                        <w:sz w:val="20"/>
                        <w:szCs w:val="20"/>
                      </w:rPr>
                      <w:t xml:space="preserve"> function to find dependent nodes</w:t>
                    </w:r>
                  </w:p>
                  <w:p w14:paraId="42A97DBF" w14:textId="77777777" w:rsidR="006222E1" w:rsidRDefault="006222E1">
                    <w:pPr>
                      <w:ind w:firstLine="700"/>
                      <w:rPr>
                        <w:rFonts w:ascii="Consolas" w:eastAsia="Consolas" w:hAnsi="Consolas" w:cs="Consolas"/>
                        <w:sz w:val="20"/>
                        <w:szCs w:val="20"/>
                      </w:rPr>
                    </w:pPr>
                    <w:proofErr w:type="spellStart"/>
                    <w:proofErr w:type="gramStart"/>
                    <w:r>
                      <w:rPr>
                        <w:rFonts w:ascii="Consolas"/>
                        <w:sz w:val="20"/>
                        <w:szCs w:val="20"/>
                      </w:rPr>
                      <w:t>collect</w:t>
                    </w:r>
                    <w:proofErr w:type="gramEnd"/>
                    <w:r>
                      <w:rPr>
                        <w:rFonts w:ascii="Consolas"/>
                        <w:sz w:val="20"/>
                        <w:szCs w:val="20"/>
                      </w:rPr>
                      <w:t>_dep</w:t>
                    </w:r>
                    <w:proofErr w:type="spellEnd"/>
                    <w:r>
                      <w:rPr>
                        <w:rFonts w:ascii="Consolas"/>
                        <w:sz w:val="20"/>
                        <w:szCs w:val="20"/>
                      </w:rPr>
                      <w:t>(</w:t>
                    </w:r>
                    <w:proofErr w:type="spellStart"/>
                    <w:r>
                      <w:rPr>
                        <w:rFonts w:ascii="Consolas"/>
                        <w:sz w:val="20"/>
                        <w:szCs w:val="20"/>
                      </w:rPr>
                      <w:t>dep_node</w:t>
                    </w:r>
                    <w:proofErr w:type="spellEnd"/>
                    <w:r>
                      <w:rPr>
                        <w:rFonts w:ascii="Consolas"/>
                        <w:sz w:val="20"/>
                        <w:szCs w:val="20"/>
                      </w:rPr>
                      <w:t xml:space="preserve">, program, edges, </w:t>
                    </w:r>
                    <w:proofErr w:type="spellStart"/>
                    <w:r>
                      <w:rPr>
                        <w:rFonts w:ascii="Consolas"/>
                        <w:sz w:val="20"/>
                        <w:szCs w:val="20"/>
                      </w:rPr>
                      <w:t>stg_nodes</w:t>
                    </w:r>
                    <w:proofErr w:type="spellEnd"/>
                    <w:r>
                      <w:rPr>
                        <w:rFonts w:ascii="Consolas"/>
                        <w:sz w:val="20"/>
                        <w:szCs w:val="20"/>
                      </w:rPr>
                      <w:t xml:space="preserve">, </w:t>
                    </w:r>
                    <w:proofErr w:type="spellStart"/>
                    <w:r>
                      <w:rPr>
                        <w:rFonts w:ascii="Consolas"/>
                        <w:sz w:val="20"/>
                        <w:szCs w:val="20"/>
                      </w:rPr>
                      <w:t>slicing_nodes</w:t>
                    </w:r>
                    <w:proofErr w:type="spellEnd"/>
                    <w:r>
                      <w:rPr>
                        <w:rFonts w:ascii="Consolas"/>
                        <w:sz w:val="20"/>
                        <w:szCs w:val="20"/>
                      </w:rPr>
                      <w:t xml:space="preserve">); </w:t>
                    </w:r>
                  </w:p>
                  <w:p w14:paraId="7B49D5DC" w14:textId="77777777" w:rsidR="006222E1" w:rsidRDefault="006222E1">
                    <w:pPr>
                      <w:ind w:firstLine="700"/>
                      <w:rPr>
                        <w:rFonts w:ascii="Consolas" w:eastAsia="Consolas" w:hAnsi="Consolas" w:cs="Consolas"/>
                        <w:sz w:val="20"/>
                        <w:szCs w:val="20"/>
                      </w:rPr>
                    </w:pPr>
                  </w:p>
                  <w:p w14:paraId="5A9E5214" w14:textId="77777777" w:rsidR="006222E1" w:rsidRDefault="006222E1">
                    <w:pPr>
                      <w:ind w:firstLine="700"/>
                      <w:rPr>
                        <w:rFonts w:ascii="Consolas" w:eastAsia="Consolas" w:hAnsi="Consolas" w:cs="Consolas"/>
                        <w:sz w:val="20"/>
                        <w:szCs w:val="20"/>
                      </w:rPr>
                    </w:pPr>
                    <w:r>
                      <w:rPr>
                        <w:rFonts w:ascii="Consolas"/>
                        <w:sz w:val="20"/>
                        <w:szCs w:val="20"/>
                      </w:rPr>
                      <w:t xml:space="preserve">Step 2: append the current node to sliced array  </w:t>
                    </w:r>
                  </w:p>
                  <w:p w14:paraId="06BFBE88" w14:textId="77777777" w:rsidR="006222E1" w:rsidRDefault="006222E1">
                    <w:r>
                      <w:rPr>
                        <w:rFonts w:ascii="Consolas"/>
                        <w:sz w:val="20"/>
                        <w:szCs w:val="20"/>
                      </w:rPr>
                      <w:t>}</w:t>
                    </w:r>
                  </w:p>
                </w:txbxContent>
              </v:textbox>
            </v:rect>
            <w10:wrap type="none"/>
            <w10:anchorlock/>
          </v:group>
        </w:pict>
      </w:r>
    </w:p>
    <w:p w14:paraId="495DF321"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Listing 4.5 Function is responsible for finding iterative dependences.</w:t>
      </w:r>
    </w:p>
    <w:p w14:paraId="34450D82"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Above algorithm is a </w:t>
      </w:r>
      <w:r>
        <w:rPr>
          <w:rFonts w:ascii="Times New Roman"/>
          <w:i/>
          <w:iCs/>
          <w:sz w:val="24"/>
          <w:szCs w:val="24"/>
        </w:rPr>
        <w:t>general pattern</w:t>
      </w:r>
      <w:r>
        <w:rPr>
          <w:rFonts w:ascii="Times New Roman"/>
          <w:sz w:val="24"/>
          <w:szCs w:val="24"/>
        </w:rPr>
        <w:t xml:space="preserve"> to find slices. This algorithm is able to append statements that have effect on the selected code into slices without reflecting the structure of an </w:t>
      </w:r>
      <w:r>
        <w:rPr>
          <w:rFonts w:ascii="Times New Roman"/>
          <w:b/>
          <w:bCs/>
          <w:sz w:val="24"/>
          <w:szCs w:val="24"/>
        </w:rPr>
        <w:t>if-else</w:t>
      </w:r>
      <w:r>
        <w:rPr>
          <w:rFonts w:ascii="Times New Roman"/>
          <w:sz w:val="24"/>
          <w:szCs w:val="24"/>
        </w:rPr>
        <w:t xml:space="preserve"> statement. In order to keep a deterministic process of the predicate, we need a function to read stack information of </w:t>
      </w:r>
      <w:r>
        <w:rPr>
          <w:rFonts w:ascii="Times New Roman"/>
          <w:b/>
          <w:bCs/>
          <w:sz w:val="24"/>
          <w:szCs w:val="24"/>
        </w:rPr>
        <w:t>if-else</w:t>
      </w:r>
      <w:r>
        <w:rPr>
          <w:rFonts w:ascii="Times New Roman"/>
          <w:sz w:val="24"/>
          <w:szCs w:val="24"/>
        </w:rPr>
        <w:t xml:space="preserve"> statements in the CESK-machine. Respecting our hypothesis in last section about </w:t>
      </w:r>
      <w:r>
        <w:rPr>
          <w:rFonts w:ascii="Times New Roman"/>
          <w:b/>
          <w:bCs/>
          <w:sz w:val="24"/>
          <w:szCs w:val="24"/>
        </w:rPr>
        <w:t>if-else</w:t>
      </w:r>
      <w:r>
        <w:rPr>
          <w:rFonts w:ascii="Times New Roman"/>
          <w:sz w:val="24"/>
          <w:szCs w:val="24"/>
        </w:rPr>
        <w:t xml:space="preserve"> statements, we first set a function to process the </w:t>
      </w:r>
      <w:proofErr w:type="spellStart"/>
      <w:proofErr w:type="gramStart"/>
      <w:r>
        <w:rPr>
          <w:rFonts w:ascii="Times New Roman"/>
          <w:sz w:val="24"/>
          <w:szCs w:val="24"/>
        </w:rPr>
        <w:t>boolean</w:t>
      </w:r>
      <w:proofErr w:type="spellEnd"/>
      <w:proofErr w:type="gramEnd"/>
      <w:r>
        <w:rPr>
          <w:rFonts w:ascii="Times New Roman"/>
          <w:sz w:val="24"/>
          <w:szCs w:val="24"/>
        </w:rPr>
        <w:t xml:space="preserve"> result of predicate for each clause. The node label with same </w:t>
      </w:r>
      <w:proofErr w:type="gramStart"/>
      <w:r>
        <w:rPr>
          <w:rFonts w:ascii="Times New Roman"/>
          <w:i/>
          <w:iCs/>
          <w:sz w:val="24"/>
          <w:szCs w:val="24"/>
        </w:rPr>
        <w:t>tag</w:t>
      </w:r>
      <w:r>
        <w:rPr>
          <w:rFonts w:ascii="Times New Roman"/>
          <w:sz w:val="24"/>
          <w:szCs w:val="24"/>
        </w:rPr>
        <w:t>,</w:t>
      </w:r>
      <w:proofErr w:type="gramEnd"/>
      <w:r>
        <w:rPr>
          <w:rFonts w:ascii="Times New Roman"/>
          <w:sz w:val="24"/>
          <w:szCs w:val="24"/>
        </w:rPr>
        <w:t xml:space="preserve"> is in same predicate expression. By identifying the </w:t>
      </w:r>
      <w:proofErr w:type="spellStart"/>
      <w:proofErr w:type="gramStart"/>
      <w:r>
        <w:rPr>
          <w:rFonts w:ascii="Times New Roman"/>
          <w:sz w:val="24"/>
          <w:szCs w:val="24"/>
        </w:rPr>
        <w:t>boolean</w:t>
      </w:r>
      <w:proofErr w:type="spellEnd"/>
      <w:proofErr w:type="gramEnd"/>
      <w:r>
        <w:rPr>
          <w:rFonts w:ascii="Times New Roman"/>
          <w:sz w:val="24"/>
          <w:szCs w:val="24"/>
        </w:rPr>
        <w:t xml:space="preserve"> result of this expression, we can decide which branch of </w:t>
      </w:r>
      <w:r>
        <w:rPr>
          <w:rFonts w:ascii="Times New Roman"/>
          <w:b/>
          <w:bCs/>
          <w:sz w:val="24"/>
          <w:szCs w:val="24"/>
        </w:rPr>
        <w:t>if-else</w:t>
      </w:r>
      <w:r>
        <w:rPr>
          <w:rFonts w:ascii="Times New Roman"/>
          <w:sz w:val="24"/>
          <w:szCs w:val="24"/>
        </w:rPr>
        <w:t xml:space="preserve"> statement should be replaced by null. The function implementation of pre-process </w:t>
      </w:r>
      <w:r>
        <w:rPr>
          <w:rFonts w:ascii="Times New Roman"/>
          <w:b/>
          <w:bCs/>
          <w:sz w:val="24"/>
          <w:szCs w:val="24"/>
        </w:rPr>
        <w:t>if-else</w:t>
      </w:r>
      <w:r>
        <w:rPr>
          <w:rFonts w:ascii="Times New Roman"/>
          <w:sz w:val="24"/>
          <w:szCs w:val="24"/>
        </w:rPr>
        <w:t xml:space="preserve"> statement is in listing 4.6.</w:t>
      </w:r>
    </w:p>
    <w:p w14:paraId="582409DE" w14:textId="77777777" w:rsidR="00B513FC" w:rsidRDefault="004F4D39">
      <w:pPr>
        <w:widowControl w:val="0"/>
        <w:spacing w:afterLines="50" w:after="120" w:line="276" w:lineRule="auto"/>
        <w:jc w:val="both"/>
        <w:rPr>
          <w:sz w:val="24"/>
          <w:szCs w:val="24"/>
        </w:rPr>
      </w:pPr>
      <w:r>
        <w:rPr>
          <w:rFonts w:eastAsia="Arial Unicode MS" w:hAnsi="Arial Unicode MS" w:cs="Arial Unicode MS"/>
          <w:color w:val="000000"/>
          <w:sz w:val="24"/>
          <w:szCs w:val="24"/>
          <w:u w:color="000000"/>
          <w:lang w:eastAsia="en-US"/>
        </w:rPr>
      </w:r>
      <w:r>
        <w:rPr>
          <w:rFonts w:eastAsia="Arial Unicode MS" w:hAnsi="Arial Unicode MS" w:cs="Arial Unicode MS"/>
          <w:color w:val="000000"/>
          <w:sz w:val="24"/>
          <w:szCs w:val="24"/>
          <w:u w:color="000000"/>
          <w:lang w:eastAsia="en-US"/>
        </w:rPr>
        <w:pict w14:anchorId="7FD1B5F7">
          <v:group id="Group 253" o:spid="_x0000_s1275" style="width:351.35pt;height:224.65pt;mso-position-horizontal-relative:char;mso-position-vertical-relative:line" coordsize="7027,3606">
            <v:rect id="Shape 1073742057" o:spid="_x0000_s1276" style="position:absolute;width:7027;height:3606" o:preferrelative="t">
              <v:stroke miterlimit="2"/>
            </v:rect>
            <v:rect id="Shape 1073742058" o:spid="_x0000_s1277" style="position:absolute;width:7027;height:3606" o:preferrelative="t" filled="f" stroked="f">
              <v:textbox inset="3.6pt,,3.6pt">
                <w:txbxContent>
                  <w:p w14:paraId="7E86F00D" w14:textId="77777777" w:rsidR="006222E1" w:rsidRDefault="006222E1">
                    <w:pPr>
                      <w:spacing w:line="276" w:lineRule="auto"/>
                      <w:rPr>
                        <w:rFonts w:ascii="Consolas"/>
                        <w:sz w:val="20"/>
                        <w:szCs w:val="20"/>
                      </w:rPr>
                    </w:pPr>
                    <w:proofErr w:type="gramStart"/>
                    <w:r>
                      <w:rPr>
                        <w:rFonts w:ascii="Consolas" w:hint="eastAsia"/>
                        <w:sz w:val="20"/>
                        <w:szCs w:val="20"/>
                      </w:rPr>
                      <w:t>function</w:t>
                    </w:r>
                    <w:proofErr w:type="gramEnd"/>
                    <w:r>
                      <w:rPr>
                        <w:rFonts w:ascii="Consolas" w:hint="eastAsia"/>
                        <w:sz w:val="20"/>
                        <w:szCs w:val="20"/>
                      </w:rPr>
                      <w:t xml:space="preserve"> </w:t>
                    </w:r>
                    <w:proofErr w:type="spellStart"/>
                    <w:r>
                      <w:rPr>
                        <w:rFonts w:ascii="Consolas" w:hint="eastAsia"/>
                        <w:sz w:val="20"/>
                        <w:szCs w:val="20"/>
                      </w:rPr>
                      <w:t>slicing_if_statement</w:t>
                    </w:r>
                    <w:proofErr w:type="spellEnd"/>
                    <w:r>
                      <w:rPr>
                        <w:rFonts w:ascii="Consolas" w:hint="eastAsia"/>
                        <w:sz w:val="20"/>
                        <w:szCs w:val="20"/>
                      </w:rPr>
                      <w:t>(</w:t>
                    </w:r>
                    <w:proofErr w:type="spellStart"/>
                    <w:r>
                      <w:rPr>
                        <w:rFonts w:ascii="Consolas" w:hint="eastAsia"/>
                        <w:sz w:val="20"/>
                        <w:szCs w:val="20"/>
                      </w:rPr>
                      <w:t>stg_nodes</w:t>
                    </w:r>
                    <w:proofErr w:type="spellEnd"/>
                    <w:r>
                      <w:rPr>
                        <w:rFonts w:ascii="Consolas" w:hint="eastAsia"/>
                        <w:sz w:val="20"/>
                        <w:szCs w:val="20"/>
                      </w:rPr>
                      <w:t xml:space="preserve">, </w:t>
                    </w:r>
                    <w:proofErr w:type="spellStart"/>
                    <w:r>
                      <w:rPr>
                        <w:rFonts w:ascii="Consolas" w:hint="eastAsia"/>
                        <w:sz w:val="20"/>
                        <w:szCs w:val="20"/>
                      </w:rPr>
                      <w:t>if_node_index</w:t>
                    </w:r>
                    <w:proofErr w:type="spellEnd"/>
                    <w:r>
                      <w:rPr>
                        <w:rFonts w:ascii="Consolas" w:hint="eastAsia"/>
                        <w:sz w:val="20"/>
                        <w:szCs w:val="20"/>
                      </w:rPr>
                      <w:t>){</w:t>
                    </w:r>
                  </w:p>
                  <w:p w14:paraId="19B42D58" w14:textId="77777777" w:rsidR="006222E1" w:rsidRDefault="006222E1">
                    <w:pPr>
                      <w:spacing w:beforeLines="50" w:before="120" w:line="276" w:lineRule="auto"/>
                      <w:rPr>
                        <w:rFonts w:ascii="Consolas" w:eastAsia="Consolas" w:hAnsi="Consolas" w:cs="Consolas"/>
                        <w:sz w:val="20"/>
                        <w:szCs w:val="20"/>
                      </w:rPr>
                    </w:pPr>
                    <w:proofErr w:type="spellStart"/>
                    <w:proofErr w:type="gramStart"/>
                    <w:r>
                      <w:rPr>
                        <w:rFonts w:ascii="Consolas"/>
                        <w:b/>
                        <w:bCs/>
                        <w:i/>
                        <w:iCs/>
                        <w:sz w:val="20"/>
                        <w:szCs w:val="20"/>
                      </w:rPr>
                      <w:t>var</w:t>
                    </w:r>
                    <w:proofErr w:type="spellEnd"/>
                    <w:proofErr w:type="gramEnd"/>
                    <w:r>
                      <w:rPr>
                        <w:rFonts w:ascii="Consolas"/>
                        <w:sz w:val="20"/>
                        <w:szCs w:val="20"/>
                      </w:rPr>
                      <w:t xml:space="preserve"> tag = </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if_node_index</w:t>
                    </w:r>
                    <w:proofErr w:type="spellEnd"/>
                    <w:r>
                      <w:rPr>
                        <w:rFonts w:ascii="Consolas"/>
                        <w:sz w:val="20"/>
                        <w:szCs w:val="20"/>
                      </w:rPr>
                      <w:t>].</w:t>
                    </w:r>
                    <w:proofErr w:type="spellStart"/>
                    <w:r>
                      <w:rPr>
                        <w:rFonts w:ascii="Consolas"/>
                        <w:sz w:val="20"/>
                        <w:szCs w:val="20"/>
                      </w:rPr>
                      <w:t>node.tag</w:t>
                    </w:r>
                    <w:proofErr w:type="spellEnd"/>
                    <w:r>
                      <w:rPr>
                        <w:rFonts w:ascii="Consolas"/>
                        <w:sz w:val="20"/>
                        <w:szCs w:val="20"/>
                      </w:rPr>
                      <w:t xml:space="preserve">; </w:t>
                    </w:r>
                  </w:p>
                  <w:p w14:paraId="303C3DF2" w14:textId="77777777" w:rsidR="006222E1" w:rsidRDefault="006222E1">
                    <w:pPr>
                      <w:spacing w:line="276" w:lineRule="auto"/>
                      <w:rPr>
                        <w:rFonts w:ascii="Consolas" w:eastAsia="Consolas" w:hAnsi="Consolas" w:cs="Consolas"/>
                        <w:sz w:val="20"/>
                        <w:szCs w:val="20"/>
                      </w:rPr>
                    </w:pPr>
                    <w:proofErr w:type="gramStart"/>
                    <w:r>
                      <w:rPr>
                        <w:rFonts w:ascii="Consolas"/>
                        <w:b/>
                        <w:bCs/>
                        <w:i/>
                        <w:iCs/>
                        <w:sz w:val="20"/>
                        <w:szCs w:val="20"/>
                      </w:rPr>
                      <w:t>if</w:t>
                    </w:r>
                    <w:proofErr w:type="gramEnd"/>
                    <w:r>
                      <w:rPr>
                        <w:rFonts w:ascii="Consolas"/>
                        <w:sz w:val="20"/>
                        <w:szCs w:val="20"/>
                      </w:rPr>
                      <w:t>(</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 xml:space="preserve">].frame &amp;&amp; </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frame.node</w:t>
                    </w:r>
                    <w:proofErr w:type="spellEnd"/>
                  </w:p>
                  <w:p w14:paraId="12213081" w14:textId="77777777" w:rsidR="006222E1" w:rsidRDefault="006222E1" w:rsidP="004F4D39">
                    <w:pPr>
                      <w:spacing w:afterLines="50" w:after="120" w:line="276" w:lineRule="auto"/>
                      <w:rPr>
                        <w:rFonts w:ascii="Consolas" w:eastAsia="Consolas" w:hAnsi="Consolas" w:cs="Consolas"/>
                        <w:sz w:val="20"/>
                        <w:szCs w:val="20"/>
                      </w:rPr>
                    </w:pPr>
                    <w:r>
                      <w:rPr>
                        <w:rFonts w:ascii="Consolas"/>
                        <w:sz w:val="20"/>
                        <w:szCs w:val="20"/>
                      </w:rPr>
                      <w:t xml:space="preserve">      &amp;&amp; </w:t>
                    </w:r>
                    <w:proofErr w:type="spellStart"/>
                    <w:proofErr w:type="gramStart"/>
                    <w:r>
                      <w:rPr>
                        <w:rFonts w:ascii="Consolas"/>
                        <w:sz w:val="20"/>
                        <w:szCs w:val="20"/>
                      </w:rPr>
                      <w:t>stg</w:t>
                    </w:r>
                    <w:proofErr w:type="gramEnd"/>
                    <w:r>
                      <w:rPr>
                        <w:rFonts w:ascii="Consolas"/>
                        <w:sz w:val="20"/>
                        <w:szCs w:val="20"/>
                      </w:rPr>
                      <w:t>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frame.node.type</w:t>
                    </w:r>
                    <w:proofErr w:type="spellEnd"/>
                    <w:r>
                      <w:rPr>
                        <w:rFonts w:ascii="Consolas"/>
                        <w:sz w:val="20"/>
                        <w:szCs w:val="20"/>
                      </w:rPr>
                      <w:t xml:space="preserve"> == "</w:t>
                    </w:r>
                    <w:proofErr w:type="spellStart"/>
                    <w:r>
                      <w:rPr>
                        <w:rFonts w:ascii="Consolas"/>
                        <w:sz w:val="20"/>
                        <w:szCs w:val="20"/>
                      </w:rPr>
                      <w:t>IfStatement</w:t>
                    </w:r>
                    <w:proofErr w:type="spellEnd"/>
                    <w:r>
                      <w:rPr>
                        <w:rFonts w:ascii="Consolas"/>
                        <w:sz w:val="20"/>
                        <w:szCs w:val="20"/>
                      </w:rPr>
                      <w:t xml:space="preserve">" &amp;&amp; </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frame.node.tag</w:t>
                    </w:r>
                    <w:proofErr w:type="spellEnd"/>
                    <w:r>
                      <w:rPr>
                        <w:rFonts w:ascii="Consolas"/>
                        <w:sz w:val="20"/>
                        <w:szCs w:val="20"/>
                      </w:rPr>
                      <w:t xml:space="preserve"> == tag){</w:t>
                    </w:r>
                  </w:p>
                  <w:p w14:paraId="1E4E7233" w14:textId="77777777" w:rsidR="006222E1" w:rsidRDefault="006222E1">
                    <w:pPr>
                      <w:spacing w:afterLines="50" w:after="120" w:line="276" w:lineRule="auto"/>
                      <w:rPr>
                        <w:rFonts w:ascii="Consolas" w:eastAsia="Consolas" w:hAnsi="Consolas" w:cs="Consolas"/>
                        <w:sz w:val="20"/>
                        <w:szCs w:val="20"/>
                      </w:rPr>
                    </w:pPr>
                    <w:r>
                      <w:rPr>
                        <w:rFonts w:ascii="Consolas"/>
                        <w:sz w:val="20"/>
                        <w:szCs w:val="20"/>
                      </w:rPr>
                      <w:t xml:space="preserve">      </w:t>
                    </w:r>
                    <w:proofErr w:type="gramStart"/>
                    <w:r>
                      <w:rPr>
                        <w:rFonts w:ascii="Consolas"/>
                        <w:b/>
                        <w:bCs/>
                        <w:i/>
                        <w:iCs/>
                        <w:sz w:val="20"/>
                        <w:szCs w:val="20"/>
                      </w:rPr>
                      <w:t>if</w:t>
                    </w:r>
                    <w:proofErr w:type="gramEnd"/>
                    <w:r>
                      <w:rPr>
                        <w:rFonts w:ascii="Consolas"/>
                        <w:sz w:val="20"/>
                        <w:szCs w:val="20"/>
                      </w:rPr>
                      <w:t>(</w:t>
                    </w:r>
                    <w:proofErr w:type="spellStart"/>
                    <w:r>
                      <w:rPr>
                        <w:rFonts w:ascii="Consolas"/>
                        <w:sz w:val="20"/>
                        <w:szCs w:val="20"/>
                      </w:rPr>
                      <w:t>stg_nodes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value.prim.cvalue</w:t>
                    </w:r>
                    <w:proofErr w:type="spellEnd"/>
                    <w:r>
                      <w:rPr>
                        <w:rFonts w:ascii="Consolas"/>
                        <w:sz w:val="20"/>
                        <w:szCs w:val="20"/>
                      </w:rPr>
                      <w:t xml:space="preserve"> == true){</w:t>
                    </w:r>
                  </w:p>
                  <w:p w14:paraId="427FBDE2" w14:textId="77777777" w:rsidR="006222E1" w:rsidRDefault="006222E1">
                    <w:pPr>
                      <w:spacing w:line="276" w:lineRule="auto"/>
                      <w:rPr>
                        <w:rFonts w:ascii="Consolas" w:eastAsia="Consolas" w:hAnsi="Consolas" w:cs="Consolas"/>
                        <w:i/>
                        <w:iCs/>
                        <w:sz w:val="20"/>
                        <w:szCs w:val="20"/>
                      </w:rPr>
                    </w:pPr>
                    <w:r>
                      <w:rPr>
                        <w:rFonts w:ascii="Consolas"/>
                        <w:sz w:val="20"/>
                        <w:szCs w:val="20"/>
                      </w:rPr>
                      <w:t xml:space="preserve">        </w:t>
                    </w:r>
                    <w:r>
                      <w:rPr>
                        <w:rFonts w:ascii="Consolas"/>
                        <w:i/>
                        <w:iCs/>
                        <w:sz w:val="20"/>
                        <w:szCs w:val="20"/>
                      </w:rPr>
                      <w:t>//if the current predicate is true</w:t>
                    </w:r>
                  </w:p>
                  <w:p w14:paraId="39A45926" w14:textId="77777777" w:rsidR="006222E1" w:rsidRDefault="006222E1">
                    <w:pPr>
                      <w:spacing w:line="276" w:lineRule="auto"/>
                      <w:ind w:firstLine="700"/>
                      <w:rPr>
                        <w:rFonts w:ascii="Consolas" w:eastAsia="Consolas" w:hAnsi="Consolas" w:cs="Consolas"/>
                        <w:i/>
                        <w:iCs/>
                        <w:sz w:val="20"/>
                        <w:szCs w:val="20"/>
                      </w:rPr>
                    </w:pPr>
                    <w:r>
                      <w:rPr>
                        <w:rFonts w:ascii="Consolas"/>
                        <w:i/>
                        <w:iCs/>
                        <w:sz w:val="20"/>
                        <w:szCs w:val="20"/>
                      </w:rPr>
                      <w:t xml:space="preserve"> //cut off its alternate clause by fill in null;</w:t>
                    </w:r>
                  </w:p>
                  <w:p w14:paraId="70FCDCAB" w14:textId="77777777" w:rsidR="006222E1" w:rsidRDefault="006222E1">
                    <w:pPr>
                      <w:spacing w:line="276" w:lineRule="auto"/>
                      <w:rPr>
                        <w:rFonts w:ascii="Consolas" w:eastAsia="Consolas" w:hAnsi="Consolas" w:cs="Consolas"/>
                        <w:sz w:val="20"/>
                        <w:szCs w:val="20"/>
                      </w:rPr>
                    </w:pPr>
                    <w:r>
                      <w:rPr>
                        <w:rFonts w:ascii="Consolas"/>
                        <w:sz w:val="20"/>
                        <w:szCs w:val="20"/>
                      </w:rPr>
                      <w:t xml:space="preserve">        </w:t>
                    </w:r>
                    <w:proofErr w:type="spellStart"/>
                    <w:proofErr w:type="gramStart"/>
                    <w:r>
                      <w:rPr>
                        <w:rFonts w:ascii="Consolas"/>
                        <w:sz w:val="20"/>
                        <w:szCs w:val="20"/>
                      </w:rPr>
                      <w:t>stg</w:t>
                    </w:r>
                    <w:proofErr w:type="gramEnd"/>
                    <w:r>
                      <w:rPr>
                        <w:rFonts w:ascii="Consolas"/>
                        <w:sz w:val="20"/>
                        <w:szCs w:val="20"/>
                      </w:rPr>
                      <w:t>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node.alternate</w:t>
                    </w:r>
                    <w:proofErr w:type="spellEnd"/>
                    <w:r>
                      <w:rPr>
                        <w:rFonts w:ascii="Consolas"/>
                        <w:sz w:val="20"/>
                        <w:szCs w:val="20"/>
                      </w:rPr>
                      <w:t xml:space="preserve"> = null; </w:t>
                    </w:r>
                  </w:p>
                  <w:p w14:paraId="2FAA9278" w14:textId="77777777" w:rsidR="006222E1" w:rsidRDefault="006222E1">
                    <w:pPr>
                      <w:spacing w:line="276" w:lineRule="auto"/>
                      <w:rPr>
                        <w:rFonts w:ascii="Consolas" w:eastAsia="Consolas" w:hAnsi="Consolas" w:cs="Consolas"/>
                        <w:sz w:val="20"/>
                        <w:szCs w:val="20"/>
                      </w:rPr>
                    </w:pPr>
                    <w:r>
                      <w:rPr>
                        <w:rFonts w:ascii="Consolas"/>
                        <w:sz w:val="20"/>
                        <w:szCs w:val="20"/>
                      </w:rPr>
                      <w:t xml:space="preserve">      </w:t>
                    </w:r>
                    <w:proofErr w:type="gramStart"/>
                    <w:r>
                      <w:rPr>
                        <w:rFonts w:ascii="Consolas"/>
                        <w:sz w:val="20"/>
                        <w:szCs w:val="20"/>
                      </w:rPr>
                      <w:t>}</w:t>
                    </w:r>
                    <w:r>
                      <w:rPr>
                        <w:rFonts w:ascii="Consolas"/>
                        <w:b/>
                        <w:bCs/>
                        <w:i/>
                        <w:iCs/>
                        <w:sz w:val="20"/>
                        <w:szCs w:val="20"/>
                      </w:rPr>
                      <w:t>else</w:t>
                    </w:r>
                    <w:proofErr w:type="gramEnd"/>
                    <w:r>
                      <w:rPr>
                        <w:rFonts w:ascii="Consolas"/>
                        <w:sz w:val="20"/>
                        <w:szCs w:val="20"/>
                      </w:rPr>
                      <w:t>{</w:t>
                    </w:r>
                  </w:p>
                  <w:p w14:paraId="3DC1D34B" w14:textId="77777777" w:rsidR="006222E1" w:rsidRDefault="006222E1">
                    <w:pPr>
                      <w:spacing w:line="276" w:lineRule="auto"/>
                      <w:rPr>
                        <w:rFonts w:ascii="Consolas" w:eastAsia="Consolas" w:hAnsi="Consolas" w:cs="Consolas"/>
                        <w:sz w:val="20"/>
                        <w:szCs w:val="20"/>
                      </w:rPr>
                    </w:pPr>
                    <w:r>
                      <w:rPr>
                        <w:rFonts w:ascii="Consolas"/>
                        <w:sz w:val="20"/>
                        <w:szCs w:val="20"/>
                      </w:rPr>
                      <w:t xml:space="preserve">        </w:t>
                    </w:r>
                    <w:proofErr w:type="spellStart"/>
                    <w:proofErr w:type="gramStart"/>
                    <w:r>
                      <w:rPr>
                        <w:rFonts w:ascii="Consolas"/>
                        <w:sz w:val="20"/>
                        <w:szCs w:val="20"/>
                      </w:rPr>
                      <w:t>stg</w:t>
                    </w:r>
                    <w:proofErr w:type="gramEnd"/>
                    <w:r>
                      <w:rPr>
                        <w:rFonts w:ascii="Consolas"/>
                        <w:sz w:val="20"/>
                        <w:szCs w:val="20"/>
                      </w:rPr>
                      <w:t>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node.consequent.type</w:t>
                    </w:r>
                    <w:proofErr w:type="spellEnd"/>
                    <w:r>
                      <w:rPr>
                        <w:rFonts w:ascii="Consolas"/>
                        <w:sz w:val="20"/>
                        <w:szCs w:val="20"/>
                      </w:rPr>
                      <w:t xml:space="preserve"> = "</w:t>
                    </w:r>
                    <w:proofErr w:type="spellStart"/>
                    <w:r>
                      <w:rPr>
                        <w:rFonts w:ascii="Consolas"/>
                        <w:sz w:val="20"/>
                        <w:szCs w:val="20"/>
                      </w:rPr>
                      <w:t>BlockStatement</w:t>
                    </w:r>
                    <w:proofErr w:type="spellEnd"/>
                    <w:r>
                      <w:rPr>
                        <w:rFonts w:ascii="Consolas"/>
                        <w:sz w:val="20"/>
                        <w:szCs w:val="20"/>
                      </w:rPr>
                      <w:t>";</w:t>
                    </w:r>
                  </w:p>
                  <w:p w14:paraId="4FD3CBF2" w14:textId="77777777" w:rsidR="006222E1" w:rsidRDefault="006222E1">
                    <w:pPr>
                      <w:spacing w:line="276" w:lineRule="auto"/>
                      <w:rPr>
                        <w:rFonts w:ascii="Consolas" w:eastAsia="Consolas" w:hAnsi="Consolas" w:cs="Consolas"/>
                        <w:sz w:val="20"/>
                        <w:szCs w:val="20"/>
                      </w:rPr>
                    </w:pPr>
                    <w:r>
                      <w:rPr>
                        <w:rFonts w:ascii="Consolas"/>
                        <w:sz w:val="20"/>
                        <w:szCs w:val="20"/>
                      </w:rPr>
                      <w:t xml:space="preserve">        </w:t>
                    </w:r>
                    <w:proofErr w:type="spellStart"/>
                    <w:proofErr w:type="gramStart"/>
                    <w:r>
                      <w:rPr>
                        <w:rFonts w:ascii="Consolas"/>
                        <w:sz w:val="20"/>
                        <w:szCs w:val="20"/>
                      </w:rPr>
                      <w:t>stg</w:t>
                    </w:r>
                    <w:proofErr w:type="gramEnd"/>
                    <w:r>
                      <w:rPr>
                        <w:rFonts w:ascii="Consolas"/>
                        <w:sz w:val="20"/>
                        <w:szCs w:val="20"/>
                      </w:rPr>
                      <w:t>_nodes</w:t>
                    </w:r>
                    <w:proofErr w:type="spellEnd"/>
                    <w:r>
                      <w:rPr>
                        <w:rFonts w:ascii="Consolas"/>
                        <w:sz w:val="20"/>
                        <w:szCs w:val="20"/>
                      </w:rPr>
                      <w:t>[</w:t>
                    </w:r>
                    <w:proofErr w:type="spellStart"/>
                    <w:r>
                      <w:rPr>
                        <w:rFonts w:ascii="Consolas"/>
                        <w:sz w:val="20"/>
                        <w:szCs w:val="20"/>
                      </w:rPr>
                      <w:t>i</w:t>
                    </w:r>
                    <w:proofErr w:type="spellEnd"/>
                    <w:r>
                      <w:rPr>
                        <w:rFonts w:ascii="Consolas"/>
                        <w:sz w:val="20"/>
                        <w:szCs w:val="20"/>
                      </w:rPr>
                      <w:t>].</w:t>
                    </w:r>
                    <w:proofErr w:type="spellStart"/>
                    <w:r>
                      <w:rPr>
                        <w:rFonts w:ascii="Consolas"/>
                        <w:sz w:val="20"/>
                        <w:szCs w:val="20"/>
                      </w:rPr>
                      <w:t>node.consequent.body</w:t>
                    </w:r>
                    <w:proofErr w:type="spellEnd"/>
                    <w:r>
                      <w:rPr>
                        <w:rFonts w:ascii="Consolas"/>
                        <w:sz w:val="20"/>
                        <w:szCs w:val="20"/>
                      </w:rPr>
                      <w:t xml:space="preserve"> = [];</w:t>
                    </w:r>
                  </w:p>
                  <w:p w14:paraId="0B43EBBE" w14:textId="77777777" w:rsidR="006222E1" w:rsidRDefault="006222E1">
                    <w:pPr>
                      <w:spacing w:line="276" w:lineRule="auto"/>
                      <w:rPr>
                        <w:rFonts w:ascii="Consolas" w:eastAsia="Consolas" w:hAnsi="Consolas" w:cs="Consolas"/>
                        <w:sz w:val="20"/>
                        <w:szCs w:val="20"/>
                      </w:rPr>
                    </w:pPr>
                    <w:r>
                      <w:rPr>
                        <w:rFonts w:ascii="Consolas"/>
                        <w:sz w:val="20"/>
                        <w:szCs w:val="20"/>
                      </w:rPr>
                      <w:t xml:space="preserve">      }</w:t>
                    </w:r>
                  </w:p>
                  <w:p w14:paraId="47B78FEB" w14:textId="77777777" w:rsidR="006222E1" w:rsidRDefault="006222E1">
                    <w:pPr>
                      <w:spacing w:line="276" w:lineRule="auto"/>
                      <w:ind w:firstLineChars="200" w:firstLine="400"/>
                      <w:rPr>
                        <w:rFonts w:ascii="Consolas"/>
                        <w:sz w:val="20"/>
                        <w:szCs w:val="20"/>
                      </w:rPr>
                    </w:pPr>
                    <w:r>
                      <w:rPr>
                        <w:rFonts w:ascii="Consolas"/>
                        <w:sz w:val="20"/>
                        <w:szCs w:val="20"/>
                      </w:rPr>
                      <w:t>}</w:t>
                    </w:r>
                  </w:p>
                  <w:p w14:paraId="6819178A" w14:textId="77777777" w:rsidR="006222E1" w:rsidRDefault="006222E1">
                    <w:pPr>
                      <w:spacing w:line="276" w:lineRule="auto"/>
                      <w:ind w:firstLineChars="200" w:firstLine="400"/>
                      <w:rPr>
                        <w:rFonts w:ascii="Consolas"/>
                        <w:sz w:val="20"/>
                        <w:szCs w:val="20"/>
                      </w:rPr>
                    </w:pPr>
                    <w:r>
                      <w:rPr>
                        <w:rFonts w:ascii="Consolas" w:hint="eastAsia"/>
                        <w:sz w:val="20"/>
                        <w:szCs w:val="20"/>
                      </w:rPr>
                      <w:t>}</w:t>
                    </w:r>
                  </w:p>
                </w:txbxContent>
              </v:textbox>
            </v:rect>
            <w10:wrap type="none"/>
            <w10:anchorlock/>
          </v:group>
        </w:pict>
      </w:r>
    </w:p>
    <w:p w14:paraId="799B7B16"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 xml:space="preserve">Listing 4.6 Pre-process of </w:t>
      </w:r>
      <w:r>
        <w:rPr>
          <w:rFonts w:ascii="Times New Roman"/>
          <w:b/>
          <w:bCs/>
          <w:sz w:val="21"/>
          <w:szCs w:val="21"/>
        </w:rPr>
        <w:t>if-else</w:t>
      </w:r>
      <w:r>
        <w:rPr>
          <w:rFonts w:ascii="Times New Roman"/>
          <w:sz w:val="21"/>
          <w:szCs w:val="21"/>
        </w:rPr>
        <w:t xml:space="preserve"> statement.</w:t>
      </w:r>
    </w:p>
    <w:p w14:paraId="5CCDFB58" w14:textId="77777777" w:rsidR="00B513FC" w:rsidRDefault="004F4D39">
      <w:pPr>
        <w:widowControl w:val="0"/>
        <w:spacing w:afterLines="50" w:after="120" w:line="276" w:lineRule="auto"/>
        <w:jc w:val="both"/>
        <w:rPr>
          <w:rFonts w:ascii="Times New Roman"/>
          <w:sz w:val="24"/>
          <w:szCs w:val="24"/>
        </w:rPr>
      </w:pPr>
      <w:r>
        <w:rPr>
          <w:rFonts w:ascii="Times New Roman"/>
          <w:sz w:val="24"/>
          <w:szCs w:val="24"/>
        </w:rPr>
        <w:t xml:space="preserve">The query of dependences in </w:t>
      </w:r>
      <w:r>
        <w:rPr>
          <w:rFonts w:ascii="Times New Roman"/>
          <w:b/>
          <w:bCs/>
          <w:sz w:val="24"/>
          <w:szCs w:val="24"/>
        </w:rPr>
        <w:t>if-else</w:t>
      </w:r>
      <w:r>
        <w:rPr>
          <w:rFonts w:ascii="Times New Roman"/>
          <w:sz w:val="24"/>
          <w:szCs w:val="24"/>
        </w:rPr>
        <w:t xml:space="preserve"> statements consists of two parts, one is searching dependences of expression in predicates, </w:t>
      </w:r>
      <w:proofErr w:type="gramStart"/>
      <w:r>
        <w:rPr>
          <w:rFonts w:ascii="Times New Roman"/>
          <w:sz w:val="24"/>
          <w:szCs w:val="24"/>
        </w:rPr>
        <w:t>another</w:t>
      </w:r>
      <w:proofErr w:type="gramEnd"/>
      <w:r>
        <w:rPr>
          <w:rFonts w:ascii="Times New Roman"/>
          <w:sz w:val="24"/>
          <w:szCs w:val="24"/>
        </w:rPr>
        <w:t xml:space="preserve"> one is </w:t>
      </w:r>
      <w:r>
        <w:rPr>
          <w:rFonts w:ascii="Times New Roman"/>
          <w:sz w:val="24"/>
          <w:szCs w:val="24"/>
        </w:rPr>
        <w:lastRenderedPageBreak/>
        <w:t xml:space="preserve">searching dependences of each clause after </w:t>
      </w:r>
      <w:r>
        <w:rPr>
          <w:rFonts w:ascii="Times New Roman"/>
          <w:i/>
          <w:iCs/>
          <w:sz w:val="24"/>
          <w:szCs w:val="24"/>
        </w:rPr>
        <w:t>true</w:t>
      </w:r>
      <w:r>
        <w:rPr>
          <w:rFonts w:ascii="Times New Roman"/>
          <w:sz w:val="24"/>
          <w:szCs w:val="24"/>
        </w:rPr>
        <w:t xml:space="preserve"> predicates. The way of query is the same to general pattern.</w:t>
      </w:r>
    </w:p>
    <w:p w14:paraId="65303EA6" w14:textId="77777777" w:rsidR="00B513FC" w:rsidRDefault="00B513FC">
      <w:pPr>
        <w:widowControl w:val="0"/>
        <w:spacing w:afterLines="50" w:after="120" w:line="276" w:lineRule="auto"/>
        <w:jc w:val="both"/>
        <w:rPr>
          <w:rFonts w:ascii="Times New Roman"/>
          <w:sz w:val="24"/>
          <w:szCs w:val="24"/>
        </w:rPr>
      </w:pPr>
    </w:p>
    <w:p w14:paraId="06E064CA" w14:textId="77777777" w:rsidR="00B513FC" w:rsidRDefault="004F4D39">
      <w:pPr>
        <w:pStyle w:val="Heading2"/>
        <w:widowControl w:val="0"/>
        <w:spacing w:before="0" w:afterLines="50" w:after="120" w:afterAutospacing="0" w:line="276" w:lineRule="auto"/>
        <w:rPr>
          <w:rFonts w:ascii="Times New Roman" w:eastAsia="Times New Roman" w:hAnsi="Times New Roman" w:cs="Times New Roman" w:hint="default"/>
          <w:bCs/>
          <w:sz w:val="24"/>
          <w:szCs w:val="24"/>
        </w:rPr>
      </w:pPr>
      <w:bookmarkStart w:id="33" w:name="_Toc20217"/>
      <w:bookmarkStart w:id="34" w:name="_Toc2"/>
      <w:r>
        <w:rPr>
          <w:rFonts w:ascii="Times New Roman"/>
          <w:bCs/>
          <w:sz w:val="28"/>
          <w:szCs w:val="28"/>
        </w:rPr>
        <w:t>4.4 Conclusion</w:t>
      </w:r>
      <w:bookmarkEnd w:id="33"/>
      <w:r>
        <w:rPr>
          <w:rFonts w:ascii="Times New Roman"/>
          <w:bCs/>
          <w:sz w:val="24"/>
          <w:szCs w:val="24"/>
        </w:rPr>
        <w:t xml:space="preserve"> </w:t>
      </w:r>
      <w:bookmarkEnd w:id="34"/>
    </w:p>
    <w:p w14:paraId="69873DDF" w14:textId="77777777" w:rsidR="00B513FC" w:rsidRDefault="004F4D39" w:rsidP="004F4D39">
      <w:pPr>
        <w:pStyle w:val="11"/>
        <w:widowControl w:val="0"/>
        <w:spacing w:afterLines="50" w:after="120" w:line="276" w:lineRule="auto"/>
        <w:jc w:val="both"/>
        <w:rPr>
          <w:rFonts w:ascii="Times New Roman" w:eastAsia="Times New Roman" w:hAnsi="Times New Roman"/>
          <w:sz w:val="24"/>
          <w:szCs w:val="24"/>
          <w:u w:color="000000"/>
        </w:rPr>
      </w:pPr>
      <w:r>
        <w:rPr>
          <w:rFonts w:ascii="Times New Roman"/>
          <w:sz w:val="24"/>
          <w:szCs w:val="24"/>
        </w:rPr>
        <w:t xml:space="preserve">In this chapter we illustrated how the tier splitting tool STIP.js is implemented on top of the </w:t>
      </w:r>
      <w:proofErr w:type="spellStart"/>
      <w:r>
        <w:rPr>
          <w:rFonts w:ascii="Times New Roman"/>
          <w:sz w:val="24"/>
          <w:szCs w:val="24"/>
        </w:rPr>
        <w:t>Jipda</w:t>
      </w:r>
      <w:proofErr w:type="spellEnd"/>
      <w:r>
        <w:rPr>
          <w:rFonts w:ascii="Times New Roman"/>
          <w:sz w:val="24"/>
          <w:szCs w:val="24"/>
        </w:rPr>
        <w:t xml:space="preserve"> framework. We pointed out two abstract interpreter styles embedded in our tier splitting tool and sketched how they work. </w:t>
      </w:r>
      <w:r>
        <w:rPr>
          <w:rFonts w:ascii="Times New Roman"/>
          <w:sz w:val="24"/>
          <w:szCs w:val="24"/>
          <w:highlight w:val="yellow"/>
        </w:rPr>
        <w:t>A</w:t>
      </w:r>
      <w:r>
        <w:rPr>
          <w:rFonts w:ascii="Times New Roman" w:hint="eastAsia"/>
          <w:sz w:val="24"/>
          <w:szCs w:val="24"/>
          <w:highlight w:val="yellow"/>
        </w:rPr>
        <w:t>fter parse the source code by Esprima.js,</w:t>
      </w:r>
      <w:r>
        <w:rPr>
          <w:rFonts w:ascii="Times New Roman" w:hint="eastAsia"/>
          <w:sz w:val="24"/>
          <w:szCs w:val="24"/>
        </w:rPr>
        <w:t xml:space="preserve"> a</w:t>
      </w:r>
      <w:r>
        <w:rPr>
          <w:rFonts w:ascii="Times New Roman"/>
          <w:sz w:val="24"/>
          <w:szCs w:val="24"/>
        </w:rPr>
        <w:t xml:space="preserve"> CESK-machine based interpreter in </w:t>
      </w:r>
      <w:proofErr w:type="spellStart"/>
      <w:r>
        <w:rPr>
          <w:rFonts w:ascii="Times New Roman"/>
          <w:sz w:val="24"/>
          <w:szCs w:val="24"/>
        </w:rPr>
        <w:t>Jipda</w:t>
      </w:r>
      <w:proofErr w:type="spellEnd"/>
      <w:r>
        <w:rPr>
          <w:rFonts w:ascii="Times New Roman"/>
          <w:sz w:val="24"/>
          <w:szCs w:val="24"/>
        </w:rPr>
        <w:t xml:space="preserve"> framework to get state graph from source code. An interpreter</w:t>
      </w:r>
      <w:r>
        <w:rPr>
          <w:rFonts w:ascii="Times New Roman" w:hint="eastAsia"/>
          <w:sz w:val="24"/>
          <w:szCs w:val="24"/>
        </w:rPr>
        <w:t>, meta-circular evaluator,</w:t>
      </w:r>
      <w:r>
        <w:rPr>
          <w:rFonts w:ascii="Times New Roman"/>
          <w:sz w:val="24"/>
          <w:szCs w:val="24"/>
        </w:rPr>
        <w:t xml:space="preserve"> in STIP.js is used to construct a PDG </w:t>
      </w:r>
      <w:r>
        <w:rPr>
          <w:rFonts w:ascii="Times New Roman" w:hint="eastAsia"/>
          <w:sz w:val="24"/>
          <w:szCs w:val="24"/>
        </w:rPr>
        <w:t>by converting node in</w:t>
      </w:r>
      <w:r>
        <w:rPr>
          <w:rFonts w:ascii="Times New Roman"/>
          <w:sz w:val="24"/>
          <w:szCs w:val="24"/>
        </w:rPr>
        <w:t xml:space="preserve"> </w:t>
      </w:r>
      <w:proofErr w:type="spellStart"/>
      <w:r>
        <w:rPr>
          <w:rFonts w:ascii="Times New Roman"/>
          <w:sz w:val="24"/>
          <w:szCs w:val="24"/>
        </w:rPr>
        <w:t>Jipda</w:t>
      </w:r>
      <w:proofErr w:type="spellEnd"/>
      <w:r>
        <w:rPr>
          <w:rFonts w:ascii="Times New Roman"/>
          <w:sz w:val="24"/>
          <w:szCs w:val="24"/>
        </w:rPr>
        <w:t xml:space="preserve">. In the second part, we put forward case studies on the state graph to </w:t>
      </w:r>
      <w:proofErr w:type="spellStart"/>
      <w:r>
        <w:rPr>
          <w:rFonts w:ascii="Times New Roman"/>
          <w:sz w:val="24"/>
          <w:szCs w:val="24"/>
        </w:rPr>
        <w:t>analyse</w:t>
      </w:r>
      <w:proofErr w:type="spellEnd"/>
      <w:r>
        <w:rPr>
          <w:rFonts w:ascii="Times New Roman"/>
          <w:sz w:val="24"/>
          <w:szCs w:val="24"/>
        </w:rPr>
        <w:t xml:space="preserve"> how to query correct dependences on the state graph to get the slice that corresponds to the slicing criterion. We suppose the query on the state graph is always from the top to bottom</w:t>
      </w:r>
      <w:r>
        <w:rPr>
          <w:rFonts w:ascii="Times New Roman" w:hint="eastAsia"/>
          <w:sz w:val="24"/>
          <w:szCs w:val="24"/>
        </w:rPr>
        <w:t xml:space="preserve"> by </w:t>
      </w:r>
      <w:r>
        <w:rPr>
          <w:rFonts w:ascii="Times New Roman" w:hint="eastAsia"/>
          <w:sz w:val="24"/>
          <w:szCs w:val="24"/>
          <w:highlight w:val="yellow"/>
        </w:rPr>
        <w:t>comparing the value of identifiers with concerning of scope information</w:t>
      </w:r>
      <w:r>
        <w:rPr>
          <w:rFonts w:ascii="Times New Roman"/>
          <w:sz w:val="24"/>
          <w:szCs w:val="24"/>
          <w:highlight w:val="yellow"/>
        </w:rPr>
        <w:t xml:space="preserve">. </w:t>
      </w:r>
      <w:r>
        <w:rPr>
          <w:rFonts w:ascii="Times New Roman"/>
          <w:sz w:val="24"/>
          <w:szCs w:val="24"/>
        </w:rPr>
        <w:t xml:space="preserve">We put forward three assumptions in this section: </w:t>
      </w:r>
    </w:p>
    <w:p w14:paraId="045D7F76" w14:textId="77777777" w:rsidR="00B513FC" w:rsidRDefault="004F4D39" w:rsidP="004F4D39">
      <w:pPr>
        <w:widowControl w:val="0"/>
        <w:numPr>
          <w:ilvl w:val="0"/>
          <w:numId w:val="11"/>
        </w:numPr>
        <w:tabs>
          <w:tab w:val="clear" w:pos="3846"/>
          <w:tab w:val="left" w:pos="494"/>
        </w:tabs>
        <w:spacing w:afterLines="50" w:after="120" w:line="276" w:lineRule="auto"/>
        <w:ind w:left="389" w:firstLine="31"/>
        <w:jc w:val="both"/>
        <w:rPr>
          <w:rFonts w:ascii="Times New Roman" w:eastAsia="Times New Roman" w:hAnsi="Times New Roman"/>
          <w:sz w:val="24"/>
          <w:szCs w:val="24"/>
        </w:rPr>
      </w:pPr>
      <w:r>
        <w:rPr>
          <w:rFonts w:ascii="Times New Roman"/>
          <w:sz w:val="24"/>
          <w:szCs w:val="24"/>
        </w:rPr>
        <w:t xml:space="preserve">Directly influence statement and variable is found by matching identifiers and scope information on the edges. </w:t>
      </w:r>
    </w:p>
    <w:p w14:paraId="11EF977B" w14:textId="77777777" w:rsidR="00B513FC" w:rsidRDefault="004F4D39" w:rsidP="004F4D39">
      <w:pPr>
        <w:widowControl w:val="0"/>
        <w:numPr>
          <w:ilvl w:val="0"/>
          <w:numId w:val="11"/>
        </w:numPr>
        <w:tabs>
          <w:tab w:val="clear" w:pos="3846"/>
          <w:tab w:val="left" w:pos="494"/>
        </w:tabs>
        <w:spacing w:afterLines="50" w:after="120" w:line="276" w:lineRule="auto"/>
        <w:ind w:left="389" w:firstLine="31"/>
        <w:jc w:val="both"/>
        <w:rPr>
          <w:rFonts w:ascii="Times New Roman" w:eastAsia="Times New Roman" w:hAnsi="Times New Roman"/>
          <w:sz w:val="24"/>
          <w:szCs w:val="24"/>
        </w:rPr>
      </w:pPr>
      <w:r>
        <w:rPr>
          <w:rFonts w:ascii="Times New Roman"/>
          <w:sz w:val="24"/>
          <w:szCs w:val="24"/>
        </w:rPr>
        <w:t>Indirectly influence statement and variable is found by iteratively executing to find dependences on directly influence statement and variable we get in each stage of query.</w:t>
      </w:r>
    </w:p>
    <w:p w14:paraId="2F92F358" w14:textId="77777777" w:rsidR="00B513FC" w:rsidRDefault="004F4D39" w:rsidP="004F4D39">
      <w:pPr>
        <w:widowControl w:val="0"/>
        <w:numPr>
          <w:ilvl w:val="0"/>
          <w:numId w:val="11"/>
        </w:numPr>
        <w:tabs>
          <w:tab w:val="clear" w:pos="3846"/>
          <w:tab w:val="left" w:pos="494"/>
        </w:tabs>
        <w:spacing w:afterLines="50" w:after="120" w:line="276" w:lineRule="auto"/>
        <w:ind w:left="389" w:firstLine="31"/>
        <w:jc w:val="both"/>
        <w:rPr>
          <w:rFonts w:ascii="Times New Roman" w:eastAsia="Times New Roman" w:hAnsi="Times New Roman"/>
          <w:sz w:val="24"/>
          <w:szCs w:val="24"/>
        </w:rPr>
      </w:pPr>
      <w:r>
        <w:rPr>
          <w:rFonts w:ascii="Times New Roman"/>
          <w:sz w:val="24"/>
          <w:szCs w:val="24"/>
        </w:rPr>
        <w:t xml:space="preserve">We can replace the code in clause result from false predicates with </w:t>
      </w:r>
      <w:r>
        <w:rPr>
          <w:rFonts w:ascii="Times New Roman"/>
          <w:i/>
          <w:iCs/>
          <w:sz w:val="24"/>
          <w:szCs w:val="24"/>
        </w:rPr>
        <w:t>null</w:t>
      </w:r>
      <w:r>
        <w:rPr>
          <w:rFonts w:ascii="Times New Roman"/>
          <w:sz w:val="24"/>
          <w:szCs w:val="24"/>
        </w:rPr>
        <w:t xml:space="preserve"> value.</w:t>
      </w:r>
    </w:p>
    <w:p w14:paraId="338E5082" w14:textId="77777777" w:rsidR="00B513FC" w:rsidRDefault="004F4D39" w:rsidP="004F4D39">
      <w:pPr>
        <w:widowControl w:val="0"/>
        <w:spacing w:afterLines="50" w:after="120" w:line="276" w:lineRule="auto"/>
        <w:jc w:val="both"/>
        <w:rPr>
          <w:rFonts w:ascii="Times New Roman"/>
          <w:sz w:val="24"/>
          <w:szCs w:val="24"/>
          <w:highlight w:val="yellow"/>
        </w:rPr>
      </w:pPr>
      <w:r>
        <w:rPr>
          <w:rFonts w:ascii="Times New Roman"/>
          <w:sz w:val="24"/>
          <w:szCs w:val="24"/>
        </w:rPr>
        <w:t xml:space="preserve">According to the conclusion we observed from the case study, we elaborate on our implementation of JipdaSlicer in the last part of this chapter. </w:t>
      </w:r>
      <w:r>
        <w:rPr>
          <w:rFonts w:ascii="Times New Roman" w:hint="eastAsia"/>
          <w:sz w:val="24"/>
          <w:szCs w:val="24"/>
          <w:highlight w:val="yellow"/>
        </w:rPr>
        <w:t xml:space="preserve">The sketch of </w:t>
      </w:r>
      <w:r>
        <w:rPr>
          <w:rFonts w:ascii="Times New Roman"/>
          <w:sz w:val="24"/>
          <w:szCs w:val="24"/>
          <w:highlight w:val="yellow"/>
        </w:rPr>
        <w:t>JipdaSlicer</w:t>
      </w:r>
      <w:r>
        <w:rPr>
          <w:rFonts w:ascii="Times New Roman" w:hint="eastAsia"/>
          <w:sz w:val="24"/>
          <w:szCs w:val="24"/>
          <w:highlight w:val="yellow"/>
        </w:rPr>
        <w:t xml:space="preserve"> is shown in figure 4.8, the slicing</w:t>
      </w:r>
      <w:r>
        <w:rPr>
          <w:rFonts w:ascii="Times New Roman"/>
          <w:sz w:val="24"/>
          <w:szCs w:val="24"/>
          <w:highlight w:val="yellow"/>
        </w:rPr>
        <w:t xml:space="preserve"> process starts</w:t>
      </w:r>
      <w:r>
        <w:rPr>
          <w:rFonts w:ascii="Times New Roman" w:hint="eastAsia"/>
          <w:sz w:val="24"/>
          <w:szCs w:val="24"/>
          <w:highlight w:val="yellow"/>
        </w:rPr>
        <w:t xml:space="preserve"> by finding the range of selected statement</w:t>
      </w:r>
      <w:r>
        <w:rPr>
          <w:rFonts w:ascii="Times New Roman"/>
          <w:sz w:val="24"/>
          <w:szCs w:val="24"/>
          <w:highlight w:val="yellow"/>
        </w:rPr>
        <w:t>s</w:t>
      </w:r>
      <w:r>
        <w:rPr>
          <w:rFonts w:ascii="Times New Roman" w:hint="eastAsia"/>
          <w:sz w:val="24"/>
          <w:szCs w:val="24"/>
          <w:highlight w:val="yellow"/>
        </w:rPr>
        <w:t xml:space="preserve">. In section 4.3, we list </w:t>
      </w:r>
      <w:r>
        <w:rPr>
          <w:rFonts w:ascii="Times New Roman"/>
          <w:sz w:val="24"/>
          <w:szCs w:val="24"/>
          <w:highlight w:val="yellow"/>
        </w:rPr>
        <w:t xml:space="preserve">the </w:t>
      </w:r>
      <w:r>
        <w:rPr>
          <w:rFonts w:ascii="Times New Roman" w:hint="eastAsia"/>
          <w:sz w:val="24"/>
          <w:szCs w:val="24"/>
          <w:highlight w:val="yellow"/>
        </w:rPr>
        <w:t xml:space="preserve">five key functions of JipdaSlicer. The </w:t>
      </w:r>
      <w:proofErr w:type="spellStart"/>
      <w:r>
        <w:rPr>
          <w:rFonts w:ascii="Times New Roman" w:hint="eastAsia"/>
          <w:i/>
          <w:iCs/>
          <w:sz w:val="24"/>
          <w:szCs w:val="24"/>
          <w:highlight w:val="yellow"/>
        </w:rPr>
        <w:t>collect_dep</w:t>
      </w:r>
      <w:proofErr w:type="spellEnd"/>
      <w:r>
        <w:rPr>
          <w:rFonts w:ascii="Times New Roman" w:hint="eastAsia"/>
          <w:sz w:val="24"/>
          <w:szCs w:val="24"/>
          <w:highlight w:val="yellow"/>
        </w:rPr>
        <w:t xml:space="preserve"> function is used to detect identifiers. Then looks for the identifiers via two searching functions: </w:t>
      </w:r>
      <w:proofErr w:type="spellStart"/>
      <w:r>
        <w:rPr>
          <w:rFonts w:ascii="Times New Roman" w:hint="eastAsia"/>
          <w:i/>
          <w:iCs/>
          <w:sz w:val="24"/>
          <w:szCs w:val="24"/>
          <w:highlight w:val="yellow"/>
        </w:rPr>
        <w:t>look_up_node_by_var</w:t>
      </w:r>
      <w:proofErr w:type="spellEnd"/>
      <w:r>
        <w:rPr>
          <w:rFonts w:ascii="Times New Roman" w:hint="eastAsia"/>
          <w:sz w:val="24"/>
          <w:szCs w:val="24"/>
          <w:highlight w:val="yellow"/>
        </w:rPr>
        <w:t xml:space="preserve"> and </w:t>
      </w:r>
      <w:proofErr w:type="spellStart"/>
      <w:r>
        <w:rPr>
          <w:rFonts w:ascii="Times New Roman" w:hint="eastAsia"/>
          <w:i/>
          <w:iCs/>
          <w:sz w:val="24"/>
          <w:szCs w:val="24"/>
          <w:highlight w:val="yellow"/>
        </w:rPr>
        <w:t>look_up_node_by_func_name</w:t>
      </w:r>
      <w:proofErr w:type="spellEnd"/>
      <w:r>
        <w:rPr>
          <w:rFonts w:ascii="Times New Roman" w:hint="eastAsia"/>
          <w:sz w:val="24"/>
          <w:szCs w:val="24"/>
          <w:highlight w:val="yellow"/>
        </w:rPr>
        <w:t xml:space="preserve">.  </w:t>
      </w:r>
      <w:proofErr w:type="spellStart"/>
      <w:r>
        <w:rPr>
          <w:rFonts w:ascii="Times New Roman" w:hint="eastAsia"/>
          <w:i/>
          <w:iCs/>
          <w:sz w:val="24"/>
          <w:szCs w:val="24"/>
          <w:highlight w:val="yellow"/>
        </w:rPr>
        <w:t>Look_up_node_by_var</w:t>
      </w:r>
      <w:proofErr w:type="spellEnd"/>
      <w:r>
        <w:rPr>
          <w:rFonts w:ascii="Times New Roman" w:hint="eastAsia"/>
          <w:i/>
          <w:iCs/>
          <w:sz w:val="24"/>
          <w:szCs w:val="24"/>
          <w:highlight w:val="yellow"/>
        </w:rPr>
        <w:t xml:space="preserve"> </w:t>
      </w:r>
      <w:r>
        <w:rPr>
          <w:rFonts w:ascii="Times New Roman" w:hint="eastAsia"/>
          <w:sz w:val="24"/>
          <w:szCs w:val="24"/>
          <w:highlight w:val="yellow"/>
        </w:rPr>
        <w:t xml:space="preserve">is query function for </w:t>
      </w:r>
      <w:proofErr w:type="gramStart"/>
      <w:r>
        <w:rPr>
          <w:rFonts w:ascii="Times New Roman" w:hint="eastAsia"/>
          <w:sz w:val="24"/>
          <w:szCs w:val="24"/>
          <w:highlight w:val="yellow"/>
        </w:rPr>
        <w:t>assignment,</w:t>
      </w:r>
      <w:proofErr w:type="gramEnd"/>
      <w:r>
        <w:rPr>
          <w:rFonts w:ascii="Times New Roman" w:hint="eastAsia"/>
          <w:sz w:val="24"/>
          <w:szCs w:val="24"/>
          <w:highlight w:val="yellow"/>
        </w:rPr>
        <w:t xml:space="preserve"> it can determine data dependenc</w:t>
      </w:r>
      <w:r w:rsidR="00397049">
        <w:rPr>
          <w:rFonts w:ascii="Times New Roman"/>
          <w:sz w:val="24"/>
          <w:szCs w:val="24"/>
          <w:highlight w:val="yellow"/>
        </w:rPr>
        <w:t>i</w:t>
      </w:r>
      <w:r>
        <w:rPr>
          <w:rFonts w:ascii="Times New Roman" w:hint="eastAsia"/>
          <w:sz w:val="24"/>
          <w:szCs w:val="24"/>
          <w:highlight w:val="yellow"/>
        </w:rPr>
        <w:t>es on variable reference and control dependenc</w:t>
      </w:r>
      <w:r w:rsidR="00397049">
        <w:rPr>
          <w:rFonts w:ascii="Times New Roman"/>
          <w:sz w:val="24"/>
          <w:szCs w:val="24"/>
          <w:highlight w:val="yellow"/>
        </w:rPr>
        <w:t>i</w:t>
      </w:r>
      <w:r>
        <w:rPr>
          <w:rFonts w:ascii="Times New Roman" w:hint="eastAsia"/>
          <w:sz w:val="24"/>
          <w:szCs w:val="24"/>
          <w:highlight w:val="yellow"/>
        </w:rPr>
        <w:t xml:space="preserve">es on the function defined by </w:t>
      </w:r>
      <w:proofErr w:type="spellStart"/>
      <w:r>
        <w:rPr>
          <w:rFonts w:ascii="Times New Roman" w:hint="eastAsia"/>
          <w:i/>
          <w:iCs/>
          <w:sz w:val="24"/>
          <w:szCs w:val="24"/>
          <w:highlight w:val="yellow"/>
        </w:rPr>
        <w:t>var</w:t>
      </w:r>
      <w:proofErr w:type="spellEnd"/>
      <w:r>
        <w:rPr>
          <w:rFonts w:ascii="Times New Roman" w:hint="eastAsia"/>
          <w:sz w:val="24"/>
          <w:szCs w:val="24"/>
          <w:highlight w:val="yellow"/>
        </w:rPr>
        <w:t xml:space="preserve"> reference. The </w:t>
      </w:r>
      <w:proofErr w:type="spellStart"/>
      <w:r>
        <w:rPr>
          <w:rFonts w:ascii="Times New Roman" w:hint="eastAsia"/>
          <w:i/>
          <w:iCs/>
          <w:sz w:val="24"/>
          <w:szCs w:val="24"/>
          <w:highlight w:val="yellow"/>
        </w:rPr>
        <w:t>look_up_node_by_func_name</w:t>
      </w:r>
      <w:proofErr w:type="spellEnd"/>
      <w:r>
        <w:rPr>
          <w:rFonts w:ascii="Times New Roman" w:hint="eastAsia"/>
          <w:sz w:val="24"/>
          <w:szCs w:val="24"/>
          <w:highlight w:val="yellow"/>
        </w:rPr>
        <w:t xml:space="preserve"> is the function </w:t>
      </w:r>
      <w:r w:rsidR="00397049">
        <w:rPr>
          <w:rFonts w:ascii="Times New Roman"/>
          <w:sz w:val="24"/>
          <w:szCs w:val="24"/>
          <w:highlight w:val="yellow"/>
        </w:rPr>
        <w:t xml:space="preserve">that </w:t>
      </w:r>
      <w:r>
        <w:rPr>
          <w:rFonts w:ascii="Times New Roman" w:hint="eastAsia"/>
          <w:sz w:val="24"/>
          <w:szCs w:val="24"/>
          <w:highlight w:val="yellow"/>
        </w:rPr>
        <w:t xml:space="preserve">looks up control dependent functions. Function </w:t>
      </w:r>
      <w:proofErr w:type="spellStart"/>
      <w:r>
        <w:rPr>
          <w:rFonts w:ascii="Times New Roman" w:hint="eastAsia"/>
          <w:i/>
          <w:iCs/>
          <w:sz w:val="24"/>
          <w:szCs w:val="24"/>
          <w:highlight w:val="yellow"/>
        </w:rPr>
        <w:t>slice_dep_node</w:t>
      </w:r>
      <w:proofErr w:type="spellEnd"/>
      <w:r>
        <w:rPr>
          <w:rFonts w:ascii="Times New Roman" w:hint="eastAsia"/>
          <w:sz w:val="24"/>
          <w:szCs w:val="24"/>
          <w:highlight w:val="yellow"/>
        </w:rPr>
        <w:t xml:space="preserve"> acts like an iterator to query the indirectly dependent and append the visited node to slice array. A pre-process function </w:t>
      </w:r>
      <w:proofErr w:type="spellStart"/>
      <w:r>
        <w:rPr>
          <w:rFonts w:ascii="Times New Roman" w:hint="eastAsia"/>
          <w:i/>
          <w:iCs/>
          <w:sz w:val="24"/>
          <w:szCs w:val="24"/>
          <w:highlight w:val="yellow"/>
        </w:rPr>
        <w:lastRenderedPageBreak/>
        <w:t>slicing_if_statement</w:t>
      </w:r>
      <w:proofErr w:type="spellEnd"/>
      <w:r>
        <w:rPr>
          <w:rFonts w:ascii="Times New Roman" w:hint="eastAsia"/>
          <w:sz w:val="24"/>
          <w:szCs w:val="24"/>
          <w:highlight w:val="yellow"/>
        </w:rPr>
        <w:t xml:space="preserve"> is used to replace clause in false consequence of predication by </w:t>
      </w:r>
      <w:r>
        <w:rPr>
          <w:rFonts w:ascii="Times New Roman" w:hint="eastAsia"/>
          <w:i/>
          <w:iCs/>
          <w:sz w:val="24"/>
          <w:szCs w:val="24"/>
          <w:highlight w:val="yellow"/>
        </w:rPr>
        <w:t xml:space="preserve">null </w:t>
      </w:r>
      <w:r>
        <w:rPr>
          <w:rFonts w:ascii="Times New Roman" w:hint="eastAsia"/>
          <w:sz w:val="24"/>
          <w:szCs w:val="24"/>
          <w:highlight w:val="yellow"/>
        </w:rPr>
        <w:t>value.</w:t>
      </w:r>
    </w:p>
    <w:p w14:paraId="75B36763" w14:textId="77777777" w:rsidR="00B513FC" w:rsidRDefault="004F4D39" w:rsidP="004F4D39">
      <w:pPr>
        <w:widowControl w:val="0"/>
        <w:spacing w:afterLines="50" w:after="120" w:line="276" w:lineRule="auto"/>
        <w:jc w:val="both"/>
        <w:rPr>
          <w:rFonts w:ascii="Times New Roman"/>
          <w:sz w:val="24"/>
          <w:szCs w:val="24"/>
          <w:highlight w:val="yellow"/>
        </w:rPr>
      </w:pPr>
      <w:r>
        <w:rPr>
          <w:rFonts w:ascii="Times New Roman" w:hint="eastAsia"/>
          <w:sz w:val="24"/>
          <w:szCs w:val="24"/>
          <w:highlight w:val="yellow"/>
        </w:rPr>
        <w:t xml:space="preserve">In </w:t>
      </w:r>
      <w:r w:rsidR="00397049">
        <w:rPr>
          <w:rFonts w:ascii="Times New Roman"/>
          <w:sz w:val="24"/>
          <w:szCs w:val="24"/>
          <w:highlight w:val="yellow"/>
        </w:rPr>
        <w:t xml:space="preserve">the </w:t>
      </w:r>
      <w:r>
        <w:rPr>
          <w:rFonts w:ascii="Times New Roman" w:hint="eastAsia"/>
          <w:sz w:val="24"/>
          <w:szCs w:val="24"/>
          <w:highlight w:val="yellow"/>
        </w:rPr>
        <w:t xml:space="preserve">next chapter, we test our new slicing algorithm JipdaSlicer through some test code, and compare the result with </w:t>
      </w:r>
      <w:r w:rsidR="00397049">
        <w:rPr>
          <w:rFonts w:ascii="Times New Roman"/>
          <w:sz w:val="24"/>
          <w:szCs w:val="24"/>
          <w:highlight w:val="yellow"/>
        </w:rPr>
        <w:t xml:space="preserve">the </w:t>
      </w:r>
      <w:r>
        <w:rPr>
          <w:rFonts w:ascii="Times New Roman" w:hint="eastAsia"/>
          <w:sz w:val="24"/>
          <w:szCs w:val="24"/>
          <w:highlight w:val="yellow"/>
        </w:rPr>
        <w:t>original version Stip.js</w:t>
      </w:r>
      <w:r w:rsidR="00397049">
        <w:rPr>
          <w:rFonts w:ascii="Times New Roman"/>
          <w:sz w:val="24"/>
          <w:szCs w:val="24"/>
          <w:highlight w:val="yellow"/>
        </w:rPr>
        <w:t>.</w:t>
      </w:r>
    </w:p>
    <w:p w14:paraId="7E922AD6" w14:textId="77777777" w:rsidR="00B513FC" w:rsidRDefault="00B513FC" w:rsidP="004F4D39">
      <w:pPr>
        <w:widowControl w:val="0"/>
        <w:spacing w:afterLines="50" w:after="120" w:line="276" w:lineRule="auto"/>
        <w:jc w:val="both"/>
        <w:rPr>
          <w:rFonts w:ascii="Times New Roman" w:eastAsia="Times New Roman" w:hAnsi="Times New Roman"/>
          <w:sz w:val="24"/>
          <w:szCs w:val="24"/>
        </w:rPr>
      </w:pPr>
    </w:p>
    <w:p w14:paraId="488246E8" w14:textId="77777777" w:rsidR="00B513FC" w:rsidRDefault="00B513FC" w:rsidP="004F4D39">
      <w:pPr>
        <w:widowControl w:val="0"/>
        <w:spacing w:afterLines="50" w:after="120" w:line="276" w:lineRule="auto"/>
        <w:jc w:val="both"/>
        <w:rPr>
          <w:rFonts w:ascii="Times New Roman" w:eastAsia="Times New Roman" w:hAnsi="Times New Roman"/>
          <w:sz w:val="24"/>
          <w:szCs w:val="24"/>
        </w:rPr>
      </w:pPr>
    </w:p>
    <w:p w14:paraId="48E7132A" w14:textId="77777777" w:rsidR="00B513FC" w:rsidRDefault="00B513FC" w:rsidP="004F4D39">
      <w:pPr>
        <w:widowControl w:val="0"/>
        <w:spacing w:afterLines="50" w:after="120" w:line="276" w:lineRule="auto"/>
        <w:jc w:val="both"/>
        <w:rPr>
          <w:rFonts w:ascii="Times New Roman" w:eastAsia="Times New Roman" w:hAnsi="Times New Roman"/>
          <w:sz w:val="24"/>
          <w:szCs w:val="24"/>
        </w:rPr>
      </w:pPr>
    </w:p>
    <w:p w14:paraId="63D706C6" w14:textId="77777777" w:rsidR="00B513FC" w:rsidRDefault="00B513FC" w:rsidP="004F4D39">
      <w:pPr>
        <w:widowControl w:val="0"/>
        <w:spacing w:afterLines="50" w:after="120" w:line="276" w:lineRule="auto"/>
        <w:jc w:val="both"/>
        <w:rPr>
          <w:rFonts w:ascii="Times New Roman" w:eastAsia="Times New Roman" w:hAnsi="Times New Roman"/>
          <w:sz w:val="24"/>
          <w:szCs w:val="24"/>
        </w:rPr>
      </w:pPr>
    </w:p>
    <w:p w14:paraId="4B2BD5F0" w14:textId="77777777" w:rsidR="00B513FC" w:rsidRDefault="00B513FC" w:rsidP="004F4D39">
      <w:pPr>
        <w:widowControl w:val="0"/>
        <w:spacing w:afterLines="50" w:after="120" w:line="276" w:lineRule="auto"/>
        <w:jc w:val="both"/>
        <w:rPr>
          <w:rFonts w:ascii="Times New Roman" w:eastAsia="Times New Roman" w:hAnsi="Times New Roman"/>
          <w:sz w:val="144"/>
          <w:szCs w:val="144"/>
        </w:rPr>
      </w:pPr>
    </w:p>
    <w:p w14:paraId="6BBB2343" w14:textId="77777777" w:rsidR="00B513FC" w:rsidRDefault="00B513FC" w:rsidP="004F4D39">
      <w:pPr>
        <w:widowControl w:val="0"/>
        <w:spacing w:afterLines="50" w:after="120" w:line="276" w:lineRule="auto"/>
        <w:jc w:val="both"/>
        <w:rPr>
          <w:rFonts w:ascii="Elephant" w:eastAsia="Elephant" w:hAnsi="Elephant" w:cs="Elephant"/>
          <w:color w:val="969696"/>
          <w:sz w:val="144"/>
          <w:szCs w:val="144"/>
          <w:u w:color="969696"/>
        </w:rPr>
        <w:sectPr w:rsidR="00B513FC">
          <w:headerReference w:type="default" r:id="rId217"/>
          <w:footerReference w:type="default" r:id="rId218"/>
          <w:type w:val="continuous"/>
          <w:pgSz w:w="11900" w:h="16838"/>
          <w:pgMar w:top="2154" w:right="2341" w:bottom="2154" w:left="2341" w:header="720" w:footer="0" w:gutter="0"/>
          <w:cols w:space="720"/>
          <w:docGrid w:linePitch="360"/>
        </w:sectPr>
      </w:pPr>
    </w:p>
    <w:p w14:paraId="0544C1B2" w14:textId="77777777" w:rsidR="00B513FC" w:rsidRDefault="004F4D39" w:rsidP="004F4D39">
      <w:pPr>
        <w:widowControl w:val="0"/>
        <w:spacing w:afterLines="50" w:after="156" w:line="276" w:lineRule="auto"/>
        <w:jc w:val="right"/>
        <w:rPr>
          <w:rFonts w:ascii="Times New Roman" w:eastAsia="Times New Roman" w:hAnsi="Times New Roman"/>
        </w:rPr>
      </w:pPr>
      <w:r>
        <w:rPr>
          <w:rFonts w:ascii="Elephant" w:eastAsia="Elephant" w:hAnsi="Elephant" w:cs="Elephant"/>
          <w:color w:val="969696"/>
          <w:sz w:val="144"/>
          <w:szCs w:val="144"/>
          <w:u w:color="969696"/>
        </w:rPr>
        <w:lastRenderedPageBreak/>
        <w:t>5</w:t>
      </w:r>
      <w:r>
        <w:rPr>
          <w:rFonts w:ascii="Times New Roman"/>
        </w:rPr>
        <w:t xml:space="preserve"> </w:t>
      </w:r>
    </w:p>
    <w:p w14:paraId="39C782FC" w14:textId="77777777" w:rsidR="00B513FC" w:rsidRDefault="004F4D39" w:rsidP="004F4D39">
      <w:pPr>
        <w:widowControl w:val="0"/>
        <w:spacing w:afterLines="50" w:after="156" w:line="276" w:lineRule="auto"/>
        <w:jc w:val="right"/>
        <w:outlineLvl w:val="0"/>
        <w:rPr>
          <w:rFonts w:ascii="Times New Roman" w:eastAsia="Times New Roman" w:hAnsi="Times New Roman"/>
          <w:sz w:val="32"/>
          <w:szCs w:val="32"/>
        </w:rPr>
      </w:pPr>
      <w:bookmarkStart w:id="35" w:name="_Toc281"/>
      <w:r>
        <w:rPr>
          <w:rFonts w:ascii="Times New Roman"/>
          <w:sz w:val="32"/>
          <w:szCs w:val="32"/>
        </w:rPr>
        <w:t>Validation</w:t>
      </w:r>
      <w:bookmarkEnd w:id="35"/>
    </w:p>
    <w:p w14:paraId="35F8D5AA" w14:textId="77777777" w:rsidR="00B513FC" w:rsidRDefault="00B513FC" w:rsidP="004F4D39">
      <w:pPr>
        <w:widowControl w:val="0"/>
        <w:spacing w:afterLines="50" w:after="156" w:line="276" w:lineRule="auto"/>
        <w:jc w:val="both"/>
        <w:rPr>
          <w:rFonts w:ascii="Times New Roman" w:eastAsia="Times New Roman" w:hAnsi="Times New Roman"/>
          <w:sz w:val="32"/>
          <w:szCs w:val="32"/>
        </w:rPr>
      </w:pPr>
    </w:p>
    <w:p w14:paraId="2629A59D" w14:textId="77777777" w:rsidR="00B513FC" w:rsidRDefault="00B513FC" w:rsidP="004F4D39">
      <w:pPr>
        <w:widowControl w:val="0"/>
        <w:spacing w:afterLines="50" w:after="156" w:line="276" w:lineRule="auto"/>
        <w:jc w:val="both"/>
        <w:rPr>
          <w:rFonts w:ascii="Times New Roman" w:eastAsia="Times New Roman" w:hAnsi="Times New Roman"/>
          <w:sz w:val="32"/>
          <w:szCs w:val="32"/>
        </w:rPr>
      </w:pPr>
    </w:p>
    <w:p w14:paraId="26C33D1F" w14:textId="77777777" w:rsidR="00B513FC" w:rsidRDefault="004F4D39" w:rsidP="004F4D39">
      <w:pPr>
        <w:widowControl w:val="0"/>
        <w:spacing w:afterLines="50" w:after="156" w:line="276" w:lineRule="auto"/>
        <w:jc w:val="both"/>
        <w:rPr>
          <w:rFonts w:ascii="Times New Roman" w:eastAsia="Times New Roman" w:hAnsi="Times New Roman"/>
          <w:sz w:val="24"/>
          <w:szCs w:val="24"/>
        </w:rPr>
      </w:pPr>
      <w:r>
        <w:rPr>
          <w:rFonts w:ascii="Times New Roman"/>
          <w:sz w:val="24"/>
          <w:szCs w:val="24"/>
        </w:rPr>
        <w:t xml:space="preserve">In the previous chapter, we introduced the tier splitting tool STIP.js and a new slicing algorithm JipdaSlicer. In this chapter we validate JipdaSlicer, by comparing the slices result from STIP.js and it. First we test both of them on the code in figure 2.1(a). From the testing result we can see, two sliced code result from STIP.js and </w:t>
      </w:r>
      <w:proofErr w:type="spellStart"/>
      <w:r>
        <w:rPr>
          <w:rFonts w:ascii="Times New Roman"/>
          <w:sz w:val="24"/>
          <w:szCs w:val="24"/>
        </w:rPr>
        <w:t>JipdaSliser</w:t>
      </w:r>
      <w:proofErr w:type="spellEnd"/>
      <w:r>
        <w:rPr>
          <w:rFonts w:ascii="Times New Roman"/>
          <w:sz w:val="24"/>
          <w:szCs w:val="24"/>
        </w:rPr>
        <w:t xml:space="preserve"> is conform to Weiser</w:t>
      </w:r>
      <w:r>
        <w:rPr>
          <w:rFonts w:hAnsi="Times New Roman"/>
          <w:sz w:val="24"/>
          <w:szCs w:val="24"/>
        </w:rPr>
        <w:t>’</w:t>
      </w:r>
      <w:r>
        <w:rPr>
          <w:rFonts w:ascii="Times New Roman"/>
          <w:sz w:val="24"/>
          <w:szCs w:val="24"/>
        </w:rPr>
        <w:t xml:space="preserve">s slice theory. We further carry out three test </w:t>
      </w:r>
      <w:proofErr w:type="gramStart"/>
      <w:r>
        <w:rPr>
          <w:rFonts w:ascii="Times New Roman"/>
          <w:sz w:val="24"/>
          <w:szCs w:val="24"/>
        </w:rPr>
        <w:t>case</w:t>
      </w:r>
      <w:proofErr w:type="gramEnd"/>
      <w:r>
        <w:rPr>
          <w:rFonts w:ascii="Times New Roman"/>
          <w:sz w:val="24"/>
          <w:szCs w:val="24"/>
        </w:rPr>
        <w:t xml:space="preserve"> to evaluate accuracy of two tools. From the slicing result we can see the interpreter installed in two tools has different feature. When slicing on condition statement, </w:t>
      </w:r>
      <w:r>
        <w:rPr>
          <w:rFonts w:ascii="Times New Roman"/>
          <w:sz w:val="24"/>
          <w:szCs w:val="24"/>
        </w:rPr>
        <w:lastRenderedPageBreak/>
        <w:t>JipdaSlicer returns more pleasant result code. Finally, we give the conclusion about our test result.</w:t>
      </w:r>
    </w:p>
    <w:p w14:paraId="2B0C93DF" w14:textId="77777777" w:rsidR="00B513FC" w:rsidRDefault="00B513FC" w:rsidP="004F4D39">
      <w:pPr>
        <w:widowControl w:val="0"/>
        <w:spacing w:afterLines="50" w:after="156" w:line="276" w:lineRule="auto"/>
        <w:jc w:val="both"/>
        <w:rPr>
          <w:rFonts w:ascii="Times New Roman" w:eastAsia="Times New Roman" w:hAnsi="Times New Roman"/>
          <w:sz w:val="24"/>
          <w:szCs w:val="24"/>
        </w:rPr>
      </w:pPr>
    </w:p>
    <w:p w14:paraId="1C91A20A" w14:textId="77777777" w:rsidR="00B513FC" w:rsidRDefault="00B513FC" w:rsidP="004F4D39">
      <w:pPr>
        <w:widowControl w:val="0"/>
        <w:spacing w:afterLines="50" w:after="156" w:line="276" w:lineRule="auto"/>
        <w:jc w:val="both"/>
        <w:rPr>
          <w:rFonts w:ascii="Times New Roman" w:eastAsia="Times New Roman" w:hAnsi="Times New Roman"/>
          <w:sz w:val="24"/>
          <w:szCs w:val="24"/>
        </w:rPr>
      </w:pPr>
    </w:p>
    <w:p w14:paraId="1A020CD0" w14:textId="77777777" w:rsidR="00B513FC" w:rsidRDefault="004F4D39" w:rsidP="004F4D39">
      <w:pPr>
        <w:pStyle w:val="Heading2"/>
        <w:widowControl w:val="0"/>
        <w:spacing w:before="0" w:beforeAutospacing="0" w:afterLines="50" w:after="156" w:afterAutospacing="0" w:line="276" w:lineRule="auto"/>
        <w:rPr>
          <w:rFonts w:ascii="Times New Roman" w:hint="default"/>
          <w:bCs/>
        </w:rPr>
      </w:pPr>
      <w:bookmarkStart w:id="36" w:name="_Toc6193"/>
      <w:bookmarkStart w:id="37" w:name="_Toc3"/>
      <w:r>
        <w:rPr>
          <w:rFonts w:ascii="Times New Roman"/>
          <w:bCs/>
          <w:sz w:val="28"/>
          <w:szCs w:val="28"/>
        </w:rPr>
        <w:t>5.1 Evaluation</w:t>
      </w:r>
      <w:bookmarkEnd w:id="36"/>
      <w:r>
        <w:rPr>
          <w:rFonts w:ascii="Times New Roman"/>
          <w:bCs/>
        </w:rPr>
        <w:t xml:space="preserve"> </w:t>
      </w:r>
      <w:bookmarkEnd w:id="37"/>
    </w:p>
    <w:p w14:paraId="5BB23D5C" w14:textId="77777777" w:rsidR="00B513FC" w:rsidRDefault="004F4D39" w:rsidP="004F4D39">
      <w:pPr>
        <w:pStyle w:val="Heading3"/>
        <w:numPr>
          <w:ilvl w:val="2"/>
          <w:numId w:val="0"/>
        </w:numPr>
        <w:tabs>
          <w:tab w:val="clear" w:pos="1418"/>
        </w:tabs>
        <w:spacing w:before="0" w:afterLines="50" w:after="156" w:line="276" w:lineRule="auto"/>
        <w:rPr>
          <w:rFonts w:ascii="Times New Roman" w:hAnsi="Times New Roman"/>
          <w:sz w:val="28"/>
          <w:szCs w:val="28"/>
          <w:lang w:eastAsia="zh-CN"/>
        </w:rPr>
      </w:pPr>
      <w:bookmarkStart w:id="38" w:name="_Toc6838"/>
      <w:r>
        <w:rPr>
          <w:rFonts w:ascii="Times New Roman" w:hAnsi="Times New Roman"/>
          <w:sz w:val="28"/>
          <w:szCs w:val="28"/>
          <w:lang w:eastAsia="zh-CN"/>
        </w:rPr>
        <w:t>5.1.1 Methodology</w:t>
      </w:r>
      <w:bookmarkEnd w:id="38"/>
    </w:p>
    <w:p w14:paraId="5FE8DC4B" w14:textId="77777777" w:rsidR="00B513FC" w:rsidRDefault="004F4D39" w:rsidP="004F4D39">
      <w:pPr>
        <w:widowControl w:val="0"/>
        <w:spacing w:afterLines="50" w:after="156" w:line="276" w:lineRule="auto"/>
        <w:jc w:val="both"/>
        <w:rPr>
          <w:rFonts w:ascii="Times New Roman"/>
          <w:sz w:val="24"/>
          <w:szCs w:val="24"/>
        </w:rPr>
        <w:sectPr w:rsidR="00B513FC">
          <w:headerReference w:type="default" r:id="rId219"/>
          <w:footerReference w:type="default" r:id="rId220"/>
          <w:type w:val="continuous"/>
          <w:pgSz w:w="11906" w:h="16838"/>
          <w:pgMar w:top="2154" w:right="2341" w:bottom="2154" w:left="2341" w:header="851" w:footer="992" w:gutter="0"/>
          <w:cols w:space="720"/>
          <w:docGrid w:type="lines" w:linePitch="312"/>
        </w:sectPr>
      </w:pPr>
      <w:r>
        <w:rPr>
          <w:rFonts w:ascii="Times New Roman" w:hAnsi="Times New Roman"/>
          <w:sz w:val="24"/>
          <w:szCs w:val="24"/>
        </w:rPr>
        <w:t>As we introduced in previous chapter, our new slicing algorithm slice</w:t>
      </w:r>
      <w:r>
        <w:rPr>
          <w:rFonts w:ascii="Times New Roman" w:hAnsi="Times New Roman" w:hint="eastAsia"/>
          <w:sz w:val="24"/>
          <w:szCs w:val="24"/>
        </w:rPr>
        <w:t>s</w:t>
      </w:r>
      <w:r>
        <w:rPr>
          <w:rFonts w:ascii="Times New Roman" w:hAnsi="Times New Roman"/>
          <w:sz w:val="24"/>
          <w:szCs w:val="24"/>
        </w:rPr>
        <w:t xml:space="preserve"> program based on Weiser’s slicing theory. </w:t>
      </w:r>
      <w:r>
        <w:rPr>
          <w:rFonts w:ascii="Times New Roman" w:hAnsi="Times New Roman" w:hint="eastAsia"/>
          <w:sz w:val="24"/>
          <w:szCs w:val="24"/>
        </w:rPr>
        <w:t>So below, we first verify if the result we get from JipdaSlicer and Stip.js conform to Weiser</w:t>
      </w:r>
      <w:r>
        <w:rPr>
          <w:rFonts w:ascii="Times New Roman" w:hAnsi="Times New Roman"/>
          <w:sz w:val="24"/>
          <w:szCs w:val="24"/>
        </w:rPr>
        <w:t>’</w:t>
      </w:r>
      <w:r>
        <w:rPr>
          <w:rFonts w:ascii="Times New Roman" w:hAnsi="Times New Roman" w:hint="eastAsia"/>
          <w:sz w:val="24"/>
          <w:szCs w:val="24"/>
        </w:rPr>
        <w:t>s static program slicing theory or not. We use the sample code in figure 2.1(a) as input to verify the slice result.</w:t>
      </w:r>
    </w:p>
    <w:p w14:paraId="03581C57" w14:textId="77777777" w:rsidR="00B513FC" w:rsidRDefault="004F4D39" w:rsidP="004F4D39">
      <w:pPr>
        <w:widowControl w:val="0"/>
        <w:spacing w:afterLines="50" w:after="120" w:line="276" w:lineRule="auto"/>
        <w:jc w:val="both"/>
        <w:rPr>
          <w:rFonts w:ascii="Times New Roman" w:hAnsi="Times New Roman"/>
          <w:sz w:val="24"/>
          <w:szCs w:val="24"/>
        </w:rPr>
        <w:sectPr w:rsidR="00B513FC">
          <w:headerReference w:type="default" r:id="rId221"/>
          <w:footerReference w:type="default" r:id="rId222"/>
          <w:type w:val="continuous"/>
          <w:pgSz w:w="11900" w:h="16838"/>
          <w:pgMar w:top="2154" w:right="2341" w:bottom="2154" w:left="2341" w:header="720" w:footer="0" w:gutter="0"/>
          <w:cols w:space="720"/>
          <w:docGrid w:linePitch="360"/>
        </w:sectPr>
      </w:pPr>
      <w:r>
        <w:rPr>
          <w:rFonts w:ascii="Times New Roman" w:hAnsi="Times New Roman"/>
          <w:sz w:val="24"/>
          <w:szCs w:val="24"/>
        </w:rPr>
        <w:lastRenderedPageBreak/>
        <w:t xml:space="preserve">From the figure 5.1 and figure 5.2, we can see the pleasing result we get from STIP.js and JipdaSlicer. Both of them return correctness slice based on Weiser’s slicing theory: by selected an interested point, the program slice can be get from deleting the statements have no effect on the selected point. The computation </w:t>
      </w:r>
      <w:proofErr w:type="gramStart"/>
      <w:r>
        <w:rPr>
          <w:rFonts w:ascii="Times New Roman" w:hAnsi="Times New Roman"/>
          <w:sz w:val="24"/>
          <w:szCs w:val="24"/>
        </w:rPr>
        <w:t>result of sliced code keep</w:t>
      </w:r>
      <w:proofErr w:type="gramEnd"/>
      <w:r>
        <w:rPr>
          <w:rFonts w:ascii="Times New Roman" w:hAnsi="Times New Roman"/>
          <w:sz w:val="24"/>
          <w:szCs w:val="24"/>
        </w:rPr>
        <w:t xml:space="preserve"> consistent with the original code. Hence, in two figures we can see, both two slicing tools delete line no.2 and the statements between line 5 to 8 in code in the left side. The computation result of variable </w:t>
      </w:r>
      <w:r>
        <w:rPr>
          <w:rFonts w:ascii="Times New Roman" w:hAnsi="Times New Roman"/>
          <w:i/>
          <w:iCs/>
          <w:sz w:val="24"/>
          <w:szCs w:val="24"/>
        </w:rPr>
        <w:t>ac</w:t>
      </w:r>
      <w:r>
        <w:rPr>
          <w:rFonts w:ascii="Times New Roman" w:hAnsi="Times New Roman"/>
          <w:sz w:val="24"/>
          <w:szCs w:val="24"/>
        </w:rPr>
        <w:t xml:space="preserve"> and </w:t>
      </w:r>
      <w:proofErr w:type="spellStart"/>
      <w:proofErr w:type="gramStart"/>
      <w:r>
        <w:rPr>
          <w:rFonts w:ascii="Times New Roman" w:hAnsi="Times New Roman"/>
          <w:i/>
          <w:iCs/>
          <w:sz w:val="24"/>
          <w:szCs w:val="24"/>
        </w:rPr>
        <w:t>abc</w:t>
      </w:r>
      <w:proofErr w:type="spellEnd"/>
      <w:proofErr w:type="gramEnd"/>
      <w:r>
        <w:rPr>
          <w:rFonts w:ascii="Times New Roman" w:hAnsi="Times New Roman"/>
          <w:sz w:val="24"/>
          <w:szCs w:val="24"/>
        </w:rPr>
        <w:t xml:space="preserve"> in all code segment is 4 and 7.</w:t>
      </w:r>
    </w:p>
    <w:p w14:paraId="6643E914" w14:textId="77777777" w:rsidR="00B513FC" w:rsidRDefault="004F4D39" w:rsidP="004F4D39">
      <w:pPr>
        <w:widowControl w:val="0"/>
        <w:spacing w:afterLines="50" w:after="120" w:line="276" w:lineRule="auto"/>
        <w:jc w:val="both"/>
        <w:rPr>
          <w:rFonts w:ascii="Times New Roman" w:eastAsia="Times New Roman" w:hAnsi="Times New Roman"/>
          <w:sz w:val="32"/>
          <w:szCs w:val="32"/>
        </w:rPr>
      </w:pPr>
      <w:r>
        <w:rPr>
          <w:rFonts w:ascii="Times New Roman" w:eastAsia="Times New Roman" w:hAnsi="Times New Roman"/>
          <w:color w:val="000000"/>
          <w:kern w:val="2"/>
          <w:sz w:val="32"/>
          <w:szCs w:val="32"/>
          <w:u w:color="000000"/>
          <w:lang w:eastAsia="en-US"/>
        </w:rPr>
        <w:lastRenderedPageBreak/>
        <w:pict w14:anchorId="2B3ECD2D">
          <v:shape id="Picture 148" o:spid="_x0000_i1185" type="#_x0000_t75" style="width:352.45pt;height:172.45pt">
            <v:imagedata r:id="rId223" o:title="" croptop="1781f"/>
          </v:shape>
        </w:pict>
      </w:r>
    </w:p>
    <w:p w14:paraId="56519C4D" w14:textId="77777777" w:rsidR="00B513FC" w:rsidRDefault="004F4D39" w:rsidP="004F4D39">
      <w:pPr>
        <w:widowControl w:val="0"/>
        <w:spacing w:afterLines="50" w:after="120" w:line="276" w:lineRule="auto"/>
        <w:jc w:val="center"/>
        <w:rPr>
          <w:rFonts w:ascii="Times New Roman" w:eastAsia="Times New Roman" w:hAnsi="Times New Roman"/>
          <w:sz w:val="32"/>
          <w:szCs w:val="32"/>
        </w:rPr>
      </w:pPr>
      <w:r>
        <w:rPr>
          <w:rFonts w:ascii="Times New Roman"/>
          <w:sz w:val="21"/>
          <w:szCs w:val="21"/>
        </w:rPr>
        <w:t xml:space="preserve">Figure 5.1 Slicing </w:t>
      </w:r>
      <w:proofErr w:type="gramStart"/>
      <w:r>
        <w:rPr>
          <w:rFonts w:ascii="Times New Roman"/>
          <w:sz w:val="21"/>
          <w:szCs w:val="21"/>
        </w:rPr>
        <w:t>result get</w:t>
      </w:r>
      <w:proofErr w:type="gramEnd"/>
      <w:r>
        <w:rPr>
          <w:rFonts w:ascii="Times New Roman"/>
          <w:sz w:val="21"/>
          <w:szCs w:val="21"/>
        </w:rPr>
        <w:t xml:space="preserve"> from </w:t>
      </w:r>
      <w:proofErr w:type="spellStart"/>
      <w:r>
        <w:rPr>
          <w:rFonts w:ascii="Times New Roman"/>
          <w:sz w:val="21"/>
          <w:szCs w:val="21"/>
        </w:rPr>
        <w:t>Jipdaslicer</w:t>
      </w:r>
      <w:proofErr w:type="spellEnd"/>
      <w:r>
        <w:rPr>
          <w:rFonts w:ascii="Times New Roman"/>
          <w:sz w:val="21"/>
          <w:szCs w:val="21"/>
        </w:rPr>
        <w:t xml:space="preserve"> on slice criterion &lt;10, {</w:t>
      </w:r>
      <w:proofErr w:type="spellStart"/>
      <w:r>
        <w:rPr>
          <w:rFonts w:ascii="Times New Roman"/>
          <w:sz w:val="21"/>
          <w:szCs w:val="21"/>
        </w:rPr>
        <w:t>abc</w:t>
      </w:r>
      <w:proofErr w:type="spellEnd"/>
      <w:r>
        <w:rPr>
          <w:rFonts w:ascii="Times New Roman"/>
          <w:sz w:val="21"/>
          <w:szCs w:val="21"/>
        </w:rPr>
        <w:t>}&gt;.</w:t>
      </w:r>
    </w:p>
    <w:p w14:paraId="13E60F5D" w14:textId="77777777" w:rsidR="00B513FC" w:rsidRDefault="004F4D39" w:rsidP="004F4D39">
      <w:pPr>
        <w:widowControl w:val="0"/>
        <w:spacing w:afterLines="50" w:after="120" w:line="276" w:lineRule="auto"/>
        <w:jc w:val="both"/>
        <w:rPr>
          <w:rFonts w:ascii="Times New Roman" w:eastAsia="Times New Roman" w:hAnsi="Times New Roman"/>
          <w:sz w:val="32"/>
          <w:szCs w:val="32"/>
        </w:rPr>
      </w:pPr>
      <w:r>
        <w:rPr>
          <w:rFonts w:ascii="Times New Roman" w:eastAsia="Times New Roman" w:hAnsi="Times New Roman"/>
          <w:color w:val="000000"/>
          <w:kern w:val="2"/>
          <w:sz w:val="32"/>
          <w:szCs w:val="32"/>
          <w:u w:color="000000"/>
          <w:lang w:eastAsia="en-US"/>
        </w:rPr>
        <w:lastRenderedPageBreak/>
        <w:pict w14:anchorId="23520859">
          <v:shape id="Picture 149" o:spid="_x0000_i1186" type="#_x0000_t75" style="width:352.45pt;height:138.15pt">
            <v:imagedata r:id="rId224" o:title="" cropleft="813f" cropright="573f"/>
          </v:shape>
        </w:pict>
      </w:r>
    </w:p>
    <w:p w14:paraId="7BE83102" w14:textId="77777777" w:rsidR="00B513FC" w:rsidRDefault="004F4D39">
      <w:pPr>
        <w:widowControl w:val="0"/>
        <w:spacing w:afterLines="50" w:after="120" w:line="276" w:lineRule="auto"/>
        <w:jc w:val="center"/>
        <w:rPr>
          <w:rFonts w:ascii="Times New Roman" w:eastAsia="Times New Roman" w:hAnsi="Times New Roman"/>
          <w:sz w:val="32"/>
          <w:szCs w:val="32"/>
        </w:rPr>
      </w:pPr>
      <w:r>
        <w:rPr>
          <w:rFonts w:ascii="Times New Roman"/>
          <w:sz w:val="21"/>
          <w:szCs w:val="21"/>
        </w:rPr>
        <w:t xml:space="preserve">Figure 5.2 Slicing </w:t>
      </w:r>
      <w:proofErr w:type="gramStart"/>
      <w:r>
        <w:rPr>
          <w:rFonts w:ascii="Times New Roman"/>
          <w:sz w:val="21"/>
          <w:szCs w:val="21"/>
        </w:rPr>
        <w:t>result get</w:t>
      </w:r>
      <w:proofErr w:type="gramEnd"/>
      <w:r>
        <w:rPr>
          <w:rFonts w:ascii="Times New Roman"/>
          <w:sz w:val="21"/>
          <w:szCs w:val="21"/>
        </w:rPr>
        <w:t xml:space="preserve"> from STIP.js on slice criterion &lt;10, {</w:t>
      </w:r>
      <w:proofErr w:type="spellStart"/>
      <w:r>
        <w:rPr>
          <w:rFonts w:ascii="Times New Roman"/>
          <w:sz w:val="21"/>
          <w:szCs w:val="21"/>
        </w:rPr>
        <w:t>abc</w:t>
      </w:r>
      <w:proofErr w:type="spellEnd"/>
      <w:r>
        <w:rPr>
          <w:rFonts w:ascii="Times New Roman"/>
          <w:sz w:val="21"/>
          <w:szCs w:val="21"/>
        </w:rPr>
        <w:t>}&gt;.</w:t>
      </w:r>
    </w:p>
    <w:p w14:paraId="15AD0BD8" w14:textId="77777777" w:rsidR="00B513FC" w:rsidRDefault="004F4D39">
      <w:pPr>
        <w:widowControl w:val="0"/>
        <w:spacing w:afterLines="50" w:after="120" w:line="276" w:lineRule="auto"/>
        <w:jc w:val="both"/>
        <w:rPr>
          <w:rFonts w:ascii="Times New Roman" w:hAnsi="Times New Roman"/>
          <w:sz w:val="24"/>
          <w:szCs w:val="24"/>
        </w:rPr>
      </w:pPr>
      <w:r>
        <w:rPr>
          <w:rFonts w:ascii="Times New Roman" w:hAnsi="Times New Roman" w:hint="eastAsia"/>
          <w:sz w:val="24"/>
          <w:szCs w:val="24"/>
        </w:rPr>
        <w:t>In next section, further</w:t>
      </w:r>
      <w:r>
        <w:rPr>
          <w:rFonts w:ascii="Times New Roman" w:hAnsi="Times New Roman"/>
          <w:sz w:val="24"/>
          <w:szCs w:val="24"/>
        </w:rPr>
        <w:t> test is carried out </w:t>
      </w:r>
      <w:r>
        <w:rPr>
          <w:rFonts w:ascii="Times New Roman" w:hAnsi="Times New Roman" w:hint="eastAsia"/>
          <w:sz w:val="24"/>
          <w:szCs w:val="24"/>
        </w:rPr>
        <w:t xml:space="preserve">with three test cases. The sample code we set in test case include data dependences, such as assignments, data reference in predicate. The control dependences </w:t>
      </w:r>
      <w:proofErr w:type="gramStart"/>
      <w:r>
        <w:rPr>
          <w:rFonts w:ascii="Times New Roman" w:hAnsi="Times New Roman" w:hint="eastAsia"/>
          <w:sz w:val="24"/>
          <w:szCs w:val="24"/>
        </w:rPr>
        <w:t>is</w:t>
      </w:r>
      <w:proofErr w:type="gramEnd"/>
      <w:r>
        <w:rPr>
          <w:rFonts w:ascii="Times New Roman" w:hAnsi="Times New Roman" w:hint="eastAsia"/>
          <w:sz w:val="24"/>
          <w:szCs w:val="24"/>
        </w:rPr>
        <w:t xml:space="preserve"> checked by function invocation.  Also, the design of test case concerns with scope issue and syntax structure of conditional statement.</w:t>
      </w:r>
    </w:p>
    <w:p w14:paraId="2AAC2986" w14:textId="77777777" w:rsidR="00B513FC" w:rsidRDefault="004F4D39">
      <w:pPr>
        <w:widowControl w:val="0"/>
        <w:spacing w:afterLines="50" w:after="120" w:line="276" w:lineRule="auto"/>
        <w:jc w:val="both"/>
        <w:rPr>
          <w:rFonts w:ascii="Times New Roman" w:hAnsi="Times New Roman"/>
          <w:sz w:val="24"/>
          <w:szCs w:val="24"/>
        </w:rPr>
      </w:pPr>
      <w:r>
        <w:rPr>
          <w:rFonts w:ascii="Times New Roman" w:hAnsi="Times New Roman" w:hint="eastAsia"/>
          <w:sz w:val="24"/>
          <w:szCs w:val="24"/>
        </w:rPr>
        <w:t>In order to validate our new slicing algorithm, we comparing the slice result in JipdaSlicer with the slice we get from Stip.js. The validation includes checking the correctness of result and examining the feature of interpreter.</w:t>
      </w:r>
    </w:p>
    <w:p w14:paraId="29C1BB2B" w14:textId="77777777" w:rsidR="00B513FC" w:rsidRDefault="00B513FC">
      <w:pPr>
        <w:widowControl w:val="0"/>
        <w:spacing w:afterLines="50" w:after="120" w:line="276" w:lineRule="auto"/>
        <w:jc w:val="both"/>
        <w:rPr>
          <w:rFonts w:ascii="Times New Roman" w:hAnsi="Times New Roman"/>
          <w:sz w:val="24"/>
          <w:szCs w:val="24"/>
        </w:rPr>
      </w:pPr>
    </w:p>
    <w:p w14:paraId="08363106" w14:textId="77777777" w:rsidR="00B513FC" w:rsidRDefault="004F4D39" w:rsidP="004F4D39">
      <w:pPr>
        <w:pStyle w:val="Heading3"/>
        <w:numPr>
          <w:ilvl w:val="2"/>
          <w:numId w:val="0"/>
        </w:numPr>
        <w:tabs>
          <w:tab w:val="clear" w:pos="1418"/>
        </w:tabs>
        <w:spacing w:before="0" w:afterLines="50" w:after="120" w:line="276" w:lineRule="auto"/>
        <w:rPr>
          <w:rFonts w:ascii="Times New Roman" w:hAnsi="Times New Roman"/>
          <w:sz w:val="28"/>
          <w:szCs w:val="28"/>
          <w:lang w:eastAsia="zh-CN"/>
        </w:rPr>
      </w:pPr>
      <w:bookmarkStart w:id="39" w:name="_Toc2863"/>
      <w:r>
        <w:rPr>
          <w:rFonts w:ascii="Times New Roman" w:hAnsi="Times New Roman"/>
          <w:sz w:val="28"/>
          <w:szCs w:val="28"/>
          <w:lang w:eastAsia="zh-CN"/>
        </w:rPr>
        <w:t xml:space="preserve">5.2.2 </w:t>
      </w:r>
      <w:r>
        <w:rPr>
          <w:rFonts w:ascii="Times New Roman" w:hAnsi="Times New Roman" w:hint="eastAsia"/>
          <w:sz w:val="28"/>
          <w:szCs w:val="28"/>
          <w:lang w:eastAsia="zh-CN"/>
        </w:rPr>
        <w:t>Case testing</w:t>
      </w:r>
      <w:bookmarkEnd w:id="39"/>
      <w:r>
        <w:rPr>
          <w:rFonts w:ascii="Times New Roman" w:hAnsi="Times New Roman" w:hint="eastAsia"/>
          <w:sz w:val="28"/>
          <w:szCs w:val="28"/>
          <w:lang w:eastAsia="zh-CN"/>
        </w:rPr>
        <w:t xml:space="preserve"> </w:t>
      </w:r>
    </w:p>
    <w:p w14:paraId="220362D6" w14:textId="77777777" w:rsidR="00B513FC" w:rsidRDefault="004F4D39" w:rsidP="004F4D39">
      <w:pPr>
        <w:widowControl w:val="0"/>
        <w:spacing w:afterLines="50" w:after="120" w:line="276" w:lineRule="auto"/>
        <w:jc w:val="both"/>
        <w:rPr>
          <w:rFonts w:ascii="Times New Roman" w:hAnsi="Times New Roman"/>
          <w:sz w:val="24"/>
          <w:szCs w:val="24"/>
        </w:rPr>
      </w:pPr>
      <w:r>
        <w:rPr>
          <w:rFonts w:ascii="Times New Roman" w:hAnsi="Times New Roman" w:hint="eastAsia"/>
          <w:sz w:val="24"/>
          <w:szCs w:val="24"/>
        </w:rPr>
        <w:t>In this section, we put forward three test cases in order to we can give an overall verification. For each test case, we first use Weiser</w:t>
      </w:r>
      <w:r>
        <w:rPr>
          <w:rFonts w:ascii="Times New Roman" w:hAnsi="Times New Roman"/>
          <w:sz w:val="24"/>
          <w:szCs w:val="24"/>
        </w:rPr>
        <w:t>’</w:t>
      </w:r>
      <w:r>
        <w:rPr>
          <w:rFonts w:ascii="Times New Roman" w:hAnsi="Times New Roman" w:hint="eastAsia"/>
          <w:sz w:val="24"/>
          <w:szCs w:val="24"/>
        </w:rPr>
        <w:t>s theory to analysis the slicing result of test code</w:t>
      </w:r>
      <w:proofErr w:type="gramStart"/>
      <w:r>
        <w:rPr>
          <w:rFonts w:ascii="Times New Roman" w:hAnsi="Times New Roman" w:hint="eastAsia"/>
          <w:sz w:val="24"/>
          <w:szCs w:val="24"/>
        </w:rPr>
        <w:t>,</w:t>
      </w:r>
      <w:proofErr w:type="gramEnd"/>
      <w:r>
        <w:rPr>
          <w:rFonts w:ascii="Times New Roman" w:hAnsi="Times New Roman" w:hint="eastAsia"/>
          <w:sz w:val="24"/>
          <w:szCs w:val="24"/>
        </w:rPr>
        <w:t xml:space="preserve"> then we show the result we get from two algorithm. The first test case is set for function invocation in order to check if two </w:t>
      </w:r>
      <w:proofErr w:type="gramStart"/>
      <w:r>
        <w:rPr>
          <w:rFonts w:ascii="Times New Roman" w:hAnsi="Times New Roman" w:hint="eastAsia"/>
          <w:sz w:val="24"/>
          <w:szCs w:val="24"/>
        </w:rPr>
        <w:t>algorithm</w:t>
      </w:r>
      <w:proofErr w:type="gramEnd"/>
      <w:r>
        <w:rPr>
          <w:rFonts w:ascii="Times New Roman" w:hAnsi="Times New Roman" w:hint="eastAsia"/>
          <w:sz w:val="24"/>
          <w:szCs w:val="24"/>
        </w:rPr>
        <w:t xml:space="preserve"> can determine correct data dependences and control dependences. The last two one used to validate slicing on</w:t>
      </w:r>
      <w:r>
        <w:rPr>
          <w:rFonts w:ascii="Times New Roman" w:hAnsi="Times New Roman" w:hint="eastAsia"/>
          <w:b/>
          <w:bCs/>
          <w:sz w:val="24"/>
          <w:szCs w:val="24"/>
        </w:rPr>
        <w:t xml:space="preserve"> if-else</w:t>
      </w:r>
      <w:r>
        <w:rPr>
          <w:rFonts w:ascii="Times New Roman" w:hAnsi="Times New Roman" w:hint="eastAsia"/>
          <w:sz w:val="24"/>
          <w:szCs w:val="24"/>
        </w:rPr>
        <w:t xml:space="preserve"> statement in different case. </w:t>
      </w:r>
    </w:p>
    <w:p w14:paraId="76F3734C" w14:textId="77777777" w:rsidR="00B513FC" w:rsidRDefault="00B513FC">
      <w:pPr>
        <w:widowControl w:val="0"/>
        <w:spacing w:afterLines="50" w:after="120" w:line="276" w:lineRule="auto"/>
        <w:rPr>
          <w:rFonts w:ascii="Times New Roman" w:hAnsi="Times New Roman"/>
          <w:sz w:val="24"/>
          <w:szCs w:val="24"/>
        </w:rPr>
      </w:pPr>
    </w:p>
    <w:p w14:paraId="749B165A" w14:textId="77777777" w:rsidR="00B513FC" w:rsidRDefault="004F4D39">
      <w:pPr>
        <w:widowControl w:val="0"/>
        <w:spacing w:afterLines="50" w:after="120" w:line="276" w:lineRule="auto"/>
        <w:rPr>
          <w:rFonts w:ascii="Times New Roman" w:eastAsia="Times New Roman" w:hAnsi="Times New Roman"/>
          <w:b/>
          <w:bCs/>
          <w:sz w:val="24"/>
          <w:szCs w:val="24"/>
        </w:rPr>
      </w:pPr>
      <w:r>
        <w:rPr>
          <w:rFonts w:ascii="Times New Roman" w:hAnsi="Times New Roman"/>
          <w:b/>
          <w:bCs/>
          <w:sz w:val="24"/>
          <w:szCs w:val="24"/>
        </w:rPr>
        <w:t>Test case 1: slicing on function invoking.</w:t>
      </w:r>
    </w:p>
    <w:p w14:paraId="7CB582B0" w14:textId="77777777" w:rsidR="00B513FC" w:rsidRDefault="004F4D39" w:rsidP="004F4D39">
      <w:pPr>
        <w:widowControl w:val="0"/>
        <w:spacing w:afterLines="50" w:after="120" w:line="276" w:lineRule="auto"/>
        <w:jc w:val="both"/>
        <w:rPr>
          <w:rFonts w:ascii="Times New Roman"/>
          <w:sz w:val="24"/>
          <w:szCs w:val="24"/>
        </w:rPr>
      </w:pPr>
      <w:r>
        <w:rPr>
          <w:rFonts w:ascii="Times New Roman"/>
          <w:sz w:val="24"/>
          <w:szCs w:val="24"/>
        </w:rPr>
        <w:t xml:space="preserve">This </w:t>
      </w:r>
      <w:r>
        <w:rPr>
          <w:rFonts w:ascii="Times New Roman" w:hint="eastAsia"/>
          <w:sz w:val="24"/>
          <w:szCs w:val="24"/>
        </w:rPr>
        <w:t>testing</w:t>
      </w:r>
      <w:r>
        <w:rPr>
          <w:rFonts w:ascii="Times New Roman"/>
          <w:sz w:val="24"/>
          <w:szCs w:val="24"/>
        </w:rPr>
        <w:t xml:space="preserve"> aims to evaluate the correctness of function invocation in different ways.</w:t>
      </w:r>
      <w:r>
        <w:rPr>
          <w:rFonts w:ascii="Times New Roman" w:hint="eastAsia"/>
          <w:sz w:val="24"/>
          <w:szCs w:val="24"/>
        </w:rPr>
        <w:t xml:space="preserve"> </w:t>
      </w:r>
      <w:r>
        <w:rPr>
          <w:rFonts w:ascii="Times New Roman"/>
          <w:sz w:val="24"/>
          <w:szCs w:val="24"/>
        </w:rPr>
        <w:t xml:space="preserve"> </w:t>
      </w:r>
      <w:r>
        <w:rPr>
          <w:rFonts w:ascii="Times New Roman" w:hint="eastAsia"/>
          <w:sz w:val="24"/>
          <w:szCs w:val="24"/>
        </w:rPr>
        <w:t xml:space="preserve">We make sample code to call function in different way in the sake of examining if JipdaSlicer and Stip.js powerful enough </w:t>
      </w:r>
      <w:proofErr w:type="gramStart"/>
      <w:r>
        <w:rPr>
          <w:rFonts w:ascii="Times New Roman" w:hint="eastAsia"/>
          <w:sz w:val="24"/>
          <w:szCs w:val="24"/>
        </w:rPr>
        <w:t>to  handle</w:t>
      </w:r>
      <w:proofErr w:type="gramEnd"/>
      <w:r>
        <w:rPr>
          <w:rFonts w:ascii="Times New Roman" w:hint="eastAsia"/>
          <w:sz w:val="24"/>
          <w:szCs w:val="24"/>
        </w:rPr>
        <w:t xml:space="preserve"> control dependences and if the algorithm can bind right actual parameters when slice on source code. </w:t>
      </w:r>
      <w:r>
        <w:rPr>
          <w:rFonts w:ascii="Times New Roman"/>
          <w:sz w:val="24"/>
          <w:szCs w:val="24"/>
        </w:rPr>
        <w:t xml:space="preserve">Therefore, </w:t>
      </w:r>
      <w:r>
        <w:rPr>
          <w:rFonts w:ascii="Times New Roman" w:hint="eastAsia"/>
          <w:sz w:val="24"/>
          <w:szCs w:val="24"/>
        </w:rPr>
        <w:t xml:space="preserve">we set four sub cases </w:t>
      </w:r>
      <w:r>
        <w:rPr>
          <w:rFonts w:ascii="Times New Roman"/>
          <w:sz w:val="24"/>
          <w:szCs w:val="24"/>
        </w:rPr>
        <w:t xml:space="preserve">to define functions by using reserved word </w:t>
      </w:r>
      <w:proofErr w:type="spellStart"/>
      <w:r>
        <w:rPr>
          <w:rFonts w:ascii="Times New Roman"/>
          <w:i/>
          <w:iCs/>
          <w:sz w:val="24"/>
          <w:szCs w:val="24"/>
        </w:rPr>
        <w:t>var</w:t>
      </w:r>
      <w:proofErr w:type="spellEnd"/>
      <w:r>
        <w:rPr>
          <w:rFonts w:ascii="Times New Roman"/>
          <w:sz w:val="24"/>
          <w:szCs w:val="24"/>
        </w:rPr>
        <w:t xml:space="preserve"> as well as function </w:t>
      </w:r>
      <w:r>
        <w:rPr>
          <w:rFonts w:ascii="Times New Roman"/>
          <w:sz w:val="24"/>
          <w:szCs w:val="24"/>
        </w:rPr>
        <w:lastRenderedPageBreak/>
        <w:t>declarations.</w:t>
      </w:r>
      <w:r>
        <w:rPr>
          <w:rFonts w:ascii="Times New Roman" w:hint="eastAsia"/>
          <w:sz w:val="24"/>
          <w:szCs w:val="24"/>
        </w:rPr>
        <w:t xml:space="preserve"> As we elaborate our implementation, JipdaSlicer includes two searching function, one is used to look up variable declaration, another on is used to look up function declaration. In order to check if the two searching functions can work well, the first two sub-cases are set for this purpose. So in the first one, we make the code invoke a function define by </w:t>
      </w:r>
      <w:proofErr w:type="spellStart"/>
      <w:r>
        <w:rPr>
          <w:rFonts w:ascii="Times New Roman" w:hint="eastAsia"/>
          <w:i/>
          <w:iCs/>
          <w:sz w:val="24"/>
          <w:szCs w:val="24"/>
        </w:rPr>
        <w:t>var</w:t>
      </w:r>
      <w:proofErr w:type="spellEnd"/>
      <w:r>
        <w:rPr>
          <w:rFonts w:ascii="Times New Roman" w:hint="eastAsia"/>
          <w:sz w:val="24"/>
          <w:szCs w:val="24"/>
        </w:rPr>
        <w:t xml:space="preserve">, and in second one invoke a function defined by function declaration. The last two sub-cases are used to test on more complex situation. The third one tests on inter </w:t>
      </w:r>
      <w:r>
        <w:rPr>
          <w:rFonts w:ascii="Times New Roman"/>
          <w:sz w:val="24"/>
          <w:szCs w:val="24"/>
        </w:rPr>
        <w:t>procedural</w:t>
      </w:r>
      <w:r>
        <w:rPr>
          <w:rFonts w:ascii="Times New Roman" w:hint="eastAsia"/>
          <w:sz w:val="24"/>
          <w:szCs w:val="24"/>
        </w:rPr>
        <w:t xml:space="preserve"> function invocation, and the last one used to examine if the two algorithm can </w:t>
      </w:r>
      <w:proofErr w:type="gramStart"/>
      <w:r>
        <w:rPr>
          <w:rFonts w:ascii="Times New Roman" w:hint="eastAsia"/>
          <w:sz w:val="24"/>
          <w:szCs w:val="24"/>
        </w:rPr>
        <w:t>bound</w:t>
      </w:r>
      <w:proofErr w:type="gramEnd"/>
      <w:r>
        <w:rPr>
          <w:rFonts w:ascii="Times New Roman" w:hint="eastAsia"/>
          <w:sz w:val="24"/>
          <w:szCs w:val="24"/>
        </w:rPr>
        <w:t xml:space="preserve"> right scope of each identifiers. So in last one, we define a function inside another function, and also set a parameter within function with same variable name in global environment. </w:t>
      </w:r>
    </w:p>
    <w:p w14:paraId="5A638DDA" w14:textId="77777777" w:rsidR="00B513FC" w:rsidRDefault="00B513FC" w:rsidP="004F4D39">
      <w:pPr>
        <w:widowControl w:val="0"/>
        <w:spacing w:afterLines="50" w:after="120" w:line="276" w:lineRule="auto"/>
        <w:jc w:val="both"/>
        <w:rPr>
          <w:rFonts w:ascii="Times New Roman"/>
          <w:sz w:val="24"/>
          <w:szCs w:val="24"/>
        </w:rPr>
      </w:pPr>
    </w:p>
    <w:p w14:paraId="3845BE09" w14:textId="77777777" w:rsidR="00B513FC" w:rsidRDefault="004F4D39">
      <w:pPr>
        <w:widowControl w:val="0"/>
        <w:spacing w:afterLines="50" w:after="120" w:line="276" w:lineRule="auto"/>
        <w:jc w:val="both"/>
        <w:rPr>
          <w:rFonts w:ascii="Times New Roman"/>
          <w:b/>
          <w:bCs/>
          <w:sz w:val="24"/>
          <w:szCs w:val="24"/>
        </w:rPr>
      </w:pPr>
      <w:r>
        <w:rPr>
          <w:rFonts w:ascii="Times New Roman" w:hint="eastAsia"/>
          <w:b/>
          <w:bCs/>
          <w:sz w:val="24"/>
          <w:szCs w:val="24"/>
        </w:rPr>
        <w:t>Sub-case 1</w:t>
      </w:r>
    </w:p>
    <w:p w14:paraId="669830F0"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hint="eastAsia"/>
          <w:sz w:val="24"/>
          <w:szCs w:val="24"/>
        </w:rPr>
        <w:t>The first sub-case is shown in figure 5.3. This sample code</w:t>
      </w:r>
      <w:r>
        <w:rPr>
          <w:rFonts w:ascii="Times New Roman"/>
          <w:sz w:val="24"/>
          <w:szCs w:val="24"/>
        </w:rPr>
        <w:t xml:space="preserve"> is used to test function invocation by </w:t>
      </w:r>
      <w:proofErr w:type="spellStart"/>
      <w:r>
        <w:rPr>
          <w:rFonts w:ascii="Times New Roman"/>
          <w:i/>
          <w:iCs/>
          <w:sz w:val="24"/>
          <w:szCs w:val="24"/>
        </w:rPr>
        <w:t>var</w:t>
      </w:r>
      <w:proofErr w:type="spellEnd"/>
      <w:r>
        <w:rPr>
          <w:rFonts w:ascii="Times New Roman"/>
          <w:sz w:val="24"/>
          <w:szCs w:val="24"/>
        </w:rPr>
        <w:t xml:space="preserve"> declaration. </w:t>
      </w:r>
      <w:r>
        <w:rPr>
          <w:rFonts w:ascii="Times New Roman" w:hint="eastAsia"/>
          <w:sz w:val="24"/>
          <w:szCs w:val="24"/>
        </w:rPr>
        <w:t xml:space="preserve">This is a simple case to call a </w:t>
      </w:r>
      <w:proofErr w:type="gramStart"/>
      <w:r>
        <w:rPr>
          <w:rFonts w:ascii="Times New Roman" w:hint="eastAsia"/>
          <w:sz w:val="24"/>
          <w:szCs w:val="24"/>
        </w:rPr>
        <w:t>function,</w:t>
      </w:r>
      <w:proofErr w:type="gramEnd"/>
      <w:r>
        <w:rPr>
          <w:rFonts w:ascii="Times New Roman" w:hint="eastAsia"/>
          <w:sz w:val="24"/>
          <w:szCs w:val="24"/>
        </w:rPr>
        <w:t xml:space="preserve"> the actual parameters are in global environment. </w:t>
      </w:r>
      <w:r>
        <w:rPr>
          <w:rFonts w:ascii="Times New Roman"/>
          <w:sz w:val="24"/>
          <w:szCs w:val="24"/>
        </w:rPr>
        <w:t>As we use Weiser</w:t>
      </w:r>
      <w:r>
        <w:rPr>
          <w:rFonts w:hAnsi="Times New Roman"/>
          <w:sz w:val="24"/>
          <w:szCs w:val="24"/>
        </w:rPr>
        <w:t>’</w:t>
      </w:r>
      <w:r>
        <w:rPr>
          <w:rFonts w:ascii="Times New Roman"/>
          <w:sz w:val="24"/>
          <w:szCs w:val="24"/>
        </w:rPr>
        <w:t xml:space="preserve">s theory analysis on the test code, the slicing result is shown in </w:t>
      </w:r>
      <w:proofErr w:type="gramStart"/>
      <w:r>
        <w:rPr>
          <w:rFonts w:ascii="Times New Roman"/>
          <w:sz w:val="24"/>
          <w:szCs w:val="24"/>
        </w:rPr>
        <w:t>figure(</w:t>
      </w:r>
      <w:proofErr w:type="gramEnd"/>
      <w:r>
        <w:rPr>
          <w:rFonts w:ascii="Times New Roman"/>
          <w:sz w:val="24"/>
          <w:szCs w:val="24"/>
        </w:rPr>
        <w:t>b).</w:t>
      </w:r>
    </w:p>
    <w:p w14:paraId="779A66F0" w14:textId="77777777" w:rsidR="00B513FC" w:rsidRDefault="00B513FC">
      <w:pPr>
        <w:widowControl w:val="0"/>
        <w:spacing w:afterLines="50" w:after="120" w:line="276" w:lineRule="auto"/>
        <w:jc w:val="center"/>
        <w:sectPr w:rsidR="00B513FC">
          <w:headerReference w:type="default" r:id="rId225"/>
          <w:footerReference w:type="default" r:id="rId226"/>
          <w:type w:val="continuous"/>
          <w:pgSz w:w="11900" w:h="16838"/>
          <w:pgMar w:top="2154" w:right="2341" w:bottom="2154" w:left="2341" w:header="720" w:footer="0" w:gutter="0"/>
          <w:cols w:space="720"/>
          <w:docGrid w:linePitch="360"/>
        </w:sectPr>
      </w:pPr>
    </w:p>
    <w:p w14:paraId="796BF9C6" w14:textId="77777777" w:rsidR="00B513FC" w:rsidRDefault="004F4D39">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164FAC77">
          <v:group id="Group 258" o:spid="_x0000_s1280" style="width:27.75pt;height:176.25pt;mso-position-horizontal-relative:char;mso-position-vertical-relative:line" coordsize="555,3525">
            <v:rect id="Shape 1073742064" o:spid="_x0000_s1281" style="position:absolute;width:555;height:3525" o:preferrelative="t" stroked="f"/>
            <v:rect id="Shape 1073742065" o:spid="_x0000_s1282" style="position:absolute;width:555;height:3525" o:preferrelative="t" filled="f" stroked="f">
              <v:textbox inset="3.6pt,,3.6pt">
                <w:txbxContent>
                  <w:p w14:paraId="5ED57110" w14:textId="77777777" w:rsidR="006222E1" w:rsidRDefault="006222E1">
                    <w:pPr>
                      <w:jc w:val="right"/>
                      <w:rPr>
                        <w:rFonts w:ascii="Courier New" w:eastAsia="Courier New" w:hAnsi="Courier New" w:cs="Courier New"/>
                        <w:sz w:val="21"/>
                        <w:szCs w:val="21"/>
                      </w:rPr>
                    </w:pPr>
                    <w:r>
                      <w:rPr>
                        <w:rFonts w:ascii="Courier New"/>
                        <w:sz w:val="21"/>
                        <w:szCs w:val="21"/>
                      </w:rPr>
                      <w:t>1</w:t>
                    </w:r>
                  </w:p>
                  <w:p w14:paraId="3D5F54F8" w14:textId="77777777" w:rsidR="006222E1" w:rsidRDefault="006222E1">
                    <w:pPr>
                      <w:jc w:val="right"/>
                      <w:rPr>
                        <w:rFonts w:ascii="Courier New" w:eastAsia="Courier New" w:hAnsi="Courier New" w:cs="Courier New"/>
                        <w:sz w:val="21"/>
                        <w:szCs w:val="21"/>
                      </w:rPr>
                    </w:pPr>
                    <w:r>
                      <w:rPr>
                        <w:rFonts w:ascii="Courier New"/>
                        <w:sz w:val="21"/>
                        <w:szCs w:val="21"/>
                      </w:rPr>
                      <w:t>2</w:t>
                    </w:r>
                  </w:p>
                  <w:p w14:paraId="0D4B85FD" w14:textId="77777777" w:rsidR="006222E1" w:rsidRDefault="006222E1">
                    <w:pPr>
                      <w:jc w:val="right"/>
                      <w:rPr>
                        <w:rFonts w:ascii="Courier New" w:eastAsia="Courier New" w:hAnsi="Courier New" w:cs="Courier New"/>
                        <w:sz w:val="21"/>
                        <w:szCs w:val="21"/>
                      </w:rPr>
                    </w:pPr>
                    <w:r>
                      <w:rPr>
                        <w:rFonts w:ascii="Courier New"/>
                        <w:sz w:val="21"/>
                        <w:szCs w:val="21"/>
                      </w:rPr>
                      <w:t>3</w:t>
                    </w:r>
                  </w:p>
                  <w:p w14:paraId="255FF0DC" w14:textId="77777777" w:rsidR="006222E1" w:rsidRDefault="006222E1">
                    <w:pPr>
                      <w:jc w:val="right"/>
                      <w:rPr>
                        <w:rFonts w:ascii="Courier New" w:eastAsia="Courier New" w:hAnsi="Courier New" w:cs="Courier New"/>
                        <w:sz w:val="21"/>
                        <w:szCs w:val="21"/>
                      </w:rPr>
                    </w:pPr>
                    <w:r>
                      <w:rPr>
                        <w:rFonts w:ascii="Courier New"/>
                        <w:sz w:val="21"/>
                        <w:szCs w:val="21"/>
                      </w:rPr>
                      <w:t>4</w:t>
                    </w:r>
                  </w:p>
                  <w:p w14:paraId="6CA7F95E" w14:textId="77777777" w:rsidR="006222E1" w:rsidRDefault="006222E1">
                    <w:pPr>
                      <w:jc w:val="right"/>
                      <w:rPr>
                        <w:rFonts w:ascii="Courier New" w:eastAsia="Courier New" w:hAnsi="Courier New" w:cs="Courier New"/>
                        <w:sz w:val="21"/>
                        <w:szCs w:val="21"/>
                      </w:rPr>
                    </w:pPr>
                    <w:r>
                      <w:rPr>
                        <w:rFonts w:ascii="Courier New"/>
                        <w:sz w:val="21"/>
                        <w:szCs w:val="21"/>
                      </w:rPr>
                      <w:t>5</w:t>
                    </w:r>
                  </w:p>
                  <w:p w14:paraId="03167600" w14:textId="77777777" w:rsidR="006222E1" w:rsidRDefault="006222E1">
                    <w:pPr>
                      <w:jc w:val="right"/>
                      <w:rPr>
                        <w:rFonts w:ascii="Courier New" w:eastAsia="Courier New" w:hAnsi="Courier New" w:cs="Courier New"/>
                        <w:sz w:val="21"/>
                        <w:szCs w:val="21"/>
                      </w:rPr>
                    </w:pPr>
                    <w:r>
                      <w:rPr>
                        <w:rFonts w:ascii="Courier New"/>
                        <w:sz w:val="21"/>
                        <w:szCs w:val="21"/>
                      </w:rPr>
                      <w:t>6</w:t>
                    </w:r>
                  </w:p>
                  <w:p w14:paraId="0FB99261" w14:textId="77777777" w:rsidR="006222E1" w:rsidRDefault="006222E1">
                    <w:pPr>
                      <w:jc w:val="right"/>
                      <w:rPr>
                        <w:rFonts w:ascii="Courier New" w:eastAsia="Courier New" w:hAnsi="Courier New" w:cs="Courier New"/>
                        <w:sz w:val="21"/>
                        <w:szCs w:val="21"/>
                      </w:rPr>
                    </w:pPr>
                    <w:r>
                      <w:rPr>
                        <w:rFonts w:ascii="Courier New"/>
                        <w:sz w:val="21"/>
                        <w:szCs w:val="21"/>
                      </w:rPr>
                      <w:t>7</w:t>
                    </w:r>
                  </w:p>
                  <w:p w14:paraId="5D314571" w14:textId="77777777" w:rsidR="006222E1" w:rsidRDefault="006222E1">
                    <w:pPr>
                      <w:jc w:val="right"/>
                      <w:rPr>
                        <w:rFonts w:ascii="Courier New" w:eastAsia="Courier New" w:hAnsi="Courier New" w:cs="Courier New"/>
                        <w:sz w:val="21"/>
                        <w:szCs w:val="21"/>
                      </w:rPr>
                    </w:pPr>
                    <w:r>
                      <w:rPr>
                        <w:rFonts w:ascii="Courier New"/>
                        <w:sz w:val="21"/>
                        <w:szCs w:val="21"/>
                      </w:rPr>
                      <w:t>8</w:t>
                    </w:r>
                  </w:p>
                  <w:p w14:paraId="4641E55B" w14:textId="77777777" w:rsidR="006222E1" w:rsidRDefault="006222E1">
                    <w:pPr>
                      <w:jc w:val="right"/>
                      <w:rPr>
                        <w:rFonts w:ascii="Courier New" w:eastAsia="Courier New" w:hAnsi="Courier New" w:cs="Courier New"/>
                        <w:sz w:val="21"/>
                        <w:szCs w:val="21"/>
                      </w:rPr>
                    </w:pPr>
                    <w:r>
                      <w:rPr>
                        <w:rFonts w:ascii="Courier New"/>
                        <w:sz w:val="21"/>
                        <w:szCs w:val="21"/>
                      </w:rPr>
                      <w:t>9</w:t>
                    </w:r>
                  </w:p>
                  <w:p w14:paraId="69089DB6" w14:textId="77777777" w:rsidR="006222E1" w:rsidRDefault="006222E1">
                    <w:pPr>
                      <w:jc w:val="right"/>
                      <w:rPr>
                        <w:rFonts w:ascii="Courier New" w:eastAsia="Courier New" w:hAnsi="Courier New" w:cs="Courier New"/>
                        <w:sz w:val="21"/>
                        <w:szCs w:val="21"/>
                      </w:rPr>
                    </w:pPr>
                    <w:r>
                      <w:rPr>
                        <w:rFonts w:ascii="Courier New"/>
                        <w:sz w:val="21"/>
                        <w:szCs w:val="21"/>
                      </w:rPr>
                      <w:t>10</w:t>
                    </w:r>
                  </w:p>
                  <w:p w14:paraId="0A973E2A" w14:textId="77777777" w:rsidR="006222E1" w:rsidRDefault="006222E1">
                    <w:pPr>
                      <w:jc w:val="right"/>
                      <w:rPr>
                        <w:rFonts w:ascii="Courier New" w:eastAsia="Courier New" w:hAnsi="Courier New" w:cs="Courier New"/>
                        <w:sz w:val="21"/>
                        <w:szCs w:val="21"/>
                      </w:rPr>
                    </w:pPr>
                    <w:r>
                      <w:rPr>
                        <w:rFonts w:ascii="Courier New"/>
                        <w:sz w:val="21"/>
                        <w:szCs w:val="21"/>
                      </w:rPr>
                      <w:t>11</w:t>
                    </w:r>
                  </w:p>
                  <w:p w14:paraId="67388C13" w14:textId="77777777" w:rsidR="006222E1" w:rsidRDefault="006222E1">
                    <w:pPr>
                      <w:jc w:val="right"/>
                    </w:pPr>
                    <w:r>
                      <w:rPr>
                        <w:rFonts w:ascii="Courier New"/>
                        <w:sz w:val="21"/>
                        <w:szCs w:val="21"/>
                      </w:rPr>
                      <w:t>12</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2B1B6158">
          <v:group id="Group 261" o:spid="_x0000_s1283" style="width:156.2pt;height:177.1pt;mso-position-horizontal-relative:char;mso-position-vertical-relative:line" coordsize="3124,3542">
            <v:rect id="Shape 1073742067" o:spid="_x0000_s1284" style="position:absolute;width:3124;height:3542" o:preferrelative="t" stroked="f"/>
            <v:rect id="Shape 1073742068" o:spid="_x0000_s1285" style="position:absolute;width:3124;height:3542" o:preferrelative="t" filled="f" stroked="f">
              <v:textbox inset="3.6pt,,3.6pt">
                <w:txbxContent>
                  <w:p w14:paraId="066C19C6"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7C256737"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b=2;</w:t>
                    </w:r>
                  </w:p>
                  <w:p w14:paraId="41F5A237"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sum=function(</w:t>
                    </w:r>
                    <w:proofErr w:type="spellStart"/>
                    <w:r>
                      <w:rPr>
                        <w:rFonts w:ascii="Courier New"/>
                        <w:sz w:val="21"/>
                        <w:szCs w:val="21"/>
                      </w:rPr>
                      <w:t>x,y</w:t>
                    </w:r>
                    <w:proofErr w:type="spellEnd"/>
                    <w:r>
                      <w:rPr>
                        <w:rFonts w:ascii="Courier New"/>
                        <w:sz w:val="21"/>
                        <w:szCs w:val="21"/>
                      </w:rPr>
                      <w:t>){</w:t>
                    </w:r>
                  </w:p>
                  <w:p w14:paraId="075CEDED"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xx=x*</w:t>
                    </w:r>
                    <w:proofErr w:type="spellStart"/>
                    <w:r>
                      <w:rPr>
                        <w:rFonts w:ascii="Courier New"/>
                        <w:sz w:val="21"/>
                        <w:szCs w:val="21"/>
                      </w:rPr>
                      <w:t>x+a</w:t>
                    </w:r>
                    <w:proofErr w:type="spellEnd"/>
                    <w:r>
                      <w:rPr>
                        <w:rFonts w:ascii="Courier New"/>
                        <w:sz w:val="21"/>
                        <w:szCs w:val="21"/>
                      </w:rPr>
                      <w:t>;</w:t>
                    </w:r>
                  </w:p>
                  <w:p w14:paraId="13205DB0"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yy</w:t>
                    </w:r>
                    <w:proofErr w:type="spellEnd"/>
                    <w:r>
                      <w:rPr>
                        <w:rFonts w:ascii="Courier New"/>
                        <w:sz w:val="21"/>
                        <w:szCs w:val="21"/>
                      </w:rPr>
                      <w:t>=y*</w:t>
                    </w:r>
                    <w:proofErr w:type="spellStart"/>
                    <w:r>
                      <w:rPr>
                        <w:rFonts w:ascii="Courier New"/>
                        <w:sz w:val="21"/>
                        <w:szCs w:val="21"/>
                      </w:rPr>
                      <w:t>y+b</w:t>
                    </w:r>
                    <w:proofErr w:type="spellEnd"/>
                    <w:r>
                      <w:rPr>
                        <w:rFonts w:ascii="Courier New"/>
                        <w:sz w:val="21"/>
                        <w:szCs w:val="21"/>
                      </w:rPr>
                      <w:t>;</w:t>
                    </w:r>
                  </w:p>
                  <w:p w14:paraId="5BB6F271"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xy</w:t>
                    </w:r>
                    <w:proofErr w:type="spellEnd"/>
                    <w:r>
                      <w:rPr>
                        <w:rFonts w:ascii="Courier New"/>
                        <w:sz w:val="21"/>
                        <w:szCs w:val="21"/>
                      </w:rPr>
                      <w:t>=</w:t>
                    </w:r>
                    <w:proofErr w:type="spellStart"/>
                    <w:r>
                      <w:rPr>
                        <w:rFonts w:ascii="Courier New"/>
                        <w:sz w:val="21"/>
                        <w:szCs w:val="21"/>
                      </w:rPr>
                      <w:t>xx+yy</w:t>
                    </w:r>
                    <w:proofErr w:type="spellEnd"/>
                    <w:r>
                      <w:rPr>
                        <w:rFonts w:ascii="Courier New"/>
                        <w:sz w:val="21"/>
                        <w:szCs w:val="21"/>
                      </w:rPr>
                      <w:t>;</w:t>
                    </w:r>
                  </w:p>
                  <w:p w14:paraId="147FBA29"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return</w:t>
                    </w:r>
                    <w:proofErr w:type="gramEnd"/>
                    <w:r>
                      <w:rPr>
                        <w:rFonts w:ascii="Courier New"/>
                        <w:sz w:val="21"/>
                        <w:szCs w:val="21"/>
                      </w:rPr>
                      <w:t xml:space="preserve"> </w:t>
                    </w:r>
                    <w:proofErr w:type="spellStart"/>
                    <w:r>
                      <w:rPr>
                        <w:rFonts w:ascii="Courier New"/>
                        <w:sz w:val="21"/>
                        <w:szCs w:val="21"/>
                      </w:rPr>
                      <w:t>xy</w:t>
                    </w:r>
                    <w:proofErr w:type="spellEnd"/>
                    <w:r>
                      <w:rPr>
                        <w:rFonts w:ascii="Courier New"/>
                        <w:sz w:val="21"/>
                        <w:szCs w:val="21"/>
                      </w:rPr>
                      <w:t>;</w:t>
                    </w:r>
                  </w:p>
                  <w:p w14:paraId="031579F6" w14:textId="77777777" w:rsidR="006222E1" w:rsidRDefault="006222E1">
                    <w:pPr>
                      <w:rPr>
                        <w:rFonts w:ascii="Courier New" w:eastAsia="Courier New" w:hAnsi="Courier New" w:cs="Courier New"/>
                        <w:sz w:val="21"/>
                        <w:szCs w:val="21"/>
                      </w:rPr>
                    </w:pPr>
                    <w:r>
                      <w:rPr>
                        <w:rFonts w:ascii="Courier New"/>
                        <w:sz w:val="21"/>
                        <w:szCs w:val="21"/>
                      </w:rPr>
                      <w:t xml:space="preserve">    }</w:t>
                    </w:r>
                  </w:p>
                  <w:p w14:paraId="69F47548" w14:textId="77777777" w:rsidR="006222E1" w:rsidRDefault="006222E1">
                    <w:pPr>
                      <w:rPr>
                        <w:rFonts w:ascii="Courier New" w:eastAsia="Courier New" w:hAnsi="Courier New" w:cs="Courier New"/>
                        <w:sz w:val="21"/>
                        <w:szCs w:val="21"/>
                      </w:rPr>
                    </w:pPr>
                    <w:proofErr w:type="gramStart"/>
                    <w:r>
                      <w:rPr>
                        <w:rFonts w:ascii="Courier New"/>
                        <w:sz w:val="21"/>
                        <w:szCs w:val="21"/>
                      </w:rPr>
                      <w:t>function</w:t>
                    </w:r>
                    <w:proofErr w:type="gramEnd"/>
                    <w:r>
                      <w:rPr>
                        <w:rFonts w:ascii="Courier New"/>
                        <w:sz w:val="21"/>
                        <w:szCs w:val="21"/>
                      </w:rPr>
                      <w:t xml:space="preserve"> foo(z){</w:t>
                    </w:r>
                  </w:p>
                  <w:p w14:paraId="62443DB9"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return</w:t>
                    </w:r>
                    <w:proofErr w:type="gramEnd"/>
                    <w:r>
                      <w:rPr>
                        <w:rFonts w:ascii="Courier New"/>
                        <w:sz w:val="21"/>
                        <w:szCs w:val="21"/>
                      </w:rPr>
                      <w:t xml:space="preserve"> z+1;</w:t>
                    </w:r>
                  </w:p>
                  <w:p w14:paraId="6F00C8A2" w14:textId="77777777" w:rsidR="006222E1" w:rsidRDefault="006222E1">
                    <w:pPr>
                      <w:rPr>
                        <w:rFonts w:ascii="Courier New" w:eastAsia="Courier New" w:hAnsi="Courier New" w:cs="Courier New"/>
                        <w:sz w:val="21"/>
                        <w:szCs w:val="21"/>
                      </w:rPr>
                    </w:pPr>
                    <w:r>
                      <w:rPr>
                        <w:rFonts w:ascii="Courier New"/>
                        <w:sz w:val="21"/>
                        <w:szCs w:val="21"/>
                      </w:rPr>
                      <w:t>}</w:t>
                    </w:r>
                  </w:p>
                  <w:p w14:paraId="0C1DD44F"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s=sum(</w:t>
                    </w:r>
                    <w:proofErr w:type="spellStart"/>
                    <w:r>
                      <w:rPr>
                        <w:rFonts w:ascii="Courier New"/>
                        <w:sz w:val="21"/>
                        <w:szCs w:val="21"/>
                      </w:rPr>
                      <w:t>a,b</w:t>
                    </w:r>
                    <w:proofErr w:type="spellEnd"/>
                    <w:r>
                      <w:rPr>
                        <w:rFonts w:ascii="Courier New"/>
                        <w:sz w:val="21"/>
                        <w:szCs w:val="21"/>
                      </w:rPr>
                      <w:t>);</w:t>
                    </w:r>
                  </w:p>
                  <w:p w14:paraId="6F668C13" w14:textId="77777777" w:rsidR="006222E1" w:rsidRDefault="006222E1">
                    <w:pPr>
                      <w:jc w:val="center"/>
                    </w:pPr>
                    <w:r>
                      <w:rPr>
                        <w:rFonts w:ascii="Courier New"/>
                        <w:sz w:val="21"/>
                        <w:szCs w:val="21"/>
                      </w:rPr>
                      <w:t>(</w:t>
                    </w:r>
                    <w:proofErr w:type="gramStart"/>
                    <w:r>
                      <w:rPr>
                        <w:rFonts w:ascii="Courier New"/>
                        <w:sz w:val="21"/>
                        <w:szCs w:val="21"/>
                      </w:rPr>
                      <w:t>a</w:t>
                    </w:r>
                    <w:proofErr w:type="gramEnd"/>
                    <w:r>
                      <w:rPr>
                        <w:rFonts w:ascii="Courier New"/>
                        <w:sz w:val="21"/>
                        <w:szCs w:val="21"/>
                      </w:rPr>
                      <w:t>)</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3F2D23B5">
          <v:group id="Group 264" o:spid="_x0000_s1286" style="width:166.05pt;height:178.2pt;mso-position-horizontal-relative:char;mso-position-vertical-relative:line" coordsize="3321,3564">
            <v:rect id="Shape 1073742070" o:spid="_x0000_s1287" style="position:absolute;width:3321;height:3564" o:preferrelative="t" stroked="f"/>
            <v:rect id="Shape 1073742071" o:spid="_x0000_s1288" style="position:absolute;width:3321;height:3564" o:preferrelative="t" filled="f" stroked="f">
              <v:textbox inset="3.6pt,,3.6pt">
                <w:txbxContent>
                  <w:p w14:paraId="6930D26A"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1105248C"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b=2;</w:t>
                    </w:r>
                  </w:p>
                  <w:p w14:paraId="0D57C1E4"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sum=function(</w:t>
                    </w:r>
                    <w:proofErr w:type="spellStart"/>
                    <w:r>
                      <w:rPr>
                        <w:rFonts w:ascii="Courier New"/>
                        <w:sz w:val="21"/>
                        <w:szCs w:val="21"/>
                      </w:rPr>
                      <w:t>x,y</w:t>
                    </w:r>
                    <w:proofErr w:type="spellEnd"/>
                    <w:r>
                      <w:rPr>
                        <w:rFonts w:ascii="Courier New"/>
                        <w:sz w:val="21"/>
                        <w:szCs w:val="21"/>
                      </w:rPr>
                      <w:t>){</w:t>
                    </w:r>
                  </w:p>
                  <w:p w14:paraId="7AB5EFB0"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xx=x*</w:t>
                    </w:r>
                    <w:proofErr w:type="spellStart"/>
                    <w:r>
                      <w:rPr>
                        <w:rFonts w:ascii="Courier New"/>
                        <w:sz w:val="21"/>
                        <w:szCs w:val="21"/>
                      </w:rPr>
                      <w:t>x+a</w:t>
                    </w:r>
                    <w:proofErr w:type="spellEnd"/>
                    <w:r>
                      <w:rPr>
                        <w:rFonts w:ascii="Courier New"/>
                        <w:sz w:val="21"/>
                        <w:szCs w:val="21"/>
                      </w:rPr>
                      <w:t>;</w:t>
                    </w:r>
                  </w:p>
                  <w:p w14:paraId="30B9250E"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yy</w:t>
                    </w:r>
                    <w:proofErr w:type="spellEnd"/>
                    <w:r>
                      <w:rPr>
                        <w:rFonts w:ascii="Courier New"/>
                        <w:sz w:val="21"/>
                        <w:szCs w:val="21"/>
                      </w:rPr>
                      <w:t>=y*</w:t>
                    </w:r>
                    <w:proofErr w:type="spellStart"/>
                    <w:r>
                      <w:rPr>
                        <w:rFonts w:ascii="Courier New"/>
                        <w:sz w:val="21"/>
                        <w:szCs w:val="21"/>
                      </w:rPr>
                      <w:t>y+b</w:t>
                    </w:r>
                    <w:proofErr w:type="spellEnd"/>
                    <w:r>
                      <w:rPr>
                        <w:rFonts w:ascii="Courier New"/>
                        <w:sz w:val="21"/>
                        <w:szCs w:val="21"/>
                      </w:rPr>
                      <w:t>;</w:t>
                    </w:r>
                  </w:p>
                  <w:p w14:paraId="49CF5623"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xy</w:t>
                    </w:r>
                    <w:proofErr w:type="spellEnd"/>
                    <w:r>
                      <w:rPr>
                        <w:rFonts w:ascii="Courier New"/>
                        <w:sz w:val="21"/>
                        <w:szCs w:val="21"/>
                      </w:rPr>
                      <w:t>=</w:t>
                    </w:r>
                    <w:proofErr w:type="spellStart"/>
                    <w:r>
                      <w:rPr>
                        <w:rFonts w:ascii="Courier New"/>
                        <w:sz w:val="21"/>
                        <w:szCs w:val="21"/>
                      </w:rPr>
                      <w:t>xx+yy</w:t>
                    </w:r>
                    <w:proofErr w:type="spellEnd"/>
                    <w:r>
                      <w:rPr>
                        <w:rFonts w:ascii="Courier New"/>
                        <w:sz w:val="21"/>
                        <w:szCs w:val="21"/>
                      </w:rPr>
                      <w:t>;</w:t>
                    </w:r>
                  </w:p>
                  <w:p w14:paraId="32286491"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return</w:t>
                    </w:r>
                    <w:proofErr w:type="gramEnd"/>
                    <w:r>
                      <w:rPr>
                        <w:rFonts w:ascii="Courier New"/>
                        <w:sz w:val="21"/>
                        <w:szCs w:val="21"/>
                      </w:rPr>
                      <w:t xml:space="preserve"> </w:t>
                    </w:r>
                    <w:proofErr w:type="spellStart"/>
                    <w:r>
                      <w:rPr>
                        <w:rFonts w:ascii="Courier New"/>
                        <w:sz w:val="21"/>
                        <w:szCs w:val="21"/>
                      </w:rPr>
                      <w:t>xy</w:t>
                    </w:r>
                    <w:proofErr w:type="spellEnd"/>
                    <w:r>
                      <w:rPr>
                        <w:rFonts w:ascii="Courier New"/>
                        <w:sz w:val="21"/>
                        <w:szCs w:val="21"/>
                      </w:rPr>
                      <w:t>;</w:t>
                    </w:r>
                  </w:p>
                  <w:p w14:paraId="52A6DF13" w14:textId="77777777" w:rsidR="006222E1" w:rsidRDefault="006222E1">
                    <w:pPr>
                      <w:rPr>
                        <w:rFonts w:ascii="Courier New" w:eastAsia="Courier New" w:hAnsi="Courier New" w:cs="Courier New"/>
                        <w:sz w:val="21"/>
                        <w:szCs w:val="21"/>
                      </w:rPr>
                    </w:pPr>
                    <w:r>
                      <w:rPr>
                        <w:rFonts w:ascii="Courier New"/>
                        <w:sz w:val="21"/>
                        <w:szCs w:val="21"/>
                      </w:rPr>
                      <w:t xml:space="preserve">    }</w:t>
                    </w:r>
                  </w:p>
                  <w:p w14:paraId="66C8B1EB" w14:textId="77777777" w:rsidR="006222E1" w:rsidRDefault="006222E1">
                    <w:pPr>
                      <w:rPr>
                        <w:rFonts w:ascii="Courier New" w:eastAsia="Courier New" w:hAnsi="Courier New" w:cs="Courier New"/>
                        <w:strike/>
                        <w:sz w:val="21"/>
                        <w:szCs w:val="21"/>
                      </w:rPr>
                    </w:pPr>
                    <w:proofErr w:type="gramStart"/>
                    <w:r>
                      <w:rPr>
                        <w:rFonts w:ascii="Courier New"/>
                        <w:strike/>
                        <w:sz w:val="21"/>
                        <w:szCs w:val="21"/>
                      </w:rPr>
                      <w:t>function</w:t>
                    </w:r>
                    <w:proofErr w:type="gramEnd"/>
                    <w:r>
                      <w:rPr>
                        <w:rFonts w:ascii="Courier New"/>
                        <w:strike/>
                        <w:sz w:val="21"/>
                        <w:szCs w:val="21"/>
                      </w:rPr>
                      <w:t xml:space="preserve"> foo(z){</w:t>
                    </w:r>
                  </w:p>
                  <w:p w14:paraId="3C5E724B" w14:textId="77777777" w:rsidR="006222E1" w:rsidRDefault="006222E1">
                    <w:pPr>
                      <w:rPr>
                        <w:rFonts w:ascii="Courier New" w:eastAsia="Courier New" w:hAnsi="Courier New" w:cs="Courier New"/>
                        <w:strike/>
                        <w:sz w:val="21"/>
                        <w:szCs w:val="21"/>
                      </w:rPr>
                    </w:pPr>
                    <w:r>
                      <w:rPr>
                        <w:rFonts w:ascii="Courier New"/>
                        <w:strike/>
                        <w:sz w:val="21"/>
                        <w:szCs w:val="21"/>
                      </w:rPr>
                      <w:t xml:space="preserve">    </w:t>
                    </w:r>
                    <w:proofErr w:type="gramStart"/>
                    <w:r>
                      <w:rPr>
                        <w:rFonts w:ascii="Courier New"/>
                        <w:strike/>
                        <w:sz w:val="21"/>
                        <w:szCs w:val="21"/>
                      </w:rPr>
                      <w:t>return</w:t>
                    </w:r>
                    <w:proofErr w:type="gramEnd"/>
                    <w:r>
                      <w:rPr>
                        <w:rFonts w:ascii="Courier New"/>
                        <w:strike/>
                        <w:sz w:val="21"/>
                        <w:szCs w:val="21"/>
                      </w:rPr>
                      <w:t xml:space="preserve"> z+1;</w:t>
                    </w:r>
                  </w:p>
                  <w:p w14:paraId="0E536CA2" w14:textId="77777777" w:rsidR="006222E1" w:rsidRDefault="006222E1">
                    <w:pPr>
                      <w:rPr>
                        <w:rFonts w:ascii="Courier New" w:eastAsia="Courier New" w:hAnsi="Courier New" w:cs="Courier New"/>
                        <w:strike/>
                        <w:sz w:val="21"/>
                        <w:szCs w:val="21"/>
                      </w:rPr>
                    </w:pPr>
                    <w:r>
                      <w:rPr>
                        <w:rFonts w:ascii="Courier New"/>
                        <w:strike/>
                        <w:sz w:val="21"/>
                        <w:szCs w:val="21"/>
                      </w:rPr>
                      <w:t>}</w:t>
                    </w:r>
                  </w:p>
                  <w:p w14:paraId="317B3DF9"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s=sum(</w:t>
                    </w:r>
                    <w:proofErr w:type="spellStart"/>
                    <w:r>
                      <w:rPr>
                        <w:rFonts w:ascii="Courier New"/>
                        <w:sz w:val="21"/>
                        <w:szCs w:val="21"/>
                      </w:rPr>
                      <w:t>a,b</w:t>
                    </w:r>
                    <w:proofErr w:type="spellEnd"/>
                    <w:r>
                      <w:rPr>
                        <w:rFonts w:ascii="Courier New"/>
                        <w:sz w:val="21"/>
                        <w:szCs w:val="21"/>
                      </w:rPr>
                      <w:t>);</w:t>
                    </w:r>
                  </w:p>
                  <w:p w14:paraId="600538FF" w14:textId="77777777" w:rsidR="006222E1" w:rsidRDefault="006222E1">
                    <w:pPr>
                      <w:jc w:val="center"/>
                    </w:pPr>
                    <w:r>
                      <w:rPr>
                        <w:rFonts w:ascii="Courier New"/>
                        <w:sz w:val="21"/>
                        <w:szCs w:val="21"/>
                      </w:rPr>
                      <w:t>(</w:t>
                    </w:r>
                    <w:proofErr w:type="gramStart"/>
                    <w:r>
                      <w:rPr>
                        <w:rFonts w:ascii="Courier New"/>
                        <w:sz w:val="21"/>
                        <w:szCs w:val="21"/>
                      </w:rPr>
                      <w:t>b</w:t>
                    </w:r>
                    <w:proofErr w:type="gramEnd"/>
                    <w:r>
                      <w:rPr>
                        <w:rFonts w:ascii="Courier New"/>
                        <w:sz w:val="21"/>
                        <w:szCs w:val="21"/>
                      </w:rPr>
                      <w:t>)</w:t>
                    </w:r>
                  </w:p>
                </w:txbxContent>
              </v:textbox>
            </v:rect>
            <w10:wrap type="none"/>
            <w10:anchorlock/>
          </v:group>
        </w:pict>
      </w:r>
    </w:p>
    <w:p w14:paraId="3E5A130C"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5.3 (a) test code; (b) slicing with criteria&lt;12</w:t>
      </w:r>
      <w:proofErr w:type="gramStart"/>
      <w:r>
        <w:rPr>
          <w:rFonts w:ascii="Times New Roman"/>
          <w:sz w:val="21"/>
          <w:szCs w:val="21"/>
        </w:rPr>
        <w:t>,{</w:t>
      </w:r>
      <w:proofErr w:type="gramEnd"/>
      <w:r>
        <w:rPr>
          <w:rFonts w:ascii="Times New Roman"/>
          <w:sz w:val="21"/>
          <w:szCs w:val="21"/>
        </w:rPr>
        <w:t>s}&gt;;</w:t>
      </w:r>
    </w:p>
    <w:p w14:paraId="20997F6A" w14:textId="77777777" w:rsidR="00B513FC" w:rsidRDefault="004F4D39">
      <w:pPr>
        <w:widowControl w:val="0"/>
        <w:spacing w:afterLines="50" w:after="120" w:line="276" w:lineRule="auto"/>
        <w:rPr>
          <w:rFonts w:ascii="Times New Roman" w:eastAsia="Times New Roman" w:hAnsi="Times New Roman"/>
          <w:sz w:val="24"/>
          <w:szCs w:val="24"/>
        </w:rPr>
      </w:pPr>
      <w:r>
        <w:rPr>
          <w:rFonts w:ascii="Times New Roman"/>
          <w:sz w:val="24"/>
          <w:szCs w:val="24"/>
        </w:rPr>
        <w:t>The following pictures are two algorithms resulting in sliced code of above example. In the right part of figures, we can see the correctness of the two algorithms.</w:t>
      </w:r>
    </w:p>
    <w:p w14:paraId="3BB9C6FF" w14:textId="77777777" w:rsidR="00B513FC" w:rsidRDefault="004F4D39">
      <w:pPr>
        <w:widowControl w:val="0"/>
        <w:spacing w:afterLines="50" w:after="120" w:line="276" w:lineRule="auto"/>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lastRenderedPageBreak/>
        <w:pict w14:anchorId="41BFB16B">
          <v:shape id="Picture 150" o:spid="_x0000_i1190" type="#_x0000_t75" style="width:358.35pt;height:140.65pt">
            <v:imagedata r:id="rId227" o:title="" cropbottom="14249f"/>
          </v:shape>
        </w:pict>
      </w:r>
    </w:p>
    <w:p w14:paraId="6113F508"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5.4(a) Slicing result on &lt;12</w:t>
      </w:r>
      <w:proofErr w:type="gramStart"/>
      <w:r>
        <w:rPr>
          <w:rFonts w:ascii="Times New Roman"/>
          <w:sz w:val="21"/>
          <w:szCs w:val="21"/>
        </w:rPr>
        <w:t>,{</w:t>
      </w:r>
      <w:proofErr w:type="gramEnd"/>
      <w:r>
        <w:rPr>
          <w:rFonts w:ascii="Times New Roman"/>
          <w:sz w:val="21"/>
          <w:szCs w:val="21"/>
        </w:rPr>
        <w:t>s}&gt; of code in figure 5.3 (a) by JipdaSlicer.</w:t>
      </w:r>
    </w:p>
    <w:p w14:paraId="55AC3049" w14:textId="77777777" w:rsidR="00B513FC" w:rsidRDefault="004F4D39">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72062777">
          <v:shape id="Picture 151" o:spid="_x0000_i1191" type="#_x0000_t75" style="width:355.8pt;height:135.65pt">
            <v:imagedata r:id="rId228" o:title=""/>
          </v:shape>
        </w:pict>
      </w:r>
    </w:p>
    <w:p w14:paraId="49C54E70"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5.4(b) Slicing result on &lt;12</w:t>
      </w:r>
      <w:proofErr w:type="gramStart"/>
      <w:r>
        <w:rPr>
          <w:rFonts w:ascii="Times New Roman"/>
          <w:sz w:val="21"/>
          <w:szCs w:val="21"/>
        </w:rPr>
        <w:t>,{</w:t>
      </w:r>
      <w:proofErr w:type="gramEnd"/>
      <w:r>
        <w:rPr>
          <w:rFonts w:ascii="Times New Roman"/>
          <w:sz w:val="21"/>
          <w:szCs w:val="21"/>
        </w:rPr>
        <w:t>s}&gt; of code in figure 5.3 (a) by STIP.js.</w:t>
      </w:r>
    </w:p>
    <w:p w14:paraId="315F0A70" w14:textId="77777777" w:rsidR="00B513FC" w:rsidRDefault="00B513FC">
      <w:pPr>
        <w:widowControl w:val="0"/>
        <w:spacing w:afterLines="50" w:after="120" w:line="276" w:lineRule="auto"/>
        <w:jc w:val="both"/>
        <w:rPr>
          <w:rFonts w:ascii="Times New Roman"/>
          <w:b/>
          <w:bCs/>
          <w:sz w:val="24"/>
          <w:szCs w:val="24"/>
        </w:rPr>
      </w:pPr>
    </w:p>
    <w:p w14:paraId="262025CF" w14:textId="77777777" w:rsidR="00B513FC" w:rsidRDefault="004F4D39">
      <w:pPr>
        <w:widowControl w:val="0"/>
        <w:spacing w:afterLines="50" w:after="120" w:line="276" w:lineRule="auto"/>
        <w:jc w:val="both"/>
        <w:rPr>
          <w:rFonts w:ascii="Times New Roman"/>
          <w:b/>
          <w:bCs/>
          <w:sz w:val="24"/>
          <w:szCs w:val="24"/>
        </w:rPr>
      </w:pPr>
      <w:r>
        <w:rPr>
          <w:rFonts w:ascii="Times New Roman" w:hint="eastAsia"/>
          <w:b/>
          <w:bCs/>
          <w:sz w:val="24"/>
          <w:szCs w:val="24"/>
        </w:rPr>
        <w:t>Sub-case 2</w:t>
      </w:r>
    </w:p>
    <w:p w14:paraId="3A5735BD" w14:textId="77777777" w:rsidR="00B513FC" w:rsidRDefault="004F4D39">
      <w:pPr>
        <w:widowControl w:val="0"/>
        <w:spacing w:afterLines="50" w:after="120" w:line="276" w:lineRule="auto"/>
        <w:jc w:val="both"/>
        <w:rPr>
          <w:rFonts w:ascii="Times New Roman"/>
          <w:sz w:val="24"/>
          <w:szCs w:val="24"/>
        </w:rPr>
      </w:pPr>
      <w:r>
        <w:rPr>
          <w:rFonts w:ascii="Times New Roman" w:hint="eastAsia"/>
          <w:sz w:val="24"/>
          <w:szCs w:val="24"/>
        </w:rPr>
        <w:t xml:space="preserve">The second </w:t>
      </w:r>
      <w:r>
        <w:rPr>
          <w:rFonts w:ascii="Times New Roman"/>
          <w:sz w:val="24"/>
          <w:szCs w:val="24"/>
        </w:rPr>
        <w:t>test c</w:t>
      </w:r>
      <w:r>
        <w:rPr>
          <w:rFonts w:ascii="Times New Roman" w:hint="eastAsia"/>
          <w:sz w:val="24"/>
          <w:szCs w:val="24"/>
        </w:rPr>
        <w:t>ase</w:t>
      </w:r>
      <w:r>
        <w:rPr>
          <w:rFonts w:ascii="Times New Roman"/>
          <w:sz w:val="24"/>
          <w:szCs w:val="24"/>
        </w:rPr>
        <w:t xml:space="preserve"> we set in figure 5.5 is used to test on invoking a function declaration. Compare with the test code in figure 5.3, we only change the last line of code</w:t>
      </w:r>
      <w:r>
        <w:rPr>
          <w:rFonts w:ascii="Times New Roman" w:hint="eastAsia"/>
          <w:sz w:val="24"/>
          <w:szCs w:val="24"/>
        </w:rPr>
        <w:t>. I</w:t>
      </w:r>
      <w:r>
        <w:rPr>
          <w:rFonts w:ascii="Times New Roman"/>
          <w:sz w:val="24"/>
          <w:szCs w:val="24"/>
        </w:rPr>
        <w:t>n this time the sliced code should get ri</w:t>
      </w:r>
      <w:r>
        <w:rPr>
          <w:rFonts w:ascii="Times New Roman" w:hint="eastAsia"/>
          <w:sz w:val="24"/>
          <w:szCs w:val="24"/>
        </w:rPr>
        <w:t>d</w:t>
      </w:r>
      <w:r>
        <w:rPr>
          <w:rFonts w:ascii="Times New Roman"/>
          <w:sz w:val="24"/>
          <w:szCs w:val="24"/>
        </w:rPr>
        <w:t xml:space="preserve"> of function declaration of </w:t>
      </w:r>
      <w:r>
        <w:rPr>
          <w:rFonts w:ascii="Times New Roman"/>
          <w:i/>
          <w:iCs/>
          <w:sz w:val="24"/>
          <w:szCs w:val="24"/>
        </w:rPr>
        <w:t>sum</w:t>
      </w:r>
      <w:r>
        <w:rPr>
          <w:rFonts w:ascii="Times New Roman"/>
          <w:sz w:val="24"/>
          <w:szCs w:val="24"/>
        </w:rPr>
        <w:t xml:space="preserve"> function. Figure 5.6 shows the slice results. As both results are correct, we can say the two slicing tools </w:t>
      </w:r>
      <w:proofErr w:type="gramStart"/>
      <w:r>
        <w:rPr>
          <w:rFonts w:ascii="Times New Roman" w:hint="eastAsia"/>
          <w:sz w:val="24"/>
          <w:szCs w:val="24"/>
        </w:rPr>
        <w:t>is</w:t>
      </w:r>
      <w:proofErr w:type="gramEnd"/>
      <w:r>
        <w:rPr>
          <w:rFonts w:ascii="Times New Roman" w:hint="eastAsia"/>
          <w:sz w:val="24"/>
          <w:szCs w:val="24"/>
        </w:rPr>
        <w:t xml:space="preserve"> able to find control dependences of a function declaration.</w:t>
      </w:r>
    </w:p>
    <w:p w14:paraId="3EB56EB3" w14:textId="77777777" w:rsidR="00B513FC" w:rsidRDefault="004F4D39">
      <w:pPr>
        <w:widowControl w:val="0"/>
        <w:spacing w:afterLines="50" w:after="120" w:line="276" w:lineRule="auto"/>
        <w:jc w:val="center"/>
        <w:rPr>
          <w:rFonts w:ascii="Times New Roman" w:eastAsia="Times New Roman" w:hAnsi="Times New Roman"/>
          <w:color w:val="000000"/>
          <w:kern w:val="2"/>
          <w:sz w:val="24"/>
          <w:szCs w:val="24"/>
          <w:u w:color="000000"/>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3271E0CD">
          <v:group id="Group 269" o:spid="_x0000_s1291" style="width:27.75pt;height:178.4pt;mso-position-horizontal-relative:char;mso-position-vertical-relative:line" coordsize="555,3568">
            <v:rect id="Shape 1073742075" o:spid="_x0000_s1292" style="position:absolute;width:555;height:3568" o:preferrelative="t" stroked="f"/>
            <v:rect id="Shape 1073742076" o:spid="_x0000_s1293" style="position:absolute;width:555;height:3568" o:preferrelative="t" filled="f" stroked="f">
              <v:textbox inset="3.6pt,,3.6pt">
                <w:txbxContent>
                  <w:p w14:paraId="17AADFED" w14:textId="77777777" w:rsidR="006222E1" w:rsidRDefault="006222E1">
                    <w:pPr>
                      <w:jc w:val="right"/>
                      <w:rPr>
                        <w:rFonts w:ascii="Courier New" w:eastAsia="Courier New" w:hAnsi="Courier New" w:cs="Courier New"/>
                        <w:sz w:val="21"/>
                        <w:szCs w:val="21"/>
                      </w:rPr>
                    </w:pPr>
                    <w:r>
                      <w:rPr>
                        <w:rFonts w:ascii="Courier New"/>
                        <w:sz w:val="21"/>
                        <w:szCs w:val="21"/>
                      </w:rPr>
                      <w:t>1</w:t>
                    </w:r>
                  </w:p>
                  <w:p w14:paraId="115D44EB" w14:textId="77777777" w:rsidR="006222E1" w:rsidRDefault="006222E1">
                    <w:pPr>
                      <w:jc w:val="right"/>
                      <w:rPr>
                        <w:rFonts w:ascii="Courier New" w:eastAsia="Courier New" w:hAnsi="Courier New" w:cs="Courier New"/>
                        <w:sz w:val="21"/>
                        <w:szCs w:val="21"/>
                      </w:rPr>
                    </w:pPr>
                    <w:r>
                      <w:rPr>
                        <w:rFonts w:ascii="Courier New"/>
                        <w:sz w:val="21"/>
                        <w:szCs w:val="21"/>
                      </w:rPr>
                      <w:t>2</w:t>
                    </w:r>
                  </w:p>
                  <w:p w14:paraId="4229993A" w14:textId="77777777" w:rsidR="006222E1" w:rsidRDefault="006222E1">
                    <w:pPr>
                      <w:jc w:val="right"/>
                      <w:rPr>
                        <w:rFonts w:ascii="Courier New" w:eastAsia="Courier New" w:hAnsi="Courier New" w:cs="Courier New"/>
                        <w:sz w:val="21"/>
                        <w:szCs w:val="21"/>
                      </w:rPr>
                    </w:pPr>
                    <w:r>
                      <w:rPr>
                        <w:rFonts w:ascii="Courier New"/>
                        <w:sz w:val="21"/>
                        <w:szCs w:val="21"/>
                      </w:rPr>
                      <w:t>3</w:t>
                    </w:r>
                  </w:p>
                  <w:p w14:paraId="50E82634" w14:textId="77777777" w:rsidR="006222E1" w:rsidRDefault="006222E1">
                    <w:pPr>
                      <w:jc w:val="right"/>
                      <w:rPr>
                        <w:rFonts w:ascii="Courier New" w:eastAsia="Courier New" w:hAnsi="Courier New" w:cs="Courier New"/>
                        <w:sz w:val="21"/>
                        <w:szCs w:val="21"/>
                      </w:rPr>
                    </w:pPr>
                    <w:r>
                      <w:rPr>
                        <w:rFonts w:ascii="Courier New"/>
                        <w:sz w:val="21"/>
                        <w:szCs w:val="21"/>
                      </w:rPr>
                      <w:t>4</w:t>
                    </w:r>
                  </w:p>
                  <w:p w14:paraId="750E7473" w14:textId="77777777" w:rsidR="006222E1" w:rsidRDefault="006222E1">
                    <w:pPr>
                      <w:jc w:val="right"/>
                      <w:rPr>
                        <w:rFonts w:ascii="Courier New" w:eastAsia="Courier New" w:hAnsi="Courier New" w:cs="Courier New"/>
                        <w:sz w:val="21"/>
                        <w:szCs w:val="21"/>
                      </w:rPr>
                    </w:pPr>
                    <w:r>
                      <w:rPr>
                        <w:rFonts w:ascii="Courier New"/>
                        <w:sz w:val="21"/>
                        <w:szCs w:val="21"/>
                      </w:rPr>
                      <w:t>5</w:t>
                    </w:r>
                  </w:p>
                  <w:p w14:paraId="46965EA2" w14:textId="77777777" w:rsidR="006222E1" w:rsidRDefault="006222E1">
                    <w:pPr>
                      <w:jc w:val="right"/>
                      <w:rPr>
                        <w:rFonts w:ascii="Courier New" w:eastAsia="Courier New" w:hAnsi="Courier New" w:cs="Courier New"/>
                        <w:sz w:val="21"/>
                        <w:szCs w:val="21"/>
                      </w:rPr>
                    </w:pPr>
                    <w:r>
                      <w:rPr>
                        <w:rFonts w:ascii="Courier New"/>
                        <w:sz w:val="21"/>
                        <w:szCs w:val="21"/>
                      </w:rPr>
                      <w:t>6</w:t>
                    </w:r>
                  </w:p>
                  <w:p w14:paraId="11B93443" w14:textId="77777777" w:rsidR="006222E1" w:rsidRDefault="006222E1">
                    <w:pPr>
                      <w:jc w:val="right"/>
                      <w:rPr>
                        <w:rFonts w:ascii="Courier New" w:eastAsia="Courier New" w:hAnsi="Courier New" w:cs="Courier New"/>
                        <w:sz w:val="21"/>
                        <w:szCs w:val="21"/>
                      </w:rPr>
                    </w:pPr>
                    <w:r>
                      <w:rPr>
                        <w:rFonts w:ascii="Courier New"/>
                        <w:sz w:val="21"/>
                        <w:szCs w:val="21"/>
                      </w:rPr>
                      <w:t>7</w:t>
                    </w:r>
                  </w:p>
                  <w:p w14:paraId="0916A5CA" w14:textId="77777777" w:rsidR="006222E1" w:rsidRDefault="006222E1">
                    <w:pPr>
                      <w:jc w:val="right"/>
                      <w:rPr>
                        <w:rFonts w:ascii="Courier New" w:eastAsia="Courier New" w:hAnsi="Courier New" w:cs="Courier New"/>
                        <w:sz w:val="21"/>
                        <w:szCs w:val="21"/>
                      </w:rPr>
                    </w:pPr>
                    <w:r>
                      <w:rPr>
                        <w:rFonts w:ascii="Courier New"/>
                        <w:sz w:val="21"/>
                        <w:szCs w:val="21"/>
                      </w:rPr>
                      <w:t>8</w:t>
                    </w:r>
                  </w:p>
                  <w:p w14:paraId="44E2F9BE" w14:textId="77777777" w:rsidR="006222E1" w:rsidRDefault="006222E1">
                    <w:pPr>
                      <w:jc w:val="right"/>
                      <w:rPr>
                        <w:rFonts w:ascii="Courier New" w:eastAsia="Courier New" w:hAnsi="Courier New" w:cs="Courier New"/>
                        <w:sz w:val="21"/>
                        <w:szCs w:val="21"/>
                      </w:rPr>
                    </w:pPr>
                    <w:r>
                      <w:rPr>
                        <w:rFonts w:ascii="Courier New"/>
                        <w:sz w:val="21"/>
                        <w:szCs w:val="21"/>
                      </w:rPr>
                      <w:t>9</w:t>
                    </w:r>
                  </w:p>
                  <w:p w14:paraId="5293D32D" w14:textId="77777777" w:rsidR="006222E1" w:rsidRDefault="006222E1">
                    <w:pPr>
                      <w:jc w:val="right"/>
                      <w:rPr>
                        <w:rFonts w:ascii="Courier New" w:eastAsia="Courier New" w:hAnsi="Courier New" w:cs="Courier New"/>
                        <w:sz w:val="21"/>
                        <w:szCs w:val="21"/>
                      </w:rPr>
                    </w:pPr>
                    <w:r>
                      <w:rPr>
                        <w:rFonts w:ascii="Courier New"/>
                        <w:sz w:val="21"/>
                        <w:szCs w:val="21"/>
                      </w:rPr>
                      <w:t>10</w:t>
                    </w:r>
                  </w:p>
                  <w:p w14:paraId="0C19476F" w14:textId="77777777" w:rsidR="006222E1" w:rsidRDefault="006222E1">
                    <w:pPr>
                      <w:jc w:val="right"/>
                      <w:rPr>
                        <w:rFonts w:ascii="Courier New" w:eastAsia="Courier New" w:hAnsi="Courier New" w:cs="Courier New"/>
                        <w:sz w:val="21"/>
                        <w:szCs w:val="21"/>
                      </w:rPr>
                    </w:pPr>
                    <w:r>
                      <w:rPr>
                        <w:rFonts w:ascii="Courier New"/>
                        <w:sz w:val="21"/>
                        <w:szCs w:val="21"/>
                      </w:rPr>
                      <w:t>11</w:t>
                    </w:r>
                  </w:p>
                  <w:p w14:paraId="40D617E2" w14:textId="77777777" w:rsidR="006222E1" w:rsidRDefault="006222E1">
                    <w:pPr>
                      <w:jc w:val="right"/>
                    </w:pPr>
                    <w:r>
                      <w:rPr>
                        <w:rFonts w:ascii="Courier New"/>
                        <w:sz w:val="21"/>
                        <w:szCs w:val="21"/>
                      </w:rPr>
                      <w:t>12</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3D39D191">
          <v:group id="Group 272" o:spid="_x0000_s1294" style="width:165.2pt;height:179.3pt;mso-position-horizontal-relative:char;mso-position-vertical-relative:line" coordsize="3304,3586">
            <v:rect id="Shape 1073742078" o:spid="_x0000_s1295" style="position:absolute;width:3304;height:3586" o:preferrelative="t" stroked="f"/>
            <v:rect id="Shape 1073742079" o:spid="_x0000_s1296" style="position:absolute;width:3304;height:3586" o:preferrelative="t" filled="f" stroked="f">
              <v:textbox inset="3.6pt,,3.6pt">
                <w:txbxContent>
                  <w:p w14:paraId="0B636DD8"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0079BFA1"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b=2;</w:t>
                    </w:r>
                  </w:p>
                  <w:p w14:paraId="59B933E4"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sum=function(</w:t>
                    </w:r>
                    <w:proofErr w:type="spellStart"/>
                    <w:r>
                      <w:rPr>
                        <w:rFonts w:ascii="Courier New"/>
                        <w:sz w:val="21"/>
                        <w:szCs w:val="21"/>
                      </w:rPr>
                      <w:t>x,y</w:t>
                    </w:r>
                    <w:proofErr w:type="spellEnd"/>
                    <w:r>
                      <w:rPr>
                        <w:rFonts w:ascii="Courier New"/>
                        <w:sz w:val="21"/>
                        <w:szCs w:val="21"/>
                      </w:rPr>
                      <w:t>){</w:t>
                    </w:r>
                  </w:p>
                  <w:p w14:paraId="310898B5"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xx=x*</w:t>
                    </w:r>
                    <w:proofErr w:type="spellStart"/>
                    <w:r>
                      <w:rPr>
                        <w:rFonts w:ascii="Courier New"/>
                        <w:sz w:val="21"/>
                        <w:szCs w:val="21"/>
                      </w:rPr>
                      <w:t>x+a</w:t>
                    </w:r>
                    <w:proofErr w:type="spellEnd"/>
                    <w:r>
                      <w:rPr>
                        <w:rFonts w:ascii="Courier New"/>
                        <w:sz w:val="21"/>
                        <w:szCs w:val="21"/>
                      </w:rPr>
                      <w:t>;</w:t>
                    </w:r>
                  </w:p>
                  <w:p w14:paraId="31D725C1"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yy</w:t>
                    </w:r>
                    <w:proofErr w:type="spellEnd"/>
                    <w:r>
                      <w:rPr>
                        <w:rFonts w:ascii="Courier New"/>
                        <w:sz w:val="21"/>
                        <w:szCs w:val="21"/>
                      </w:rPr>
                      <w:t>=y*</w:t>
                    </w:r>
                    <w:proofErr w:type="spellStart"/>
                    <w:r>
                      <w:rPr>
                        <w:rFonts w:ascii="Courier New"/>
                        <w:sz w:val="21"/>
                        <w:szCs w:val="21"/>
                      </w:rPr>
                      <w:t>y+b</w:t>
                    </w:r>
                    <w:proofErr w:type="spellEnd"/>
                    <w:r>
                      <w:rPr>
                        <w:rFonts w:ascii="Courier New"/>
                        <w:sz w:val="21"/>
                        <w:szCs w:val="21"/>
                      </w:rPr>
                      <w:t>;</w:t>
                    </w:r>
                  </w:p>
                  <w:p w14:paraId="25D03A53"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xy</w:t>
                    </w:r>
                    <w:proofErr w:type="spellEnd"/>
                    <w:r>
                      <w:rPr>
                        <w:rFonts w:ascii="Courier New"/>
                        <w:sz w:val="21"/>
                        <w:szCs w:val="21"/>
                      </w:rPr>
                      <w:t>=</w:t>
                    </w:r>
                    <w:proofErr w:type="spellStart"/>
                    <w:r>
                      <w:rPr>
                        <w:rFonts w:ascii="Courier New"/>
                        <w:sz w:val="21"/>
                        <w:szCs w:val="21"/>
                      </w:rPr>
                      <w:t>xx+yy</w:t>
                    </w:r>
                    <w:proofErr w:type="spellEnd"/>
                    <w:r>
                      <w:rPr>
                        <w:rFonts w:ascii="Courier New"/>
                        <w:sz w:val="21"/>
                        <w:szCs w:val="21"/>
                      </w:rPr>
                      <w:t>;</w:t>
                    </w:r>
                  </w:p>
                  <w:p w14:paraId="405A5A7E"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return</w:t>
                    </w:r>
                    <w:proofErr w:type="gramEnd"/>
                    <w:r>
                      <w:rPr>
                        <w:rFonts w:ascii="Courier New"/>
                        <w:sz w:val="21"/>
                        <w:szCs w:val="21"/>
                      </w:rPr>
                      <w:t xml:space="preserve"> </w:t>
                    </w:r>
                    <w:proofErr w:type="spellStart"/>
                    <w:r>
                      <w:rPr>
                        <w:rFonts w:ascii="Courier New"/>
                        <w:sz w:val="21"/>
                        <w:szCs w:val="21"/>
                      </w:rPr>
                      <w:t>xy</w:t>
                    </w:r>
                    <w:proofErr w:type="spellEnd"/>
                    <w:r>
                      <w:rPr>
                        <w:rFonts w:ascii="Courier New"/>
                        <w:sz w:val="21"/>
                        <w:szCs w:val="21"/>
                      </w:rPr>
                      <w:t>;</w:t>
                    </w:r>
                  </w:p>
                  <w:p w14:paraId="654E7388" w14:textId="77777777" w:rsidR="006222E1" w:rsidRDefault="006222E1">
                    <w:pPr>
                      <w:rPr>
                        <w:rFonts w:ascii="Courier New" w:eastAsia="Courier New" w:hAnsi="Courier New" w:cs="Courier New"/>
                        <w:sz w:val="21"/>
                        <w:szCs w:val="21"/>
                      </w:rPr>
                    </w:pPr>
                    <w:r>
                      <w:rPr>
                        <w:rFonts w:ascii="Courier New"/>
                        <w:sz w:val="21"/>
                        <w:szCs w:val="21"/>
                      </w:rPr>
                      <w:t xml:space="preserve">    }</w:t>
                    </w:r>
                  </w:p>
                  <w:p w14:paraId="0DB3077E" w14:textId="77777777" w:rsidR="006222E1" w:rsidRDefault="006222E1">
                    <w:pPr>
                      <w:rPr>
                        <w:rFonts w:ascii="Courier New" w:eastAsia="Courier New" w:hAnsi="Courier New" w:cs="Courier New"/>
                        <w:sz w:val="21"/>
                        <w:szCs w:val="21"/>
                      </w:rPr>
                    </w:pPr>
                    <w:proofErr w:type="gramStart"/>
                    <w:r>
                      <w:rPr>
                        <w:rFonts w:ascii="Courier New"/>
                        <w:sz w:val="21"/>
                        <w:szCs w:val="21"/>
                      </w:rPr>
                      <w:t>function</w:t>
                    </w:r>
                    <w:proofErr w:type="gramEnd"/>
                    <w:r>
                      <w:rPr>
                        <w:rFonts w:ascii="Courier New"/>
                        <w:sz w:val="21"/>
                        <w:szCs w:val="21"/>
                      </w:rPr>
                      <w:t xml:space="preserve"> foo(z){</w:t>
                    </w:r>
                  </w:p>
                  <w:p w14:paraId="28333382"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return</w:t>
                    </w:r>
                    <w:proofErr w:type="gramEnd"/>
                    <w:r>
                      <w:rPr>
                        <w:rFonts w:ascii="Courier New"/>
                        <w:sz w:val="21"/>
                        <w:szCs w:val="21"/>
                      </w:rPr>
                      <w:t xml:space="preserve"> z+1;</w:t>
                    </w:r>
                  </w:p>
                  <w:p w14:paraId="4F4BC7AF" w14:textId="77777777" w:rsidR="006222E1" w:rsidRDefault="006222E1">
                    <w:pPr>
                      <w:rPr>
                        <w:rFonts w:ascii="Courier New" w:eastAsia="Courier New" w:hAnsi="Courier New" w:cs="Courier New"/>
                        <w:sz w:val="21"/>
                        <w:szCs w:val="21"/>
                      </w:rPr>
                    </w:pPr>
                    <w:r>
                      <w:rPr>
                        <w:rFonts w:ascii="Courier New"/>
                        <w:sz w:val="21"/>
                        <w:szCs w:val="21"/>
                      </w:rPr>
                      <w:t>}</w:t>
                    </w:r>
                  </w:p>
                  <w:p w14:paraId="29386D07" w14:textId="77777777" w:rsidR="006222E1" w:rsidRDefault="006222E1">
                    <w:pPr>
                      <w:jc w:val="both"/>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f=foo(</w:t>
                    </w:r>
                    <w:proofErr w:type="spellStart"/>
                    <w:r>
                      <w:rPr>
                        <w:rFonts w:ascii="Courier New"/>
                        <w:sz w:val="21"/>
                        <w:szCs w:val="21"/>
                      </w:rPr>
                      <w:t>a,b</w:t>
                    </w:r>
                    <w:proofErr w:type="spellEnd"/>
                    <w:r>
                      <w:rPr>
                        <w:rFonts w:ascii="Courier New"/>
                        <w:sz w:val="21"/>
                        <w:szCs w:val="21"/>
                      </w:rPr>
                      <w:t>);</w:t>
                    </w:r>
                  </w:p>
                  <w:p w14:paraId="74BB60F5" w14:textId="77777777" w:rsidR="006222E1" w:rsidRDefault="006222E1">
                    <w:pPr>
                      <w:jc w:val="center"/>
                    </w:pPr>
                    <w:r>
                      <w:rPr>
                        <w:rFonts w:ascii="Courier New"/>
                        <w:sz w:val="21"/>
                        <w:szCs w:val="21"/>
                      </w:rPr>
                      <w:t>(</w:t>
                    </w:r>
                    <w:proofErr w:type="gramStart"/>
                    <w:r>
                      <w:rPr>
                        <w:rFonts w:ascii="Courier New"/>
                        <w:sz w:val="21"/>
                        <w:szCs w:val="21"/>
                      </w:rPr>
                      <w:t>a</w:t>
                    </w:r>
                    <w:proofErr w:type="gramEnd"/>
                    <w:r>
                      <w:rPr>
                        <w:rFonts w:ascii="Courier New"/>
                        <w:sz w:val="21"/>
                        <w:szCs w:val="21"/>
                      </w:rPr>
                      <w:t>)</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4721503B">
          <v:group id="Group 275" o:spid="_x0000_s1297" style="width:153.2pt;height:177.05pt;mso-position-horizontal-relative:char;mso-position-vertical-relative:line" coordsize="3064,3541">
            <v:rect id="Shape 1073742081" o:spid="_x0000_s1298" style="position:absolute;width:3064;height:3541" o:preferrelative="t" stroked="f"/>
            <v:rect id="Shape 1073742082" o:spid="_x0000_s1299" style="position:absolute;width:3064;height:3541" o:preferrelative="t" filled="f" stroked="f">
              <v:textbox inset="3.6pt,,3.6pt">
                <w:txbxContent>
                  <w:p w14:paraId="7A88FB35"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741A1630"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b=2;</w:t>
                    </w:r>
                  </w:p>
                  <w:p w14:paraId="27D22C0C" w14:textId="77777777" w:rsidR="006222E1" w:rsidRDefault="006222E1">
                    <w:pPr>
                      <w:rPr>
                        <w:rFonts w:ascii="Courier New" w:eastAsia="Courier New" w:hAnsi="Courier New" w:cs="Courier New"/>
                        <w:strike/>
                        <w:sz w:val="21"/>
                        <w:szCs w:val="21"/>
                      </w:rPr>
                    </w:pPr>
                    <w:proofErr w:type="spellStart"/>
                    <w:proofErr w:type="gramStart"/>
                    <w:r>
                      <w:rPr>
                        <w:rFonts w:ascii="Courier New"/>
                        <w:strike/>
                        <w:sz w:val="21"/>
                        <w:szCs w:val="21"/>
                      </w:rPr>
                      <w:t>var</w:t>
                    </w:r>
                    <w:proofErr w:type="spellEnd"/>
                    <w:proofErr w:type="gramEnd"/>
                    <w:r>
                      <w:rPr>
                        <w:rFonts w:ascii="Courier New"/>
                        <w:strike/>
                        <w:sz w:val="21"/>
                        <w:szCs w:val="21"/>
                      </w:rPr>
                      <w:t xml:space="preserve"> sum=function(</w:t>
                    </w:r>
                    <w:proofErr w:type="spellStart"/>
                    <w:r>
                      <w:rPr>
                        <w:rFonts w:ascii="Courier New"/>
                        <w:strike/>
                        <w:sz w:val="21"/>
                        <w:szCs w:val="21"/>
                      </w:rPr>
                      <w:t>x,y</w:t>
                    </w:r>
                    <w:proofErr w:type="spellEnd"/>
                    <w:r>
                      <w:rPr>
                        <w:rFonts w:ascii="Courier New"/>
                        <w:strike/>
                        <w:sz w:val="21"/>
                        <w:szCs w:val="21"/>
                      </w:rPr>
                      <w:t>){</w:t>
                    </w:r>
                  </w:p>
                  <w:p w14:paraId="44F07E88" w14:textId="77777777" w:rsidR="006222E1" w:rsidRDefault="006222E1">
                    <w:pPr>
                      <w:rPr>
                        <w:rFonts w:ascii="Courier New" w:eastAsia="Courier New" w:hAnsi="Courier New" w:cs="Courier New"/>
                        <w:strike/>
                        <w:sz w:val="21"/>
                        <w:szCs w:val="21"/>
                      </w:rPr>
                    </w:pPr>
                    <w:r>
                      <w:rPr>
                        <w:rFonts w:ascii="Courier New"/>
                        <w:strike/>
                        <w:sz w:val="21"/>
                        <w:szCs w:val="21"/>
                      </w:rPr>
                      <w:t xml:space="preserve">    </w:t>
                    </w:r>
                    <w:proofErr w:type="spellStart"/>
                    <w:proofErr w:type="gramStart"/>
                    <w:r>
                      <w:rPr>
                        <w:rFonts w:ascii="Courier New"/>
                        <w:strike/>
                        <w:sz w:val="21"/>
                        <w:szCs w:val="21"/>
                      </w:rPr>
                      <w:t>var</w:t>
                    </w:r>
                    <w:proofErr w:type="spellEnd"/>
                    <w:proofErr w:type="gramEnd"/>
                    <w:r>
                      <w:rPr>
                        <w:rFonts w:ascii="Courier New"/>
                        <w:strike/>
                        <w:sz w:val="21"/>
                        <w:szCs w:val="21"/>
                      </w:rPr>
                      <w:t xml:space="preserve"> xx=x*</w:t>
                    </w:r>
                    <w:proofErr w:type="spellStart"/>
                    <w:r>
                      <w:rPr>
                        <w:rFonts w:ascii="Courier New"/>
                        <w:strike/>
                        <w:sz w:val="21"/>
                        <w:szCs w:val="21"/>
                      </w:rPr>
                      <w:t>x+a</w:t>
                    </w:r>
                    <w:proofErr w:type="spellEnd"/>
                    <w:r>
                      <w:rPr>
                        <w:rFonts w:ascii="Courier New"/>
                        <w:strike/>
                        <w:sz w:val="21"/>
                        <w:szCs w:val="21"/>
                      </w:rPr>
                      <w:t>;</w:t>
                    </w:r>
                  </w:p>
                  <w:p w14:paraId="59330DC2" w14:textId="77777777" w:rsidR="006222E1" w:rsidRDefault="006222E1">
                    <w:pPr>
                      <w:rPr>
                        <w:rFonts w:ascii="Courier New" w:eastAsia="Courier New" w:hAnsi="Courier New" w:cs="Courier New"/>
                        <w:strike/>
                        <w:sz w:val="21"/>
                        <w:szCs w:val="21"/>
                      </w:rPr>
                    </w:pPr>
                    <w:r>
                      <w:rPr>
                        <w:rFonts w:ascii="Courier New"/>
                        <w:strike/>
                        <w:sz w:val="21"/>
                        <w:szCs w:val="21"/>
                      </w:rPr>
                      <w:t xml:space="preserve">    </w:t>
                    </w:r>
                    <w:proofErr w:type="spellStart"/>
                    <w:proofErr w:type="gramStart"/>
                    <w:r>
                      <w:rPr>
                        <w:rFonts w:ascii="Courier New"/>
                        <w:strike/>
                        <w:sz w:val="21"/>
                        <w:szCs w:val="21"/>
                      </w:rPr>
                      <w:t>var</w:t>
                    </w:r>
                    <w:proofErr w:type="spellEnd"/>
                    <w:proofErr w:type="gramEnd"/>
                    <w:r>
                      <w:rPr>
                        <w:rFonts w:ascii="Courier New"/>
                        <w:strike/>
                        <w:sz w:val="21"/>
                        <w:szCs w:val="21"/>
                      </w:rPr>
                      <w:t xml:space="preserve"> </w:t>
                    </w:r>
                    <w:proofErr w:type="spellStart"/>
                    <w:r>
                      <w:rPr>
                        <w:rFonts w:ascii="Courier New"/>
                        <w:strike/>
                        <w:sz w:val="21"/>
                        <w:szCs w:val="21"/>
                      </w:rPr>
                      <w:t>yy</w:t>
                    </w:r>
                    <w:proofErr w:type="spellEnd"/>
                    <w:r>
                      <w:rPr>
                        <w:rFonts w:ascii="Courier New"/>
                        <w:strike/>
                        <w:sz w:val="21"/>
                        <w:szCs w:val="21"/>
                      </w:rPr>
                      <w:t>=y*</w:t>
                    </w:r>
                    <w:proofErr w:type="spellStart"/>
                    <w:r>
                      <w:rPr>
                        <w:rFonts w:ascii="Courier New"/>
                        <w:strike/>
                        <w:sz w:val="21"/>
                        <w:szCs w:val="21"/>
                      </w:rPr>
                      <w:t>y+b</w:t>
                    </w:r>
                    <w:proofErr w:type="spellEnd"/>
                    <w:r>
                      <w:rPr>
                        <w:rFonts w:ascii="Courier New"/>
                        <w:strike/>
                        <w:sz w:val="21"/>
                        <w:szCs w:val="21"/>
                      </w:rPr>
                      <w:t>;</w:t>
                    </w:r>
                  </w:p>
                  <w:p w14:paraId="16A3A9F7" w14:textId="77777777" w:rsidR="006222E1" w:rsidRDefault="006222E1">
                    <w:pPr>
                      <w:rPr>
                        <w:rFonts w:ascii="Courier New" w:eastAsia="Courier New" w:hAnsi="Courier New" w:cs="Courier New"/>
                        <w:strike/>
                        <w:sz w:val="21"/>
                        <w:szCs w:val="21"/>
                      </w:rPr>
                    </w:pPr>
                    <w:r>
                      <w:rPr>
                        <w:rFonts w:ascii="Courier New"/>
                        <w:strike/>
                        <w:sz w:val="21"/>
                        <w:szCs w:val="21"/>
                      </w:rPr>
                      <w:t xml:space="preserve">    </w:t>
                    </w:r>
                    <w:proofErr w:type="spellStart"/>
                    <w:proofErr w:type="gramStart"/>
                    <w:r>
                      <w:rPr>
                        <w:rFonts w:ascii="Courier New"/>
                        <w:strike/>
                        <w:sz w:val="21"/>
                        <w:szCs w:val="21"/>
                      </w:rPr>
                      <w:t>var</w:t>
                    </w:r>
                    <w:proofErr w:type="spellEnd"/>
                    <w:proofErr w:type="gramEnd"/>
                    <w:r>
                      <w:rPr>
                        <w:rFonts w:ascii="Courier New"/>
                        <w:strike/>
                        <w:sz w:val="21"/>
                        <w:szCs w:val="21"/>
                      </w:rPr>
                      <w:t xml:space="preserve"> </w:t>
                    </w:r>
                    <w:proofErr w:type="spellStart"/>
                    <w:r>
                      <w:rPr>
                        <w:rFonts w:ascii="Courier New"/>
                        <w:strike/>
                        <w:sz w:val="21"/>
                        <w:szCs w:val="21"/>
                      </w:rPr>
                      <w:t>xy</w:t>
                    </w:r>
                    <w:proofErr w:type="spellEnd"/>
                    <w:r>
                      <w:rPr>
                        <w:rFonts w:ascii="Courier New"/>
                        <w:strike/>
                        <w:sz w:val="21"/>
                        <w:szCs w:val="21"/>
                      </w:rPr>
                      <w:t>=</w:t>
                    </w:r>
                    <w:proofErr w:type="spellStart"/>
                    <w:r>
                      <w:rPr>
                        <w:rFonts w:ascii="Courier New"/>
                        <w:strike/>
                        <w:sz w:val="21"/>
                        <w:szCs w:val="21"/>
                      </w:rPr>
                      <w:t>xx+yy</w:t>
                    </w:r>
                    <w:proofErr w:type="spellEnd"/>
                    <w:r>
                      <w:rPr>
                        <w:rFonts w:ascii="Courier New"/>
                        <w:strike/>
                        <w:sz w:val="21"/>
                        <w:szCs w:val="21"/>
                      </w:rPr>
                      <w:t>;</w:t>
                    </w:r>
                  </w:p>
                  <w:p w14:paraId="1FBC1E15" w14:textId="77777777" w:rsidR="006222E1" w:rsidRDefault="006222E1">
                    <w:pPr>
                      <w:rPr>
                        <w:rFonts w:ascii="Courier New" w:eastAsia="Courier New" w:hAnsi="Courier New" w:cs="Courier New"/>
                        <w:strike/>
                        <w:sz w:val="21"/>
                        <w:szCs w:val="21"/>
                      </w:rPr>
                    </w:pPr>
                    <w:r>
                      <w:rPr>
                        <w:rFonts w:ascii="Courier New"/>
                        <w:strike/>
                        <w:sz w:val="21"/>
                        <w:szCs w:val="21"/>
                      </w:rPr>
                      <w:t xml:space="preserve">    </w:t>
                    </w:r>
                    <w:proofErr w:type="gramStart"/>
                    <w:r>
                      <w:rPr>
                        <w:rFonts w:ascii="Courier New"/>
                        <w:strike/>
                        <w:sz w:val="21"/>
                        <w:szCs w:val="21"/>
                      </w:rPr>
                      <w:t>return</w:t>
                    </w:r>
                    <w:proofErr w:type="gramEnd"/>
                    <w:r>
                      <w:rPr>
                        <w:rFonts w:ascii="Courier New"/>
                        <w:strike/>
                        <w:sz w:val="21"/>
                        <w:szCs w:val="21"/>
                      </w:rPr>
                      <w:t xml:space="preserve"> </w:t>
                    </w:r>
                    <w:proofErr w:type="spellStart"/>
                    <w:r>
                      <w:rPr>
                        <w:rFonts w:ascii="Courier New"/>
                        <w:strike/>
                        <w:sz w:val="21"/>
                        <w:szCs w:val="21"/>
                      </w:rPr>
                      <w:t>xy</w:t>
                    </w:r>
                    <w:proofErr w:type="spellEnd"/>
                    <w:r>
                      <w:rPr>
                        <w:rFonts w:ascii="Courier New"/>
                        <w:strike/>
                        <w:sz w:val="21"/>
                        <w:szCs w:val="21"/>
                      </w:rPr>
                      <w:t>;</w:t>
                    </w:r>
                  </w:p>
                  <w:p w14:paraId="0EDACBB2" w14:textId="77777777" w:rsidR="006222E1" w:rsidRDefault="006222E1">
                    <w:pPr>
                      <w:rPr>
                        <w:rFonts w:ascii="Courier New" w:eastAsia="Courier New" w:hAnsi="Courier New" w:cs="Courier New"/>
                        <w:strike/>
                        <w:sz w:val="21"/>
                        <w:szCs w:val="21"/>
                      </w:rPr>
                    </w:pPr>
                    <w:r>
                      <w:rPr>
                        <w:rFonts w:ascii="Courier New"/>
                        <w:strike/>
                        <w:sz w:val="21"/>
                        <w:szCs w:val="21"/>
                      </w:rPr>
                      <w:t xml:space="preserve">    }</w:t>
                    </w:r>
                  </w:p>
                  <w:p w14:paraId="7AC52AC0" w14:textId="77777777" w:rsidR="006222E1" w:rsidRDefault="006222E1">
                    <w:pPr>
                      <w:rPr>
                        <w:rFonts w:ascii="Courier New" w:eastAsia="Courier New" w:hAnsi="Courier New" w:cs="Courier New"/>
                        <w:sz w:val="21"/>
                        <w:szCs w:val="21"/>
                      </w:rPr>
                    </w:pPr>
                    <w:proofErr w:type="gramStart"/>
                    <w:r>
                      <w:rPr>
                        <w:rFonts w:ascii="Courier New"/>
                        <w:sz w:val="21"/>
                        <w:szCs w:val="21"/>
                      </w:rPr>
                      <w:t>function</w:t>
                    </w:r>
                    <w:proofErr w:type="gramEnd"/>
                    <w:r>
                      <w:rPr>
                        <w:rFonts w:ascii="Courier New"/>
                        <w:sz w:val="21"/>
                        <w:szCs w:val="21"/>
                      </w:rPr>
                      <w:t xml:space="preserve"> foo(z){</w:t>
                    </w:r>
                  </w:p>
                  <w:p w14:paraId="790605B4"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return</w:t>
                    </w:r>
                    <w:proofErr w:type="gramEnd"/>
                    <w:r>
                      <w:rPr>
                        <w:rFonts w:ascii="Courier New"/>
                        <w:sz w:val="21"/>
                        <w:szCs w:val="21"/>
                      </w:rPr>
                      <w:t xml:space="preserve"> z+1;</w:t>
                    </w:r>
                  </w:p>
                  <w:p w14:paraId="7715B144" w14:textId="77777777" w:rsidR="006222E1" w:rsidRDefault="006222E1">
                    <w:pPr>
                      <w:rPr>
                        <w:rFonts w:ascii="Courier New" w:eastAsia="Courier New" w:hAnsi="Courier New" w:cs="Courier New"/>
                        <w:sz w:val="21"/>
                        <w:szCs w:val="21"/>
                      </w:rPr>
                    </w:pPr>
                    <w:r>
                      <w:rPr>
                        <w:rFonts w:ascii="Courier New"/>
                        <w:sz w:val="21"/>
                        <w:szCs w:val="21"/>
                      </w:rPr>
                      <w:t>}</w:t>
                    </w:r>
                  </w:p>
                  <w:p w14:paraId="163E66AE"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f=foo(a,);</w:t>
                    </w:r>
                  </w:p>
                  <w:p w14:paraId="72F5E71E" w14:textId="77777777" w:rsidR="006222E1" w:rsidRDefault="006222E1">
                    <w:pPr>
                      <w:jc w:val="center"/>
                    </w:pPr>
                    <w:r>
                      <w:rPr>
                        <w:rFonts w:ascii="Courier New"/>
                        <w:sz w:val="21"/>
                        <w:szCs w:val="21"/>
                      </w:rPr>
                      <w:t>(</w:t>
                    </w:r>
                    <w:proofErr w:type="gramStart"/>
                    <w:r>
                      <w:rPr>
                        <w:rFonts w:ascii="Courier New"/>
                        <w:sz w:val="21"/>
                        <w:szCs w:val="21"/>
                      </w:rPr>
                      <w:t>b</w:t>
                    </w:r>
                    <w:proofErr w:type="gramEnd"/>
                    <w:r>
                      <w:rPr>
                        <w:rFonts w:ascii="Courier New"/>
                        <w:sz w:val="21"/>
                        <w:szCs w:val="21"/>
                      </w:rPr>
                      <w:t>)</w:t>
                    </w:r>
                  </w:p>
                </w:txbxContent>
              </v:textbox>
            </v:rect>
            <w10:wrap type="none"/>
            <w10:anchorlock/>
          </v:group>
        </w:pict>
      </w:r>
    </w:p>
    <w:p w14:paraId="5164971A" w14:textId="77777777" w:rsidR="00B513FC" w:rsidRDefault="004F4D39">
      <w:pPr>
        <w:widowControl w:val="0"/>
        <w:spacing w:afterLines="50" w:after="120" w:line="276" w:lineRule="auto"/>
        <w:jc w:val="center"/>
        <w:rPr>
          <w:rFonts w:ascii="Times New Roman" w:eastAsia="Times New Roman" w:hAnsi="Times New Roman"/>
          <w:color w:val="000000"/>
          <w:kern w:val="2"/>
          <w:sz w:val="24"/>
          <w:szCs w:val="24"/>
          <w:u w:color="000000"/>
        </w:rPr>
      </w:pPr>
      <w:r>
        <w:rPr>
          <w:rFonts w:ascii="Times New Roman"/>
          <w:sz w:val="21"/>
          <w:szCs w:val="21"/>
        </w:rPr>
        <w:t>Figure 5.5 (a) test code; (b) slicing with criteria&lt;12</w:t>
      </w:r>
      <w:proofErr w:type="gramStart"/>
      <w:r>
        <w:rPr>
          <w:rFonts w:ascii="Times New Roman"/>
          <w:sz w:val="21"/>
          <w:szCs w:val="21"/>
        </w:rPr>
        <w:t>,{</w:t>
      </w:r>
      <w:proofErr w:type="gramEnd"/>
      <w:r>
        <w:rPr>
          <w:rFonts w:ascii="Times New Roman"/>
          <w:sz w:val="21"/>
          <w:szCs w:val="21"/>
        </w:rPr>
        <w:t>f}&gt;;</w:t>
      </w:r>
    </w:p>
    <w:p w14:paraId="1B05A4A1" w14:textId="77777777" w:rsidR="00B513FC" w:rsidRDefault="004F4D39">
      <w:pPr>
        <w:widowControl w:val="0"/>
        <w:spacing w:afterLines="50" w:after="120" w:line="276" w:lineRule="auto"/>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640FCB29">
          <v:shape id="Picture 152" o:spid="_x0000_i1195" type="#_x0000_t75" style="width:354.15pt;height:136.45pt">
            <v:imagedata r:id="rId229" o:title="" cropbottom="15120f"/>
          </v:shape>
        </w:pict>
      </w:r>
    </w:p>
    <w:p w14:paraId="42896258"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5.6 (a) Slicing result on &lt;12</w:t>
      </w:r>
      <w:proofErr w:type="gramStart"/>
      <w:r>
        <w:rPr>
          <w:rFonts w:ascii="Times New Roman"/>
          <w:sz w:val="21"/>
          <w:szCs w:val="21"/>
        </w:rPr>
        <w:t>,{</w:t>
      </w:r>
      <w:proofErr w:type="gramEnd"/>
      <w:r>
        <w:rPr>
          <w:rFonts w:ascii="Times New Roman"/>
          <w:sz w:val="21"/>
          <w:szCs w:val="21"/>
        </w:rPr>
        <w:t>f}&gt; of code in figure 5.5 (a) by JipdaSlicer.</w:t>
      </w:r>
    </w:p>
    <w:p w14:paraId="2B8EAA1A"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eastAsia="Times New Roman" w:hAnsi="Times New Roman"/>
          <w:color w:val="000000"/>
          <w:kern w:val="2"/>
          <w:sz w:val="21"/>
          <w:szCs w:val="21"/>
          <w:u w:color="000000"/>
          <w:lang w:eastAsia="en-US"/>
        </w:rPr>
        <w:pict w14:anchorId="4CF1DB08">
          <v:shape id="Picture 153" o:spid="_x0000_i1196" type="#_x0000_t75" style="width:357.5pt;height:133.95pt">
            <v:imagedata r:id="rId230" o:title=""/>
          </v:shape>
        </w:pict>
      </w:r>
    </w:p>
    <w:p w14:paraId="1B208303"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5.6 (b) Slicing result on &lt;12</w:t>
      </w:r>
      <w:proofErr w:type="gramStart"/>
      <w:r>
        <w:rPr>
          <w:rFonts w:ascii="Times New Roman"/>
          <w:sz w:val="21"/>
          <w:szCs w:val="21"/>
        </w:rPr>
        <w:t>,{</w:t>
      </w:r>
      <w:proofErr w:type="gramEnd"/>
      <w:r>
        <w:rPr>
          <w:rFonts w:ascii="Times New Roman"/>
          <w:sz w:val="21"/>
          <w:szCs w:val="21"/>
        </w:rPr>
        <w:t>f}&gt; of code in figure 5.5 (a) by STIP.js.</w:t>
      </w:r>
    </w:p>
    <w:p w14:paraId="494EBC37" w14:textId="77777777" w:rsidR="00B513FC" w:rsidRDefault="00B513FC">
      <w:pPr>
        <w:widowControl w:val="0"/>
        <w:spacing w:afterLines="50" w:after="120" w:line="276" w:lineRule="auto"/>
        <w:jc w:val="both"/>
        <w:rPr>
          <w:rFonts w:ascii="Times New Roman"/>
          <w:b/>
          <w:bCs/>
          <w:sz w:val="24"/>
          <w:szCs w:val="24"/>
        </w:rPr>
      </w:pPr>
    </w:p>
    <w:p w14:paraId="6C9777AC" w14:textId="77777777" w:rsidR="00B513FC" w:rsidRDefault="004F4D39">
      <w:pPr>
        <w:widowControl w:val="0"/>
        <w:spacing w:afterLines="50" w:after="120" w:line="276" w:lineRule="auto"/>
        <w:jc w:val="both"/>
        <w:rPr>
          <w:rFonts w:ascii="Times New Roman"/>
          <w:b/>
          <w:bCs/>
          <w:sz w:val="24"/>
          <w:szCs w:val="24"/>
        </w:rPr>
      </w:pPr>
      <w:r>
        <w:rPr>
          <w:rFonts w:ascii="Times New Roman" w:hint="eastAsia"/>
          <w:b/>
          <w:bCs/>
          <w:sz w:val="24"/>
          <w:szCs w:val="24"/>
        </w:rPr>
        <w:t>Sub-case 3</w:t>
      </w:r>
    </w:p>
    <w:p w14:paraId="09D6FEB1"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The next test case shows slicing with inter procedural call.</w:t>
      </w:r>
    </w:p>
    <w:p w14:paraId="17F593DC" w14:textId="77777777" w:rsidR="00B513FC" w:rsidRDefault="004F4D39">
      <w:pPr>
        <w:widowControl w:val="0"/>
        <w:spacing w:afterLines="50" w:after="120" w:line="276" w:lineRule="auto"/>
        <w:jc w:val="center"/>
        <w:rPr>
          <w:rFonts w:ascii="Times New Roman" w:eastAsia="Times New Roman" w:hAnsi="Times New Roman"/>
          <w:color w:val="000000"/>
          <w:kern w:val="2"/>
          <w:sz w:val="24"/>
          <w:szCs w:val="24"/>
          <w:u w:color="000000"/>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61860CBB">
          <v:group id="Group 280" o:spid="_x0000_s1302" style="width:27.75pt;height:163.3pt;mso-position-horizontal-relative:char;mso-position-vertical-relative:line" coordsize="555,3266">
            <v:rect id="Shape 1073742086" o:spid="_x0000_s1303" style="position:absolute;width:555;height:3266" o:preferrelative="t" stroked="f"/>
            <v:rect id="Shape 1073742087" o:spid="_x0000_s1304" style="position:absolute;width:555;height:3266" o:preferrelative="t" filled="f" stroked="f">
              <v:textbox inset="3.6pt,,3.6pt">
                <w:txbxContent>
                  <w:p w14:paraId="2DD83C2A" w14:textId="77777777" w:rsidR="006222E1" w:rsidRDefault="006222E1">
                    <w:pPr>
                      <w:jc w:val="right"/>
                      <w:rPr>
                        <w:rFonts w:ascii="Courier New" w:eastAsia="Courier New" w:hAnsi="Courier New" w:cs="Courier New"/>
                        <w:sz w:val="21"/>
                        <w:szCs w:val="21"/>
                      </w:rPr>
                    </w:pPr>
                    <w:r>
                      <w:rPr>
                        <w:rFonts w:ascii="Courier New"/>
                        <w:sz w:val="21"/>
                        <w:szCs w:val="21"/>
                      </w:rPr>
                      <w:t>1</w:t>
                    </w:r>
                  </w:p>
                  <w:p w14:paraId="5B88F4EB" w14:textId="77777777" w:rsidR="006222E1" w:rsidRDefault="006222E1">
                    <w:pPr>
                      <w:jc w:val="right"/>
                      <w:rPr>
                        <w:rFonts w:ascii="Courier New" w:eastAsia="Courier New" w:hAnsi="Courier New" w:cs="Courier New"/>
                        <w:sz w:val="21"/>
                        <w:szCs w:val="21"/>
                      </w:rPr>
                    </w:pPr>
                    <w:r>
                      <w:rPr>
                        <w:rFonts w:ascii="Courier New"/>
                        <w:sz w:val="21"/>
                        <w:szCs w:val="21"/>
                      </w:rPr>
                      <w:t>2</w:t>
                    </w:r>
                  </w:p>
                  <w:p w14:paraId="3028B729" w14:textId="77777777" w:rsidR="006222E1" w:rsidRDefault="006222E1">
                    <w:pPr>
                      <w:jc w:val="right"/>
                      <w:rPr>
                        <w:rFonts w:ascii="Courier New" w:eastAsia="Courier New" w:hAnsi="Courier New" w:cs="Courier New"/>
                        <w:sz w:val="21"/>
                        <w:szCs w:val="21"/>
                      </w:rPr>
                    </w:pPr>
                    <w:r>
                      <w:rPr>
                        <w:rFonts w:ascii="Courier New"/>
                        <w:sz w:val="21"/>
                        <w:szCs w:val="21"/>
                      </w:rPr>
                      <w:t>3</w:t>
                    </w:r>
                  </w:p>
                  <w:p w14:paraId="250766EE" w14:textId="77777777" w:rsidR="006222E1" w:rsidRDefault="006222E1">
                    <w:pPr>
                      <w:jc w:val="right"/>
                      <w:rPr>
                        <w:rFonts w:ascii="Courier New" w:eastAsia="Courier New" w:hAnsi="Courier New" w:cs="Courier New"/>
                        <w:sz w:val="21"/>
                        <w:szCs w:val="21"/>
                      </w:rPr>
                    </w:pPr>
                    <w:r>
                      <w:rPr>
                        <w:rFonts w:ascii="Courier New"/>
                        <w:sz w:val="21"/>
                        <w:szCs w:val="21"/>
                      </w:rPr>
                      <w:t>4</w:t>
                    </w:r>
                  </w:p>
                  <w:p w14:paraId="2804736E" w14:textId="77777777" w:rsidR="006222E1" w:rsidRDefault="006222E1">
                    <w:pPr>
                      <w:jc w:val="right"/>
                      <w:rPr>
                        <w:rFonts w:ascii="Courier New" w:eastAsia="Courier New" w:hAnsi="Courier New" w:cs="Courier New"/>
                        <w:sz w:val="21"/>
                        <w:szCs w:val="21"/>
                      </w:rPr>
                    </w:pPr>
                    <w:r>
                      <w:rPr>
                        <w:rFonts w:ascii="Courier New"/>
                        <w:sz w:val="21"/>
                        <w:szCs w:val="21"/>
                      </w:rPr>
                      <w:t>5</w:t>
                    </w:r>
                  </w:p>
                  <w:p w14:paraId="4DCD1AED" w14:textId="77777777" w:rsidR="006222E1" w:rsidRDefault="006222E1">
                    <w:pPr>
                      <w:jc w:val="right"/>
                      <w:rPr>
                        <w:rFonts w:ascii="Courier New" w:eastAsia="Courier New" w:hAnsi="Courier New" w:cs="Courier New"/>
                        <w:sz w:val="21"/>
                        <w:szCs w:val="21"/>
                      </w:rPr>
                    </w:pPr>
                    <w:r>
                      <w:rPr>
                        <w:rFonts w:ascii="Courier New"/>
                        <w:sz w:val="21"/>
                        <w:szCs w:val="21"/>
                      </w:rPr>
                      <w:t>6</w:t>
                    </w:r>
                  </w:p>
                  <w:p w14:paraId="508ED961" w14:textId="77777777" w:rsidR="006222E1" w:rsidRDefault="006222E1">
                    <w:pPr>
                      <w:jc w:val="right"/>
                      <w:rPr>
                        <w:rFonts w:ascii="Courier New" w:eastAsia="Courier New" w:hAnsi="Courier New" w:cs="Courier New"/>
                        <w:sz w:val="21"/>
                        <w:szCs w:val="21"/>
                      </w:rPr>
                    </w:pPr>
                    <w:r>
                      <w:rPr>
                        <w:rFonts w:ascii="Courier New"/>
                        <w:sz w:val="21"/>
                        <w:szCs w:val="21"/>
                      </w:rPr>
                      <w:t>7</w:t>
                    </w:r>
                  </w:p>
                  <w:p w14:paraId="13362B91" w14:textId="77777777" w:rsidR="006222E1" w:rsidRDefault="006222E1">
                    <w:pPr>
                      <w:jc w:val="right"/>
                      <w:rPr>
                        <w:rFonts w:ascii="Courier New" w:eastAsia="Courier New" w:hAnsi="Courier New" w:cs="Courier New"/>
                        <w:sz w:val="21"/>
                        <w:szCs w:val="21"/>
                      </w:rPr>
                    </w:pPr>
                    <w:r>
                      <w:rPr>
                        <w:rFonts w:ascii="Courier New"/>
                        <w:sz w:val="21"/>
                        <w:szCs w:val="21"/>
                      </w:rPr>
                      <w:t>8</w:t>
                    </w:r>
                  </w:p>
                  <w:p w14:paraId="20321E8A" w14:textId="77777777" w:rsidR="006222E1" w:rsidRDefault="006222E1">
                    <w:pPr>
                      <w:jc w:val="right"/>
                      <w:rPr>
                        <w:rFonts w:ascii="Courier New" w:eastAsia="Courier New" w:hAnsi="Courier New" w:cs="Courier New"/>
                        <w:sz w:val="21"/>
                        <w:szCs w:val="21"/>
                      </w:rPr>
                    </w:pPr>
                    <w:r>
                      <w:rPr>
                        <w:rFonts w:ascii="Courier New"/>
                        <w:sz w:val="21"/>
                        <w:szCs w:val="21"/>
                      </w:rPr>
                      <w:t>9</w:t>
                    </w:r>
                  </w:p>
                  <w:p w14:paraId="3DCA44D6" w14:textId="77777777" w:rsidR="006222E1" w:rsidRDefault="006222E1">
                    <w:pPr>
                      <w:jc w:val="right"/>
                      <w:rPr>
                        <w:rFonts w:ascii="Courier New" w:eastAsia="Courier New" w:hAnsi="Courier New" w:cs="Courier New"/>
                        <w:sz w:val="21"/>
                        <w:szCs w:val="21"/>
                      </w:rPr>
                    </w:pPr>
                    <w:r>
                      <w:rPr>
                        <w:rFonts w:ascii="Courier New"/>
                        <w:sz w:val="21"/>
                        <w:szCs w:val="21"/>
                      </w:rPr>
                      <w:t>10</w:t>
                    </w:r>
                  </w:p>
                  <w:p w14:paraId="13BFA222" w14:textId="77777777" w:rsidR="006222E1" w:rsidRDefault="006222E1">
                    <w:pPr>
                      <w:jc w:val="right"/>
                      <w:rPr>
                        <w:rFonts w:ascii="Courier New" w:eastAsia="Courier New" w:hAnsi="Courier New" w:cs="Courier New"/>
                        <w:sz w:val="21"/>
                        <w:szCs w:val="21"/>
                      </w:rPr>
                    </w:pPr>
                    <w:r>
                      <w:rPr>
                        <w:rFonts w:ascii="Courier New"/>
                        <w:sz w:val="21"/>
                        <w:szCs w:val="21"/>
                      </w:rPr>
                      <w:t>11</w:t>
                    </w:r>
                  </w:p>
                  <w:p w14:paraId="39BBA468" w14:textId="77777777" w:rsidR="006222E1" w:rsidRDefault="006222E1">
                    <w:pPr>
                      <w:jc w:val="right"/>
                    </w:pPr>
                    <w:r>
                      <w:rPr>
                        <w:rFonts w:ascii="Courier New"/>
                        <w:sz w:val="21"/>
                        <w:szCs w:val="21"/>
                      </w:rPr>
                      <w:t>12</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0A2FCA77">
          <v:group id="Group 283" o:spid="_x0000_s1305" style="width:165.2pt;height:162.65pt;mso-position-horizontal-relative:char;mso-position-vertical-relative:line" coordsize="3304,3253">
            <v:rect id="Shape 1073742089" o:spid="_x0000_s1306" style="position:absolute;width:3304;height:3253" o:preferrelative="t" stroked="f"/>
            <v:rect id="Shape 1073742090" o:spid="_x0000_s1307" style="position:absolute;width:3304;height:3253" o:preferrelative="t" filled="f" stroked="f">
              <v:textbox inset="3.6pt,,3.6pt">
                <w:txbxContent>
                  <w:p w14:paraId="61896867"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6F772509"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b=2;</w:t>
                    </w:r>
                  </w:p>
                  <w:p w14:paraId="48D4C082"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sum=function(</w:t>
                    </w:r>
                    <w:proofErr w:type="spellStart"/>
                    <w:r>
                      <w:rPr>
                        <w:rFonts w:ascii="Courier New"/>
                        <w:sz w:val="21"/>
                        <w:szCs w:val="21"/>
                      </w:rPr>
                      <w:t>x,y</w:t>
                    </w:r>
                    <w:proofErr w:type="spellEnd"/>
                    <w:r>
                      <w:rPr>
                        <w:rFonts w:ascii="Courier New"/>
                        <w:sz w:val="21"/>
                        <w:szCs w:val="21"/>
                      </w:rPr>
                      <w:t>){</w:t>
                    </w:r>
                  </w:p>
                  <w:p w14:paraId="24EA06FB"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xx=x*</w:t>
                    </w:r>
                    <w:proofErr w:type="spellStart"/>
                    <w:r>
                      <w:rPr>
                        <w:rFonts w:ascii="Courier New"/>
                        <w:sz w:val="21"/>
                        <w:szCs w:val="21"/>
                      </w:rPr>
                      <w:t>x+a</w:t>
                    </w:r>
                    <w:proofErr w:type="spellEnd"/>
                    <w:r>
                      <w:rPr>
                        <w:rFonts w:ascii="Courier New"/>
                        <w:sz w:val="21"/>
                        <w:szCs w:val="21"/>
                      </w:rPr>
                      <w:t>;</w:t>
                    </w:r>
                  </w:p>
                  <w:p w14:paraId="411A9729"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yy</w:t>
                    </w:r>
                    <w:proofErr w:type="spellEnd"/>
                    <w:r>
                      <w:rPr>
                        <w:rFonts w:ascii="Courier New"/>
                        <w:sz w:val="21"/>
                        <w:szCs w:val="21"/>
                      </w:rPr>
                      <w:t>=y*</w:t>
                    </w:r>
                    <w:proofErr w:type="spellStart"/>
                    <w:r>
                      <w:rPr>
                        <w:rFonts w:ascii="Courier New"/>
                        <w:sz w:val="21"/>
                        <w:szCs w:val="21"/>
                      </w:rPr>
                      <w:t>y+b</w:t>
                    </w:r>
                    <w:proofErr w:type="spellEnd"/>
                    <w:r>
                      <w:rPr>
                        <w:rFonts w:ascii="Courier New"/>
                        <w:sz w:val="21"/>
                        <w:szCs w:val="21"/>
                      </w:rPr>
                      <w:t>;</w:t>
                    </w:r>
                  </w:p>
                  <w:p w14:paraId="3425E0C7"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spellStart"/>
                    <w:proofErr w:type="gramStart"/>
                    <w:r>
                      <w:rPr>
                        <w:rFonts w:ascii="Courier New"/>
                        <w:sz w:val="21"/>
                        <w:szCs w:val="21"/>
                      </w:rPr>
                      <w:t>var</w:t>
                    </w:r>
                    <w:proofErr w:type="spellEnd"/>
                    <w:proofErr w:type="gramEnd"/>
                    <w:r>
                      <w:rPr>
                        <w:rFonts w:ascii="Courier New"/>
                        <w:sz w:val="21"/>
                        <w:szCs w:val="21"/>
                      </w:rPr>
                      <w:t xml:space="preserve"> </w:t>
                    </w:r>
                    <w:proofErr w:type="spellStart"/>
                    <w:r>
                      <w:rPr>
                        <w:rFonts w:ascii="Courier New"/>
                        <w:sz w:val="21"/>
                        <w:szCs w:val="21"/>
                      </w:rPr>
                      <w:t>xy</w:t>
                    </w:r>
                    <w:proofErr w:type="spellEnd"/>
                    <w:r>
                      <w:rPr>
                        <w:rFonts w:ascii="Courier New"/>
                        <w:sz w:val="21"/>
                        <w:szCs w:val="21"/>
                      </w:rPr>
                      <w:t>=</w:t>
                    </w:r>
                    <w:proofErr w:type="spellStart"/>
                    <w:r>
                      <w:rPr>
                        <w:rFonts w:ascii="Courier New"/>
                        <w:sz w:val="21"/>
                        <w:szCs w:val="21"/>
                      </w:rPr>
                      <w:t>xx+yy</w:t>
                    </w:r>
                    <w:proofErr w:type="spellEnd"/>
                    <w:r>
                      <w:rPr>
                        <w:rFonts w:ascii="Courier New"/>
                        <w:sz w:val="21"/>
                        <w:szCs w:val="21"/>
                      </w:rPr>
                      <w:t>;</w:t>
                    </w:r>
                  </w:p>
                  <w:p w14:paraId="2C2D06D0"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return</w:t>
                    </w:r>
                    <w:proofErr w:type="gramEnd"/>
                    <w:r>
                      <w:rPr>
                        <w:rFonts w:ascii="Courier New"/>
                        <w:sz w:val="21"/>
                        <w:szCs w:val="21"/>
                      </w:rPr>
                      <w:t xml:space="preserve"> </w:t>
                    </w:r>
                    <w:proofErr w:type="spellStart"/>
                    <w:r>
                      <w:rPr>
                        <w:rFonts w:ascii="Courier New"/>
                        <w:sz w:val="21"/>
                        <w:szCs w:val="21"/>
                      </w:rPr>
                      <w:t>xy</w:t>
                    </w:r>
                    <w:proofErr w:type="spellEnd"/>
                    <w:r>
                      <w:rPr>
                        <w:rFonts w:ascii="Courier New"/>
                        <w:sz w:val="21"/>
                        <w:szCs w:val="21"/>
                      </w:rPr>
                      <w:t>;</w:t>
                    </w:r>
                  </w:p>
                  <w:p w14:paraId="566B2F34" w14:textId="77777777" w:rsidR="006222E1" w:rsidRDefault="006222E1">
                    <w:pPr>
                      <w:rPr>
                        <w:rFonts w:ascii="Courier New" w:eastAsia="Courier New" w:hAnsi="Courier New" w:cs="Courier New"/>
                        <w:sz w:val="21"/>
                        <w:szCs w:val="21"/>
                      </w:rPr>
                    </w:pPr>
                    <w:r>
                      <w:rPr>
                        <w:rFonts w:ascii="Courier New"/>
                        <w:sz w:val="21"/>
                        <w:szCs w:val="21"/>
                      </w:rPr>
                      <w:t xml:space="preserve">    }</w:t>
                    </w:r>
                  </w:p>
                  <w:p w14:paraId="68FECF54" w14:textId="77777777" w:rsidR="006222E1" w:rsidRDefault="006222E1">
                    <w:pPr>
                      <w:rPr>
                        <w:rFonts w:ascii="Courier New" w:eastAsia="Courier New" w:hAnsi="Courier New" w:cs="Courier New"/>
                        <w:sz w:val="21"/>
                        <w:szCs w:val="21"/>
                      </w:rPr>
                    </w:pPr>
                    <w:proofErr w:type="gramStart"/>
                    <w:r>
                      <w:rPr>
                        <w:rFonts w:ascii="Courier New"/>
                        <w:sz w:val="21"/>
                        <w:szCs w:val="21"/>
                      </w:rPr>
                      <w:t>function</w:t>
                    </w:r>
                    <w:proofErr w:type="gramEnd"/>
                    <w:r>
                      <w:rPr>
                        <w:rFonts w:ascii="Courier New"/>
                        <w:sz w:val="21"/>
                        <w:szCs w:val="21"/>
                      </w:rPr>
                      <w:t xml:space="preserve"> foo(z){</w:t>
                    </w:r>
                  </w:p>
                  <w:p w14:paraId="1264C9DF" w14:textId="77777777" w:rsidR="006222E1" w:rsidRDefault="006222E1">
                    <w:pPr>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return</w:t>
                    </w:r>
                    <w:proofErr w:type="gramEnd"/>
                    <w:r>
                      <w:rPr>
                        <w:rFonts w:ascii="Courier New"/>
                        <w:sz w:val="21"/>
                        <w:szCs w:val="21"/>
                      </w:rPr>
                      <w:t xml:space="preserve"> z+1;</w:t>
                    </w:r>
                  </w:p>
                  <w:p w14:paraId="3FA12942" w14:textId="77777777" w:rsidR="006222E1" w:rsidRDefault="006222E1">
                    <w:pPr>
                      <w:rPr>
                        <w:rFonts w:ascii="Courier New" w:eastAsia="Courier New" w:hAnsi="Courier New" w:cs="Courier New"/>
                        <w:sz w:val="21"/>
                        <w:szCs w:val="21"/>
                      </w:rPr>
                    </w:pPr>
                    <w:r>
                      <w:rPr>
                        <w:rFonts w:ascii="Courier New"/>
                        <w:sz w:val="21"/>
                        <w:szCs w:val="21"/>
                      </w:rPr>
                      <w:t>}</w:t>
                    </w:r>
                  </w:p>
                  <w:p w14:paraId="24B89A20" w14:textId="77777777" w:rsidR="006222E1" w:rsidRDefault="006222E1">
                    <w:pPr>
                      <w:jc w:val="both"/>
                    </w:pPr>
                    <w:proofErr w:type="spellStart"/>
                    <w:proofErr w:type="gramStart"/>
                    <w:r>
                      <w:rPr>
                        <w:rFonts w:ascii="Courier New"/>
                        <w:sz w:val="21"/>
                        <w:szCs w:val="21"/>
                      </w:rPr>
                      <w:t>var</w:t>
                    </w:r>
                    <w:proofErr w:type="spellEnd"/>
                    <w:proofErr w:type="gramEnd"/>
                    <w:r>
                      <w:rPr>
                        <w:rFonts w:ascii="Courier New"/>
                        <w:sz w:val="21"/>
                        <w:szCs w:val="21"/>
                      </w:rPr>
                      <w:t xml:space="preserve"> c=sum(foo(b),a);</w:t>
                    </w:r>
                  </w:p>
                </w:txbxContent>
              </v:textbox>
            </v:rect>
            <w10:wrap type="none"/>
            <w10:anchorlock/>
          </v:group>
        </w:pict>
      </w:r>
    </w:p>
    <w:p w14:paraId="4336244E" w14:textId="77777777" w:rsidR="00B513FC" w:rsidRDefault="004F4D39">
      <w:pPr>
        <w:widowControl w:val="0"/>
        <w:spacing w:afterLines="50" w:after="120" w:line="276" w:lineRule="auto"/>
        <w:jc w:val="center"/>
        <w:rPr>
          <w:rFonts w:ascii="Times New Roman" w:eastAsia="Times New Roman" w:hAnsi="Times New Roman"/>
          <w:color w:val="000000"/>
          <w:kern w:val="2"/>
          <w:sz w:val="21"/>
          <w:szCs w:val="21"/>
          <w:u w:color="000000"/>
        </w:rPr>
      </w:pPr>
      <w:r>
        <w:rPr>
          <w:rFonts w:ascii="Times New Roman"/>
          <w:color w:val="000000"/>
          <w:kern w:val="2"/>
          <w:sz w:val="21"/>
          <w:szCs w:val="21"/>
          <w:u w:color="000000"/>
        </w:rPr>
        <w:t>Figure 5.7 Test code used to evaluate inter procedural call.</w:t>
      </w:r>
    </w:p>
    <w:p w14:paraId="0F1BA5D2" w14:textId="77777777" w:rsidR="00B513FC" w:rsidRDefault="004F4D39">
      <w:pPr>
        <w:widowControl w:val="0"/>
        <w:spacing w:afterLines="50" w:after="120" w:line="276" w:lineRule="auto"/>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The following pictures show the slicing result on slicing criterion </w:t>
      </w:r>
      <w:r>
        <w:rPr>
          <w:rFonts w:ascii="Times New Roman"/>
          <w:i/>
          <w:iCs/>
          <w:color w:val="000000"/>
          <w:kern w:val="2"/>
          <w:sz w:val="24"/>
          <w:szCs w:val="24"/>
          <w:u w:color="000000"/>
        </w:rPr>
        <w:t>&lt;12</w:t>
      </w:r>
      <w:proofErr w:type="gramStart"/>
      <w:r>
        <w:rPr>
          <w:rFonts w:ascii="Times New Roman"/>
          <w:i/>
          <w:iCs/>
          <w:color w:val="000000"/>
          <w:kern w:val="2"/>
          <w:sz w:val="24"/>
          <w:szCs w:val="24"/>
          <w:u w:color="000000"/>
        </w:rPr>
        <w:t>,{</w:t>
      </w:r>
      <w:proofErr w:type="gramEnd"/>
      <w:r>
        <w:rPr>
          <w:rFonts w:ascii="Times New Roman"/>
          <w:i/>
          <w:iCs/>
          <w:color w:val="000000"/>
          <w:kern w:val="2"/>
          <w:sz w:val="24"/>
          <w:szCs w:val="24"/>
          <w:u w:color="000000"/>
        </w:rPr>
        <w:t>c}&gt;</w:t>
      </w:r>
      <w:r>
        <w:rPr>
          <w:rFonts w:ascii="Times New Roman"/>
          <w:color w:val="000000"/>
          <w:kern w:val="2"/>
          <w:sz w:val="24"/>
          <w:szCs w:val="24"/>
          <w:u w:color="000000"/>
        </w:rPr>
        <w:t>, since in line 12, the expression includes two function invocation, the result code should keep all code in slicing result.</w:t>
      </w:r>
    </w:p>
    <w:p w14:paraId="32B528D4" w14:textId="77777777" w:rsidR="00B513FC" w:rsidRDefault="004F4D39">
      <w:pPr>
        <w:widowControl w:val="0"/>
        <w:spacing w:afterLines="50" w:after="120" w:line="276" w:lineRule="auto"/>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6676DC9E">
          <v:shape id="Picture 154" o:spid="_x0000_i1199" type="#_x0000_t75" style="width:359.15pt;height:133.1pt">
            <v:imagedata r:id="rId231" o:title="" croptop="1193f" cropbottom="15861f"/>
          </v:shape>
        </w:pict>
      </w:r>
    </w:p>
    <w:p w14:paraId="6AEC280D"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5.8 (a) Slicing result on &lt;12</w:t>
      </w:r>
      <w:proofErr w:type="gramStart"/>
      <w:r>
        <w:rPr>
          <w:rFonts w:ascii="Times New Roman"/>
          <w:sz w:val="21"/>
          <w:szCs w:val="21"/>
        </w:rPr>
        <w:t>,{</w:t>
      </w:r>
      <w:proofErr w:type="gramEnd"/>
      <w:r>
        <w:rPr>
          <w:rFonts w:ascii="Times New Roman"/>
          <w:sz w:val="21"/>
          <w:szCs w:val="21"/>
        </w:rPr>
        <w:t>c}&gt; of code in figure 5.7 by JipdaSlicer.</w:t>
      </w:r>
    </w:p>
    <w:p w14:paraId="00C96F2A" w14:textId="77777777" w:rsidR="00B513FC" w:rsidRDefault="004F4D39">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78FA8BBC">
          <v:shape id="Picture 155" o:spid="_x0000_i1200" type="#_x0000_t75" style="width:359.15pt;height:136.45pt">
            <v:imagedata r:id="rId232" o:title=""/>
          </v:shape>
        </w:pict>
      </w:r>
    </w:p>
    <w:p w14:paraId="4ABA5C39"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5.8 (b) Slicing result on &lt;12</w:t>
      </w:r>
      <w:proofErr w:type="gramStart"/>
      <w:r>
        <w:rPr>
          <w:rFonts w:ascii="Times New Roman"/>
          <w:sz w:val="21"/>
          <w:szCs w:val="21"/>
        </w:rPr>
        <w:t>,{</w:t>
      </w:r>
      <w:proofErr w:type="gramEnd"/>
      <w:r>
        <w:rPr>
          <w:rFonts w:ascii="Times New Roman"/>
          <w:sz w:val="21"/>
          <w:szCs w:val="21"/>
        </w:rPr>
        <w:t>c}&gt; of code in figure 5.7 by STIP.js.</w:t>
      </w:r>
    </w:p>
    <w:p w14:paraId="6A70D8DD" w14:textId="77777777" w:rsidR="00B513FC" w:rsidRDefault="00B513FC">
      <w:pPr>
        <w:widowControl w:val="0"/>
        <w:spacing w:afterLines="50" w:after="120" w:line="276" w:lineRule="auto"/>
        <w:jc w:val="both"/>
        <w:rPr>
          <w:rFonts w:ascii="Times New Roman"/>
          <w:sz w:val="24"/>
          <w:szCs w:val="24"/>
        </w:rPr>
      </w:pPr>
    </w:p>
    <w:p w14:paraId="063C79A5" w14:textId="77777777" w:rsidR="00B513FC" w:rsidRDefault="004F4D39">
      <w:pPr>
        <w:widowControl w:val="0"/>
        <w:spacing w:afterLines="50" w:after="120" w:line="276" w:lineRule="auto"/>
        <w:jc w:val="both"/>
        <w:rPr>
          <w:rFonts w:ascii="Times New Roman"/>
          <w:b/>
          <w:bCs/>
          <w:sz w:val="24"/>
          <w:szCs w:val="24"/>
        </w:rPr>
      </w:pPr>
      <w:r>
        <w:rPr>
          <w:rFonts w:ascii="Times New Roman" w:hint="eastAsia"/>
          <w:b/>
          <w:bCs/>
          <w:sz w:val="24"/>
          <w:szCs w:val="24"/>
        </w:rPr>
        <w:t>Sub-case 4</w:t>
      </w:r>
    </w:p>
    <w:p w14:paraId="59135CDF"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hint="eastAsia"/>
          <w:sz w:val="24"/>
          <w:szCs w:val="24"/>
        </w:rPr>
        <w:lastRenderedPageBreak/>
        <w:t>The last</w:t>
      </w:r>
      <w:r>
        <w:rPr>
          <w:rFonts w:ascii="Times New Roman"/>
          <w:sz w:val="24"/>
          <w:szCs w:val="24"/>
        </w:rPr>
        <w:t xml:space="preserve"> case of function invocation is by nesting. We set this sub case in order to check if the two algorithms bind with the right scope when analyzing the source code. </w:t>
      </w:r>
      <w:r>
        <w:rPr>
          <w:rFonts w:ascii="Times New Roman" w:hint="eastAsia"/>
          <w:sz w:val="24"/>
          <w:szCs w:val="24"/>
        </w:rPr>
        <w:t xml:space="preserve">Also, we test if the algorithm can search right data dependence in the case of duplication of variable name, like we define </w:t>
      </w:r>
      <w:r>
        <w:rPr>
          <w:rFonts w:ascii="Times New Roman" w:hint="eastAsia"/>
          <w:i/>
          <w:iCs/>
          <w:sz w:val="24"/>
          <w:szCs w:val="24"/>
        </w:rPr>
        <w:t>xx</w:t>
      </w:r>
      <w:r>
        <w:rPr>
          <w:rFonts w:ascii="Times New Roman" w:hint="eastAsia"/>
          <w:sz w:val="24"/>
          <w:szCs w:val="24"/>
        </w:rPr>
        <w:t xml:space="preserve"> in line 3 and line 9. </w:t>
      </w:r>
      <w:r>
        <w:rPr>
          <w:rFonts w:ascii="Times New Roman"/>
          <w:sz w:val="24"/>
          <w:szCs w:val="24"/>
        </w:rPr>
        <w:t xml:space="preserve">The test code is in figure 5.9. In the test code we define a function </w:t>
      </w:r>
      <w:r>
        <w:rPr>
          <w:rFonts w:ascii="Times New Roman"/>
          <w:i/>
          <w:iCs/>
          <w:sz w:val="24"/>
          <w:szCs w:val="24"/>
        </w:rPr>
        <w:t>foo</w:t>
      </w:r>
      <w:r>
        <w:rPr>
          <w:rFonts w:ascii="Times New Roman"/>
          <w:sz w:val="24"/>
          <w:szCs w:val="24"/>
        </w:rPr>
        <w:t xml:space="preserve"> not only in global environment, but also inside the </w:t>
      </w:r>
      <w:r>
        <w:rPr>
          <w:rFonts w:ascii="Times New Roman"/>
          <w:i/>
          <w:iCs/>
          <w:sz w:val="24"/>
          <w:szCs w:val="24"/>
        </w:rPr>
        <w:t>sum</w:t>
      </w:r>
      <w:r>
        <w:rPr>
          <w:rFonts w:ascii="Times New Roman"/>
          <w:sz w:val="24"/>
          <w:szCs w:val="24"/>
        </w:rPr>
        <w:t xml:space="preserve"> function. If we slice the code on line 1</w:t>
      </w:r>
      <w:r>
        <w:rPr>
          <w:rFonts w:ascii="Times New Roman" w:hint="eastAsia"/>
          <w:sz w:val="24"/>
          <w:szCs w:val="24"/>
        </w:rPr>
        <w:t>4</w:t>
      </w:r>
      <w:r>
        <w:rPr>
          <w:rFonts w:ascii="Times New Roman"/>
          <w:sz w:val="24"/>
          <w:szCs w:val="24"/>
        </w:rPr>
        <w:t xml:space="preserve">, only the nested function should </w:t>
      </w:r>
      <w:proofErr w:type="gramStart"/>
      <w:r>
        <w:rPr>
          <w:rFonts w:ascii="Times New Roman"/>
          <w:sz w:val="24"/>
          <w:szCs w:val="24"/>
        </w:rPr>
        <w:t>involved</w:t>
      </w:r>
      <w:proofErr w:type="gramEnd"/>
      <w:r>
        <w:rPr>
          <w:rFonts w:ascii="Times New Roman"/>
          <w:sz w:val="24"/>
          <w:szCs w:val="24"/>
        </w:rPr>
        <w:t xml:space="preserve"> in sliced code.</w:t>
      </w:r>
    </w:p>
    <w:p w14:paraId="56DEBE1D" w14:textId="77777777" w:rsidR="00B513FC" w:rsidRDefault="004F4D39">
      <w:pPr>
        <w:pStyle w:val="Caption"/>
        <w:widowControl w:val="0"/>
        <w:spacing w:afterLines="50" w:after="120" w:line="276" w:lineRule="auto"/>
        <w:rPr>
          <w:rFonts w:ascii="Times New Roman" w:eastAsia="Times New Roman" w:hAnsi="Times New Roman"/>
          <w:sz w:val="24"/>
          <w:szCs w:val="24"/>
        </w:rPr>
      </w:pPr>
      <w:r>
        <w:rPr>
          <w:rFonts w:ascii="Times New Roman" w:eastAsia="Times New Roman" w:hAnsi="Times New Roman"/>
          <w:color w:val="000000"/>
          <w:kern w:val="2"/>
          <w:sz w:val="24"/>
          <w:szCs w:val="24"/>
          <w:u w:color="000000"/>
        </w:rPr>
      </w:r>
      <w:r>
        <w:rPr>
          <w:rFonts w:ascii="Times New Roman" w:eastAsia="Times New Roman" w:hAnsi="Times New Roman"/>
          <w:color w:val="000000"/>
          <w:kern w:val="2"/>
          <w:sz w:val="24"/>
          <w:szCs w:val="24"/>
          <w:u w:color="000000"/>
        </w:rPr>
        <w:pict w14:anchorId="41015317">
          <v:group id="Group 288" o:spid="_x0000_s1310" style="width:33.75pt;height:182.3pt;mso-position-horizontal-relative:char;mso-position-vertical-relative:line" coordsize="675,3296">
            <v:rect id="Shape 1073742094" o:spid="_x0000_s1311" style="position:absolute;width:675;height:3296" o:preferrelative="t" stroked="f"/>
            <v:rect id="Shape 1073742095" o:spid="_x0000_s1312" style="position:absolute;width:675;height:3296" o:preferrelative="t" filled="f" stroked="f">
              <v:textbox inset="3.6pt,,3.6pt">
                <w:txbxContent>
                  <w:p w14:paraId="1207B4A8" w14:textId="77777777" w:rsidR="006222E1" w:rsidRDefault="006222E1">
                    <w:pPr>
                      <w:spacing w:line="20" w:lineRule="atLeast"/>
                      <w:jc w:val="right"/>
                      <w:rPr>
                        <w:rFonts w:ascii="Courier New" w:eastAsia="Courier New" w:hAnsi="Courier New" w:cs="Courier New"/>
                        <w:sz w:val="21"/>
                        <w:szCs w:val="21"/>
                      </w:rPr>
                    </w:pPr>
                    <w:r>
                      <w:rPr>
                        <w:rFonts w:ascii="Courier New"/>
                        <w:sz w:val="21"/>
                        <w:szCs w:val="21"/>
                      </w:rPr>
                      <w:t>1</w:t>
                    </w:r>
                  </w:p>
                  <w:p w14:paraId="4CAA5A29" w14:textId="77777777" w:rsidR="006222E1" w:rsidRDefault="006222E1">
                    <w:pPr>
                      <w:spacing w:line="20" w:lineRule="atLeast"/>
                      <w:jc w:val="right"/>
                      <w:rPr>
                        <w:rFonts w:ascii="Courier New" w:eastAsia="Courier New" w:hAnsi="Courier New" w:cs="Courier New"/>
                        <w:sz w:val="21"/>
                        <w:szCs w:val="21"/>
                      </w:rPr>
                    </w:pPr>
                    <w:r>
                      <w:rPr>
                        <w:rFonts w:ascii="Courier New"/>
                        <w:sz w:val="21"/>
                        <w:szCs w:val="21"/>
                      </w:rPr>
                      <w:t>2</w:t>
                    </w:r>
                  </w:p>
                  <w:p w14:paraId="3E51BB86" w14:textId="77777777" w:rsidR="006222E1" w:rsidRDefault="006222E1">
                    <w:pPr>
                      <w:spacing w:line="20" w:lineRule="atLeast"/>
                      <w:jc w:val="right"/>
                      <w:rPr>
                        <w:rFonts w:ascii="Courier New" w:eastAsia="Courier New" w:hAnsi="Courier New" w:cs="Courier New"/>
                        <w:sz w:val="21"/>
                        <w:szCs w:val="21"/>
                      </w:rPr>
                    </w:pPr>
                    <w:r>
                      <w:rPr>
                        <w:rFonts w:ascii="Courier New"/>
                        <w:sz w:val="21"/>
                        <w:szCs w:val="21"/>
                      </w:rPr>
                      <w:t>3</w:t>
                    </w:r>
                  </w:p>
                  <w:p w14:paraId="6093DB58" w14:textId="77777777" w:rsidR="006222E1" w:rsidRDefault="006222E1">
                    <w:pPr>
                      <w:spacing w:line="20" w:lineRule="atLeast"/>
                      <w:jc w:val="right"/>
                      <w:rPr>
                        <w:rFonts w:ascii="Courier New" w:eastAsia="Courier New" w:hAnsi="Courier New" w:cs="Courier New"/>
                        <w:sz w:val="21"/>
                        <w:szCs w:val="21"/>
                      </w:rPr>
                    </w:pPr>
                    <w:r>
                      <w:rPr>
                        <w:rFonts w:ascii="Courier New"/>
                        <w:sz w:val="21"/>
                        <w:szCs w:val="21"/>
                      </w:rPr>
                      <w:t>4</w:t>
                    </w:r>
                  </w:p>
                  <w:p w14:paraId="2352ACBE" w14:textId="77777777" w:rsidR="006222E1" w:rsidRDefault="006222E1">
                    <w:pPr>
                      <w:spacing w:line="20" w:lineRule="atLeast"/>
                      <w:jc w:val="right"/>
                      <w:rPr>
                        <w:rFonts w:ascii="Courier New" w:eastAsia="Courier New" w:hAnsi="Courier New" w:cs="Courier New"/>
                        <w:sz w:val="21"/>
                        <w:szCs w:val="21"/>
                      </w:rPr>
                    </w:pPr>
                    <w:r>
                      <w:rPr>
                        <w:rFonts w:ascii="Courier New"/>
                        <w:sz w:val="21"/>
                        <w:szCs w:val="21"/>
                      </w:rPr>
                      <w:t>5</w:t>
                    </w:r>
                  </w:p>
                  <w:p w14:paraId="35B9AC79" w14:textId="77777777" w:rsidR="006222E1" w:rsidRDefault="006222E1">
                    <w:pPr>
                      <w:spacing w:line="20" w:lineRule="atLeast"/>
                      <w:jc w:val="right"/>
                      <w:rPr>
                        <w:rFonts w:ascii="Courier New" w:eastAsia="Courier New" w:hAnsi="Courier New" w:cs="Courier New"/>
                        <w:sz w:val="21"/>
                        <w:szCs w:val="21"/>
                      </w:rPr>
                    </w:pPr>
                    <w:r>
                      <w:rPr>
                        <w:rFonts w:ascii="Courier New"/>
                        <w:sz w:val="21"/>
                        <w:szCs w:val="21"/>
                      </w:rPr>
                      <w:t>6</w:t>
                    </w:r>
                  </w:p>
                  <w:p w14:paraId="2F1A6152" w14:textId="77777777" w:rsidR="006222E1" w:rsidRDefault="006222E1">
                    <w:pPr>
                      <w:spacing w:line="20" w:lineRule="atLeast"/>
                      <w:jc w:val="right"/>
                      <w:rPr>
                        <w:rFonts w:ascii="Courier New" w:eastAsia="Courier New" w:hAnsi="Courier New" w:cs="Courier New"/>
                        <w:sz w:val="21"/>
                        <w:szCs w:val="21"/>
                      </w:rPr>
                    </w:pPr>
                    <w:r>
                      <w:rPr>
                        <w:rFonts w:ascii="Courier New"/>
                        <w:sz w:val="21"/>
                        <w:szCs w:val="21"/>
                      </w:rPr>
                      <w:t>7</w:t>
                    </w:r>
                  </w:p>
                  <w:p w14:paraId="22144595" w14:textId="77777777" w:rsidR="006222E1" w:rsidRDefault="006222E1">
                    <w:pPr>
                      <w:spacing w:line="20" w:lineRule="atLeast"/>
                      <w:jc w:val="right"/>
                      <w:rPr>
                        <w:rFonts w:ascii="Courier New" w:eastAsia="Courier New" w:hAnsi="Courier New" w:cs="Courier New"/>
                        <w:sz w:val="21"/>
                        <w:szCs w:val="21"/>
                      </w:rPr>
                    </w:pPr>
                    <w:r>
                      <w:rPr>
                        <w:rFonts w:ascii="Courier New"/>
                        <w:sz w:val="21"/>
                        <w:szCs w:val="21"/>
                      </w:rPr>
                      <w:t>8</w:t>
                    </w:r>
                  </w:p>
                  <w:p w14:paraId="7EBE20D8" w14:textId="77777777" w:rsidR="006222E1" w:rsidRDefault="006222E1">
                    <w:pPr>
                      <w:spacing w:line="20" w:lineRule="atLeast"/>
                      <w:jc w:val="right"/>
                      <w:rPr>
                        <w:rFonts w:ascii="Courier New" w:eastAsia="Courier New" w:hAnsi="Courier New" w:cs="Courier New"/>
                        <w:sz w:val="21"/>
                        <w:szCs w:val="21"/>
                      </w:rPr>
                    </w:pPr>
                    <w:r>
                      <w:rPr>
                        <w:rFonts w:ascii="Courier New"/>
                        <w:sz w:val="21"/>
                        <w:szCs w:val="21"/>
                      </w:rPr>
                      <w:t>9</w:t>
                    </w:r>
                  </w:p>
                  <w:p w14:paraId="5EFEF5C1" w14:textId="77777777" w:rsidR="006222E1" w:rsidRDefault="006222E1">
                    <w:pPr>
                      <w:spacing w:line="20" w:lineRule="atLeast"/>
                      <w:jc w:val="right"/>
                      <w:rPr>
                        <w:rFonts w:ascii="Courier New" w:eastAsia="Courier New" w:hAnsi="Courier New" w:cs="Courier New"/>
                        <w:sz w:val="21"/>
                        <w:szCs w:val="21"/>
                      </w:rPr>
                    </w:pPr>
                    <w:r>
                      <w:rPr>
                        <w:rFonts w:ascii="Courier New"/>
                        <w:sz w:val="21"/>
                        <w:szCs w:val="21"/>
                      </w:rPr>
                      <w:t>10</w:t>
                    </w:r>
                  </w:p>
                  <w:p w14:paraId="7626CD8B" w14:textId="77777777" w:rsidR="006222E1" w:rsidRDefault="006222E1">
                    <w:pPr>
                      <w:spacing w:line="20" w:lineRule="atLeast"/>
                      <w:jc w:val="right"/>
                      <w:rPr>
                        <w:rFonts w:ascii="Courier New" w:eastAsia="Courier New" w:hAnsi="Courier New" w:cs="Courier New"/>
                        <w:sz w:val="21"/>
                        <w:szCs w:val="21"/>
                      </w:rPr>
                    </w:pPr>
                    <w:r>
                      <w:rPr>
                        <w:rFonts w:ascii="Courier New"/>
                        <w:sz w:val="21"/>
                        <w:szCs w:val="21"/>
                      </w:rPr>
                      <w:t>11</w:t>
                    </w:r>
                  </w:p>
                  <w:p w14:paraId="49A844EE" w14:textId="77777777" w:rsidR="006222E1" w:rsidRDefault="006222E1">
                    <w:pPr>
                      <w:spacing w:line="20" w:lineRule="atLeast"/>
                      <w:jc w:val="right"/>
                      <w:rPr>
                        <w:rFonts w:ascii="Courier New" w:eastAsia="Courier New" w:hAnsi="Courier New" w:cs="Courier New"/>
                        <w:sz w:val="21"/>
                        <w:szCs w:val="21"/>
                      </w:rPr>
                    </w:pPr>
                    <w:r>
                      <w:rPr>
                        <w:rFonts w:ascii="Courier New"/>
                        <w:sz w:val="21"/>
                        <w:szCs w:val="21"/>
                      </w:rPr>
                      <w:t>12</w:t>
                    </w:r>
                  </w:p>
                  <w:p w14:paraId="57694CFB" w14:textId="77777777" w:rsidR="006222E1" w:rsidRDefault="006222E1">
                    <w:pPr>
                      <w:spacing w:line="20" w:lineRule="atLeast"/>
                      <w:jc w:val="right"/>
                      <w:rPr>
                        <w:rFonts w:ascii="Courier New"/>
                        <w:sz w:val="21"/>
                        <w:szCs w:val="21"/>
                      </w:rPr>
                    </w:pPr>
                    <w:r>
                      <w:rPr>
                        <w:rFonts w:ascii="Courier New"/>
                        <w:sz w:val="21"/>
                        <w:szCs w:val="21"/>
                      </w:rPr>
                      <w:t>13</w:t>
                    </w:r>
                  </w:p>
                  <w:p w14:paraId="7DBB0FF2" w14:textId="77777777" w:rsidR="006222E1" w:rsidRDefault="006222E1">
                    <w:pPr>
                      <w:spacing w:line="20" w:lineRule="atLeast"/>
                      <w:jc w:val="right"/>
                      <w:rPr>
                        <w:rFonts w:ascii="Courier New"/>
                        <w:sz w:val="21"/>
                        <w:szCs w:val="21"/>
                      </w:rPr>
                    </w:pPr>
                    <w:r>
                      <w:rPr>
                        <w:rFonts w:ascii="Courier New" w:hint="eastAsia"/>
                        <w:sz w:val="21"/>
                        <w:szCs w:val="21"/>
                      </w:rPr>
                      <w:t>14</w:t>
                    </w:r>
                  </w:p>
                </w:txbxContent>
              </v:textbox>
            </v:rect>
            <w10:wrap type="none"/>
            <w10:anchorlock/>
          </v:group>
        </w:pict>
      </w:r>
      <w:r>
        <w:rPr>
          <w:rFonts w:ascii="Times New Roman" w:eastAsia="Times New Roman" w:hAnsi="Times New Roman"/>
          <w:color w:val="000000"/>
          <w:kern w:val="2"/>
          <w:sz w:val="24"/>
          <w:szCs w:val="24"/>
          <w:u w:color="000000"/>
        </w:rPr>
      </w:r>
      <w:r>
        <w:rPr>
          <w:rFonts w:ascii="Times New Roman" w:eastAsia="Times New Roman" w:hAnsi="Times New Roman"/>
          <w:color w:val="000000"/>
          <w:kern w:val="2"/>
          <w:sz w:val="24"/>
          <w:szCs w:val="24"/>
          <w:u w:color="000000"/>
        </w:rPr>
        <w:pict w14:anchorId="4D03720D">
          <v:group id="Group 291" o:spid="_x0000_s1313" style="width:311.25pt;height:181.7pt;mso-position-horizontal-relative:char;mso-position-vertical-relative:line" coordsize="6225,3285">
            <v:rect id="Shape 1073742097" o:spid="_x0000_s1314" style="position:absolute;width:6225;height:3285" o:preferrelative="t">
              <v:stroke miterlimit="2"/>
            </v:rect>
            <v:rect id="Shape 1073742098" o:spid="_x0000_s1315" style="position:absolute;width:6225;height:3285" o:preferrelative="t" filled="f" stroked="f">
              <v:textbox inset="3.6pt,,3.6pt">
                <w:txbxContent>
                  <w:p w14:paraId="50F4F524" w14:textId="77777777" w:rsidR="006222E1" w:rsidRDefault="006222E1">
                    <w:pPr>
                      <w:spacing w:line="20" w:lineRule="atLeast"/>
                      <w:rPr>
                        <w:rFonts w:ascii="Courier New"/>
                        <w:sz w:val="21"/>
                        <w:szCs w:val="21"/>
                      </w:rPr>
                    </w:pPr>
                    <w:proofErr w:type="spellStart"/>
                    <w:proofErr w:type="gramStart"/>
                    <w:r>
                      <w:rPr>
                        <w:rFonts w:ascii="Courier New"/>
                        <w:sz w:val="21"/>
                        <w:szCs w:val="21"/>
                      </w:rPr>
                      <w:t>var</w:t>
                    </w:r>
                    <w:proofErr w:type="spellEnd"/>
                    <w:proofErr w:type="gramEnd"/>
                    <w:r>
                      <w:rPr>
                        <w:rFonts w:hAnsi="Courier New"/>
                        <w:sz w:val="21"/>
                        <w:szCs w:val="21"/>
                      </w:rPr>
                      <w:t> </w:t>
                    </w:r>
                    <w:r>
                      <w:rPr>
                        <w:rFonts w:ascii="Courier New"/>
                        <w:sz w:val="21"/>
                        <w:szCs w:val="21"/>
                      </w:rPr>
                      <w:t>a=1;</w:t>
                    </w:r>
                    <w:r>
                      <w:rPr>
                        <w:rFonts w:ascii="Courier New" w:eastAsia="Courier New" w:hAnsi="Courier New" w:cs="Courier New"/>
                        <w:sz w:val="21"/>
                        <w:szCs w:val="21"/>
                      </w:rPr>
                      <w:br/>
                    </w:r>
                    <w:proofErr w:type="spellStart"/>
                    <w:r>
                      <w:rPr>
                        <w:rFonts w:ascii="Courier New"/>
                        <w:sz w:val="21"/>
                        <w:szCs w:val="21"/>
                      </w:rPr>
                      <w:t>var</w:t>
                    </w:r>
                    <w:proofErr w:type="spellEnd"/>
                    <w:r>
                      <w:rPr>
                        <w:rFonts w:hAnsi="Courier New"/>
                        <w:sz w:val="21"/>
                        <w:szCs w:val="21"/>
                      </w:rPr>
                      <w:t> </w:t>
                    </w:r>
                    <w:r>
                      <w:rPr>
                        <w:rFonts w:ascii="Courier New"/>
                        <w:sz w:val="21"/>
                        <w:szCs w:val="21"/>
                      </w:rPr>
                      <w:t>b=3;</w:t>
                    </w:r>
                  </w:p>
                  <w:p w14:paraId="606D5246" w14:textId="77777777" w:rsidR="006222E1" w:rsidRDefault="006222E1">
                    <w:pPr>
                      <w:spacing w:line="20" w:lineRule="atLeast"/>
                    </w:pPr>
                    <w:proofErr w:type="spellStart"/>
                    <w:r>
                      <w:rPr>
                        <w:rFonts w:ascii="Courier New" w:hint="eastAsia"/>
                        <w:sz w:val="21"/>
                        <w:szCs w:val="21"/>
                      </w:rPr>
                      <w:t>Var</w:t>
                    </w:r>
                    <w:proofErr w:type="spellEnd"/>
                    <w:r>
                      <w:rPr>
                        <w:rFonts w:ascii="Courier New" w:hint="eastAsia"/>
                        <w:sz w:val="21"/>
                        <w:szCs w:val="21"/>
                      </w:rPr>
                      <w:t xml:space="preserve"> xx=2;</w:t>
                    </w:r>
                    <w:r>
                      <w:rPr>
                        <w:rFonts w:ascii="Courier New" w:eastAsia="Courier New" w:hAnsi="Courier New" w:cs="Courier New"/>
                        <w:sz w:val="21"/>
                        <w:szCs w:val="21"/>
                      </w:rPr>
                      <w:br/>
                    </w:r>
                    <w:proofErr w:type="spellStart"/>
                    <w:r>
                      <w:rPr>
                        <w:rFonts w:ascii="Courier New"/>
                        <w:sz w:val="21"/>
                        <w:szCs w:val="21"/>
                      </w:rPr>
                      <w:t>var</w:t>
                    </w:r>
                    <w:proofErr w:type="spellEnd"/>
                    <w:r>
                      <w:rPr>
                        <w:rFonts w:hAnsi="Courier New"/>
                        <w:sz w:val="21"/>
                        <w:szCs w:val="21"/>
                      </w:rPr>
                      <w:t> </w:t>
                    </w:r>
                    <w:r>
                      <w:rPr>
                        <w:rFonts w:ascii="Courier New"/>
                        <w:sz w:val="21"/>
                        <w:szCs w:val="21"/>
                      </w:rPr>
                      <w:t>foo=</w:t>
                    </w:r>
                    <w:proofErr w:type="gramStart"/>
                    <w:r>
                      <w:rPr>
                        <w:rFonts w:ascii="Courier New"/>
                        <w:sz w:val="21"/>
                        <w:szCs w:val="21"/>
                      </w:rPr>
                      <w:t>function(</w:t>
                    </w:r>
                    <w:proofErr w:type="gramEnd"/>
                    <w:r>
                      <w:rPr>
                        <w:rFonts w:ascii="Courier New"/>
                        <w:sz w:val="21"/>
                        <w:szCs w:val="21"/>
                      </w:rPr>
                      <w:t>z){</w:t>
                    </w:r>
                    <w:r>
                      <w:rPr>
                        <w:rFonts w:ascii="Courier New" w:eastAsia="Courier New" w:hAnsi="Courier New" w:cs="Courier New"/>
                        <w:sz w:val="21"/>
                        <w:szCs w:val="21"/>
                      </w:rPr>
                      <w:br/>
                      <w:t>    </w:t>
                    </w:r>
                    <w:r>
                      <w:rPr>
                        <w:rFonts w:ascii="Courier New"/>
                        <w:sz w:val="21"/>
                        <w:szCs w:val="21"/>
                      </w:rPr>
                      <w:t>return</w:t>
                    </w:r>
                    <w:r>
                      <w:rPr>
                        <w:rFonts w:hAnsi="Courier New"/>
                        <w:sz w:val="21"/>
                        <w:szCs w:val="21"/>
                      </w:rPr>
                      <w:t> </w:t>
                    </w:r>
                    <w:r>
                      <w:rPr>
                        <w:rFonts w:ascii="Courier New"/>
                        <w:sz w:val="21"/>
                        <w:szCs w:val="21"/>
                      </w:rPr>
                      <w:t>z+1;</w:t>
                    </w:r>
                    <w:r>
                      <w:rPr>
                        <w:rFonts w:ascii="Courier New" w:eastAsia="Courier New" w:hAnsi="Courier New" w:cs="Courier New"/>
                        <w:sz w:val="21"/>
                        <w:szCs w:val="21"/>
                      </w:rPr>
                      <w:br/>
                    </w:r>
                    <w:r>
                      <w:rPr>
                        <w:rFonts w:ascii="Courier New"/>
                        <w:sz w:val="21"/>
                        <w:szCs w:val="21"/>
                      </w:rPr>
                      <w:t>}</w:t>
                    </w:r>
                    <w:r>
                      <w:rPr>
                        <w:rFonts w:ascii="Courier New" w:eastAsia="Courier New" w:hAnsi="Courier New" w:cs="Courier New"/>
                        <w:sz w:val="21"/>
                        <w:szCs w:val="21"/>
                      </w:rPr>
                      <w:br/>
                    </w:r>
                    <w:proofErr w:type="spellStart"/>
                    <w:r>
                      <w:rPr>
                        <w:rFonts w:ascii="Courier New"/>
                        <w:sz w:val="21"/>
                        <w:szCs w:val="21"/>
                      </w:rPr>
                      <w:t>var</w:t>
                    </w:r>
                    <w:proofErr w:type="spellEnd"/>
                    <w:r>
                      <w:rPr>
                        <w:rFonts w:hAnsi="Courier New"/>
                        <w:sz w:val="21"/>
                        <w:szCs w:val="21"/>
                      </w:rPr>
                      <w:t> </w:t>
                    </w:r>
                    <w:r>
                      <w:rPr>
                        <w:rFonts w:ascii="Courier New"/>
                        <w:sz w:val="21"/>
                        <w:szCs w:val="21"/>
                      </w:rPr>
                      <w:t>sum=function(</w:t>
                    </w:r>
                    <w:proofErr w:type="spellStart"/>
                    <w:r>
                      <w:rPr>
                        <w:rFonts w:ascii="Courier New"/>
                        <w:sz w:val="21"/>
                        <w:szCs w:val="21"/>
                      </w:rPr>
                      <w:t>x,y</w:t>
                    </w:r>
                    <w:proofErr w:type="spellEnd"/>
                    <w:r>
                      <w:rPr>
                        <w:rFonts w:ascii="Courier New"/>
                        <w:sz w:val="21"/>
                        <w:szCs w:val="21"/>
                      </w:rPr>
                      <w:t>){</w:t>
                    </w:r>
                    <w:r>
                      <w:rPr>
                        <w:rFonts w:ascii="Courier New" w:eastAsia="Courier New" w:hAnsi="Courier New" w:cs="Courier New"/>
                        <w:sz w:val="21"/>
                        <w:szCs w:val="21"/>
                      </w:rPr>
                      <w:br/>
                      <w:t>    </w:t>
                    </w:r>
                    <w:r>
                      <w:rPr>
                        <w:rFonts w:ascii="Courier New"/>
                        <w:sz w:val="21"/>
                        <w:szCs w:val="21"/>
                      </w:rPr>
                      <w:t>function</w:t>
                    </w:r>
                    <w:r>
                      <w:rPr>
                        <w:rFonts w:hAnsi="Courier New"/>
                        <w:sz w:val="21"/>
                        <w:szCs w:val="21"/>
                      </w:rPr>
                      <w:t> </w:t>
                    </w:r>
                    <w:r>
                      <w:rPr>
                        <w:rFonts w:ascii="Courier New"/>
                        <w:sz w:val="21"/>
                        <w:szCs w:val="21"/>
                      </w:rPr>
                      <w:t>foo(x){</w:t>
                    </w:r>
                    <w:r>
                      <w:rPr>
                        <w:rFonts w:ascii="Courier New" w:eastAsia="Courier New" w:hAnsi="Courier New" w:cs="Courier New"/>
                        <w:sz w:val="21"/>
                        <w:szCs w:val="21"/>
                      </w:rPr>
                      <w:br/>
                      <w:t>        </w:t>
                    </w:r>
                    <w:proofErr w:type="spellStart"/>
                    <w:r>
                      <w:rPr>
                        <w:rFonts w:ascii="Courier New"/>
                        <w:sz w:val="21"/>
                        <w:szCs w:val="21"/>
                      </w:rPr>
                      <w:t>var</w:t>
                    </w:r>
                    <w:proofErr w:type="spellEnd"/>
                    <w:r>
                      <w:rPr>
                        <w:rFonts w:hAnsi="Courier New"/>
                        <w:sz w:val="21"/>
                        <w:szCs w:val="21"/>
                      </w:rPr>
                      <w:t> </w:t>
                    </w:r>
                    <w:r>
                      <w:rPr>
                        <w:rFonts w:ascii="Courier New"/>
                        <w:sz w:val="21"/>
                        <w:szCs w:val="21"/>
                      </w:rPr>
                      <w:t>xx=x+1;</w:t>
                    </w:r>
                    <w:r>
                      <w:rPr>
                        <w:rFonts w:ascii="Courier New" w:eastAsia="Courier New" w:hAnsi="Courier New" w:cs="Courier New"/>
                        <w:sz w:val="21"/>
                        <w:szCs w:val="21"/>
                      </w:rPr>
                      <w:br/>
                      <w:t>        </w:t>
                    </w:r>
                    <w:r>
                      <w:rPr>
                        <w:rFonts w:ascii="Courier New"/>
                        <w:sz w:val="21"/>
                        <w:szCs w:val="21"/>
                      </w:rPr>
                      <w:t>return</w:t>
                    </w:r>
                    <w:r>
                      <w:rPr>
                        <w:rFonts w:hAnsi="Courier New"/>
                        <w:sz w:val="21"/>
                        <w:szCs w:val="21"/>
                      </w:rPr>
                      <w:t> </w:t>
                    </w:r>
                    <w:r>
                      <w:rPr>
                        <w:rFonts w:ascii="Courier New"/>
                        <w:sz w:val="21"/>
                        <w:szCs w:val="21"/>
                      </w:rPr>
                      <w:t>xx;</w:t>
                    </w:r>
                    <w:r>
                      <w:rPr>
                        <w:rFonts w:ascii="Courier New" w:eastAsia="Courier New" w:hAnsi="Courier New" w:cs="Courier New"/>
                        <w:sz w:val="21"/>
                        <w:szCs w:val="21"/>
                      </w:rPr>
                      <w:br/>
                      <w:t>        </w:t>
                    </w:r>
                    <w:r>
                      <w:rPr>
                        <w:rFonts w:ascii="Courier New"/>
                        <w:sz w:val="21"/>
                        <w:szCs w:val="21"/>
                      </w:rPr>
                      <w:t>}</w:t>
                    </w:r>
                    <w:r>
                      <w:rPr>
                        <w:rFonts w:ascii="Courier New" w:eastAsia="Courier New" w:hAnsi="Courier New" w:cs="Courier New"/>
                        <w:sz w:val="21"/>
                        <w:szCs w:val="21"/>
                      </w:rPr>
                      <w:br/>
                      <w:t>    </w:t>
                    </w:r>
                    <w:r>
                      <w:rPr>
                        <w:rFonts w:ascii="Courier New"/>
                        <w:sz w:val="21"/>
                        <w:szCs w:val="21"/>
                      </w:rPr>
                      <w:t>return</w:t>
                    </w:r>
                    <w:r>
                      <w:rPr>
                        <w:rFonts w:hAnsi="Courier New"/>
                        <w:sz w:val="21"/>
                        <w:szCs w:val="21"/>
                      </w:rPr>
                      <w:t> </w:t>
                    </w:r>
                    <w:r>
                      <w:rPr>
                        <w:rFonts w:ascii="Courier New"/>
                        <w:sz w:val="21"/>
                        <w:szCs w:val="21"/>
                      </w:rPr>
                      <w:t>foo(x)+y;</w:t>
                    </w:r>
                    <w:r>
                      <w:rPr>
                        <w:rFonts w:ascii="Courier New" w:eastAsia="Courier New" w:hAnsi="Courier New" w:cs="Courier New"/>
                        <w:sz w:val="21"/>
                        <w:szCs w:val="21"/>
                      </w:rPr>
                      <w:br/>
                      <w:t>    </w:t>
                    </w:r>
                    <w:r>
                      <w:rPr>
                        <w:rFonts w:ascii="Courier New"/>
                        <w:sz w:val="21"/>
                        <w:szCs w:val="21"/>
                      </w:rPr>
                      <w:t>}</w:t>
                    </w:r>
                    <w:r>
                      <w:rPr>
                        <w:rFonts w:ascii="Courier New" w:eastAsia="Courier New" w:hAnsi="Courier New" w:cs="Courier New"/>
                        <w:sz w:val="21"/>
                        <w:szCs w:val="21"/>
                      </w:rPr>
                      <w:br/>
                    </w:r>
                    <w:proofErr w:type="spellStart"/>
                    <w:r>
                      <w:rPr>
                        <w:rFonts w:ascii="Courier New"/>
                        <w:sz w:val="21"/>
                        <w:szCs w:val="21"/>
                      </w:rPr>
                      <w:t>var</w:t>
                    </w:r>
                    <w:proofErr w:type="spellEnd"/>
                    <w:r>
                      <w:rPr>
                        <w:rFonts w:hAnsi="Courier New"/>
                        <w:sz w:val="21"/>
                        <w:szCs w:val="21"/>
                      </w:rPr>
                      <w:t> </w:t>
                    </w:r>
                    <w:r>
                      <w:rPr>
                        <w:rFonts w:ascii="Courier New"/>
                        <w:sz w:val="21"/>
                        <w:szCs w:val="21"/>
                      </w:rPr>
                      <w:t>c=sum(b,1);</w:t>
                    </w:r>
                  </w:p>
                </w:txbxContent>
              </v:textbox>
            </v:rect>
            <w10:wrap type="none"/>
            <w10:anchorlock/>
          </v:group>
        </w:pict>
      </w:r>
    </w:p>
    <w:p w14:paraId="3A3035FA"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5.9 Test code.</w:t>
      </w:r>
    </w:p>
    <w:p w14:paraId="669390AF" w14:textId="77777777" w:rsidR="00B513FC" w:rsidRDefault="004F4D39">
      <w:pPr>
        <w:widowControl w:val="0"/>
        <w:spacing w:afterLines="50" w:after="120" w:line="276" w:lineRule="auto"/>
        <w:jc w:val="both"/>
        <w:rPr>
          <w:rFonts w:ascii="Times New Roman" w:eastAsia="Times New Roman" w:hAnsi="Times New Roman"/>
          <w:sz w:val="24"/>
          <w:szCs w:val="24"/>
          <w:highlight w:val="red"/>
        </w:rPr>
      </w:pPr>
      <w:r>
        <w:rPr>
          <w:rFonts w:ascii="Times New Roman"/>
          <w:sz w:val="24"/>
          <w:szCs w:val="24"/>
        </w:rPr>
        <w:t>The following figures show us we can get correct sliced code by two algorithm slicing on criterion &lt;1</w:t>
      </w:r>
      <w:r>
        <w:rPr>
          <w:rFonts w:ascii="Times New Roman" w:hint="eastAsia"/>
          <w:sz w:val="24"/>
          <w:szCs w:val="24"/>
        </w:rPr>
        <w:t>4</w:t>
      </w:r>
      <w:proofErr w:type="gramStart"/>
      <w:r>
        <w:rPr>
          <w:rFonts w:ascii="Times New Roman"/>
          <w:sz w:val="24"/>
          <w:szCs w:val="24"/>
        </w:rPr>
        <w:t>,{</w:t>
      </w:r>
      <w:proofErr w:type="gramEnd"/>
      <w:r>
        <w:rPr>
          <w:rFonts w:ascii="Times New Roman"/>
          <w:sz w:val="24"/>
          <w:szCs w:val="24"/>
        </w:rPr>
        <w:t xml:space="preserve">c}&gt;. The different is that JipdaSlicer keeps the function nested but STIP.js decomposes the two </w:t>
      </w:r>
      <w:proofErr w:type="gramStart"/>
      <w:r>
        <w:rPr>
          <w:rFonts w:ascii="Times New Roman"/>
          <w:sz w:val="24"/>
          <w:szCs w:val="24"/>
        </w:rPr>
        <w:t>function</w:t>
      </w:r>
      <w:proofErr w:type="gramEnd"/>
      <w:r>
        <w:rPr>
          <w:rFonts w:ascii="Times New Roman"/>
          <w:sz w:val="24"/>
          <w:szCs w:val="24"/>
        </w:rPr>
        <w:t xml:space="preserve"> at same level. This is because when Stip.js build PDG, it creates an entry node for each function and after traversing all related node, the algorithm prints the function based on each entry node. In JipdaSlicer, after the algorithm find corresponding function declaration, it just fetches the whole body of that function. In the line used to start the slicing, is doesn</w:t>
      </w:r>
      <w:r>
        <w:rPr>
          <w:rFonts w:hAnsi="Times New Roman"/>
          <w:sz w:val="24"/>
          <w:szCs w:val="24"/>
        </w:rPr>
        <w:t>’</w:t>
      </w:r>
      <w:r>
        <w:rPr>
          <w:rFonts w:ascii="Times New Roman"/>
          <w:sz w:val="24"/>
          <w:szCs w:val="24"/>
        </w:rPr>
        <w:t xml:space="preserve">t contain an identifier point to </w:t>
      </w:r>
      <w:r>
        <w:rPr>
          <w:rFonts w:ascii="Times New Roman"/>
          <w:i/>
          <w:iCs/>
          <w:sz w:val="24"/>
          <w:szCs w:val="24"/>
        </w:rPr>
        <w:t>foo</w:t>
      </w:r>
      <w:r>
        <w:rPr>
          <w:rFonts w:ascii="Times New Roman"/>
          <w:sz w:val="24"/>
          <w:szCs w:val="24"/>
        </w:rPr>
        <w:t xml:space="preserve"> function define in the same level with </w:t>
      </w:r>
      <w:r>
        <w:rPr>
          <w:rFonts w:ascii="Times New Roman"/>
          <w:i/>
          <w:iCs/>
          <w:sz w:val="24"/>
          <w:szCs w:val="24"/>
        </w:rPr>
        <w:t>sum</w:t>
      </w:r>
      <w:r>
        <w:rPr>
          <w:rFonts w:ascii="Times New Roman"/>
          <w:sz w:val="24"/>
          <w:szCs w:val="24"/>
        </w:rPr>
        <w:t>, so JipdaSlicer didn</w:t>
      </w:r>
      <w:r>
        <w:rPr>
          <w:rFonts w:hAnsi="Times New Roman"/>
          <w:sz w:val="24"/>
          <w:szCs w:val="24"/>
        </w:rPr>
        <w:t>’</w:t>
      </w:r>
      <w:r>
        <w:rPr>
          <w:rFonts w:ascii="Times New Roman"/>
          <w:sz w:val="24"/>
          <w:szCs w:val="24"/>
        </w:rPr>
        <w:t>t check on th</w:t>
      </w:r>
      <w:r>
        <w:rPr>
          <w:rFonts w:ascii="Times New Roman" w:hint="eastAsia"/>
          <w:sz w:val="24"/>
          <w:szCs w:val="24"/>
        </w:rPr>
        <w:t xml:space="preserve">e </w:t>
      </w:r>
      <w:r>
        <w:rPr>
          <w:rFonts w:ascii="Times New Roman"/>
          <w:sz w:val="24"/>
          <w:szCs w:val="24"/>
        </w:rPr>
        <w:t>function declaration</w:t>
      </w:r>
      <w:r>
        <w:rPr>
          <w:rFonts w:ascii="Times New Roman" w:hint="eastAsia"/>
          <w:sz w:val="24"/>
          <w:szCs w:val="24"/>
        </w:rPr>
        <w:t xml:space="preserve"> in 4</w:t>
      </w:r>
      <w:r>
        <w:rPr>
          <w:rFonts w:ascii="Times New Roman" w:hint="eastAsia"/>
          <w:sz w:val="24"/>
          <w:szCs w:val="24"/>
          <w:vertAlign w:val="superscript"/>
        </w:rPr>
        <w:t>th</w:t>
      </w:r>
      <w:r>
        <w:rPr>
          <w:rFonts w:ascii="Times New Roman" w:hint="eastAsia"/>
          <w:sz w:val="24"/>
          <w:szCs w:val="24"/>
        </w:rPr>
        <w:t xml:space="preserve"> line</w:t>
      </w:r>
      <w:r>
        <w:rPr>
          <w:rFonts w:ascii="Times New Roman"/>
          <w:sz w:val="24"/>
          <w:szCs w:val="24"/>
        </w:rPr>
        <w:t>.</w:t>
      </w:r>
    </w:p>
    <w:p w14:paraId="462273BF" w14:textId="77777777" w:rsidR="00B513FC" w:rsidRDefault="004F4D39">
      <w:pPr>
        <w:widowControl w:val="0"/>
        <w:spacing w:afterLines="50" w:after="120" w:line="276" w:lineRule="auto"/>
        <w:jc w:val="both"/>
        <w:rPr>
          <w:rFonts w:ascii="Times New Roman" w:hAnsi="Times New Roman"/>
          <w:sz w:val="21"/>
          <w:szCs w:val="21"/>
        </w:rPr>
      </w:pPr>
      <w:r>
        <w:rPr>
          <w:rFonts w:ascii="Times New Roman" w:hAnsi="Times New Roman"/>
          <w:sz w:val="21"/>
          <w:szCs w:val="21"/>
        </w:rPr>
        <w:lastRenderedPageBreak/>
        <w:pict w14:anchorId="183B372A">
          <v:shape id="_x0000_i1203" type="#_x0000_t75" style="width:360.85pt;height:136.45pt">
            <v:imagedata r:id="rId233" o:title="QQ截图20150818135417"/>
          </v:shape>
        </w:pict>
      </w:r>
    </w:p>
    <w:p w14:paraId="32BF4EFD"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5.10(a) Result of slicing on &lt;1</w:t>
      </w:r>
      <w:r>
        <w:rPr>
          <w:rFonts w:ascii="Times New Roman" w:hint="eastAsia"/>
          <w:sz w:val="21"/>
          <w:szCs w:val="21"/>
        </w:rPr>
        <w:t>4</w:t>
      </w:r>
      <w:proofErr w:type="gramStart"/>
      <w:r>
        <w:rPr>
          <w:rFonts w:ascii="Times New Roman"/>
          <w:sz w:val="21"/>
          <w:szCs w:val="21"/>
        </w:rPr>
        <w:t>,{</w:t>
      </w:r>
      <w:proofErr w:type="gramEnd"/>
      <w:r>
        <w:rPr>
          <w:rFonts w:ascii="Times New Roman" w:hint="eastAsia"/>
          <w:sz w:val="21"/>
          <w:szCs w:val="21"/>
        </w:rPr>
        <w:t>c</w:t>
      </w:r>
      <w:r>
        <w:rPr>
          <w:rFonts w:ascii="Times New Roman"/>
          <w:sz w:val="21"/>
          <w:szCs w:val="21"/>
        </w:rPr>
        <w:t>}&gt; of the code in figure 5.9 by JipdaSlicer.</w:t>
      </w:r>
    </w:p>
    <w:p w14:paraId="70460943" w14:textId="77777777" w:rsidR="00B513FC" w:rsidRDefault="004F4D39">
      <w:pPr>
        <w:widowControl w:val="0"/>
        <w:spacing w:afterLines="50" w:after="120" w:line="276" w:lineRule="auto"/>
        <w:jc w:val="both"/>
        <w:rPr>
          <w:rFonts w:ascii="Times New Roman" w:hAnsi="Times New Roman"/>
          <w:sz w:val="21"/>
          <w:szCs w:val="21"/>
        </w:rPr>
      </w:pPr>
      <w:r>
        <w:rPr>
          <w:rFonts w:ascii="Times New Roman" w:hAnsi="Times New Roman"/>
          <w:sz w:val="21"/>
          <w:szCs w:val="21"/>
        </w:rPr>
        <w:pict w14:anchorId="32C002F3">
          <v:shape id="图片 349" o:spid="_x0000_i1204" type="#_x0000_t75" style="width:5in;height:139.8pt">
            <v:imagedata r:id="rId234" o:title="QQ截图20150818135405"/>
          </v:shape>
        </w:pict>
      </w:r>
    </w:p>
    <w:p w14:paraId="49DE48E0" w14:textId="77777777" w:rsidR="00B513FC" w:rsidRDefault="004F4D39">
      <w:pPr>
        <w:widowControl w:val="0"/>
        <w:spacing w:afterLines="50" w:after="120" w:line="276" w:lineRule="auto"/>
        <w:jc w:val="center"/>
        <w:rPr>
          <w:rFonts w:ascii="Times New Roman"/>
          <w:sz w:val="21"/>
          <w:szCs w:val="21"/>
        </w:rPr>
      </w:pPr>
      <w:r>
        <w:rPr>
          <w:rFonts w:ascii="Times New Roman"/>
          <w:sz w:val="21"/>
          <w:szCs w:val="21"/>
        </w:rPr>
        <w:t>Figure 5.10(b) Result of slicing on &lt;1</w:t>
      </w:r>
      <w:r>
        <w:rPr>
          <w:rFonts w:ascii="Times New Roman" w:hint="eastAsia"/>
          <w:sz w:val="21"/>
          <w:szCs w:val="21"/>
        </w:rPr>
        <w:t>4</w:t>
      </w:r>
      <w:proofErr w:type="gramStart"/>
      <w:r>
        <w:rPr>
          <w:rFonts w:ascii="Times New Roman"/>
          <w:sz w:val="21"/>
          <w:szCs w:val="21"/>
        </w:rPr>
        <w:t>,{</w:t>
      </w:r>
      <w:proofErr w:type="gramEnd"/>
      <w:r>
        <w:rPr>
          <w:rFonts w:ascii="Times New Roman" w:hint="eastAsia"/>
          <w:sz w:val="21"/>
          <w:szCs w:val="21"/>
        </w:rPr>
        <w:t>c</w:t>
      </w:r>
      <w:r>
        <w:rPr>
          <w:rFonts w:ascii="Times New Roman"/>
          <w:sz w:val="21"/>
          <w:szCs w:val="21"/>
        </w:rPr>
        <w:t>}&gt; of the code in figure 5.9 by STIP.js.</w:t>
      </w:r>
    </w:p>
    <w:p w14:paraId="6F9E84D3" w14:textId="77777777" w:rsidR="00B513FC" w:rsidRDefault="004F4D39">
      <w:pPr>
        <w:pStyle w:val="Caption"/>
        <w:widowControl w:val="0"/>
        <w:spacing w:afterLines="50" w:after="120" w:line="276" w:lineRule="auto"/>
        <w:jc w:val="both"/>
        <w:rPr>
          <w:rFonts w:ascii="Times New Roman"/>
          <w:sz w:val="21"/>
          <w:szCs w:val="21"/>
        </w:rPr>
      </w:pPr>
      <w:r>
        <w:rPr>
          <w:rFonts w:ascii="Times New Roman"/>
          <w:sz w:val="24"/>
          <w:szCs w:val="24"/>
        </w:rPr>
        <w:t xml:space="preserve">Looking at the results we get from the two algorithms in above test cases, we can know both of them return us a correct slice. The difference is the order of statements in the sliced code. </w:t>
      </w:r>
      <w:proofErr w:type="gramStart"/>
      <w:r>
        <w:rPr>
          <w:rFonts w:ascii="Times New Roman"/>
          <w:sz w:val="24"/>
          <w:szCs w:val="24"/>
        </w:rPr>
        <w:t>The different way of querying results in this kind of different ordering.</w:t>
      </w:r>
      <w:proofErr w:type="gramEnd"/>
      <w:r>
        <w:rPr>
          <w:rFonts w:ascii="Times New Roman"/>
          <w:sz w:val="24"/>
          <w:szCs w:val="24"/>
        </w:rPr>
        <w:t xml:space="preserve"> In JipdaSlicer, after abstract interpreter invoked by </w:t>
      </w:r>
      <w:r>
        <w:rPr>
          <w:rFonts w:ascii="Times New Roman" w:hint="eastAsia"/>
          <w:sz w:val="24"/>
          <w:szCs w:val="24"/>
        </w:rPr>
        <w:t>getting the range of</w:t>
      </w:r>
      <w:r>
        <w:rPr>
          <w:rFonts w:ascii="Times New Roman"/>
          <w:sz w:val="24"/>
          <w:szCs w:val="24"/>
        </w:rPr>
        <w:t xml:space="preserve"> selected line, the algorithm evaluates each node in that line in sequence. If the node is bundled with identifier, the node on which it dependent</w:t>
      </w:r>
      <w:r>
        <w:rPr>
          <w:rFonts w:ascii="Times New Roman" w:hint="eastAsia"/>
          <w:sz w:val="24"/>
          <w:szCs w:val="24"/>
        </w:rPr>
        <w:t xml:space="preserve"> </w:t>
      </w:r>
      <w:r>
        <w:rPr>
          <w:rFonts w:ascii="Times New Roman"/>
          <w:sz w:val="24"/>
          <w:szCs w:val="24"/>
        </w:rPr>
        <w:t xml:space="preserve">is always found by traversal on state graph to matching the </w:t>
      </w:r>
      <w:r>
        <w:rPr>
          <w:rFonts w:ascii="Times New Roman" w:hint="eastAsia"/>
          <w:sz w:val="24"/>
          <w:szCs w:val="24"/>
        </w:rPr>
        <w:t xml:space="preserve">name of </w:t>
      </w:r>
      <w:r>
        <w:rPr>
          <w:rFonts w:ascii="Times New Roman"/>
          <w:sz w:val="24"/>
          <w:szCs w:val="24"/>
        </w:rPr>
        <w:t xml:space="preserve">variable with scope. So the order of code in </w:t>
      </w:r>
      <w:r>
        <w:rPr>
          <w:rFonts w:ascii="Times New Roman" w:hint="eastAsia"/>
          <w:sz w:val="24"/>
          <w:szCs w:val="24"/>
        </w:rPr>
        <w:t xml:space="preserve">the result from </w:t>
      </w:r>
      <w:r>
        <w:rPr>
          <w:rFonts w:ascii="Times New Roman"/>
          <w:sz w:val="24"/>
          <w:szCs w:val="24"/>
        </w:rPr>
        <w:t>JipdaSlicer depends on the position of identifier in selected line.</w:t>
      </w:r>
    </w:p>
    <w:p w14:paraId="2F5A8F7C" w14:textId="77777777" w:rsidR="00B513FC" w:rsidRDefault="00B513FC">
      <w:pPr>
        <w:widowControl w:val="0"/>
        <w:spacing w:afterLines="50" w:after="120" w:line="276" w:lineRule="auto"/>
        <w:jc w:val="center"/>
        <w:rPr>
          <w:rFonts w:ascii="Times New Roman" w:eastAsia="Times New Roman" w:hAnsi="Times New Roman"/>
          <w:sz w:val="21"/>
          <w:szCs w:val="21"/>
        </w:rPr>
      </w:pPr>
    </w:p>
    <w:p w14:paraId="403F5333" w14:textId="77777777" w:rsidR="00B513FC" w:rsidRDefault="004F4D39">
      <w:pPr>
        <w:widowControl w:val="0"/>
        <w:spacing w:afterLines="50" w:after="120" w:line="276" w:lineRule="auto"/>
        <w:rPr>
          <w:rFonts w:ascii="Times New Roman" w:eastAsia="Times New Roman" w:hAnsi="Times New Roman"/>
          <w:b/>
          <w:bCs/>
          <w:sz w:val="24"/>
          <w:szCs w:val="24"/>
        </w:rPr>
      </w:pPr>
      <w:r>
        <w:rPr>
          <w:rFonts w:ascii="Times New Roman"/>
          <w:b/>
          <w:bCs/>
          <w:sz w:val="24"/>
          <w:szCs w:val="24"/>
        </w:rPr>
        <w:t>Test case 2: slicing on slicing on conditional statement.</w:t>
      </w:r>
    </w:p>
    <w:p w14:paraId="5867AC7C" w14:textId="77777777" w:rsidR="00B513FC" w:rsidRDefault="004F4D39">
      <w:pPr>
        <w:widowControl w:val="0"/>
        <w:spacing w:afterLines="50" w:after="120" w:line="276" w:lineRule="auto"/>
        <w:jc w:val="both"/>
        <w:rPr>
          <w:rFonts w:ascii="Times New Roman" w:eastAsia="Times New Roman" w:hAnsi="Times New Roman"/>
          <w:color w:val="000000"/>
          <w:kern w:val="2"/>
          <w:sz w:val="24"/>
          <w:szCs w:val="24"/>
          <w:u w:color="000000"/>
        </w:rPr>
      </w:pPr>
      <w:r>
        <w:rPr>
          <w:rFonts w:ascii="Times New Roman"/>
          <w:sz w:val="24"/>
          <w:szCs w:val="24"/>
        </w:rPr>
        <w:t>We make this example in orde</w:t>
      </w:r>
      <w:r>
        <w:rPr>
          <w:rFonts w:ascii="Times New Roman"/>
          <w:color w:val="000000"/>
          <w:kern w:val="2"/>
          <w:sz w:val="24"/>
          <w:szCs w:val="24"/>
          <w:u w:color="000000"/>
        </w:rPr>
        <w:t xml:space="preserve">r to check grammatical structure of a conditional statement in the resulting code. The test code is given in figure 5.11(a). As shown in figure 5.11, if we want to get the slice with slicing criterion </w:t>
      </w:r>
      <w:r>
        <w:rPr>
          <w:rFonts w:ascii="Times New Roman"/>
          <w:i/>
          <w:iCs/>
          <w:color w:val="000000"/>
          <w:kern w:val="2"/>
          <w:sz w:val="24"/>
          <w:szCs w:val="24"/>
          <w:u w:color="000000"/>
        </w:rPr>
        <w:t>&lt;16</w:t>
      </w:r>
      <w:proofErr w:type="gramStart"/>
      <w:r>
        <w:rPr>
          <w:rFonts w:ascii="Times New Roman"/>
          <w:i/>
          <w:iCs/>
          <w:color w:val="000000"/>
          <w:kern w:val="2"/>
          <w:sz w:val="24"/>
          <w:szCs w:val="24"/>
          <w:u w:color="000000"/>
        </w:rPr>
        <w:t>,{</w:t>
      </w:r>
      <w:proofErr w:type="gramEnd"/>
      <w:r>
        <w:rPr>
          <w:rFonts w:ascii="Times New Roman"/>
          <w:i/>
          <w:iCs/>
          <w:color w:val="000000"/>
          <w:kern w:val="2"/>
          <w:sz w:val="24"/>
          <w:szCs w:val="24"/>
          <w:u w:color="000000"/>
        </w:rPr>
        <w:t>max}&gt;</w:t>
      </w:r>
      <w:r>
        <w:rPr>
          <w:rFonts w:ascii="Times New Roman" w:hint="eastAsia"/>
          <w:color w:val="000000"/>
          <w:kern w:val="2"/>
          <w:sz w:val="24"/>
          <w:szCs w:val="24"/>
          <w:u w:color="000000"/>
        </w:rPr>
        <w:t>,</w:t>
      </w:r>
      <w:r>
        <w:rPr>
          <w:rFonts w:ascii="Times New Roman"/>
          <w:color w:val="000000"/>
          <w:kern w:val="2"/>
          <w:sz w:val="24"/>
          <w:szCs w:val="24"/>
          <w:u w:color="000000"/>
        </w:rPr>
        <w:t xml:space="preserve"> the result would like in figure 5.11(b). The resulting code gets rid of the false branch of </w:t>
      </w:r>
      <w:r>
        <w:rPr>
          <w:rFonts w:ascii="Times New Roman"/>
          <w:b/>
          <w:bCs/>
          <w:color w:val="000000"/>
          <w:kern w:val="2"/>
          <w:sz w:val="24"/>
          <w:szCs w:val="24"/>
          <w:u w:color="000000"/>
        </w:rPr>
        <w:t>if-else</w:t>
      </w:r>
      <w:r>
        <w:rPr>
          <w:rFonts w:ascii="Times New Roman"/>
          <w:color w:val="000000"/>
          <w:kern w:val="2"/>
          <w:sz w:val="24"/>
          <w:szCs w:val="24"/>
          <w:u w:color="000000"/>
        </w:rPr>
        <w:t xml:space="preserve"> statement based on computation </w:t>
      </w:r>
      <w:r>
        <w:rPr>
          <w:rFonts w:ascii="Times New Roman"/>
          <w:color w:val="000000"/>
          <w:kern w:val="2"/>
          <w:sz w:val="24"/>
          <w:szCs w:val="24"/>
          <w:u w:color="000000"/>
        </w:rPr>
        <w:lastRenderedPageBreak/>
        <w:t>result in conditional expression. Based on our design of JipdaSlicer, in the pre-process phase of conditional statement, it will first cuts off branch which isn</w:t>
      </w:r>
      <w:r>
        <w:rPr>
          <w:rFonts w:hAnsi="Times New Roman"/>
          <w:color w:val="000000"/>
          <w:kern w:val="2"/>
          <w:sz w:val="24"/>
          <w:szCs w:val="24"/>
          <w:u w:color="000000"/>
        </w:rPr>
        <w:t>’</w:t>
      </w:r>
      <w:r>
        <w:rPr>
          <w:rFonts w:ascii="Times New Roman"/>
          <w:color w:val="000000"/>
          <w:kern w:val="2"/>
          <w:sz w:val="24"/>
          <w:szCs w:val="24"/>
          <w:u w:color="000000"/>
        </w:rPr>
        <w:t xml:space="preserve">t accessed when slicing </w:t>
      </w:r>
      <w:proofErr w:type="gramStart"/>
      <w:r>
        <w:rPr>
          <w:rFonts w:ascii="Times New Roman"/>
          <w:color w:val="000000"/>
          <w:kern w:val="2"/>
          <w:sz w:val="24"/>
          <w:szCs w:val="24"/>
          <w:u w:color="000000"/>
        </w:rPr>
        <w:t>on  program</w:t>
      </w:r>
      <w:proofErr w:type="gramEnd"/>
      <w:r>
        <w:rPr>
          <w:rFonts w:ascii="Times New Roman"/>
          <w:color w:val="000000"/>
          <w:kern w:val="2"/>
          <w:sz w:val="24"/>
          <w:szCs w:val="24"/>
          <w:u w:color="000000"/>
        </w:rPr>
        <w:t xml:space="preserve">. In this example, since the statement in </w:t>
      </w:r>
      <w:proofErr w:type="gramStart"/>
      <w:r>
        <w:rPr>
          <w:rFonts w:ascii="Times New Roman"/>
          <w:color w:val="000000"/>
          <w:kern w:val="2"/>
          <w:sz w:val="24"/>
          <w:szCs w:val="24"/>
          <w:u w:color="000000"/>
        </w:rPr>
        <w:t>16</w:t>
      </w:r>
      <w:r>
        <w:rPr>
          <w:rFonts w:ascii="Times New Roman"/>
          <w:color w:val="000000"/>
          <w:kern w:val="2"/>
          <w:sz w:val="24"/>
          <w:szCs w:val="24"/>
          <w:u w:color="000000"/>
          <w:vertAlign w:val="superscript"/>
        </w:rPr>
        <w:t>th</w:t>
      </w:r>
      <w:r>
        <w:rPr>
          <w:rFonts w:ascii="Times New Roman"/>
          <w:color w:val="000000"/>
          <w:kern w:val="2"/>
          <w:sz w:val="24"/>
          <w:szCs w:val="24"/>
          <w:u w:color="000000"/>
        </w:rPr>
        <w:t xml:space="preserve">  is</w:t>
      </w:r>
      <w:proofErr w:type="gramEnd"/>
      <w:r>
        <w:rPr>
          <w:rFonts w:ascii="Times New Roman"/>
          <w:color w:val="000000"/>
          <w:kern w:val="2"/>
          <w:sz w:val="24"/>
          <w:szCs w:val="24"/>
          <w:u w:color="000000"/>
        </w:rPr>
        <w:t xml:space="preserve"> in </w:t>
      </w:r>
      <w:r>
        <w:rPr>
          <w:rFonts w:ascii="Times New Roman"/>
          <w:b/>
          <w:bCs/>
          <w:color w:val="000000"/>
          <w:kern w:val="2"/>
          <w:sz w:val="24"/>
          <w:szCs w:val="24"/>
          <w:u w:color="000000"/>
        </w:rPr>
        <w:t>if-else</w:t>
      </w:r>
      <w:r>
        <w:rPr>
          <w:rFonts w:ascii="Times New Roman"/>
          <w:color w:val="000000"/>
          <w:kern w:val="2"/>
          <w:sz w:val="24"/>
          <w:szCs w:val="24"/>
          <w:u w:color="000000"/>
        </w:rPr>
        <w:t xml:space="preserve"> statement, it should return an empty block of each false branch. Running the result of JipdaSlicer is shown in figure 5.12. </w:t>
      </w:r>
    </w:p>
    <w:p w14:paraId="1C50EC89" w14:textId="77777777" w:rsidR="00B513FC" w:rsidRDefault="004F4D39">
      <w:pPr>
        <w:widowControl w:val="0"/>
        <w:spacing w:afterLines="50" w:after="120" w:line="276" w:lineRule="auto"/>
        <w:jc w:val="both"/>
        <w:rPr>
          <w:rFonts w:ascii="Times New Roman" w:eastAsia="Times New Roman" w:hAnsi="Times New Roman"/>
          <w:color w:val="000000"/>
          <w:kern w:val="2"/>
          <w:sz w:val="24"/>
          <w:szCs w:val="24"/>
          <w:u w:color="000000"/>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65084E08">
          <v:group id="Group 296" o:spid="_x0000_s1318" style="width:25.85pt;height:244.15pt;mso-position-horizontal-relative:char;mso-position-vertical-relative:line" coordsize="517,4883">
            <v:rect id="Shape 1073742102" o:spid="_x0000_s1319" style="position:absolute;width:517;height:4883" o:preferrelative="t" stroked="f"/>
            <v:rect id="Shape 1073742103" o:spid="_x0000_s1320" style="position:absolute;width:517;height:4883" o:preferrelative="t" filled="f" stroked="f">
              <v:textbox inset="3.6pt,,3.6pt">
                <w:txbxContent>
                  <w:p w14:paraId="0484929A" w14:textId="77777777" w:rsidR="006222E1" w:rsidRDefault="006222E1">
                    <w:pPr>
                      <w:spacing w:after="46" w:line="20" w:lineRule="atLeast"/>
                      <w:rPr>
                        <w:rFonts w:ascii="Courier New" w:eastAsia="Courier New" w:hAnsi="Courier New" w:cs="Courier New"/>
                        <w:sz w:val="18"/>
                        <w:szCs w:val="18"/>
                      </w:rPr>
                    </w:pPr>
                    <w:r>
                      <w:rPr>
                        <w:rFonts w:ascii="Courier New"/>
                        <w:sz w:val="18"/>
                        <w:szCs w:val="18"/>
                      </w:rPr>
                      <w:t>1</w:t>
                    </w:r>
                  </w:p>
                  <w:p w14:paraId="6CF8D4DE" w14:textId="77777777" w:rsidR="006222E1" w:rsidRDefault="006222E1">
                    <w:pPr>
                      <w:spacing w:after="46" w:line="20" w:lineRule="atLeast"/>
                      <w:rPr>
                        <w:rFonts w:ascii="Courier New" w:eastAsia="Courier New" w:hAnsi="Courier New" w:cs="Courier New"/>
                        <w:sz w:val="18"/>
                        <w:szCs w:val="18"/>
                      </w:rPr>
                    </w:pPr>
                    <w:r>
                      <w:rPr>
                        <w:rFonts w:ascii="Courier New"/>
                        <w:sz w:val="18"/>
                        <w:szCs w:val="18"/>
                      </w:rPr>
                      <w:t>2</w:t>
                    </w:r>
                  </w:p>
                  <w:p w14:paraId="210B27F6" w14:textId="77777777" w:rsidR="006222E1" w:rsidRDefault="006222E1">
                    <w:pPr>
                      <w:spacing w:after="46" w:line="20" w:lineRule="atLeast"/>
                      <w:rPr>
                        <w:rFonts w:ascii="Courier New" w:eastAsia="Courier New" w:hAnsi="Courier New" w:cs="Courier New"/>
                        <w:sz w:val="18"/>
                        <w:szCs w:val="18"/>
                      </w:rPr>
                    </w:pPr>
                    <w:r>
                      <w:rPr>
                        <w:rFonts w:ascii="Courier New"/>
                        <w:sz w:val="18"/>
                        <w:szCs w:val="18"/>
                      </w:rPr>
                      <w:t>3</w:t>
                    </w:r>
                  </w:p>
                  <w:p w14:paraId="4408BDA4" w14:textId="77777777" w:rsidR="006222E1" w:rsidRDefault="006222E1">
                    <w:pPr>
                      <w:spacing w:after="46" w:line="20" w:lineRule="atLeast"/>
                      <w:rPr>
                        <w:rFonts w:ascii="Courier New" w:eastAsia="Courier New" w:hAnsi="Courier New" w:cs="Courier New"/>
                        <w:sz w:val="18"/>
                        <w:szCs w:val="18"/>
                      </w:rPr>
                    </w:pPr>
                    <w:r>
                      <w:rPr>
                        <w:rFonts w:ascii="Courier New"/>
                        <w:sz w:val="18"/>
                        <w:szCs w:val="18"/>
                      </w:rPr>
                      <w:t>4</w:t>
                    </w:r>
                  </w:p>
                  <w:p w14:paraId="1E601C0A" w14:textId="77777777" w:rsidR="006222E1" w:rsidRDefault="006222E1">
                    <w:pPr>
                      <w:spacing w:after="46" w:line="20" w:lineRule="atLeast"/>
                      <w:rPr>
                        <w:rFonts w:ascii="Courier New" w:eastAsia="Courier New" w:hAnsi="Courier New" w:cs="Courier New"/>
                        <w:sz w:val="18"/>
                        <w:szCs w:val="18"/>
                      </w:rPr>
                    </w:pPr>
                    <w:r>
                      <w:rPr>
                        <w:rFonts w:ascii="Courier New"/>
                        <w:sz w:val="18"/>
                        <w:szCs w:val="18"/>
                      </w:rPr>
                      <w:t>5</w:t>
                    </w:r>
                  </w:p>
                  <w:p w14:paraId="68206ED7" w14:textId="77777777" w:rsidR="006222E1" w:rsidRDefault="006222E1">
                    <w:pPr>
                      <w:spacing w:after="46" w:line="20" w:lineRule="atLeast"/>
                      <w:rPr>
                        <w:rFonts w:ascii="Courier New" w:eastAsia="Courier New" w:hAnsi="Courier New" w:cs="Courier New"/>
                        <w:sz w:val="18"/>
                        <w:szCs w:val="18"/>
                      </w:rPr>
                    </w:pPr>
                    <w:r>
                      <w:rPr>
                        <w:rFonts w:ascii="Courier New"/>
                        <w:sz w:val="18"/>
                        <w:szCs w:val="18"/>
                      </w:rPr>
                      <w:t>6</w:t>
                    </w:r>
                  </w:p>
                  <w:p w14:paraId="3F492BB0" w14:textId="77777777" w:rsidR="006222E1" w:rsidRDefault="006222E1">
                    <w:pPr>
                      <w:spacing w:after="46" w:line="20" w:lineRule="atLeast"/>
                      <w:rPr>
                        <w:rFonts w:ascii="Courier New" w:eastAsia="Courier New" w:hAnsi="Courier New" w:cs="Courier New"/>
                        <w:sz w:val="18"/>
                        <w:szCs w:val="18"/>
                      </w:rPr>
                    </w:pPr>
                    <w:r>
                      <w:rPr>
                        <w:rFonts w:ascii="Courier New"/>
                        <w:sz w:val="18"/>
                        <w:szCs w:val="18"/>
                      </w:rPr>
                      <w:t>7</w:t>
                    </w:r>
                  </w:p>
                  <w:p w14:paraId="751DC2E5" w14:textId="77777777" w:rsidR="006222E1" w:rsidRDefault="006222E1">
                    <w:pPr>
                      <w:spacing w:after="46" w:line="20" w:lineRule="atLeast"/>
                      <w:rPr>
                        <w:rFonts w:ascii="Courier New" w:eastAsia="Courier New" w:hAnsi="Courier New" w:cs="Courier New"/>
                        <w:sz w:val="18"/>
                        <w:szCs w:val="18"/>
                      </w:rPr>
                    </w:pPr>
                    <w:r>
                      <w:rPr>
                        <w:rFonts w:ascii="Courier New"/>
                        <w:sz w:val="18"/>
                        <w:szCs w:val="18"/>
                      </w:rPr>
                      <w:t>8</w:t>
                    </w:r>
                  </w:p>
                  <w:p w14:paraId="11CAC1BB" w14:textId="77777777" w:rsidR="006222E1" w:rsidRDefault="006222E1">
                    <w:pPr>
                      <w:spacing w:after="46" w:line="20" w:lineRule="atLeast"/>
                      <w:rPr>
                        <w:rFonts w:ascii="Courier New" w:eastAsia="Courier New" w:hAnsi="Courier New" w:cs="Courier New"/>
                        <w:sz w:val="18"/>
                        <w:szCs w:val="18"/>
                      </w:rPr>
                    </w:pPr>
                    <w:r>
                      <w:rPr>
                        <w:rFonts w:ascii="Courier New"/>
                        <w:sz w:val="18"/>
                        <w:szCs w:val="18"/>
                      </w:rPr>
                      <w:t>9</w:t>
                    </w:r>
                  </w:p>
                  <w:p w14:paraId="2A76E433" w14:textId="77777777" w:rsidR="006222E1" w:rsidRDefault="006222E1">
                    <w:pPr>
                      <w:spacing w:after="46" w:line="20" w:lineRule="atLeast"/>
                      <w:rPr>
                        <w:rFonts w:ascii="Courier New" w:eastAsia="Courier New" w:hAnsi="Courier New" w:cs="Courier New"/>
                        <w:sz w:val="18"/>
                        <w:szCs w:val="18"/>
                      </w:rPr>
                    </w:pPr>
                    <w:r>
                      <w:rPr>
                        <w:rFonts w:ascii="Courier New"/>
                        <w:sz w:val="18"/>
                        <w:szCs w:val="18"/>
                      </w:rPr>
                      <w:t>10</w:t>
                    </w:r>
                  </w:p>
                  <w:p w14:paraId="2E1D3406" w14:textId="77777777" w:rsidR="006222E1" w:rsidRDefault="006222E1">
                    <w:pPr>
                      <w:spacing w:after="46" w:line="20" w:lineRule="atLeast"/>
                      <w:rPr>
                        <w:rFonts w:ascii="Courier New" w:eastAsia="Courier New" w:hAnsi="Courier New" w:cs="Courier New"/>
                        <w:sz w:val="18"/>
                        <w:szCs w:val="18"/>
                      </w:rPr>
                    </w:pPr>
                    <w:r>
                      <w:rPr>
                        <w:rFonts w:ascii="Courier New"/>
                        <w:sz w:val="18"/>
                        <w:szCs w:val="18"/>
                      </w:rPr>
                      <w:t>11</w:t>
                    </w:r>
                  </w:p>
                  <w:p w14:paraId="31618633" w14:textId="77777777" w:rsidR="006222E1" w:rsidRDefault="006222E1">
                    <w:pPr>
                      <w:spacing w:after="46" w:line="20" w:lineRule="atLeast"/>
                      <w:rPr>
                        <w:rFonts w:ascii="Courier New" w:eastAsia="Courier New" w:hAnsi="Courier New" w:cs="Courier New"/>
                        <w:sz w:val="18"/>
                        <w:szCs w:val="18"/>
                      </w:rPr>
                    </w:pPr>
                    <w:r>
                      <w:rPr>
                        <w:rFonts w:ascii="Courier New"/>
                        <w:sz w:val="18"/>
                        <w:szCs w:val="18"/>
                      </w:rPr>
                      <w:t>12</w:t>
                    </w:r>
                  </w:p>
                  <w:p w14:paraId="056618F7" w14:textId="77777777" w:rsidR="006222E1" w:rsidRDefault="006222E1">
                    <w:pPr>
                      <w:spacing w:after="46" w:line="20" w:lineRule="atLeast"/>
                      <w:rPr>
                        <w:rFonts w:ascii="Courier New" w:eastAsia="Courier New" w:hAnsi="Courier New" w:cs="Courier New"/>
                        <w:sz w:val="18"/>
                        <w:szCs w:val="18"/>
                      </w:rPr>
                    </w:pPr>
                    <w:r>
                      <w:rPr>
                        <w:rFonts w:ascii="Courier New"/>
                        <w:sz w:val="18"/>
                        <w:szCs w:val="18"/>
                      </w:rPr>
                      <w:t>13</w:t>
                    </w:r>
                  </w:p>
                  <w:p w14:paraId="38D86551" w14:textId="77777777" w:rsidR="006222E1" w:rsidRDefault="006222E1">
                    <w:pPr>
                      <w:spacing w:after="46" w:line="20" w:lineRule="atLeast"/>
                      <w:rPr>
                        <w:rFonts w:ascii="Courier New" w:eastAsia="Courier New" w:hAnsi="Courier New" w:cs="Courier New"/>
                        <w:sz w:val="18"/>
                        <w:szCs w:val="18"/>
                      </w:rPr>
                    </w:pPr>
                    <w:r>
                      <w:rPr>
                        <w:rFonts w:ascii="Courier New"/>
                        <w:sz w:val="18"/>
                        <w:szCs w:val="18"/>
                      </w:rPr>
                      <w:t>14</w:t>
                    </w:r>
                  </w:p>
                  <w:p w14:paraId="60B3A6FF" w14:textId="77777777" w:rsidR="006222E1" w:rsidRDefault="006222E1">
                    <w:pPr>
                      <w:spacing w:after="46" w:line="20" w:lineRule="atLeast"/>
                      <w:rPr>
                        <w:rFonts w:ascii="Courier New" w:eastAsia="Courier New" w:hAnsi="Courier New" w:cs="Courier New"/>
                        <w:sz w:val="18"/>
                        <w:szCs w:val="18"/>
                      </w:rPr>
                    </w:pPr>
                    <w:r>
                      <w:rPr>
                        <w:rFonts w:ascii="Courier New"/>
                        <w:sz w:val="18"/>
                        <w:szCs w:val="18"/>
                      </w:rPr>
                      <w:t>15</w:t>
                    </w:r>
                  </w:p>
                  <w:p w14:paraId="671A64EB" w14:textId="77777777" w:rsidR="006222E1" w:rsidRDefault="006222E1">
                    <w:pPr>
                      <w:spacing w:after="46" w:line="20" w:lineRule="atLeast"/>
                      <w:rPr>
                        <w:rFonts w:ascii="Courier New" w:eastAsia="Courier New" w:hAnsi="Courier New" w:cs="Courier New"/>
                        <w:sz w:val="18"/>
                        <w:szCs w:val="18"/>
                      </w:rPr>
                    </w:pPr>
                    <w:r>
                      <w:rPr>
                        <w:rFonts w:ascii="Courier New"/>
                        <w:sz w:val="18"/>
                        <w:szCs w:val="18"/>
                      </w:rPr>
                      <w:t>16</w:t>
                    </w:r>
                  </w:p>
                  <w:p w14:paraId="7A9E74DE" w14:textId="77777777" w:rsidR="006222E1" w:rsidRDefault="006222E1">
                    <w:pPr>
                      <w:spacing w:after="46" w:line="20" w:lineRule="atLeast"/>
                      <w:rPr>
                        <w:rFonts w:ascii="Courier New" w:eastAsia="Courier New" w:hAnsi="Courier New" w:cs="Courier New"/>
                        <w:sz w:val="18"/>
                        <w:szCs w:val="18"/>
                      </w:rPr>
                    </w:pPr>
                    <w:r>
                      <w:rPr>
                        <w:rFonts w:ascii="Courier New"/>
                        <w:sz w:val="18"/>
                        <w:szCs w:val="18"/>
                      </w:rPr>
                      <w:t>17</w:t>
                    </w:r>
                  </w:p>
                  <w:p w14:paraId="2BF65F43" w14:textId="77777777" w:rsidR="006222E1" w:rsidRDefault="006222E1">
                    <w:pPr>
                      <w:spacing w:after="46" w:line="20" w:lineRule="atLeast"/>
                      <w:rPr>
                        <w:rFonts w:ascii="Courier New" w:eastAsia="Courier New" w:hAnsi="Courier New" w:cs="Courier New"/>
                        <w:sz w:val="18"/>
                        <w:szCs w:val="18"/>
                      </w:rPr>
                    </w:pPr>
                    <w:r>
                      <w:rPr>
                        <w:rFonts w:ascii="Courier New"/>
                        <w:sz w:val="18"/>
                        <w:szCs w:val="18"/>
                      </w:rPr>
                      <w:t>18</w:t>
                    </w:r>
                  </w:p>
                  <w:p w14:paraId="25B1557F" w14:textId="77777777" w:rsidR="006222E1" w:rsidRDefault="006222E1">
                    <w:pPr>
                      <w:spacing w:after="46" w:line="20" w:lineRule="atLeast"/>
                    </w:pPr>
                    <w:r>
                      <w:rPr>
                        <w:rFonts w:ascii="Courier New"/>
                        <w:sz w:val="18"/>
                        <w:szCs w:val="18"/>
                      </w:rPr>
                      <w:t>19</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31514F92">
          <v:group id="Group 299" o:spid="_x0000_s1321" style="width:167.5pt;height:242.9pt;mso-position-horizontal-relative:char;mso-position-vertical-relative:line" coordsize="3350,4858">
            <v:rect id="Shape 1073742105" o:spid="_x0000_s1322" style="position:absolute;width:3350;height:4858" o:preferrelative="t" stroked="f"/>
            <v:rect id="Shape 1073742106" o:spid="_x0000_s1323" style="position:absolute;width:3350;height:4858" o:preferrelative="t" filled="f" stroked="f">
              <v:textbox inset="3.6pt,,3.6pt">
                <w:txbxContent>
                  <w:p w14:paraId="1FB3E7CC"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 = 1;</w:t>
                    </w:r>
                  </w:p>
                  <w:p w14:paraId="53D03FA5"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 = 2;</w:t>
                    </w:r>
                  </w:p>
                  <w:p w14:paraId="7726822B"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c = 3;</w:t>
                    </w:r>
                  </w:p>
                  <w:p w14:paraId="1B5C94AC"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d = 4;</w:t>
                    </w:r>
                  </w:p>
                  <w:p w14:paraId="49C0576F"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f =0;</w:t>
                    </w:r>
                  </w:p>
                  <w:p w14:paraId="72E72C11"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g=1.2;</w:t>
                    </w:r>
                  </w:p>
                  <w:p w14:paraId="299273D9"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max=0;</w:t>
                    </w:r>
                  </w:p>
                  <w:p w14:paraId="7273266B" w14:textId="77777777" w:rsidR="006222E1" w:rsidRDefault="006222E1">
                    <w:pPr>
                      <w:spacing w:line="20" w:lineRule="atLeast"/>
                      <w:rPr>
                        <w:rFonts w:ascii="Courier New" w:eastAsia="Courier New" w:hAnsi="Courier New" w:cs="Courier New"/>
                        <w:sz w:val="21"/>
                        <w:szCs w:val="21"/>
                      </w:rPr>
                    </w:pPr>
                    <w:proofErr w:type="gramStart"/>
                    <w:r>
                      <w:rPr>
                        <w:rFonts w:ascii="Courier New"/>
                        <w:sz w:val="21"/>
                        <w:szCs w:val="21"/>
                      </w:rPr>
                      <w:t>if</w:t>
                    </w:r>
                    <w:proofErr w:type="gramEnd"/>
                    <w:r>
                      <w:rPr>
                        <w:rFonts w:ascii="Courier New"/>
                        <w:sz w:val="21"/>
                        <w:szCs w:val="21"/>
                      </w:rPr>
                      <w:t>(a&lt;b) {</w:t>
                    </w:r>
                  </w:p>
                  <w:p w14:paraId="4695C7DD"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if</w:t>
                    </w:r>
                    <w:proofErr w:type="gramEnd"/>
                    <w:r>
                      <w:rPr>
                        <w:rFonts w:ascii="Courier New"/>
                        <w:sz w:val="21"/>
                        <w:szCs w:val="21"/>
                      </w:rPr>
                      <w:t>(b&lt;c){</w:t>
                    </w:r>
                  </w:p>
                  <w:p w14:paraId="7B213FD3"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if</w:t>
                    </w:r>
                    <w:proofErr w:type="gramEnd"/>
                    <w:r>
                      <w:rPr>
                        <w:rFonts w:ascii="Courier New"/>
                        <w:sz w:val="21"/>
                        <w:szCs w:val="21"/>
                      </w:rPr>
                      <w:t>(c&lt;d){</w:t>
                    </w:r>
                  </w:p>
                  <w:p w14:paraId="459A79FD"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if</w:t>
                    </w:r>
                    <w:proofErr w:type="gramEnd"/>
                    <w:r>
                      <w:rPr>
                        <w:rFonts w:ascii="Courier New"/>
                        <w:sz w:val="21"/>
                        <w:szCs w:val="21"/>
                      </w:rPr>
                      <w:t xml:space="preserve">(d&lt;f) </w:t>
                    </w:r>
                  </w:p>
                  <w:p w14:paraId="5246ADF5"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max</w:t>
                    </w:r>
                    <w:proofErr w:type="gramEnd"/>
                    <w:r>
                      <w:rPr>
                        <w:rFonts w:ascii="Courier New"/>
                        <w:sz w:val="21"/>
                        <w:szCs w:val="21"/>
                      </w:rPr>
                      <w:t>=f;</w:t>
                    </w:r>
                  </w:p>
                  <w:p w14:paraId="7C8C820B"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r>
                      <w:rPr>
                        <w:rFonts w:ascii="Courier New"/>
                        <w:sz w:val="21"/>
                        <w:szCs w:val="21"/>
                      </w:rPr>
                      <w:tab/>
                    </w:r>
                    <w:proofErr w:type="gramStart"/>
                    <w:r>
                      <w:rPr>
                        <w:rFonts w:ascii="Courier New"/>
                        <w:sz w:val="21"/>
                        <w:szCs w:val="21"/>
                      </w:rPr>
                      <w:t>else</w:t>
                    </w:r>
                    <w:proofErr w:type="gramEnd"/>
                    <w:r>
                      <w:rPr>
                        <w:rFonts w:ascii="Courier New"/>
                        <w:sz w:val="21"/>
                        <w:szCs w:val="21"/>
                      </w:rPr>
                      <w:t xml:space="preserve"> if(d&lt;g) </w:t>
                    </w:r>
                  </w:p>
                  <w:p w14:paraId="3565CB5F"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max</w:t>
                    </w:r>
                    <w:proofErr w:type="gramEnd"/>
                    <w:r>
                      <w:rPr>
                        <w:rFonts w:ascii="Courier New"/>
                        <w:sz w:val="21"/>
                        <w:szCs w:val="21"/>
                      </w:rPr>
                      <w:t>= g;</w:t>
                    </w:r>
                  </w:p>
                  <w:p w14:paraId="1D37BA3B"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r>
                      <w:rPr>
                        <w:rFonts w:ascii="Courier New"/>
                        <w:sz w:val="21"/>
                        <w:szCs w:val="21"/>
                      </w:rPr>
                      <w:tab/>
                    </w:r>
                    <w:proofErr w:type="gramStart"/>
                    <w:r>
                      <w:rPr>
                        <w:rFonts w:ascii="Courier New"/>
                        <w:sz w:val="21"/>
                        <w:szCs w:val="21"/>
                      </w:rPr>
                      <w:t>else</w:t>
                    </w:r>
                    <w:proofErr w:type="gramEnd"/>
                  </w:p>
                  <w:p w14:paraId="7DF01E2E"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max</w:t>
                    </w:r>
                    <w:proofErr w:type="gramEnd"/>
                    <w:r>
                      <w:rPr>
                        <w:rFonts w:ascii="Courier New"/>
                        <w:sz w:val="21"/>
                        <w:szCs w:val="21"/>
                      </w:rPr>
                      <w:t>=d;</w:t>
                    </w:r>
                  </w:p>
                  <w:p w14:paraId="7FC2C61D"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p>
                  <w:p w14:paraId="6E374D07"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p>
                  <w:p w14:paraId="5A93078B" w14:textId="77777777" w:rsidR="006222E1" w:rsidRDefault="006222E1">
                    <w:pPr>
                      <w:spacing w:line="20" w:lineRule="atLeast"/>
                      <w:rPr>
                        <w:rFonts w:ascii="Courier New" w:eastAsia="Courier New" w:hAnsi="Courier New" w:cs="Courier New"/>
                        <w:sz w:val="21"/>
                        <w:szCs w:val="21"/>
                      </w:rPr>
                    </w:pPr>
                    <w:r>
                      <w:rPr>
                        <w:rFonts w:ascii="Courier New"/>
                        <w:sz w:val="21"/>
                        <w:szCs w:val="21"/>
                      </w:rPr>
                      <w:t>}</w:t>
                    </w:r>
                  </w:p>
                  <w:p w14:paraId="55953F07" w14:textId="77777777" w:rsidR="006222E1" w:rsidRDefault="006222E1">
                    <w:pPr>
                      <w:spacing w:line="20" w:lineRule="atLeast"/>
                      <w:jc w:val="center"/>
                    </w:pPr>
                    <w:r>
                      <w:rPr>
                        <w:rFonts w:ascii="Courier New"/>
                        <w:sz w:val="21"/>
                        <w:szCs w:val="21"/>
                      </w:rPr>
                      <w:t>(</w:t>
                    </w:r>
                    <w:proofErr w:type="gramStart"/>
                    <w:r>
                      <w:rPr>
                        <w:rFonts w:ascii="Courier New"/>
                        <w:sz w:val="21"/>
                        <w:szCs w:val="21"/>
                      </w:rPr>
                      <w:t>a</w:t>
                    </w:r>
                    <w:proofErr w:type="gramEnd"/>
                    <w:r>
                      <w:rPr>
                        <w:rFonts w:ascii="Courier New"/>
                        <w:sz w:val="21"/>
                        <w:szCs w:val="21"/>
                      </w:rPr>
                      <w:t>)</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4D1F7E9A">
          <v:group id="Group 302" o:spid="_x0000_s1324" style="width:163.5pt;height:244pt;mso-position-horizontal-relative:char;mso-position-vertical-relative:line" coordsize="3270,4880">
            <v:rect id="Shape 1073742108" o:spid="_x0000_s1325" style="position:absolute;width:3270;height:4880" o:preferrelative="t" stroked="f"/>
            <v:rect id="Shape 1073742109" o:spid="_x0000_s1326" style="position:absolute;width:3270;height:4880" o:preferrelative="t" filled="f" stroked="f">
              <v:textbox inset="3.6pt,,3.6pt">
                <w:txbxContent>
                  <w:p w14:paraId="65647F16"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 = 1;</w:t>
                    </w:r>
                  </w:p>
                  <w:p w14:paraId="5B6C59B0"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 = 2;</w:t>
                    </w:r>
                  </w:p>
                  <w:p w14:paraId="66B9A7F3"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c = 3;</w:t>
                    </w:r>
                  </w:p>
                  <w:p w14:paraId="7B6D0E82"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d = 4;</w:t>
                    </w:r>
                  </w:p>
                  <w:p w14:paraId="21D28D63"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f =0;</w:t>
                    </w:r>
                  </w:p>
                  <w:p w14:paraId="2586C1B1"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g=1.2;</w:t>
                    </w:r>
                  </w:p>
                  <w:p w14:paraId="3DC17C04" w14:textId="77777777" w:rsidR="006222E1" w:rsidRDefault="006222E1">
                    <w:pPr>
                      <w:spacing w:line="20" w:lineRule="atLeast"/>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max=0;</w:t>
                    </w:r>
                  </w:p>
                  <w:p w14:paraId="42BF81B1" w14:textId="77777777" w:rsidR="006222E1" w:rsidRDefault="006222E1">
                    <w:pPr>
                      <w:spacing w:line="20" w:lineRule="atLeast"/>
                      <w:rPr>
                        <w:rFonts w:ascii="Courier New" w:eastAsia="Courier New" w:hAnsi="Courier New" w:cs="Courier New"/>
                        <w:sz w:val="21"/>
                        <w:szCs w:val="21"/>
                      </w:rPr>
                    </w:pPr>
                    <w:proofErr w:type="gramStart"/>
                    <w:r>
                      <w:rPr>
                        <w:rFonts w:ascii="Courier New"/>
                        <w:sz w:val="21"/>
                        <w:szCs w:val="21"/>
                      </w:rPr>
                      <w:t>if</w:t>
                    </w:r>
                    <w:proofErr w:type="gramEnd"/>
                    <w:r>
                      <w:rPr>
                        <w:rFonts w:ascii="Courier New"/>
                        <w:sz w:val="21"/>
                        <w:szCs w:val="21"/>
                      </w:rPr>
                      <w:t>(a&lt;b) {</w:t>
                    </w:r>
                  </w:p>
                  <w:p w14:paraId="47DF2DC8"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if</w:t>
                    </w:r>
                    <w:proofErr w:type="gramEnd"/>
                    <w:r>
                      <w:rPr>
                        <w:rFonts w:ascii="Courier New"/>
                        <w:sz w:val="21"/>
                        <w:szCs w:val="21"/>
                      </w:rPr>
                      <w:t>(b&lt;c){</w:t>
                    </w:r>
                  </w:p>
                  <w:p w14:paraId="57EC1A43"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if</w:t>
                    </w:r>
                    <w:proofErr w:type="gramEnd"/>
                    <w:r>
                      <w:rPr>
                        <w:rFonts w:ascii="Courier New"/>
                        <w:sz w:val="21"/>
                        <w:szCs w:val="21"/>
                      </w:rPr>
                      <w:t>(c&lt;d){</w:t>
                    </w:r>
                  </w:p>
                  <w:p w14:paraId="17B8568E"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if</w:t>
                    </w:r>
                    <w:proofErr w:type="gramEnd"/>
                    <w:r>
                      <w:rPr>
                        <w:rFonts w:ascii="Courier New"/>
                        <w:sz w:val="21"/>
                        <w:szCs w:val="21"/>
                      </w:rPr>
                      <w:t xml:space="preserve">(d&lt;f) </w:t>
                    </w:r>
                  </w:p>
                  <w:p w14:paraId="15DD53BD"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trike/>
                        <w:sz w:val="21"/>
                        <w:szCs w:val="21"/>
                      </w:rPr>
                      <w:t>max</w:t>
                    </w:r>
                    <w:proofErr w:type="gramEnd"/>
                    <w:r>
                      <w:rPr>
                        <w:rFonts w:ascii="Courier New"/>
                        <w:strike/>
                        <w:sz w:val="21"/>
                        <w:szCs w:val="21"/>
                      </w:rPr>
                      <w:t>=f;</w:t>
                    </w:r>
                  </w:p>
                  <w:p w14:paraId="66E23E71"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r>
                      <w:rPr>
                        <w:rFonts w:ascii="Courier New"/>
                        <w:sz w:val="21"/>
                        <w:szCs w:val="21"/>
                      </w:rPr>
                      <w:tab/>
                    </w:r>
                    <w:proofErr w:type="gramStart"/>
                    <w:r>
                      <w:rPr>
                        <w:rFonts w:ascii="Courier New"/>
                        <w:sz w:val="21"/>
                        <w:szCs w:val="21"/>
                      </w:rPr>
                      <w:t>else</w:t>
                    </w:r>
                    <w:proofErr w:type="gramEnd"/>
                    <w:r>
                      <w:rPr>
                        <w:rFonts w:ascii="Courier New"/>
                        <w:sz w:val="21"/>
                        <w:szCs w:val="21"/>
                      </w:rPr>
                      <w:t xml:space="preserve"> if(d&lt;g) </w:t>
                    </w:r>
                  </w:p>
                  <w:p w14:paraId="10826B84"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trike/>
                        <w:sz w:val="21"/>
                        <w:szCs w:val="21"/>
                      </w:rPr>
                      <w:t>max</w:t>
                    </w:r>
                    <w:proofErr w:type="gramEnd"/>
                    <w:r>
                      <w:rPr>
                        <w:rFonts w:ascii="Courier New"/>
                        <w:strike/>
                        <w:sz w:val="21"/>
                        <w:szCs w:val="21"/>
                      </w:rPr>
                      <w:t>= g;</w:t>
                    </w:r>
                  </w:p>
                  <w:p w14:paraId="76636118"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r>
                      <w:rPr>
                        <w:rFonts w:ascii="Courier New"/>
                        <w:sz w:val="21"/>
                        <w:szCs w:val="21"/>
                      </w:rPr>
                      <w:tab/>
                    </w:r>
                    <w:proofErr w:type="gramStart"/>
                    <w:r>
                      <w:rPr>
                        <w:rFonts w:ascii="Courier New"/>
                        <w:sz w:val="21"/>
                        <w:szCs w:val="21"/>
                      </w:rPr>
                      <w:t>else</w:t>
                    </w:r>
                    <w:proofErr w:type="gramEnd"/>
                  </w:p>
                  <w:p w14:paraId="5D90D41F"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proofErr w:type="gramStart"/>
                    <w:r>
                      <w:rPr>
                        <w:rFonts w:ascii="Courier New"/>
                        <w:sz w:val="21"/>
                        <w:szCs w:val="21"/>
                      </w:rPr>
                      <w:t>max</w:t>
                    </w:r>
                    <w:proofErr w:type="gramEnd"/>
                    <w:r>
                      <w:rPr>
                        <w:rFonts w:ascii="Courier New"/>
                        <w:sz w:val="21"/>
                        <w:szCs w:val="21"/>
                      </w:rPr>
                      <w:t>=d;</w:t>
                    </w:r>
                  </w:p>
                  <w:p w14:paraId="18269396"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p>
                  <w:p w14:paraId="1AF8B1AB" w14:textId="77777777" w:rsidR="006222E1" w:rsidRDefault="006222E1">
                    <w:pPr>
                      <w:spacing w:line="20" w:lineRule="atLeast"/>
                      <w:rPr>
                        <w:rFonts w:ascii="Courier New" w:eastAsia="Courier New" w:hAnsi="Courier New" w:cs="Courier New"/>
                        <w:sz w:val="21"/>
                        <w:szCs w:val="21"/>
                      </w:rPr>
                    </w:pPr>
                    <w:r>
                      <w:rPr>
                        <w:rFonts w:ascii="Courier New"/>
                        <w:sz w:val="21"/>
                        <w:szCs w:val="21"/>
                      </w:rPr>
                      <w:t xml:space="preserve">    }</w:t>
                    </w:r>
                  </w:p>
                  <w:p w14:paraId="51C4AE3C" w14:textId="77777777" w:rsidR="006222E1" w:rsidRDefault="006222E1">
                    <w:pPr>
                      <w:spacing w:line="20" w:lineRule="atLeast"/>
                      <w:rPr>
                        <w:rFonts w:ascii="Courier New" w:eastAsia="Courier New" w:hAnsi="Courier New" w:cs="Courier New"/>
                        <w:sz w:val="21"/>
                        <w:szCs w:val="21"/>
                      </w:rPr>
                    </w:pPr>
                    <w:r>
                      <w:rPr>
                        <w:rFonts w:ascii="Courier New"/>
                        <w:sz w:val="21"/>
                        <w:szCs w:val="21"/>
                      </w:rPr>
                      <w:t>}</w:t>
                    </w:r>
                  </w:p>
                  <w:p w14:paraId="015D07B9" w14:textId="77777777" w:rsidR="006222E1" w:rsidRDefault="006222E1">
                    <w:pPr>
                      <w:spacing w:line="20" w:lineRule="atLeast"/>
                      <w:jc w:val="center"/>
                    </w:pPr>
                    <w:r>
                      <w:rPr>
                        <w:rFonts w:ascii="Courier New"/>
                        <w:sz w:val="21"/>
                        <w:szCs w:val="21"/>
                      </w:rPr>
                      <w:t>(</w:t>
                    </w:r>
                    <w:proofErr w:type="gramStart"/>
                    <w:r>
                      <w:rPr>
                        <w:rFonts w:ascii="Courier New"/>
                        <w:sz w:val="21"/>
                        <w:szCs w:val="21"/>
                      </w:rPr>
                      <w:t>b</w:t>
                    </w:r>
                    <w:proofErr w:type="gramEnd"/>
                    <w:r>
                      <w:rPr>
                        <w:rFonts w:ascii="Courier New"/>
                        <w:sz w:val="21"/>
                        <w:szCs w:val="21"/>
                      </w:rPr>
                      <w:t>)</w:t>
                    </w:r>
                  </w:p>
                </w:txbxContent>
              </v:textbox>
            </v:rect>
            <w10:wrap type="none"/>
            <w10:anchorlock/>
          </v:group>
        </w:pict>
      </w:r>
    </w:p>
    <w:p w14:paraId="678F154A"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4"/>
          <w:szCs w:val="24"/>
        </w:rPr>
        <w:t xml:space="preserve">Figure 5.11 </w:t>
      </w:r>
      <w:r>
        <w:rPr>
          <w:rFonts w:ascii="Times New Roman"/>
          <w:sz w:val="21"/>
          <w:szCs w:val="21"/>
        </w:rPr>
        <w:t>(a) sample code; (b) slicing with criteria&lt;16</w:t>
      </w:r>
      <w:proofErr w:type="gramStart"/>
      <w:r>
        <w:rPr>
          <w:rFonts w:ascii="Times New Roman"/>
          <w:sz w:val="21"/>
          <w:szCs w:val="21"/>
        </w:rPr>
        <w:t>,{</w:t>
      </w:r>
      <w:proofErr w:type="gramEnd"/>
      <w:r>
        <w:rPr>
          <w:rFonts w:ascii="Times New Roman"/>
          <w:sz w:val="21"/>
          <w:szCs w:val="21"/>
        </w:rPr>
        <w:t>max}&gt;</w:t>
      </w:r>
    </w:p>
    <w:p w14:paraId="7730A9B2" w14:textId="77777777" w:rsidR="00B513FC" w:rsidRDefault="004F4D39">
      <w:pPr>
        <w:widowControl w:val="0"/>
        <w:spacing w:afterLines="50" w:after="120" w:line="276" w:lineRule="auto"/>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4C48C35E">
          <v:shape id="Picture 158" o:spid="_x0000_i1208" type="#_x0000_t75" style="width:358.35pt;height:2in">
            <v:imagedata r:id="rId235" o:title="" cropbottom="13158f"/>
          </v:shape>
        </w:pict>
      </w:r>
    </w:p>
    <w:p w14:paraId="20EB0E7F"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5.12 Slicing result of figure 5.11(b) by JipdaSlicer</w:t>
      </w:r>
    </w:p>
    <w:p w14:paraId="7497E949"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The following picture shows the result we get from STIP.js. From the figure we can see STIP.js keeps all source code. In the sliced PDG used to generate this result code, we see that STIP.js marks correct node in PDG, as all the nodes in reach. So STIP.js also traces on right data and control dependences. However, when generating the target code from the PDG, STIP.js keeps all code in order to sustain the </w:t>
      </w:r>
      <w:r>
        <w:rPr>
          <w:rFonts w:ascii="Times New Roman"/>
          <w:b/>
          <w:bCs/>
          <w:sz w:val="24"/>
          <w:szCs w:val="24"/>
        </w:rPr>
        <w:t>if-else</w:t>
      </w:r>
      <w:r>
        <w:rPr>
          <w:rFonts w:ascii="Times New Roman"/>
          <w:sz w:val="24"/>
          <w:szCs w:val="24"/>
        </w:rPr>
        <w:t xml:space="preserve"> structure. The different </w:t>
      </w:r>
      <w:r>
        <w:rPr>
          <w:rFonts w:ascii="Times New Roman"/>
          <w:sz w:val="24"/>
          <w:szCs w:val="24"/>
        </w:rPr>
        <w:lastRenderedPageBreak/>
        <w:t xml:space="preserve">between the two solutions is </w:t>
      </w:r>
      <w:proofErr w:type="spellStart"/>
      <w:r>
        <w:rPr>
          <w:rFonts w:ascii="Times New Roman"/>
          <w:sz w:val="24"/>
          <w:szCs w:val="24"/>
        </w:rPr>
        <w:t>JipdaSlice</w:t>
      </w:r>
      <w:proofErr w:type="spellEnd"/>
      <w:r>
        <w:rPr>
          <w:rFonts w:ascii="Times New Roman"/>
          <w:sz w:val="24"/>
          <w:szCs w:val="24"/>
        </w:rPr>
        <w:t xml:space="preserve"> use </w:t>
      </w:r>
      <w:r>
        <w:rPr>
          <w:rFonts w:ascii="Times New Roman"/>
          <w:i/>
          <w:iCs/>
          <w:sz w:val="24"/>
          <w:szCs w:val="24"/>
        </w:rPr>
        <w:t>null</w:t>
      </w:r>
      <w:r>
        <w:rPr>
          <w:rFonts w:ascii="Times New Roman"/>
          <w:sz w:val="24"/>
          <w:szCs w:val="24"/>
        </w:rPr>
        <w:t xml:space="preserve"> value fill in the clause when it isn</w:t>
      </w:r>
      <w:r>
        <w:rPr>
          <w:rFonts w:hAnsi="Times New Roman"/>
          <w:sz w:val="24"/>
          <w:szCs w:val="24"/>
        </w:rPr>
        <w:t>’</w:t>
      </w:r>
      <w:r>
        <w:rPr>
          <w:rFonts w:ascii="Times New Roman"/>
          <w:sz w:val="24"/>
          <w:szCs w:val="24"/>
        </w:rPr>
        <w:t xml:space="preserve">t accessed based on prediction. </w:t>
      </w:r>
    </w:p>
    <w:p w14:paraId="02DD9CD8"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1E7BDCCB">
          <v:shape id="Picture 159" o:spid="_x0000_i1209" type="#_x0000_t75" style="width:358.35pt;height:135.65pt">
            <v:imagedata r:id="rId236" o:title=""/>
          </v:shape>
        </w:pict>
      </w:r>
    </w:p>
    <w:p w14:paraId="0AD6BFBF"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5.13 (a) Slicing result of figure 5.11 (b) by STIP.js</w:t>
      </w:r>
    </w:p>
    <w:p w14:paraId="6B86BB7B" w14:textId="77777777" w:rsidR="00B513FC" w:rsidRDefault="004F4D39">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10D223F4">
          <v:shape id="Picture 160" o:spid="_x0000_i1210" type="#_x0000_t75" style="width:353.3pt;height:246.15pt">
            <v:imagedata r:id="rId237" o:title=""/>
          </v:shape>
        </w:pict>
      </w:r>
    </w:p>
    <w:p w14:paraId="2AD35E41" w14:textId="77777777" w:rsidR="00B513FC" w:rsidRDefault="004F4D39">
      <w:pPr>
        <w:widowControl w:val="0"/>
        <w:spacing w:afterLines="50" w:after="120" w:line="276" w:lineRule="auto"/>
        <w:jc w:val="center"/>
        <w:rPr>
          <w:rFonts w:ascii="Times New Roman" w:eastAsia="Times New Roman" w:hAnsi="Times New Roman"/>
          <w:sz w:val="24"/>
          <w:szCs w:val="24"/>
        </w:rPr>
      </w:pPr>
      <w:r>
        <w:rPr>
          <w:rFonts w:ascii="Times New Roman"/>
          <w:sz w:val="21"/>
          <w:szCs w:val="21"/>
        </w:rPr>
        <w:t>Figure 5.13 (b) PDG generate by STIP.js of the sample code in figure 5.11(a).</w:t>
      </w:r>
    </w:p>
    <w:p w14:paraId="09D3A2A2"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1712CB1D" w14:textId="77777777" w:rsidR="00B513FC" w:rsidRDefault="004F4D39">
      <w:pPr>
        <w:widowControl w:val="0"/>
        <w:spacing w:afterLines="50" w:after="120" w:line="276" w:lineRule="auto"/>
        <w:rPr>
          <w:rFonts w:ascii="Times New Roman" w:eastAsia="Times New Roman" w:hAnsi="Times New Roman"/>
          <w:b/>
          <w:bCs/>
          <w:sz w:val="24"/>
          <w:szCs w:val="24"/>
        </w:rPr>
      </w:pPr>
      <w:r>
        <w:rPr>
          <w:rFonts w:ascii="Times New Roman"/>
          <w:b/>
          <w:bCs/>
          <w:sz w:val="24"/>
          <w:szCs w:val="24"/>
        </w:rPr>
        <w:t>Test case 3: slicing on function invoking with conditional statement.</w:t>
      </w:r>
    </w:p>
    <w:p w14:paraId="4706DC18"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This example shows another situation where the process of slicing involves conditional statements. The difference with test case 2 is the slicing criterion is not in any clause of </w:t>
      </w:r>
      <w:r>
        <w:rPr>
          <w:rFonts w:ascii="Times New Roman"/>
          <w:b/>
          <w:bCs/>
          <w:sz w:val="24"/>
          <w:szCs w:val="24"/>
        </w:rPr>
        <w:t>if</w:t>
      </w:r>
      <w:r>
        <w:rPr>
          <w:rFonts w:ascii="Times New Roman"/>
          <w:b/>
          <w:bCs/>
          <w:color w:val="000000"/>
          <w:kern w:val="2"/>
          <w:sz w:val="24"/>
          <w:szCs w:val="24"/>
          <w:u w:color="000000"/>
        </w:rPr>
        <w:t>-else</w:t>
      </w:r>
      <w:r>
        <w:rPr>
          <w:rFonts w:ascii="Times New Roman"/>
          <w:sz w:val="24"/>
          <w:szCs w:val="24"/>
        </w:rPr>
        <w:t xml:space="preserve"> statement. We set this example because JipdaSlicer has a different mechanism in this situation.  </w:t>
      </w:r>
    </w:p>
    <w:p w14:paraId="6D366646" w14:textId="77777777" w:rsidR="00B513FC" w:rsidRDefault="004F4D39">
      <w:pPr>
        <w:widowControl w:val="0"/>
        <w:spacing w:afterLines="50" w:after="120" w:line="276" w:lineRule="auto"/>
        <w:jc w:val="both"/>
        <w:rPr>
          <w:rFonts w:ascii="Times New Roman" w:eastAsia="Times New Roman" w:hAnsi="Times New Roman"/>
          <w:sz w:val="28"/>
          <w:szCs w:val="28"/>
        </w:rPr>
      </w:pPr>
      <w:r>
        <w:rPr>
          <w:rFonts w:ascii="Times New Roman" w:eastAsia="Times New Roman" w:hAnsi="Times New Roman"/>
          <w:color w:val="000000"/>
          <w:kern w:val="2"/>
          <w:sz w:val="28"/>
          <w:szCs w:val="28"/>
          <w:u w:color="000000"/>
          <w:lang w:eastAsia="en-US"/>
        </w:rPr>
      </w:r>
      <w:r>
        <w:rPr>
          <w:rFonts w:ascii="Times New Roman" w:eastAsia="Times New Roman" w:hAnsi="Times New Roman"/>
          <w:color w:val="000000"/>
          <w:kern w:val="2"/>
          <w:sz w:val="28"/>
          <w:szCs w:val="28"/>
          <w:u w:color="000000"/>
          <w:lang w:eastAsia="en-US"/>
        </w:rPr>
        <w:pict w14:anchorId="4053F18C">
          <v:group id="Group 308" o:spid="_x0000_s1330" style="width:29.6pt;height:224.9pt;mso-position-horizontal-relative:char;mso-position-vertical-relative:line" coordsize="592,4498">
            <v:rect id="Shape 1073742114" o:spid="_x0000_s1331" style="position:absolute;width:592;height:4498" o:preferrelative="t" stroked="f"/>
            <v:rect id="Shape 1073742115" o:spid="_x0000_s1332" style="position:absolute;width:592;height:4498" o:preferrelative="t" filled="f" stroked="f">
              <v:textbox inset="3.6pt,,3.6pt">
                <w:txbxContent>
                  <w:p w14:paraId="6ED7EB7E" w14:textId="77777777" w:rsidR="006222E1" w:rsidRDefault="006222E1">
                    <w:pPr>
                      <w:jc w:val="right"/>
                      <w:rPr>
                        <w:sz w:val="18"/>
                        <w:szCs w:val="18"/>
                      </w:rPr>
                    </w:pPr>
                    <w:r>
                      <w:rPr>
                        <w:sz w:val="18"/>
                        <w:szCs w:val="18"/>
                      </w:rPr>
                      <w:t>1</w:t>
                    </w:r>
                  </w:p>
                  <w:p w14:paraId="6C72233A" w14:textId="77777777" w:rsidR="006222E1" w:rsidRDefault="006222E1">
                    <w:pPr>
                      <w:jc w:val="right"/>
                      <w:rPr>
                        <w:sz w:val="18"/>
                        <w:szCs w:val="18"/>
                      </w:rPr>
                    </w:pPr>
                    <w:r>
                      <w:rPr>
                        <w:sz w:val="18"/>
                        <w:szCs w:val="18"/>
                      </w:rPr>
                      <w:t>2</w:t>
                    </w:r>
                  </w:p>
                  <w:p w14:paraId="71BE5BFB" w14:textId="77777777" w:rsidR="006222E1" w:rsidRDefault="006222E1">
                    <w:pPr>
                      <w:jc w:val="right"/>
                      <w:rPr>
                        <w:sz w:val="18"/>
                        <w:szCs w:val="18"/>
                      </w:rPr>
                    </w:pPr>
                    <w:r>
                      <w:rPr>
                        <w:sz w:val="18"/>
                        <w:szCs w:val="18"/>
                      </w:rPr>
                      <w:t>3</w:t>
                    </w:r>
                  </w:p>
                  <w:p w14:paraId="2EDBAC63" w14:textId="77777777" w:rsidR="006222E1" w:rsidRDefault="006222E1">
                    <w:pPr>
                      <w:jc w:val="right"/>
                      <w:rPr>
                        <w:sz w:val="18"/>
                        <w:szCs w:val="18"/>
                      </w:rPr>
                    </w:pPr>
                    <w:r>
                      <w:rPr>
                        <w:sz w:val="18"/>
                        <w:szCs w:val="18"/>
                      </w:rPr>
                      <w:t>4</w:t>
                    </w:r>
                  </w:p>
                  <w:p w14:paraId="3C7123B6" w14:textId="77777777" w:rsidR="006222E1" w:rsidRDefault="006222E1">
                    <w:pPr>
                      <w:jc w:val="right"/>
                      <w:rPr>
                        <w:sz w:val="18"/>
                        <w:szCs w:val="18"/>
                      </w:rPr>
                    </w:pPr>
                    <w:r>
                      <w:rPr>
                        <w:sz w:val="18"/>
                        <w:szCs w:val="18"/>
                      </w:rPr>
                      <w:t>5</w:t>
                    </w:r>
                  </w:p>
                  <w:p w14:paraId="5B73DD79" w14:textId="77777777" w:rsidR="006222E1" w:rsidRDefault="006222E1">
                    <w:pPr>
                      <w:jc w:val="right"/>
                      <w:rPr>
                        <w:sz w:val="18"/>
                        <w:szCs w:val="18"/>
                      </w:rPr>
                    </w:pPr>
                    <w:r>
                      <w:rPr>
                        <w:sz w:val="18"/>
                        <w:szCs w:val="18"/>
                      </w:rPr>
                      <w:t>6</w:t>
                    </w:r>
                  </w:p>
                  <w:p w14:paraId="07045B6E" w14:textId="77777777" w:rsidR="006222E1" w:rsidRDefault="006222E1">
                    <w:pPr>
                      <w:jc w:val="right"/>
                      <w:rPr>
                        <w:sz w:val="18"/>
                        <w:szCs w:val="18"/>
                      </w:rPr>
                    </w:pPr>
                    <w:r>
                      <w:rPr>
                        <w:sz w:val="18"/>
                        <w:szCs w:val="18"/>
                      </w:rPr>
                      <w:t>7</w:t>
                    </w:r>
                  </w:p>
                  <w:p w14:paraId="4D3430B9" w14:textId="77777777" w:rsidR="006222E1" w:rsidRDefault="006222E1">
                    <w:pPr>
                      <w:jc w:val="right"/>
                      <w:rPr>
                        <w:sz w:val="18"/>
                        <w:szCs w:val="18"/>
                      </w:rPr>
                    </w:pPr>
                    <w:r>
                      <w:rPr>
                        <w:sz w:val="18"/>
                        <w:szCs w:val="18"/>
                      </w:rPr>
                      <w:t>8</w:t>
                    </w:r>
                  </w:p>
                  <w:p w14:paraId="663E1806" w14:textId="77777777" w:rsidR="006222E1" w:rsidRDefault="006222E1">
                    <w:pPr>
                      <w:jc w:val="right"/>
                      <w:rPr>
                        <w:sz w:val="18"/>
                        <w:szCs w:val="18"/>
                      </w:rPr>
                    </w:pPr>
                    <w:r>
                      <w:rPr>
                        <w:sz w:val="18"/>
                        <w:szCs w:val="18"/>
                      </w:rPr>
                      <w:t>9</w:t>
                    </w:r>
                  </w:p>
                  <w:p w14:paraId="772C90D1" w14:textId="77777777" w:rsidR="006222E1" w:rsidRDefault="006222E1">
                    <w:pPr>
                      <w:jc w:val="right"/>
                      <w:rPr>
                        <w:sz w:val="18"/>
                        <w:szCs w:val="18"/>
                      </w:rPr>
                    </w:pPr>
                    <w:r>
                      <w:rPr>
                        <w:sz w:val="18"/>
                        <w:szCs w:val="18"/>
                      </w:rPr>
                      <w:t>10</w:t>
                    </w:r>
                  </w:p>
                  <w:p w14:paraId="03BC9EAF" w14:textId="77777777" w:rsidR="006222E1" w:rsidRDefault="006222E1">
                    <w:pPr>
                      <w:jc w:val="right"/>
                      <w:rPr>
                        <w:sz w:val="18"/>
                        <w:szCs w:val="18"/>
                      </w:rPr>
                    </w:pPr>
                    <w:r>
                      <w:rPr>
                        <w:sz w:val="18"/>
                        <w:szCs w:val="18"/>
                      </w:rPr>
                      <w:t>11</w:t>
                    </w:r>
                  </w:p>
                  <w:p w14:paraId="762063AE" w14:textId="77777777" w:rsidR="006222E1" w:rsidRDefault="006222E1">
                    <w:pPr>
                      <w:jc w:val="right"/>
                      <w:rPr>
                        <w:sz w:val="18"/>
                        <w:szCs w:val="18"/>
                      </w:rPr>
                    </w:pPr>
                    <w:r>
                      <w:rPr>
                        <w:sz w:val="18"/>
                        <w:szCs w:val="18"/>
                      </w:rPr>
                      <w:t>12</w:t>
                    </w:r>
                  </w:p>
                  <w:p w14:paraId="539D0EAF" w14:textId="77777777" w:rsidR="006222E1" w:rsidRDefault="006222E1">
                    <w:pPr>
                      <w:jc w:val="right"/>
                      <w:rPr>
                        <w:sz w:val="18"/>
                        <w:szCs w:val="18"/>
                      </w:rPr>
                    </w:pPr>
                    <w:r>
                      <w:rPr>
                        <w:sz w:val="18"/>
                        <w:szCs w:val="18"/>
                      </w:rPr>
                      <w:t>13</w:t>
                    </w:r>
                  </w:p>
                  <w:p w14:paraId="4B492ECF" w14:textId="77777777" w:rsidR="006222E1" w:rsidRDefault="006222E1">
                    <w:pPr>
                      <w:jc w:val="right"/>
                      <w:rPr>
                        <w:sz w:val="18"/>
                        <w:szCs w:val="18"/>
                      </w:rPr>
                    </w:pPr>
                    <w:r>
                      <w:rPr>
                        <w:sz w:val="18"/>
                        <w:szCs w:val="18"/>
                      </w:rPr>
                      <w:t>14</w:t>
                    </w:r>
                  </w:p>
                  <w:p w14:paraId="51958FDE" w14:textId="77777777" w:rsidR="006222E1" w:rsidRDefault="006222E1">
                    <w:pPr>
                      <w:jc w:val="right"/>
                      <w:rPr>
                        <w:sz w:val="18"/>
                        <w:szCs w:val="18"/>
                      </w:rPr>
                    </w:pPr>
                    <w:r>
                      <w:rPr>
                        <w:sz w:val="18"/>
                        <w:szCs w:val="18"/>
                      </w:rPr>
                      <w:t>15</w:t>
                    </w:r>
                  </w:p>
                  <w:p w14:paraId="71BD1B3A" w14:textId="77777777" w:rsidR="006222E1" w:rsidRDefault="006222E1">
                    <w:pPr>
                      <w:jc w:val="right"/>
                      <w:rPr>
                        <w:sz w:val="18"/>
                        <w:szCs w:val="18"/>
                      </w:rPr>
                    </w:pPr>
                    <w:r>
                      <w:rPr>
                        <w:sz w:val="18"/>
                        <w:szCs w:val="18"/>
                      </w:rPr>
                      <w:t>16</w:t>
                    </w:r>
                  </w:p>
                  <w:p w14:paraId="7ECA6944" w14:textId="77777777" w:rsidR="006222E1" w:rsidRDefault="006222E1">
                    <w:pPr>
                      <w:jc w:val="right"/>
                      <w:rPr>
                        <w:sz w:val="18"/>
                        <w:szCs w:val="18"/>
                      </w:rPr>
                    </w:pPr>
                    <w:r>
                      <w:rPr>
                        <w:sz w:val="18"/>
                        <w:szCs w:val="18"/>
                      </w:rPr>
                      <w:t>17</w:t>
                    </w:r>
                  </w:p>
                  <w:p w14:paraId="363556CE" w14:textId="77777777" w:rsidR="006222E1" w:rsidRDefault="006222E1">
                    <w:pPr>
                      <w:jc w:val="right"/>
                    </w:pPr>
                  </w:p>
                </w:txbxContent>
              </v:textbox>
            </v:rect>
            <w10:wrap type="none"/>
            <w10:anchorlock/>
          </v:group>
        </w:pict>
      </w:r>
      <w:r>
        <w:rPr>
          <w:rFonts w:ascii="Times New Roman" w:eastAsia="Times New Roman" w:hAnsi="Times New Roman"/>
          <w:color w:val="000000"/>
          <w:kern w:val="2"/>
          <w:sz w:val="28"/>
          <w:szCs w:val="28"/>
          <w:u w:color="000000"/>
          <w:lang w:eastAsia="en-US"/>
        </w:rPr>
      </w:r>
      <w:r>
        <w:rPr>
          <w:rFonts w:ascii="Times New Roman" w:eastAsia="Times New Roman" w:hAnsi="Times New Roman"/>
          <w:color w:val="000000"/>
          <w:kern w:val="2"/>
          <w:sz w:val="28"/>
          <w:szCs w:val="28"/>
          <w:u w:color="000000"/>
          <w:lang w:eastAsia="en-US"/>
        </w:rPr>
        <w:pict w14:anchorId="45490700">
          <v:group id="Group 311" o:spid="_x0000_s1333" style="width:158.25pt;height:226.1pt;mso-position-horizontal-relative:char;mso-position-vertical-relative:line" coordsize="3165,4522">
            <v:rect id="Shape 1073742117" o:spid="_x0000_s1334" style="position:absolute;width:3165;height:4522" o:preferrelative="t" stroked="f"/>
            <v:rect id="Shape 1073742118" o:spid="_x0000_s1335" style="position:absolute;width:3165;height:4522" o:preferrelative="t" filled="f" stroked="f">
              <v:textbox inset="3.6pt,,3.6pt">
                <w:txbxContent>
                  <w:p w14:paraId="11891E98"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54675574"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b=3;</w:t>
                    </w:r>
                  </w:p>
                  <w:p w14:paraId="1B4631BD"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c=2;</w:t>
                    </w:r>
                  </w:p>
                  <w:p w14:paraId="6EEED708"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sum=function(</w:t>
                    </w:r>
                    <w:proofErr w:type="spellStart"/>
                    <w:r>
                      <w:rPr>
                        <w:rFonts w:ascii="Courier New"/>
                        <w:sz w:val="21"/>
                        <w:szCs w:val="21"/>
                      </w:rPr>
                      <w:t>x,y</w:t>
                    </w:r>
                    <w:proofErr w:type="spellEnd"/>
                    <w:r>
                      <w:rPr>
                        <w:rFonts w:ascii="Courier New"/>
                        <w:sz w:val="21"/>
                        <w:szCs w:val="21"/>
                      </w:rPr>
                      <w:t>){</w:t>
                    </w:r>
                  </w:p>
                  <w:p w14:paraId="5BBC30A9" w14:textId="77777777" w:rsidR="006222E1" w:rsidRDefault="006222E1">
                    <w:pPr>
                      <w:rPr>
                        <w:rFonts w:ascii="Courier New" w:eastAsia="Courier New" w:hAnsi="Courier New" w:cs="Courier New"/>
                        <w:sz w:val="21"/>
                        <w:szCs w:val="21"/>
                      </w:rPr>
                    </w:pPr>
                    <w:r>
                      <w:rPr>
                        <w:rFonts w:ascii="Courier New" w:eastAsia="Courier New" w:hAnsi="Courier New" w:cs="Courier New"/>
                        <w:sz w:val="21"/>
                        <w:szCs w:val="21"/>
                      </w:rPr>
                      <w:tab/>
                    </w:r>
                    <w:proofErr w:type="gramStart"/>
                    <w:r>
                      <w:rPr>
                        <w:rFonts w:ascii="Courier New" w:eastAsia="Courier New" w:hAnsi="Courier New" w:cs="Courier New"/>
                        <w:sz w:val="21"/>
                        <w:szCs w:val="21"/>
                      </w:rPr>
                      <w:t>return</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x+y</w:t>
                    </w:r>
                    <w:proofErr w:type="spellEnd"/>
                    <w:r>
                      <w:rPr>
                        <w:rFonts w:ascii="Courier New" w:eastAsia="Courier New" w:hAnsi="Courier New" w:cs="Courier New"/>
                        <w:sz w:val="21"/>
                        <w:szCs w:val="21"/>
                      </w:rPr>
                      <w:t>;</w:t>
                    </w:r>
                  </w:p>
                  <w:p w14:paraId="5DA3ACD1" w14:textId="77777777" w:rsidR="006222E1" w:rsidRDefault="006222E1">
                    <w:pPr>
                      <w:rPr>
                        <w:rFonts w:ascii="Courier New" w:eastAsia="Courier New" w:hAnsi="Courier New" w:cs="Courier New"/>
                        <w:sz w:val="21"/>
                        <w:szCs w:val="21"/>
                      </w:rPr>
                    </w:pPr>
                    <w:r>
                      <w:rPr>
                        <w:rFonts w:ascii="Courier New"/>
                        <w:sz w:val="21"/>
                        <w:szCs w:val="21"/>
                      </w:rPr>
                      <w:t xml:space="preserve">    }</w:t>
                    </w:r>
                  </w:p>
                  <w:p w14:paraId="6B29BD91"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foo=function(z){</w:t>
                    </w:r>
                  </w:p>
                  <w:p w14:paraId="3B5A563E" w14:textId="77777777" w:rsidR="006222E1" w:rsidRDefault="006222E1">
                    <w:pPr>
                      <w:rPr>
                        <w:rFonts w:ascii="Courier New" w:eastAsia="Courier New" w:hAnsi="Courier New" w:cs="Courier New"/>
                        <w:sz w:val="21"/>
                        <w:szCs w:val="21"/>
                      </w:rPr>
                    </w:pPr>
                    <w:r>
                      <w:rPr>
                        <w:rFonts w:ascii="Courier New" w:eastAsia="Courier New" w:hAnsi="Courier New" w:cs="Courier New"/>
                        <w:sz w:val="21"/>
                        <w:szCs w:val="21"/>
                      </w:rPr>
                      <w:tab/>
                    </w:r>
                    <w:proofErr w:type="gramStart"/>
                    <w:r>
                      <w:rPr>
                        <w:rFonts w:ascii="Courier New" w:eastAsia="Courier New" w:hAnsi="Courier New" w:cs="Courier New"/>
                        <w:sz w:val="21"/>
                        <w:szCs w:val="21"/>
                      </w:rPr>
                      <w:t>return</w:t>
                    </w:r>
                    <w:proofErr w:type="gramEnd"/>
                    <w:r>
                      <w:rPr>
                        <w:rFonts w:ascii="Courier New" w:eastAsia="Courier New" w:hAnsi="Courier New" w:cs="Courier New"/>
                        <w:sz w:val="21"/>
                        <w:szCs w:val="21"/>
                      </w:rPr>
                      <w:t xml:space="preserve"> z+1;</w:t>
                    </w:r>
                  </w:p>
                  <w:p w14:paraId="13AB5806" w14:textId="77777777" w:rsidR="006222E1" w:rsidRDefault="006222E1">
                    <w:pPr>
                      <w:rPr>
                        <w:rFonts w:ascii="Courier New" w:eastAsia="Courier New" w:hAnsi="Courier New" w:cs="Courier New"/>
                        <w:sz w:val="21"/>
                        <w:szCs w:val="21"/>
                      </w:rPr>
                    </w:pPr>
                    <w:r>
                      <w:rPr>
                        <w:rFonts w:ascii="Courier New"/>
                        <w:sz w:val="21"/>
                        <w:szCs w:val="21"/>
                      </w:rPr>
                      <w:t>}</w:t>
                    </w:r>
                  </w:p>
                  <w:p w14:paraId="2F5CAD4E" w14:textId="77777777" w:rsidR="006222E1" w:rsidRDefault="006222E1">
                    <w:pPr>
                      <w:rPr>
                        <w:rFonts w:ascii="Courier New" w:eastAsia="Courier New" w:hAnsi="Courier New" w:cs="Courier New"/>
                        <w:sz w:val="21"/>
                        <w:szCs w:val="21"/>
                      </w:rPr>
                    </w:pPr>
                    <w:proofErr w:type="gramStart"/>
                    <w:r>
                      <w:rPr>
                        <w:rFonts w:ascii="Courier New"/>
                        <w:sz w:val="21"/>
                        <w:szCs w:val="21"/>
                      </w:rPr>
                      <w:t>if</w:t>
                    </w:r>
                    <w:proofErr w:type="gramEnd"/>
                    <w:r>
                      <w:rPr>
                        <w:rFonts w:ascii="Courier New"/>
                        <w:sz w:val="21"/>
                        <w:szCs w:val="21"/>
                      </w:rPr>
                      <w:t>(a&lt;b){</w:t>
                    </w:r>
                  </w:p>
                  <w:p w14:paraId="11715BFC" w14:textId="77777777" w:rsidR="006222E1" w:rsidRDefault="006222E1">
                    <w:pPr>
                      <w:rPr>
                        <w:rFonts w:ascii="Courier New" w:eastAsia="Courier New" w:hAnsi="Courier New" w:cs="Courier New"/>
                        <w:sz w:val="21"/>
                        <w:szCs w:val="21"/>
                      </w:rPr>
                    </w:pPr>
                    <w:r>
                      <w:rPr>
                        <w:rFonts w:ascii="Courier New" w:eastAsia="Courier New" w:hAnsi="Courier New" w:cs="Courier New"/>
                        <w:sz w:val="21"/>
                        <w:szCs w:val="21"/>
                      </w:rPr>
                      <w:tab/>
                    </w:r>
                    <w:proofErr w:type="gramStart"/>
                    <w:r>
                      <w:rPr>
                        <w:rFonts w:ascii="Courier New" w:eastAsia="Courier New" w:hAnsi="Courier New" w:cs="Courier New"/>
                        <w:sz w:val="21"/>
                        <w:szCs w:val="21"/>
                      </w:rPr>
                      <w:t>if</w:t>
                    </w:r>
                    <w:proofErr w:type="gramEnd"/>
                    <w:r>
                      <w:rPr>
                        <w:rFonts w:ascii="Courier New" w:eastAsia="Courier New" w:hAnsi="Courier New" w:cs="Courier New"/>
                        <w:sz w:val="21"/>
                        <w:szCs w:val="21"/>
                      </w:rPr>
                      <w:t xml:space="preserve">(b&lt;c) </w:t>
                    </w:r>
                  </w:p>
                  <w:p w14:paraId="44E2936F" w14:textId="77777777" w:rsidR="006222E1" w:rsidRDefault="006222E1">
                    <w:pPr>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var</w:t>
                    </w:r>
                    <w:proofErr w:type="spellEnd"/>
                    <w:proofErr w:type="gramEnd"/>
                    <w:r>
                      <w:rPr>
                        <w:rFonts w:ascii="Courier New" w:eastAsia="Courier New" w:hAnsi="Courier New" w:cs="Courier New"/>
                        <w:sz w:val="21"/>
                        <w:szCs w:val="21"/>
                      </w:rPr>
                      <w:t xml:space="preserve"> d=sum(0,1);</w:t>
                    </w:r>
                  </w:p>
                  <w:p w14:paraId="433EEEB4" w14:textId="77777777" w:rsidR="006222E1" w:rsidRDefault="006222E1">
                    <w:pPr>
                      <w:rPr>
                        <w:rFonts w:ascii="Courier New" w:eastAsia="Courier New" w:hAnsi="Courier New" w:cs="Courier New"/>
                        <w:sz w:val="21"/>
                        <w:szCs w:val="21"/>
                      </w:rPr>
                    </w:pPr>
                    <w:r>
                      <w:rPr>
                        <w:rFonts w:ascii="Courier New" w:eastAsia="Courier New" w:hAnsi="Courier New" w:cs="Courier New"/>
                        <w:sz w:val="21"/>
                        <w:szCs w:val="21"/>
                      </w:rPr>
                      <w:tab/>
                    </w:r>
                    <w:proofErr w:type="gramStart"/>
                    <w:r>
                      <w:rPr>
                        <w:rFonts w:ascii="Courier New" w:eastAsia="Courier New" w:hAnsi="Courier New" w:cs="Courier New"/>
                        <w:sz w:val="21"/>
                        <w:szCs w:val="21"/>
                      </w:rPr>
                      <w:t>else</w:t>
                    </w:r>
                    <w:proofErr w:type="gramEnd"/>
                    <w:r>
                      <w:rPr>
                        <w:rFonts w:ascii="Courier New" w:eastAsia="Courier New" w:hAnsi="Courier New" w:cs="Courier New"/>
                        <w:sz w:val="21"/>
                        <w:szCs w:val="21"/>
                      </w:rPr>
                      <w:t xml:space="preserve"> {</w:t>
                    </w:r>
                  </w:p>
                  <w:p w14:paraId="60584003" w14:textId="77777777" w:rsidR="006222E1" w:rsidRDefault="006222E1">
                    <w:pPr>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var</w:t>
                    </w:r>
                    <w:proofErr w:type="spellEnd"/>
                    <w:proofErr w:type="gramEnd"/>
                    <w:r>
                      <w:rPr>
                        <w:rFonts w:ascii="Courier New" w:eastAsia="Courier New" w:hAnsi="Courier New" w:cs="Courier New"/>
                        <w:sz w:val="21"/>
                        <w:szCs w:val="21"/>
                      </w:rPr>
                      <w:t xml:space="preserve"> d=sum(</w:t>
                    </w:r>
                    <w:proofErr w:type="spellStart"/>
                    <w:r>
                      <w:rPr>
                        <w:rFonts w:ascii="Courier New" w:eastAsia="Courier New" w:hAnsi="Courier New" w:cs="Courier New"/>
                        <w:sz w:val="21"/>
                        <w:szCs w:val="21"/>
                      </w:rPr>
                      <w:t>a,b</w:t>
                    </w:r>
                    <w:proofErr w:type="spellEnd"/>
                    <w:r>
                      <w:rPr>
                        <w:rFonts w:ascii="Courier New" w:eastAsia="Courier New" w:hAnsi="Courier New" w:cs="Courier New"/>
                        <w:sz w:val="21"/>
                        <w:szCs w:val="21"/>
                      </w:rPr>
                      <w:t>);</w:t>
                    </w:r>
                  </w:p>
                  <w:p w14:paraId="349C9E03" w14:textId="77777777" w:rsidR="006222E1" w:rsidRDefault="006222E1">
                    <w:pPr>
                      <w:rPr>
                        <w:rFonts w:ascii="Courier New" w:eastAsia="Courier New" w:hAnsi="Courier New" w:cs="Courier New"/>
                        <w:sz w:val="21"/>
                        <w:szCs w:val="21"/>
                      </w:rPr>
                    </w:pPr>
                    <w:r>
                      <w:rPr>
                        <w:rFonts w:ascii="Courier New"/>
                        <w:sz w:val="21"/>
                        <w:szCs w:val="21"/>
                      </w:rPr>
                      <w:t>}</w:t>
                    </w:r>
                  </w:p>
                  <w:p w14:paraId="7766BAA5" w14:textId="77777777" w:rsidR="006222E1" w:rsidRDefault="006222E1">
                    <w:pPr>
                      <w:rPr>
                        <w:rFonts w:ascii="Courier New" w:eastAsia="Courier New" w:hAnsi="Courier New" w:cs="Courier New"/>
                        <w:sz w:val="21"/>
                        <w:szCs w:val="21"/>
                      </w:rPr>
                    </w:pPr>
                    <w:r>
                      <w:rPr>
                        <w:rFonts w:ascii="Courier New"/>
                        <w:sz w:val="21"/>
                        <w:szCs w:val="21"/>
                      </w:rPr>
                      <w:t>}</w:t>
                    </w:r>
                  </w:p>
                  <w:p w14:paraId="3B1338D0"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s=d;</w:t>
                    </w:r>
                  </w:p>
                  <w:p w14:paraId="6B775A8D" w14:textId="77777777" w:rsidR="006222E1" w:rsidRDefault="006222E1">
                    <w:pPr>
                      <w:rPr>
                        <w:rFonts w:ascii="Courier New" w:eastAsia="Courier New" w:hAnsi="Courier New" w:cs="Courier New"/>
                        <w:sz w:val="21"/>
                        <w:szCs w:val="21"/>
                      </w:rPr>
                    </w:pPr>
                  </w:p>
                  <w:p w14:paraId="5CD9CF01" w14:textId="77777777" w:rsidR="006222E1" w:rsidRDefault="006222E1">
                    <w:pPr>
                      <w:jc w:val="center"/>
                    </w:pPr>
                    <w:r>
                      <w:rPr>
                        <w:rFonts w:ascii="Courier New"/>
                        <w:sz w:val="21"/>
                        <w:szCs w:val="21"/>
                      </w:rPr>
                      <w:t xml:space="preserve">(a) </w:t>
                    </w:r>
                  </w:p>
                </w:txbxContent>
              </v:textbox>
            </v:rect>
            <w10:wrap type="none"/>
            <w10:anchorlock/>
          </v:group>
        </w:pict>
      </w:r>
      <w:r>
        <w:rPr>
          <w:rFonts w:ascii="Times New Roman" w:eastAsia="Times New Roman" w:hAnsi="Times New Roman"/>
          <w:color w:val="000000"/>
          <w:kern w:val="2"/>
          <w:sz w:val="28"/>
          <w:szCs w:val="28"/>
          <w:u w:color="000000"/>
          <w:lang w:eastAsia="en-US"/>
        </w:rPr>
      </w:r>
      <w:r>
        <w:rPr>
          <w:rFonts w:ascii="Times New Roman" w:eastAsia="Times New Roman" w:hAnsi="Times New Roman"/>
          <w:color w:val="000000"/>
          <w:kern w:val="2"/>
          <w:sz w:val="28"/>
          <w:szCs w:val="28"/>
          <w:u w:color="000000"/>
          <w:lang w:eastAsia="en-US"/>
        </w:rPr>
        <w:pict w14:anchorId="62D403A7">
          <v:group id="officeArt object" o:spid="_x0000_s1336" style="width:162.3pt;height:226.85pt;mso-position-horizontal-relative:char;mso-position-vertical-relative:line" coordsize="3246,4537">
            <v:rect id="Shape 1073742120" o:spid="_x0000_s1337" style="position:absolute;width:3246;height:4537" o:preferrelative="t" stroked="f"/>
            <v:rect id="Shape 1073742121" o:spid="_x0000_s1338" style="position:absolute;width:3246;height:4537" o:preferrelative="t" filled="f" stroked="f">
              <v:textbox inset="3.6pt,,3.6pt">
                <w:txbxContent>
                  <w:p w14:paraId="030B9EE9"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a=1;</w:t>
                    </w:r>
                  </w:p>
                  <w:p w14:paraId="6FDC08C3"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b=3;</w:t>
                    </w:r>
                  </w:p>
                  <w:p w14:paraId="674922EA"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c=2;</w:t>
                    </w:r>
                  </w:p>
                  <w:p w14:paraId="7BCD6882"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sum=function(</w:t>
                    </w:r>
                    <w:proofErr w:type="spellStart"/>
                    <w:r>
                      <w:rPr>
                        <w:rFonts w:ascii="Courier New"/>
                        <w:sz w:val="21"/>
                        <w:szCs w:val="21"/>
                      </w:rPr>
                      <w:t>x,y</w:t>
                    </w:r>
                    <w:proofErr w:type="spellEnd"/>
                    <w:r>
                      <w:rPr>
                        <w:rFonts w:ascii="Courier New"/>
                        <w:sz w:val="21"/>
                        <w:szCs w:val="21"/>
                      </w:rPr>
                      <w:t>){</w:t>
                    </w:r>
                  </w:p>
                  <w:p w14:paraId="122F4CF3" w14:textId="77777777" w:rsidR="006222E1" w:rsidRDefault="006222E1">
                    <w:pPr>
                      <w:rPr>
                        <w:rFonts w:ascii="Courier New" w:eastAsia="Courier New" w:hAnsi="Courier New" w:cs="Courier New"/>
                        <w:sz w:val="21"/>
                        <w:szCs w:val="21"/>
                      </w:rPr>
                    </w:pPr>
                    <w:r>
                      <w:rPr>
                        <w:rFonts w:ascii="Courier New" w:eastAsia="Courier New" w:hAnsi="Courier New" w:cs="Courier New"/>
                        <w:sz w:val="21"/>
                        <w:szCs w:val="21"/>
                      </w:rPr>
                      <w:tab/>
                    </w:r>
                    <w:proofErr w:type="gramStart"/>
                    <w:r>
                      <w:rPr>
                        <w:rFonts w:ascii="Courier New" w:eastAsia="Courier New" w:hAnsi="Courier New" w:cs="Courier New"/>
                        <w:sz w:val="21"/>
                        <w:szCs w:val="21"/>
                      </w:rPr>
                      <w:t>return</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x+y</w:t>
                    </w:r>
                    <w:proofErr w:type="spellEnd"/>
                    <w:r>
                      <w:rPr>
                        <w:rFonts w:ascii="Courier New" w:eastAsia="Courier New" w:hAnsi="Courier New" w:cs="Courier New"/>
                        <w:sz w:val="21"/>
                        <w:szCs w:val="21"/>
                      </w:rPr>
                      <w:t>;</w:t>
                    </w:r>
                  </w:p>
                  <w:p w14:paraId="3BA7B45C" w14:textId="77777777" w:rsidR="006222E1" w:rsidRDefault="006222E1">
                    <w:pPr>
                      <w:rPr>
                        <w:rFonts w:ascii="Courier New" w:eastAsia="Courier New" w:hAnsi="Courier New" w:cs="Courier New"/>
                        <w:sz w:val="21"/>
                        <w:szCs w:val="21"/>
                      </w:rPr>
                    </w:pPr>
                    <w:r>
                      <w:rPr>
                        <w:rFonts w:ascii="Courier New"/>
                        <w:sz w:val="21"/>
                        <w:szCs w:val="21"/>
                      </w:rPr>
                      <w:t xml:space="preserve">    }</w:t>
                    </w:r>
                  </w:p>
                  <w:p w14:paraId="2BBEFC19" w14:textId="77777777" w:rsidR="006222E1" w:rsidRDefault="006222E1">
                    <w:pPr>
                      <w:rPr>
                        <w:rFonts w:ascii="Courier New" w:eastAsia="Courier New" w:hAnsi="Courier New" w:cs="Courier New"/>
                        <w:strike/>
                        <w:sz w:val="21"/>
                        <w:szCs w:val="21"/>
                      </w:rPr>
                    </w:pPr>
                    <w:proofErr w:type="spellStart"/>
                    <w:proofErr w:type="gramStart"/>
                    <w:r>
                      <w:rPr>
                        <w:rFonts w:ascii="Courier New"/>
                        <w:strike/>
                        <w:sz w:val="21"/>
                        <w:szCs w:val="21"/>
                      </w:rPr>
                      <w:t>var</w:t>
                    </w:r>
                    <w:proofErr w:type="spellEnd"/>
                    <w:proofErr w:type="gramEnd"/>
                    <w:r>
                      <w:rPr>
                        <w:rFonts w:ascii="Courier New"/>
                        <w:strike/>
                        <w:sz w:val="21"/>
                        <w:szCs w:val="21"/>
                      </w:rPr>
                      <w:t xml:space="preserve"> foo=function(z){</w:t>
                    </w:r>
                  </w:p>
                  <w:p w14:paraId="58DA1A48" w14:textId="77777777" w:rsidR="006222E1" w:rsidRDefault="006222E1">
                    <w:pPr>
                      <w:rPr>
                        <w:rFonts w:ascii="Courier New" w:eastAsia="Courier New" w:hAnsi="Courier New" w:cs="Courier New"/>
                        <w:strike/>
                        <w:sz w:val="21"/>
                        <w:szCs w:val="21"/>
                      </w:rPr>
                    </w:pPr>
                    <w:r>
                      <w:rPr>
                        <w:rFonts w:ascii="Courier New" w:eastAsia="Courier New" w:hAnsi="Courier New" w:cs="Courier New"/>
                        <w:strike/>
                        <w:sz w:val="21"/>
                        <w:szCs w:val="21"/>
                      </w:rPr>
                      <w:tab/>
                    </w:r>
                    <w:proofErr w:type="gramStart"/>
                    <w:r>
                      <w:rPr>
                        <w:rFonts w:ascii="Courier New" w:eastAsia="Courier New" w:hAnsi="Courier New" w:cs="Courier New"/>
                        <w:strike/>
                        <w:sz w:val="21"/>
                        <w:szCs w:val="21"/>
                      </w:rPr>
                      <w:t>return</w:t>
                    </w:r>
                    <w:proofErr w:type="gramEnd"/>
                    <w:r>
                      <w:rPr>
                        <w:rFonts w:ascii="Courier New" w:eastAsia="Courier New" w:hAnsi="Courier New" w:cs="Courier New"/>
                        <w:strike/>
                        <w:sz w:val="21"/>
                        <w:szCs w:val="21"/>
                      </w:rPr>
                      <w:t xml:space="preserve"> z+1;</w:t>
                    </w:r>
                  </w:p>
                  <w:p w14:paraId="422F15C5" w14:textId="77777777" w:rsidR="006222E1" w:rsidRDefault="006222E1">
                    <w:pPr>
                      <w:rPr>
                        <w:rFonts w:ascii="Courier New" w:eastAsia="Courier New" w:hAnsi="Courier New" w:cs="Courier New"/>
                        <w:strike/>
                        <w:sz w:val="21"/>
                        <w:szCs w:val="21"/>
                      </w:rPr>
                    </w:pPr>
                    <w:r>
                      <w:rPr>
                        <w:rFonts w:ascii="Courier New"/>
                        <w:strike/>
                        <w:sz w:val="21"/>
                        <w:szCs w:val="21"/>
                      </w:rPr>
                      <w:t>}</w:t>
                    </w:r>
                  </w:p>
                  <w:p w14:paraId="236309B3" w14:textId="77777777" w:rsidR="006222E1" w:rsidRDefault="006222E1">
                    <w:pPr>
                      <w:rPr>
                        <w:rFonts w:ascii="Courier New" w:eastAsia="Courier New" w:hAnsi="Courier New" w:cs="Courier New"/>
                        <w:sz w:val="21"/>
                        <w:szCs w:val="21"/>
                      </w:rPr>
                    </w:pPr>
                    <w:proofErr w:type="gramStart"/>
                    <w:r>
                      <w:rPr>
                        <w:rFonts w:ascii="Courier New"/>
                        <w:sz w:val="21"/>
                        <w:szCs w:val="21"/>
                      </w:rPr>
                      <w:t>if</w:t>
                    </w:r>
                    <w:proofErr w:type="gramEnd"/>
                    <w:r>
                      <w:rPr>
                        <w:rFonts w:ascii="Courier New"/>
                        <w:sz w:val="21"/>
                        <w:szCs w:val="21"/>
                      </w:rPr>
                      <w:t>(a&lt;b){</w:t>
                    </w:r>
                  </w:p>
                  <w:p w14:paraId="2977D76B" w14:textId="77777777" w:rsidR="006222E1" w:rsidRDefault="006222E1">
                    <w:pPr>
                      <w:rPr>
                        <w:rFonts w:ascii="Courier New" w:eastAsia="Courier New" w:hAnsi="Courier New" w:cs="Courier New"/>
                        <w:sz w:val="21"/>
                        <w:szCs w:val="21"/>
                      </w:rPr>
                    </w:pPr>
                    <w:r>
                      <w:rPr>
                        <w:rFonts w:ascii="Courier New" w:eastAsia="Courier New" w:hAnsi="Courier New" w:cs="Courier New"/>
                        <w:sz w:val="21"/>
                        <w:szCs w:val="21"/>
                      </w:rPr>
                      <w:tab/>
                    </w:r>
                    <w:proofErr w:type="gramStart"/>
                    <w:r>
                      <w:rPr>
                        <w:rFonts w:ascii="Courier New"/>
                        <w:strike/>
                        <w:sz w:val="21"/>
                        <w:szCs w:val="21"/>
                      </w:rPr>
                      <w:t>if</w:t>
                    </w:r>
                    <w:proofErr w:type="gramEnd"/>
                    <w:r>
                      <w:rPr>
                        <w:rFonts w:ascii="Courier New"/>
                        <w:strike/>
                        <w:sz w:val="21"/>
                        <w:szCs w:val="21"/>
                      </w:rPr>
                      <w:t xml:space="preserve">(b&lt;c) </w:t>
                    </w:r>
                  </w:p>
                  <w:p w14:paraId="758FF0F8" w14:textId="77777777" w:rsidR="006222E1" w:rsidRDefault="006222E1">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strike/>
                        <w:sz w:val="21"/>
                        <w:szCs w:val="21"/>
                      </w:rPr>
                      <w:t xml:space="preserve"> </w:t>
                    </w:r>
                    <w:proofErr w:type="spellStart"/>
                    <w:proofErr w:type="gramStart"/>
                    <w:r>
                      <w:rPr>
                        <w:rFonts w:ascii="Courier New"/>
                        <w:strike/>
                        <w:sz w:val="21"/>
                        <w:szCs w:val="21"/>
                      </w:rPr>
                      <w:t>var</w:t>
                    </w:r>
                    <w:proofErr w:type="spellEnd"/>
                    <w:proofErr w:type="gramEnd"/>
                    <w:r>
                      <w:rPr>
                        <w:rFonts w:ascii="Courier New"/>
                        <w:strike/>
                        <w:sz w:val="21"/>
                        <w:szCs w:val="21"/>
                      </w:rPr>
                      <w:t xml:space="preserve"> d=sum(0,1);</w:t>
                    </w:r>
                  </w:p>
                  <w:p w14:paraId="2E1C56C7" w14:textId="77777777" w:rsidR="006222E1" w:rsidRDefault="006222E1">
                    <w:pPr>
                      <w:rPr>
                        <w:rFonts w:ascii="Courier New" w:eastAsia="Courier New" w:hAnsi="Courier New" w:cs="Courier New"/>
                        <w:sz w:val="21"/>
                        <w:szCs w:val="21"/>
                      </w:rPr>
                    </w:pPr>
                    <w:r>
                      <w:rPr>
                        <w:rFonts w:ascii="Courier New" w:eastAsia="Courier New" w:hAnsi="Courier New" w:cs="Courier New"/>
                        <w:sz w:val="21"/>
                        <w:szCs w:val="21"/>
                      </w:rPr>
                      <w:tab/>
                    </w:r>
                    <w:proofErr w:type="gramStart"/>
                    <w:r>
                      <w:rPr>
                        <w:rFonts w:ascii="Courier New" w:eastAsia="Courier New" w:hAnsi="Courier New" w:cs="Courier New"/>
                        <w:sz w:val="21"/>
                        <w:szCs w:val="21"/>
                      </w:rPr>
                      <w:t>else</w:t>
                    </w:r>
                    <w:proofErr w:type="gramEnd"/>
                    <w:r>
                      <w:rPr>
                        <w:rFonts w:ascii="Courier New" w:eastAsia="Courier New" w:hAnsi="Courier New" w:cs="Courier New"/>
                        <w:sz w:val="21"/>
                        <w:szCs w:val="21"/>
                      </w:rPr>
                      <w:t xml:space="preserve"> {</w:t>
                    </w:r>
                  </w:p>
                  <w:p w14:paraId="1039CD5D" w14:textId="77777777" w:rsidR="006222E1" w:rsidRDefault="006222E1">
                    <w:pPr>
                      <w:rPr>
                        <w:rFonts w:ascii="Courier New" w:eastAsia="Courier New" w:hAnsi="Courier New" w:cs="Courier New"/>
                        <w:sz w:val="21"/>
                        <w:szCs w:val="21"/>
                      </w:rPr>
                    </w:pPr>
                    <w:r>
                      <w:rPr>
                        <w:rFonts w:ascii="Courier New" w:eastAsia="Courier New" w:hAnsi="Courier New" w:cs="Courier New"/>
                        <w:sz w:val="21"/>
                        <w:szCs w:val="21"/>
                      </w:rPr>
                      <w:tab/>
                    </w:r>
                    <w:proofErr w:type="spellStart"/>
                    <w:proofErr w:type="gramStart"/>
                    <w:r>
                      <w:rPr>
                        <w:rFonts w:ascii="Courier New" w:eastAsia="Courier New" w:hAnsi="Courier New" w:cs="Courier New"/>
                        <w:sz w:val="21"/>
                        <w:szCs w:val="21"/>
                      </w:rPr>
                      <w:t>var</w:t>
                    </w:r>
                    <w:proofErr w:type="spellEnd"/>
                    <w:proofErr w:type="gramEnd"/>
                    <w:r>
                      <w:rPr>
                        <w:rFonts w:ascii="Courier New" w:eastAsia="Courier New" w:hAnsi="Courier New" w:cs="Courier New"/>
                        <w:sz w:val="21"/>
                        <w:szCs w:val="21"/>
                      </w:rPr>
                      <w:t xml:space="preserve"> d=sum(</w:t>
                    </w:r>
                    <w:proofErr w:type="spellStart"/>
                    <w:r>
                      <w:rPr>
                        <w:rFonts w:ascii="Courier New" w:eastAsia="Courier New" w:hAnsi="Courier New" w:cs="Courier New"/>
                        <w:sz w:val="21"/>
                        <w:szCs w:val="21"/>
                      </w:rPr>
                      <w:t>a,b</w:t>
                    </w:r>
                    <w:proofErr w:type="spellEnd"/>
                    <w:r>
                      <w:rPr>
                        <w:rFonts w:ascii="Courier New" w:eastAsia="Courier New" w:hAnsi="Courier New" w:cs="Courier New"/>
                        <w:sz w:val="21"/>
                        <w:szCs w:val="21"/>
                      </w:rPr>
                      <w:t>);</w:t>
                    </w:r>
                  </w:p>
                  <w:p w14:paraId="14881DB0" w14:textId="77777777" w:rsidR="006222E1" w:rsidRDefault="006222E1">
                    <w:pPr>
                      <w:rPr>
                        <w:rFonts w:ascii="Courier New" w:eastAsia="Courier New" w:hAnsi="Courier New" w:cs="Courier New"/>
                        <w:sz w:val="21"/>
                        <w:szCs w:val="21"/>
                      </w:rPr>
                    </w:pPr>
                    <w:r>
                      <w:rPr>
                        <w:rFonts w:ascii="Courier New"/>
                        <w:sz w:val="21"/>
                        <w:szCs w:val="21"/>
                      </w:rPr>
                      <w:t>}</w:t>
                    </w:r>
                  </w:p>
                  <w:p w14:paraId="44E7A58E" w14:textId="77777777" w:rsidR="006222E1" w:rsidRDefault="006222E1">
                    <w:pPr>
                      <w:rPr>
                        <w:rFonts w:ascii="Courier New" w:eastAsia="Courier New" w:hAnsi="Courier New" w:cs="Courier New"/>
                        <w:sz w:val="21"/>
                        <w:szCs w:val="21"/>
                      </w:rPr>
                    </w:pPr>
                    <w:r>
                      <w:rPr>
                        <w:rFonts w:ascii="Courier New"/>
                        <w:sz w:val="21"/>
                        <w:szCs w:val="21"/>
                      </w:rPr>
                      <w:t>}</w:t>
                    </w:r>
                  </w:p>
                  <w:p w14:paraId="05C71068" w14:textId="77777777" w:rsidR="006222E1" w:rsidRDefault="006222E1">
                    <w:pPr>
                      <w:rPr>
                        <w:rFonts w:ascii="Courier New" w:eastAsia="Courier New" w:hAnsi="Courier New" w:cs="Courier New"/>
                        <w:sz w:val="21"/>
                        <w:szCs w:val="21"/>
                      </w:rPr>
                    </w:pPr>
                    <w:proofErr w:type="spellStart"/>
                    <w:proofErr w:type="gramStart"/>
                    <w:r>
                      <w:rPr>
                        <w:rFonts w:ascii="Courier New"/>
                        <w:sz w:val="21"/>
                        <w:szCs w:val="21"/>
                      </w:rPr>
                      <w:t>var</w:t>
                    </w:r>
                    <w:proofErr w:type="spellEnd"/>
                    <w:proofErr w:type="gramEnd"/>
                    <w:r>
                      <w:rPr>
                        <w:rFonts w:ascii="Courier New"/>
                        <w:sz w:val="21"/>
                        <w:szCs w:val="21"/>
                      </w:rPr>
                      <w:t xml:space="preserve"> s=d;</w:t>
                    </w:r>
                  </w:p>
                  <w:p w14:paraId="40CD14C3" w14:textId="77777777" w:rsidR="006222E1" w:rsidRDefault="006222E1">
                    <w:pPr>
                      <w:rPr>
                        <w:rFonts w:ascii="Courier New" w:eastAsia="Courier New" w:hAnsi="Courier New" w:cs="Courier New"/>
                        <w:sz w:val="21"/>
                        <w:szCs w:val="21"/>
                      </w:rPr>
                    </w:pPr>
                  </w:p>
                  <w:p w14:paraId="16A25269" w14:textId="77777777" w:rsidR="006222E1" w:rsidRDefault="006222E1">
                    <w:pPr>
                      <w:jc w:val="center"/>
                    </w:pPr>
                    <w:r>
                      <w:rPr>
                        <w:rFonts w:ascii="Courier New"/>
                        <w:sz w:val="21"/>
                        <w:szCs w:val="21"/>
                      </w:rPr>
                      <w:t xml:space="preserve">(b) </w:t>
                    </w:r>
                  </w:p>
                </w:txbxContent>
              </v:textbox>
            </v:rect>
            <w10:wrap type="none"/>
            <w10:anchorlock/>
          </v:group>
        </w:pict>
      </w:r>
    </w:p>
    <w:p w14:paraId="5AFE784D"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5.14 (a) Sample code; (</w:t>
      </w:r>
      <w:proofErr w:type="gramStart"/>
      <w:r>
        <w:rPr>
          <w:rFonts w:ascii="Times New Roman"/>
          <w:sz w:val="21"/>
          <w:szCs w:val="21"/>
        </w:rPr>
        <w:t>b)slice</w:t>
      </w:r>
      <w:proofErr w:type="gramEnd"/>
      <w:r>
        <w:rPr>
          <w:rFonts w:ascii="Times New Roman"/>
          <w:sz w:val="21"/>
          <w:szCs w:val="21"/>
        </w:rPr>
        <w:t xml:space="preserve"> on criteria&lt;17,{s}&gt;.</w:t>
      </w:r>
    </w:p>
    <w:p w14:paraId="6F59F8F6"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As </w:t>
      </w:r>
      <w:proofErr w:type="spellStart"/>
      <w:r>
        <w:rPr>
          <w:rFonts w:ascii="Times New Roman"/>
          <w:sz w:val="24"/>
          <w:szCs w:val="24"/>
        </w:rPr>
        <w:t>analysed</w:t>
      </w:r>
      <w:proofErr w:type="spellEnd"/>
      <w:r>
        <w:rPr>
          <w:rFonts w:ascii="Times New Roman"/>
          <w:sz w:val="24"/>
          <w:szCs w:val="24"/>
        </w:rPr>
        <w:t xml:space="preserve"> in figure 5.14(b), line 17</w:t>
      </w:r>
      <w:r>
        <w:rPr>
          <w:rFonts w:ascii="Times New Roman"/>
          <w:sz w:val="24"/>
          <w:szCs w:val="24"/>
          <w:vertAlign w:val="superscript"/>
        </w:rPr>
        <w:t>th</w:t>
      </w:r>
      <w:r>
        <w:rPr>
          <w:rFonts w:ascii="Times New Roman"/>
          <w:sz w:val="24"/>
          <w:szCs w:val="24"/>
        </w:rPr>
        <w:t xml:space="preserve"> relies on variable </w:t>
      </w:r>
      <w:r>
        <w:rPr>
          <w:rFonts w:ascii="Times New Roman"/>
          <w:i/>
          <w:iCs/>
          <w:sz w:val="24"/>
          <w:szCs w:val="24"/>
        </w:rPr>
        <w:t>d</w:t>
      </w:r>
      <w:r>
        <w:rPr>
          <w:rFonts w:ascii="Times New Roman"/>
          <w:sz w:val="24"/>
          <w:szCs w:val="24"/>
        </w:rPr>
        <w:t xml:space="preserve"> whose value is decided by predicate result of two nested </w:t>
      </w:r>
      <w:r>
        <w:rPr>
          <w:rFonts w:ascii="Times New Roman"/>
          <w:b/>
          <w:bCs/>
          <w:sz w:val="24"/>
          <w:szCs w:val="24"/>
        </w:rPr>
        <w:t>if</w:t>
      </w:r>
      <w:r>
        <w:rPr>
          <w:rFonts w:ascii="Times New Roman"/>
          <w:b/>
          <w:bCs/>
          <w:color w:val="000000"/>
          <w:kern w:val="2"/>
          <w:sz w:val="24"/>
          <w:szCs w:val="24"/>
          <w:u w:color="000000"/>
        </w:rPr>
        <w:t>-else</w:t>
      </w:r>
      <w:r>
        <w:rPr>
          <w:rFonts w:ascii="Times New Roman"/>
          <w:sz w:val="24"/>
          <w:szCs w:val="24"/>
        </w:rPr>
        <w:t xml:space="preserve"> statement. The result of code in figure 5.14(b) we get from JipdaSlicer is in figure 5.15 and STIP.js is in figure 5.14(a). </w:t>
      </w:r>
    </w:p>
    <w:p w14:paraId="69B0F126"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As we can see from the result, JipdaSlicer gets rid of all clauses of the </w:t>
      </w:r>
      <w:r>
        <w:rPr>
          <w:rFonts w:ascii="Times New Roman"/>
          <w:b/>
          <w:bCs/>
          <w:sz w:val="24"/>
          <w:szCs w:val="24"/>
        </w:rPr>
        <w:t>if-else</w:t>
      </w:r>
      <w:r>
        <w:rPr>
          <w:rFonts w:ascii="Times New Roman"/>
          <w:sz w:val="24"/>
          <w:szCs w:val="24"/>
        </w:rPr>
        <w:t xml:space="preserve"> statement and only leaves the statement on which the identifier </w:t>
      </w:r>
      <w:proofErr w:type="gramStart"/>
      <w:r>
        <w:rPr>
          <w:rFonts w:ascii="Times New Roman"/>
          <w:sz w:val="24"/>
          <w:szCs w:val="24"/>
        </w:rPr>
        <w:t>in  line</w:t>
      </w:r>
      <w:proofErr w:type="gramEnd"/>
      <w:r>
        <w:rPr>
          <w:rFonts w:ascii="Times New Roman"/>
          <w:sz w:val="24"/>
          <w:szCs w:val="24"/>
        </w:rPr>
        <w:t xml:space="preserve"> 17</w:t>
      </w:r>
      <w:r>
        <w:rPr>
          <w:rFonts w:ascii="Times New Roman"/>
          <w:sz w:val="24"/>
          <w:szCs w:val="24"/>
          <w:vertAlign w:val="superscript"/>
        </w:rPr>
        <w:t>th</w:t>
      </w:r>
      <w:r>
        <w:rPr>
          <w:rFonts w:ascii="Times New Roman"/>
          <w:sz w:val="24"/>
          <w:szCs w:val="24"/>
        </w:rPr>
        <w:t xml:space="preserve"> is dependent. It</w:t>
      </w:r>
      <w:r>
        <w:rPr>
          <w:rFonts w:hAnsi="Times New Roman"/>
          <w:sz w:val="24"/>
          <w:szCs w:val="24"/>
        </w:rPr>
        <w:t>’</w:t>
      </w:r>
      <w:r>
        <w:rPr>
          <w:rFonts w:ascii="Times New Roman"/>
          <w:sz w:val="24"/>
          <w:szCs w:val="24"/>
        </w:rPr>
        <w:t>s all because we configure the interpreter of JipdaSlicer to only extract relevant statements if the identifiers contained in slice criterion isn</w:t>
      </w:r>
      <w:r>
        <w:rPr>
          <w:rFonts w:hAnsi="Times New Roman"/>
          <w:sz w:val="24"/>
          <w:szCs w:val="24"/>
        </w:rPr>
        <w:t>’</w:t>
      </w:r>
      <w:r>
        <w:rPr>
          <w:rFonts w:ascii="Times New Roman"/>
          <w:sz w:val="24"/>
          <w:szCs w:val="24"/>
        </w:rPr>
        <w:t xml:space="preserve">t involved in the </w:t>
      </w:r>
      <w:r>
        <w:rPr>
          <w:rFonts w:ascii="Times New Roman"/>
          <w:b/>
          <w:bCs/>
          <w:sz w:val="24"/>
          <w:szCs w:val="24"/>
        </w:rPr>
        <w:t>if-else</w:t>
      </w:r>
      <w:r>
        <w:rPr>
          <w:rFonts w:ascii="Times New Roman"/>
          <w:sz w:val="24"/>
          <w:szCs w:val="24"/>
        </w:rPr>
        <w:t xml:space="preserve"> statement. In such a design, we assume each predicate result of a clause in an </w:t>
      </w:r>
      <w:r>
        <w:rPr>
          <w:rFonts w:ascii="Times New Roman"/>
          <w:b/>
          <w:bCs/>
          <w:sz w:val="24"/>
          <w:szCs w:val="24"/>
        </w:rPr>
        <w:t>if-else</w:t>
      </w:r>
      <w:r>
        <w:rPr>
          <w:rFonts w:ascii="Times New Roman"/>
          <w:sz w:val="24"/>
          <w:szCs w:val="24"/>
        </w:rPr>
        <w:t xml:space="preserve"> statement is not relevant to the target </w:t>
      </w:r>
      <w:proofErr w:type="gramStart"/>
      <w:r>
        <w:rPr>
          <w:rFonts w:ascii="Times New Roman"/>
          <w:sz w:val="24"/>
          <w:szCs w:val="24"/>
        </w:rPr>
        <w:t>code,</w:t>
      </w:r>
      <w:proofErr w:type="gramEnd"/>
      <w:r>
        <w:rPr>
          <w:rFonts w:ascii="Times New Roman"/>
          <w:sz w:val="24"/>
          <w:szCs w:val="24"/>
        </w:rPr>
        <w:t xml:space="preserve"> only the clause that really gets executed should be concerned.</w:t>
      </w:r>
    </w:p>
    <w:p w14:paraId="44201B57"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We can also see the same issue with test case 2 in the result from STIP.js in figure 5.16(a). By check the corresponding PDG of this testing example, we can find the node represents for statement in line 17 isn</w:t>
      </w:r>
      <w:r>
        <w:rPr>
          <w:rFonts w:hAnsi="Times New Roman"/>
          <w:sz w:val="24"/>
          <w:szCs w:val="24"/>
        </w:rPr>
        <w:t>’</w:t>
      </w:r>
      <w:r>
        <w:rPr>
          <w:rFonts w:ascii="Times New Roman"/>
          <w:sz w:val="24"/>
          <w:szCs w:val="24"/>
        </w:rPr>
        <w:t>t binding with correctness data dependency.</w:t>
      </w:r>
    </w:p>
    <w:p w14:paraId="1EC5BEF6"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lastRenderedPageBreak/>
        <w:pict w14:anchorId="7A9D0298">
          <v:shape id="Picture 161" o:spid="_x0000_i1214" type="#_x0000_t75" style="width:362.5pt;height:135.65pt">
            <v:imagedata r:id="rId238" o:title=""/>
          </v:shape>
        </w:pict>
      </w:r>
    </w:p>
    <w:p w14:paraId="233B9B7E"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5.15 Slicing result of figure 5.14 (b) by JipdaSlicer.</w:t>
      </w:r>
    </w:p>
    <w:p w14:paraId="40C8E61F"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747974C1">
          <v:shape id="Picture 162" o:spid="_x0000_i1215" type="#_x0000_t75" style="width:364.2pt;height:136.45pt">
            <v:imagedata r:id="rId239" o:title=""/>
          </v:shape>
        </w:pict>
      </w:r>
    </w:p>
    <w:p w14:paraId="763119B0"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5.16 (a) Slicing result of figure 5.15 (b) by STIP.js.</w:t>
      </w:r>
    </w:p>
    <w:p w14:paraId="54B35A64"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7F9F8611"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728113E9">
          <v:shape id="Picture 163" o:spid="_x0000_i1216" type="#_x0000_t75" style="width:359.15pt;height:167.45pt">
            <v:imagedata r:id="rId240" o:title="" croptop="581f" cropleft="893f" cropright="710f"/>
          </v:shape>
        </w:pict>
      </w:r>
    </w:p>
    <w:p w14:paraId="25E72EEA"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5.16 (b) Corresponding PDG of code in figure 5.14 (a) by STIP.js.</w:t>
      </w:r>
    </w:p>
    <w:p w14:paraId="30FFA0D9" w14:textId="77777777" w:rsidR="00B513FC" w:rsidRDefault="00B513FC">
      <w:pPr>
        <w:widowControl w:val="0"/>
        <w:spacing w:afterLines="50" w:after="120" w:line="276" w:lineRule="auto"/>
        <w:jc w:val="center"/>
        <w:rPr>
          <w:rFonts w:ascii="Times New Roman" w:eastAsia="Times New Roman" w:hAnsi="Times New Roman"/>
          <w:sz w:val="21"/>
          <w:szCs w:val="21"/>
        </w:rPr>
      </w:pPr>
    </w:p>
    <w:p w14:paraId="59CA7681" w14:textId="77777777" w:rsidR="00B513FC" w:rsidRDefault="004F4D39">
      <w:pPr>
        <w:pStyle w:val="Heading2"/>
        <w:widowControl w:val="0"/>
        <w:spacing w:before="0" w:afterLines="50" w:after="120" w:afterAutospacing="0" w:line="276" w:lineRule="auto"/>
        <w:rPr>
          <w:rFonts w:ascii="Times New Roman" w:eastAsia="Times New Roman" w:hAnsi="Times New Roman" w:cs="Times New Roman" w:hint="default"/>
          <w:bCs/>
          <w:sz w:val="28"/>
          <w:szCs w:val="28"/>
        </w:rPr>
      </w:pPr>
      <w:bookmarkStart w:id="40" w:name="_Toc9050"/>
      <w:bookmarkStart w:id="41" w:name="_Toc4"/>
      <w:r>
        <w:rPr>
          <w:rFonts w:ascii="Times New Roman"/>
          <w:bCs/>
          <w:sz w:val="28"/>
          <w:szCs w:val="28"/>
        </w:rPr>
        <w:t>5.2 Conclusion</w:t>
      </w:r>
      <w:bookmarkEnd w:id="40"/>
      <w:r>
        <w:rPr>
          <w:rFonts w:ascii="Times New Roman"/>
          <w:bCs/>
          <w:sz w:val="28"/>
          <w:szCs w:val="28"/>
        </w:rPr>
        <w:t xml:space="preserve"> </w:t>
      </w:r>
      <w:bookmarkEnd w:id="41"/>
    </w:p>
    <w:p w14:paraId="47310C41" w14:textId="77777777" w:rsidR="00B513FC" w:rsidRDefault="004F4D39">
      <w:pPr>
        <w:widowControl w:val="0"/>
        <w:spacing w:afterLines="50" w:after="120" w:line="276" w:lineRule="auto"/>
        <w:jc w:val="both"/>
        <w:sectPr w:rsidR="00B513FC">
          <w:headerReference w:type="default" r:id="rId241"/>
          <w:type w:val="continuous"/>
          <w:pgSz w:w="11900" w:h="16838"/>
          <w:pgMar w:top="2154" w:right="2341" w:bottom="2154" w:left="2341" w:header="720" w:footer="0" w:gutter="0"/>
          <w:cols w:space="720"/>
          <w:docGrid w:linePitch="360"/>
        </w:sectPr>
      </w:pPr>
      <w:r>
        <w:rPr>
          <w:rFonts w:ascii="Times New Roman" w:hint="eastAsia"/>
          <w:sz w:val="24"/>
          <w:szCs w:val="24"/>
        </w:rPr>
        <w:t>First</w:t>
      </w:r>
      <w:r>
        <w:rPr>
          <w:rFonts w:ascii="Times New Roman"/>
          <w:sz w:val="24"/>
          <w:szCs w:val="24"/>
        </w:rPr>
        <w:t xml:space="preserve"> of all, both JipdaSlicer and STIP.js respect Weiser</w:t>
      </w:r>
      <w:r>
        <w:rPr>
          <w:rFonts w:hAnsi="Times New Roman"/>
          <w:sz w:val="24"/>
          <w:szCs w:val="24"/>
        </w:rPr>
        <w:t>’</w:t>
      </w:r>
      <w:r>
        <w:rPr>
          <w:rFonts w:ascii="Times New Roman"/>
          <w:sz w:val="24"/>
          <w:szCs w:val="24"/>
        </w:rPr>
        <w:t xml:space="preserve">s static slicing </w:t>
      </w:r>
      <w:r>
        <w:rPr>
          <w:rFonts w:ascii="Times New Roman"/>
          <w:sz w:val="24"/>
          <w:szCs w:val="24"/>
        </w:rPr>
        <w:lastRenderedPageBreak/>
        <w:t>theory.  From the testing result, we can see the different properties of abstract interpretation in JipdaSlicer and STIP.js. As we discussed in the first test case, the order of sliced code in JipdaSlicer is dependent on the identifiers</w:t>
      </w:r>
      <w:r>
        <w:rPr>
          <w:rFonts w:hAnsi="Times New Roman"/>
          <w:sz w:val="24"/>
          <w:szCs w:val="24"/>
        </w:rPr>
        <w:t>’</w:t>
      </w:r>
      <w:r>
        <w:rPr>
          <w:rFonts w:hAnsi="Times New Roman"/>
          <w:sz w:val="24"/>
          <w:szCs w:val="24"/>
        </w:rPr>
        <w:t xml:space="preserve"> </w:t>
      </w:r>
      <w:r>
        <w:rPr>
          <w:rFonts w:ascii="Times New Roman"/>
          <w:sz w:val="24"/>
          <w:szCs w:val="24"/>
        </w:rPr>
        <w:t xml:space="preserve">position in slicing criterion, whereas, STIP.js can keep the sequence of statements the same the as source code. In the last two cases, we discuss about different mechanisms to deal with clauses in </w:t>
      </w:r>
      <w:r>
        <w:rPr>
          <w:rFonts w:ascii="Times New Roman"/>
          <w:b/>
          <w:bCs/>
          <w:sz w:val="24"/>
          <w:szCs w:val="24"/>
        </w:rPr>
        <w:t>if-else</w:t>
      </w:r>
      <w:r>
        <w:rPr>
          <w:rFonts w:ascii="Times New Roman"/>
          <w:sz w:val="24"/>
          <w:szCs w:val="24"/>
        </w:rPr>
        <w:t xml:space="preserve"> statements in JipdaSlicer based on if slicing criterion involved in </w:t>
      </w:r>
      <w:r>
        <w:rPr>
          <w:rFonts w:ascii="Times New Roman"/>
          <w:b/>
          <w:bCs/>
          <w:sz w:val="24"/>
          <w:szCs w:val="24"/>
        </w:rPr>
        <w:t>if-else</w:t>
      </w:r>
      <w:r>
        <w:rPr>
          <w:rFonts w:ascii="Times New Roman"/>
          <w:sz w:val="24"/>
          <w:szCs w:val="24"/>
        </w:rPr>
        <w:t xml:space="preserve"> statement or not. If the slicing criterion is involved in the clause of the predicate, we regard for grammatical structure of </w:t>
      </w:r>
      <w:r>
        <w:rPr>
          <w:rFonts w:ascii="Times New Roman"/>
          <w:b/>
          <w:bCs/>
          <w:sz w:val="24"/>
          <w:szCs w:val="24"/>
        </w:rPr>
        <w:t>if-else</w:t>
      </w:r>
      <w:r>
        <w:rPr>
          <w:rFonts w:ascii="Times New Roman"/>
          <w:sz w:val="24"/>
          <w:szCs w:val="24"/>
        </w:rPr>
        <w:t xml:space="preserve"> statement is relevant for sliced code. In this case, we configure JipdaSlicer fill </w:t>
      </w:r>
      <w:r>
        <w:rPr>
          <w:rFonts w:ascii="Times New Roman"/>
          <w:i/>
          <w:iCs/>
          <w:sz w:val="24"/>
          <w:szCs w:val="24"/>
        </w:rPr>
        <w:t>null</w:t>
      </w:r>
      <w:r>
        <w:rPr>
          <w:rFonts w:ascii="Times New Roman"/>
          <w:sz w:val="24"/>
          <w:szCs w:val="24"/>
        </w:rPr>
        <w:t xml:space="preserve"> value in the </w:t>
      </w:r>
      <w:proofErr w:type="gramStart"/>
      <w:r>
        <w:rPr>
          <w:rFonts w:ascii="Times New Roman"/>
          <w:sz w:val="24"/>
          <w:szCs w:val="24"/>
        </w:rPr>
        <w:t>clause which isn</w:t>
      </w:r>
      <w:r>
        <w:rPr>
          <w:rFonts w:hAnsi="Times New Roman"/>
          <w:sz w:val="24"/>
          <w:szCs w:val="24"/>
        </w:rPr>
        <w:t>’</w:t>
      </w:r>
      <w:r>
        <w:rPr>
          <w:rFonts w:ascii="Times New Roman"/>
          <w:sz w:val="24"/>
          <w:szCs w:val="24"/>
        </w:rPr>
        <w:t>t executed</w:t>
      </w:r>
      <w:proofErr w:type="gramEnd"/>
      <w:r>
        <w:rPr>
          <w:rFonts w:ascii="Times New Roman"/>
          <w:sz w:val="24"/>
          <w:szCs w:val="24"/>
        </w:rPr>
        <w:t xml:space="preserve"> based on the predicate. The syntax structure of </w:t>
      </w:r>
      <w:r>
        <w:rPr>
          <w:rFonts w:ascii="Times New Roman"/>
          <w:b/>
          <w:bCs/>
          <w:sz w:val="24"/>
          <w:szCs w:val="24"/>
        </w:rPr>
        <w:t>if-else</w:t>
      </w:r>
      <w:r>
        <w:rPr>
          <w:rFonts w:ascii="Times New Roman"/>
          <w:sz w:val="24"/>
          <w:szCs w:val="24"/>
        </w:rPr>
        <w:t xml:space="preserve"> statement still is kept in the resulting code so that we can trace clauses based on condition expression. In contrast, we only need to fetch the executed clause in the </w:t>
      </w:r>
      <w:r>
        <w:rPr>
          <w:rFonts w:ascii="Times New Roman"/>
          <w:b/>
          <w:bCs/>
          <w:sz w:val="24"/>
          <w:szCs w:val="24"/>
        </w:rPr>
        <w:t>if-else</w:t>
      </w:r>
      <w:r>
        <w:rPr>
          <w:rFonts w:ascii="Times New Roman"/>
          <w:sz w:val="24"/>
          <w:szCs w:val="24"/>
        </w:rPr>
        <w:t xml:space="preserve"> statement if the slicing criterion isn</w:t>
      </w:r>
      <w:r>
        <w:rPr>
          <w:rFonts w:hAnsi="Times New Roman"/>
          <w:sz w:val="24"/>
          <w:szCs w:val="24"/>
        </w:rPr>
        <w:t>’</w:t>
      </w:r>
      <w:r>
        <w:rPr>
          <w:rFonts w:ascii="Times New Roman"/>
          <w:sz w:val="24"/>
          <w:szCs w:val="24"/>
        </w:rPr>
        <w:t xml:space="preserve">t in any clauses. By comparing the resulting code, we can say JipdaSlicer is better in analysis of </w:t>
      </w:r>
      <w:r>
        <w:rPr>
          <w:rFonts w:ascii="Times New Roman"/>
          <w:b/>
          <w:bCs/>
          <w:sz w:val="24"/>
          <w:szCs w:val="24"/>
        </w:rPr>
        <w:t>if-else</w:t>
      </w:r>
      <w:r>
        <w:rPr>
          <w:rFonts w:ascii="Times New Roman"/>
          <w:sz w:val="24"/>
          <w:szCs w:val="24"/>
        </w:rPr>
        <w:t xml:space="preserve"> statements. Both JipdaSlicer and STIP.js are powerful enough to deal with function invocation in any method.</w:t>
      </w:r>
    </w:p>
    <w:p w14:paraId="3FAFE7D7" w14:textId="77777777" w:rsidR="00B513FC" w:rsidRDefault="00B513FC">
      <w:pPr>
        <w:widowControl w:val="0"/>
        <w:spacing w:afterLines="50" w:after="120" w:line="276" w:lineRule="auto"/>
        <w:jc w:val="right"/>
        <w:rPr>
          <w:rFonts w:ascii="Elephant" w:eastAsia="Elephant" w:hAnsi="Elephant" w:cs="Elephant"/>
          <w:sz w:val="144"/>
          <w:szCs w:val="144"/>
        </w:rPr>
        <w:sectPr w:rsidR="00B513FC">
          <w:headerReference w:type="default" r:id="rId242"/>
          <w:footerReference w:type="default" r:id="rId243"/>
          <w:type w:val="continuous"/>
          <w:pgSz w:w="11900" w:h="16838"/>
          <w:pgMar w:top="2154" w:right="2341" w:bottom="2154" w:left="2341" w:header="720" w:footer="0" w:gutter="0"/>
          <w:cols w:space="720"/>
          <w:docGrid w:linePitch="360"/>
        </w:sectPr>
      </w:pPr>
    </w:p>
    <w:p w14:paraId="5A5DEEDB" w14:textId="77777777" w:rsidR="00B513FC" w:rsidRDefault="00B513FC">
      <w:pPr>
        <w:widowControl w:val="0"/>
        <w:spacing w:afterLines="50" w:after="120" w:line="276" w:lineRule="auto"/>
        <w:jc w:val="right"/>
        <w:rPr>
          <w:rFonts w:ascii="Elephant" w:eastAsia="Elephant" w:hAnsi="Elephant" w:cs="Elephant"/>
          <w:sz w:val="144"/>
          <w:szCs w:val="144"/>
        </w:rPr>
      </w:pPr>
    </w:p>
    <w:p w14:paraId="60A139E6" w14:textId="77777777" w:rsidR="00B513FC" w:rsidRDefault="004F4D39">
      <w:pPr>
        <w:widowControl w:val="0"/>
        <w:spacing w:afterLines="50" w:after="120" w:line="276" w:lineRule="auto"/>
        <w:jc w:val="right"/>
        <w:rPr>
          <w:rFonts w:ascii="Times New Roman" w:eastAsia="Times New Roman" w:hAnsi="Times New Roman"/>
        </w:rPr>
      </w:pPr>
      <w:r>
        <w:rPr>
          <w:rFonts w:ascii="Elephant" w:eastAsia="Elephant" w:hAnsi="Elephant" w:cs="Elephant"/>
          <w:color w:val="969696"/>
          <w:sz w:val="144"/>
          <w:szCs w:val="144"/>
          <w:u w:color="969696"/>
        </w:rPr>
        <w:t>6</w:t>
      </w:r>
    </w:p>
    <w:p w14:paraId="24370D70" w14:textId="77777777" w:rsidR="00B513FC" w:rsidRDefault="004F4D39">
      <w:pPr>
        <w:widowControl w:val="0"/>
        <w:spacing w:afterLines="50" w:after="120" w:line="276" w:lineRule="auto"/>
        <w:jc w:val="right"/>
        <w:outlineLvl w:val="0"/>
        <w:rPr>
          <w:rFonts w:ascii="Times New Roman" w:eastAsia="Times New Roman" w:hAnsi="Times New Roman"/>
          <w:sz w:val="32"/>
          <w:szCs w:val="32"/>
        </w:rPr>
      </w:pPr>
      <w:bookmarkStart w:id="42" w:name="_Toc26887"/>
      <w:r>
        <w:rPr>
          <w:rFonts w:ascii="Times New Roman"/>
          <w:sz w:val="32"/>
          <w:szCs w:val="32"/>
        </w:rPr>
        <w:t>Conclusion</w:t>
      </w:r>
      <w:bookmarkEnd w:id="42"/>
    </w:p>
    <w:p w14:paraId="6F0B5634" w14:textId="77777777" w:rsidR="00B513FC" w:rsidRDefault="00B513FC" w:rsidP="004F4D39">
      <w:pPr>
        <w:widowControl w:val="0"/>
        <w:spacing w:afterLines="50" w:after="120" w:line="276" w:lineRule="auto"/>
        <w:jc w:val="both"/>
        <w:rPr>
          <w:rFonts w:ascii="Times New Roman"/>
          <w:sz w:val="24"/>
          <w:szCs w:val="24"/>
        </w:rPr>
      </w:pPr>
    </w:p>
    <w:p w14:paraId="20F704E6" w14:textId="77777777" w:rsidR="00B513FC" w:rsidRDefault="00B513FC" w:rsidP="004F4D39">
      <w:pPr>
        <w:widowControl w:val="0"/>
        <w:spacing w:afterLines="50" w:after="120" w:line="276" w:lineRule="auto"/>
        <w:jc w:val="both"/>
        <w:rPr>
          <w:rFonts w:ascii="Times New Roman"/>
          <w:sz w:val="24"/>
          <w:szCs w:val="24"/>
        </w:rPr>
      </w:pPr>
    </w:p>
    <w:p w14:paraId="3F83B6B5" w14:textId="77777777" w:rsidR="00B513FC" w:rsidRDefault="00B513FC" w:rsidP="004F4D39">
      <w:pPr>
        <w:widowControl w:val="0"/>
        <w:spacing w:afterLines="50" w:after="120" w:line="276" w:lineRule="auto"/>
        <w:jc w:val="both"/>
        <w:rPr>
          <w:rFonts w:ascii="Times New Roman"/>
          <w:sz w:val="24"/>
          <w:szCs w:val="24"/>
        </w:rPr>
      </w:pPr>
    </w:p>
    <w:p w14:paraId="3B051EB6"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Writing a web application is not easy since it requires developers to have knowledge about each tier and it</w:t>
      </w:r>
      <w:r>
        <w:rPr>
          <w:rFonts w:hAnsi="Times New Roman"/>
          <w:sz w:val="24"/>
          <w:szCs w:val="24"/>
        </w:rPr>
        <w:t>’</w:t>
      </w:r>
      <w:r>
        <w:rPr>
          <w:rFonts w:ascii="Times New Roman"/>
          <w:sz w:val="24"/>
          <w:szCs w:val="24"/>
        </w:rPr>
        <w:t xml:space="preserve">s technologies. This complexity can be reduced by tierless programming languages, which enable developers to use a single language, </w:t>
      </w:r>
      <w:proofErr w:type="gramStart"/>
      <w:r>
        <w:rPr>
          <w:rFonts w:ascii="Times New Roman"/>
          <w:sz w:val="24"/>
          <w:szCs w:val="24"/>
        </w:rPr>
        <w:t>then</w:t>
      </w:r>
      <w:proofErr w:type="gramEnd"/>
      <w:r>
        <w:rPr>
          <w:rFonts w:ascii="Times New Roman"/>
          <w:sz w:val="24"/>
          <w:szCs w:val="24"/>
        </w:rPr>
        <w:t xml:space="preserve"> distribute the tierless code into different logic tiers, such as client and server tiers in web development. Instead of investment in a novel programming language, we are trying to use an existing general-purpose language, JavaScript, to allow tierless programming. To achieve tier splitting in the case JavaScript, only a minimum of code must be annotated with @client and @server annotations, as done by the STIP.js tool which is built on top of the </w:t>
      </w:r>
      <w:proofErr w:type="spellStart"/>
      <w:r>
        <w:rPr>
          <w:rFonts w:ascii="Times New Roman"/>
          <w:sz w:val="24"/>
          <w:szCs w:val="24"/>
        </w:rPr>
        <w:t>Jipda</w:t>
      </w:r>
      <w:proofErr w:type="spellEnd"/>
      <w:r>
        <w:rPr>
          <w:rFonts w:ascii="Times New Roman"/>
          <w:sz w:val="24"/>
          <w:szCs w:val="24"/>
        </w:rPr>
        <w:t xml:space="preserve"> framework to generate distributed code by program slicing on the PDG. </w:t>
      </w:r>
    </w:p>
    <w:p w14:paraId="4E78079B"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The development of our slicing tool is mainly based on two technologies: program slicing and abstract interpretation. The </w:t>
      </w:r>
      <w:proofErr w:type="spellStart"/>
      <w:r>
        <w:rPr>
          <w:rFonts w:ascii="Times New Roman"/>
          <w:sz w:val="24"/>
          <w:szCs w:val="24"/>
        </w:rPr>
        <w:t>Jipda</w:t>
      </w:r>
      <w:proofErr w:type="spellEnd"/>
      <w:r>
        <w:rPr>
          <w:rFonts w:ascii="Times New Roman"/>
          <w:sz w:val="24"/>
          <w:szCs w:val="24"/>
        </w:rPr>
        <w:t xml:space="preserve"> </w:t>
      </w:r>
      <w:proofErr w:type="gramStart"/>
      <w:r>
        <w:rPr>
          <w:rFonts w:ascii="Times New Roman"/>
          <w:sz w:val="24"/>
          <w:szCs w:val="24"/>
        </w:rPr>
        <w:t>frame-work</w:t>
      </w:r>
      <w:proofErr w:type="gramEnd"/>
      <w:r>
        <w:rPr>
          <w:rFonts w:ascii="Times New Roman"/>
          <w:sz w:val="24"/>
          <w:szCs w:val="24"/>
        </w:rPr>
        <w:t xml:space="preserve"> results in a state graph by performing a static analysis of source code based on a machine-based abstract interpreter. On top of the state graph, STIP.js </w:t>
      </w:r>
      <w:proofErr w:type="spellStart"/>
      <w:r>
        <w:rPr>
          <w:rFonts w:ascii="Times New Roman"/>
          <w:sz w:val="24"/>
          <w:szCs w:val="24"/>
        </w:rPr>
        <w:t>constru-cts</w:t>
      </w:r>
      <w:proofErr w:type="spellEnd"/>
      <w:r>
        <w:rPr>
          <w:rFonts w:ascii="Times New Roman"/>
          <w:sz w:val="24"/>
          <w:szCs w:val="24"/>
        </w:rPr>
        <w:t xml:space="preserve"> </w:t>
      </w:r>
      <w:proofErr w:type="gramStart"/>
      <w:r>
        <w:rPr>
          <w:rFonts w:ascii="Times New Roman"/>
          <w:sz w:val="24"/>
          <w:szCs w:val="24"/>
        </w:rPr>
        <w:t>a  PDG</w:t>
      </w:r>
      <w:proofErr w:type="gramEnd"/>
      <w:r>
        <w:rPr>
          <w:rFonts w:ascii="Times New Roman"/>
          <w:sz w:val="24"/>
          <w:szCs w:val="24"/>
        </w:rPr>
        <w:t xml:space="preserve"> by reconstituting each node and edge through an evaluator. </w:t>
      </w:r>
      <w:proofErr w:type="gramStart"/>
      <w:r>
        <w:rPr>
          <w:rFonts w:ascii="Times New Roman"/>
          <w:sz w:val="24"/>
          <w:szCs w:val="24"/>
        </w:rPr>
        <w:t>The tierless code is then split by performing a static program slice to generate sliced code for server and client tier</w:t>
      </w:r>
      <w:proofErr w:type="gramEnd"/>
      <w:r>
        <w:rPr>
          <w:rFonts w:ascii="Times New Roman"/>
          <w:sz w:val="24"/>
          <w:szCs w:val="24"/>
        </w:rPr>
        <w:t xml:space="preserve">. </w:t>
      </w:r>
    </w:p>
    <w:p w14:paraId="6DC896D4" w14:textId="77777777" w:rsidR="00B513FC" w:rsidRDefault="00B513FC">
      <w:pPr>
        <w:widowControl w:val="0"/>
        <w:spacing w:afterLines="50" w:after="120" w:line="276" w:lineRule="auto"/>
        <w:jc w:val="both"/>
        <w:sectPr w:rsidR="00B513FC">
          <w:headerReference w:type="default" r:id="rId244"/>
          <w:footerReference w:type="default" r:id="rId245"/>
          <w:pgSz w:w="11900" w:h="16838"/>
          <w:pgMar w:top="2154" w:right="2341" w:bottom="2154" w:left="2341" w:header="720" w:footer="0" w:gutter="0"/>
          <w:cols w:space="720"/>
          <w:docGrid w:linePitch="360"/>
        </w:sectPr>
      </w:pPr>
    </w:p>
    <w:p w14:paraId="434F34D5"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lastRenderedPageBreak/>
        <w:t xml:space="preserve">In this thesis, </w:t>
      </w:r>
      <w:proofErr w:type="gramStart"/>
      <w:r>
        <w:rPr>
          <w:rFonts w:ascii="Times New Roman"/>
          <w:sz w:val="24"/>
          <w:szCs w:val="24"/>
        </w:rPr>
        <w:t>we develop a new algorithm to slice on the state graph instead of the PDG</w:t>
      </w:r>
      <w:proofErr w:type="gramEnd"/>
      <w:r>
        <w:rPr>
          <w:rFonts w:ascii="Times New Roman"/>
          <w:sz w:val="24"/>
          <w:szCs w:val="24"/>
        </w:rPr>
        <w:t xml:space="preserve">, </w:t>
      </w:r>
      <w:proofErr w:type="gramStart"/>
      <w:r>
        <w:rPr>
          <w:rFonts w:ascii="Times New Roman"/>
          <w:sz w:val="24"/>
          <w:szCs w:val="24"/>
        </w:rPr>
        <w:t>we call it JipdaSlicer</w:t>
      </w:r>
      <w:proofErr w:type="gramEnd"/>
      <w:r>
        <w:rPr>
          <w:rFonts w:ascii="Times New Roman"/>
          <w:sz w:val="24"/>
          <w:szCs w:val="24"/>
        </w:rPr>
        <w:t xml:space="preserve">. The slice result of JipdaSlicer </w:t>
      </w:r>
      <w:r>
        <w:rPr>
          <w:rFonts w:ascii="Times New Roman"/>
          <w:sz w:val="24"/>
          <w:szCs w:val="24"/>
        </w:rPr>
        <w:lastRenderedPageBreak/>
        <w:t>can act as</w:t>
      </w:r>
      <w:r>
        <w:rPr>
          <w:rFonts w:hAnsi="Times New Roman"/>
          <w:sz w:val="24"/>
          <w:szCs w:val="24"/>
        </w:rPr>
        <w:t> </w:t>
      </w:r>
      <w:r>
        <w:rPr>
          <w:rFonts w:ascii="Times New Roman"/>
          <w:sz w:val="24"/>
          <w:szCs w:val="24"/>
        </w:rPr>
        <w:t xml:space="preserve">prerequisite to accomplish tier splitting. After illustrating our </w:t>
      </w:r>
      <w:proofErr w:type="spellStart"/>
      <w:r>
        <w:rPr>
          <w:rFonts w:ascii="Times New Roman"/>
          <w:sz w:val="24"/>
          <w:szCs w:val="24"/>
        </w:rPr>
        <w:t>implemen-tation</w:t>
      </w:r>
      <w:proofErr w:type="spellEnd"/>
      <w:r>
        <w:rPr>
          <w:rFonts w:ascii="Times New Roman"/>
          <w:sz w:val="24"/>
          <w:szCs w:val="24"/>
        </w:rPr>
        <w:t xml:space="preserve"> design based on our assumption in section 4.2.1, we set up the </w:t>
      </w:r>
      <w:proofErr w:type="spellStart"/>
      <w:r>
        <w:rPr>
          <w:rFonts w:ascii="Times New Roman"/>
          <w:sz w:val="24"/>
          <w:szCs w:val="24"/>
        </w:rPr>
        <w:t>eval-uation</w:t>
      </w:r>
      <w:proofErr w:type="spellEnd"/>
      <w:r>
        <w:rPr>
          <w:rFonts w:ascii="Times New Roman"/>
          <w:sz w:val="24"/>
          <w:szCs w:val="24"/>
        </w:rPr>
        <w:t xml:space="preserve"> based on three case studies in order to check if JipdaSlicer could compute correct program slices and keep the syntax structure of if-else statements. Finally, we validate </w:t>
      </w:r>
      <w:proofErr w:type="spellStart"/>
      <w:r>
        <w:rPr>
          <w:rFonts w:ascii="Times New Roman"/>
          <w:sz w:val="24"/>
          <w:szCs w:val="24"/>
        </w:rPr>
        <w:t>Jipdaslicer</w:t>
      </w:r>
      <w:proofErr w:type="spellEnd"/>
      <w:r>
        <w:rPr>
          <w:rFonts w:ascii="Times New Roman"/>
          <w:sz w:val="24"/>
          <w:szCs w:val="24"/>
        </w:rPr>
        <w:t xml:space="preserve"> by comparing the slicing result with STIP.js.</w:t>
      </w:r>
    </w:p>
    <w:p w14:paraId="50AAA5EC" w14:textId="77777777" w:rsidR="00B513FC" w:rsidRDefault="00B513FC">
      <w:pPr>
        <w:widowControl w:val="0"/>
        <w:spacing w:afterLines="50" w:after="120" w:line="276" w:lineRule="auto"/>
        <w:rPr>
          <w:rFonts w:ascii="Times New Roman" w:eastAsia="Times New Roman" w:hAnsi="Times New Roman"/>
          <w:sz w:val="28"/>
          <w:szCs w:val="28"/>
        </w:rPr>
      </w:pPr>
    </w:p>
    <w:p w14:paraId="3DAC20B5" w14:textId="77777777" w:rsidR="00B513FC" w:rsidRDefault="004F4D39" w:rsidP="004F4D39">
      <w:pPr>
        <w:pStyle w:val="Heading2"/>
        <w:spacing w:afterLines="100" w:after="240" w:afterAutospacing="0" w:line="276" w:lineRule="auto"/>
        <w:rPr>
          <w:rFonts w:ascii="Times New Roman" w:eastAsia="Times New Roman" w:hAnsi="Times New Roman" w:cs="Times New Roman" w:hint="default"/>
          <w:bCs/>
          <w:sz w:val="28"/>
          <w:szCs w:val="28"/>
        </w:rPr>
      </w:pPr>
      <w:bookmarkStart w:id="43" w:name="_Toc5"/>
      <w:bookmarkStart w:id="44" w:name="_Toc19620"/>
      <w:r>
        <w:rPr>
          <w:rFonts w:ascii="Times New Roman"/>
          <w:bCs/>
          <w:sz w:val="28"/>
          <w:szCs w:val="28"/>
        </w:rPr>
        <w:t>6.1 Contribution</w:t>
      </w:r>
      <w:bookmarkEnd w:id="43"/>
      <w:bookmarkEnd w:id="44"/>
    </w:p>
    <w:p w14:paraId="0F6F8EA8" w14:textId="77777777" w:rsidR="00B513FC" w:rsidRDefault="004F4D39">
      <w:pPr>
        <w:pStyle w:val="11"/>
        <w:widowControl w:val="0"/>
        <w:spacing w:afterLines="50" w:after="120" w:line="276" w:lineRule="auto"/>
        <w:rPr>
          <w:rFonts w:ascii="Times New Roman"/>
          <w:sz w:val="24"/>
          <w:szCs w:val="24"/>
        </w:rPr>
      </w:pPr>
      <w:r>
        <w:rPr>
          <w:rFonts w:ascii="Times New Roman"/>
          <w:sz w:val="24"/>
          <w:szCs w:val="24"/>
        </w:rPr>
        <w:t xml:space="preserve">The focus of this dissertation was applying </w:t>
      </w:r>
      <w:proofErr w:type="gramStart"/>
      <w:r>
        <w:rPr>
          <w:rFonts w:ascii="Times New Roman"/>
          <w:sz w:val="24"/>
          <w:szCs w:val="24"/>
        </w:rPr>
        <w:t>program slicing</w:t>
      </w:r>
      <w:proofErr w:type="gramEnd"/>
      <w:r>
        <w:rPr>
          <w:rFonts w:ascii="Times New Roman"/>
          <w:sz w:val="24"/>
          <w:szCs w:val="24"/>
        </w:rPr>
        <w:t xml:space="preserve"> technology on a state graph directly. Therefore we make an implementation of </w:t>
      </w:r>
      <w:proofErr w:type="spellStart"/>
      <w:r>
        <w:rPr>
          <w:rFonts w:ascii="Times New Roman"/>
          <w:sz w:val="24"/>
          <w:szCs w:val="24"/>
        </w:rPr>
        <w:t>JipdaSlic-</w:t>
      </w:r>
      <w:proofErr w:type="gramStart"/>
      <w:r>
        <w:rPr>
          <w:rFonts w:ascii="Times New Roman"/>
          <w:sz w:val="24"/>
          <w:szCs w:val="24"/>
        </w:rPr>
        <w:t>er</w:t>
      </w:r>
      <w:proofErr w:type="spellEnd"/>
      <w:r>
        <w:rPr>
          <w:rFonts w:ascii="Times New Roman"/>
          <w:sz w:val="24"/>
          <w:szCs w:val="24"/>
        </w:rPr>
        <w:t xml:space="preserve"> which</w:t>
      </w:r>
      <w:proofErr w:type="gramEnd"/>
      <w:r>
        <w:rPr>
          <w:rFonts w:ascii="Times New Roman"/>
          <w:sz w:val="24"/>
          <w:szCs w:val="24"/>
        </w:rPr>
        <w:t xml:space="preserve"> contributes to slice on a state graph directly without constructing a Program Dependency Graph anymore. We give an overview of </w:t>
      </w:r>
      <w:proofErr w:type="spellStart"/>
      <w:r>
        <w:rPr>
          <w:rFonts w:ascii="Times New Roman"/>
          <w:sz w:val="24"/>
          <w:szCs w:val="24"/>
        </w:rPr>
        <w:t>contribu-tions</w:t>
      </w:r>
      <w:proofErr w:type="spellEnd"/>
      <w:r>
        <w:rPr>
          <w:rFonts w:ascii="Times New Roman"/>
          <w:sz w:val="24"/>
          <w:szCs w:val="24"/>
        </w:rPr>
        <w:t xml:space="preserve"> in this section. </w:t>
      </w:r>
    </w:p>
    <w:p w14:paraId="45C080C6" w14:textId="77777777" w:rsidR="00B513FC" w:rsidRDefault="00B513FC">
      <w:pPr>
        <w:pStyle w:val="11"/>
        <w:widowControl w:val="0"/>
        <w:spacing w:afterLines="50" w:after="120" w:line="276" w:lineRule="auto"/>
        <w:rPr>
          <w:rFonts w:ascii="Times New Roman"/>
          <w:sz w:val="24"/>
          <w:szCs w:val="24"/>
        </w:rPr>
      </w:pPr>
    </w:p>
    <w:p w14:paraId="0518F92F" w14:textId="77777777" w:rsidR="00B513FC" w:rsidRDefault="004F4D39">
      <w:pPr>
        <w:widowControl w:val="0"/>
        <w:spacing w:afterLines="50" w:after="120" w:line="276" w:lineRule="auto"/>
        <w:rPr>
          <w:rFonts w:ascii="Times New Roman" w:eastAsia="Times New Roman" w:hAnsi="Times New Roman"/>
          <w:sz w:val="24"/>
          <w:szCs w:val="24"/>
        </w:rPr>
      </w:pPr>
      <w:r>
        <w:rPr>
          <w:rFonts w:ascii="Times New Roman"/>
          <w:b/>
          <w:bCs/>
          <w:sz w:val="28"/>
          <w:szCs w:val="28"/>
        </w:rPr>
        <w:t>Improvement</w:t>
      </w:r>
      <w:r>
        <w:rPr>
          <w:rFonts w:ascii="Times New Roman"/>
          <w:sz w:val="24"/>
          <w:szCs w:val="24"/>
        </w:rPr>
        <w:t xml:space="preserve"> </w:t>
      </w:r>
    </w:p>
    <w:p w14:paraId="2A1C3DF7" w14:textId="77777777" w:rsidR="00B513FC" w:rsidRDefault="004F4D39">
      <w:pPr>
        <w:pStyle w:val="11"/>
        <w:widowControl w:val="0"/>
        <w:spacing w:afterLines="50" w:after="120" w:line="276" w:lineRule="auto"/>
        <w:jc w:val="both"/>
        <w:rPr>
          <w:rFonts w:ascii="Times New Roman"/>
          <w:sz w:val="24"/>
          <w:szCs w:val="24"/>
        </w:rPr>
      </w:pPr>
      <w:r>
        <w:rPr>
          <w:rFonts w:ascii="Times New Roman"/>
          <w:sz w:val="24"/>
          <w:szCs w:val="24"/>
        </w:rPr>
        <w:t xml:space="preserve">JipdaSlicer breaks with the traditional slicing algorithm that perform a traversal on </w:t>
      </w:r>
      <w:proofErr w:type="gramStart"/>
      <w:r>
        <w:rPr>
          <w:rFonts w:ascii="Times New Roman"/>
          <w:sz w:val="24"/>
          <w:szCs w:val="24"/>
        </w:rPr>
        <w:t>a  Program</w:t>
      </w:r>
      <w:proofErr w:type="gramEnd"/>
      <w:r>
        <w:rPr>
          <w:rFonts w:ascii="Times New Roman"/>
          <w:sz w:val="24"/>
          <w:szCs w:val="24"/>
        </w:rPr>
        <w:t xml:space="preserve"> Dependency Graph. When Stip.js first constructs a Program Dependency Graph, it has to consider the type of node, connections with the successor and predecessor based on data and control dependences or syntax structure. Instead of building a complex tree structure via analysis of each node to present data and control dependencies, JipdaSlicer develops a </w:t>
      </w:r>
      <w:r>
        <w:rPr>
          <w:rFonts w:ascii="Times New Roman"/>
          <w:i/>
          <w:iCs/>
          <w:sz w:val="24"/>
          <w:szCs w:val="24"/>
        </w:rPr>
        <w:t>general pattern</w:t>
      </w:r>
      <w:r>
        <w:rPr>
          <w:rFonts w:ascii="Times New Roman"/>
          <w:sz w:val="24"/>
          <w:szCs w:val="24"/>
        </w:rPr>
        <w:t xml:space="preserve"> to deal with dependency matching. This is beneficial from the feature of state </w:t>
      </w:r>
      <w:proofErr w:type="gramStart"/>
      <w:r>
        <w:rPr>
          <w:rFonts w:ascii="Times New Roman"/>
          <w:sz w:val="24"/>
          <w:szCs w:val="24"/>
        </w:rPr>
        <w:t>graph,</w:t>
      </w:r>
      <w:proofErr w:type="gramEnd"/>
      <w:r>
        <w:rPr>
          <w:rFonts w:ascii="Times New Roman"/>
          <w:sz w:val="24"/>
          <w:szCs w:val="24"/>
        </w:rPr>
        <w:t xml:space="preserve"> all dependent relationships can be identified with identifier information marked on edges. Queries can be executed from top to bottom, as well as, from the slicing node to top. This </w:t>
      </w:r>
      <w:r>
        <w:rPr>
          <w:rFonts w:ascii="Times New Roman"/>
          <w:i/>
          <w:iCs/>
          <w:sz w:val="24"/>
          <w:szCs w:val="24"/>
        </w:rPr>
        <w:t>general pattern</w:t>
      </w:r>
      <w:r>
        <w:rPr>
          <w:rFonts w:ascii="Times New Roman"/>
          <w:sz w:val="24"/>
          <w:szCs w:val="24"/>
        </w:rPr>
        <w:t xml:space="preserve"> isolates dependencies query from analysis complexity, such as, syntax structure in conditional statement, context of controls. In order to keep the syntax of conditional statements in sliced code when slicing on statement inside conditional structure, we developed a component in the interpreter to deal with predicates and clauses in conditional statements by analysis stack information in the CESK-machine. By this component, the clause is evaluated if the predicate is </w:t>
      </w:r>
      <w:r>
        <w:rPr>
          <w:rFonts w:ascii="Times New Roman"/>
          <w:i/>
          <w:iCs/>
          <w:sz w:val="24"/>
          <w:szCs w:val="24"/>
        </w:rPr>
        <w:t>true</w:t>
      </w:r>
      <w:r>
        <w:rPr>
          <w:rFonts w:ascii="Times New Roman"/>
          <w:sz w:val="24"/>
          <w:szCs w:val="24"/>
        </w:rPr>
        <w:t xml:space="preserve"> and fill </w:t>
      </w:r>
      <w:r>
        <w:rPr>
          <w:rFonts w:ascii="Times New Roman"/>
          <w:i/>
          <w:iCs/>
          <w:sz w:val="24"/>
          <w:szCs w:val="24"/>
        </w:rPr>
        <w:t>null</w:t>
      </w:r>
      <w:r>
        <w:rPr>
          <w:rFonts w:ascii="Times New Roman"/>
          <w:sz w:val="24"/>
          <w:szCs w:val="24"/>
        </w:rPr>
        <w:t xml:space="preserve"> in its alternative clause</w:t>
      </w:r>
      <w:proofErr w:type="gramStart"/>
      <w:r>
        <w:rPr>
          <w:rFonts w:ascii="Times New Roman"/>
          <w:sz w:val="24"/>
          <w:szCs w:val="24"/>
        </w:rPr>
        <w:t>;</w:t>
      </w:r>
      <w:proofErr w:type="gramEnd"/>
      <w:r>
        <w:rPr>
          <w:rFonts w:ascii="Times New Roman"/>
          <w:sz w:val="24"/>
          <w:szCs w:val="24"/>
        </w:rPr>
        <w:t xml:space="preserve"> vice versa.</w:t>
      </w:r>
    </w:p>
    <w:p w14:paraId="188207EC" w14:textId="77777777" w:rsidR="00B513FC" w:rsidRDefault="00B513FC">
      <w:pPr>
        <w:pStyle w:val="11"/>
        <w:widowControl w:val="0"/>
        <w:spacing w:afterLines="50" w:after="120" w:line="276" w:lineRule="auto"/>
        <w:jc w:val="both"/>
        <w:rPr>
          <w:rFonts w:ascii="Times New Roman"/>
          <w:sz w:val="24"/>
          <w:szCs w:val="24"/>
        </w:rPr>
      </w:pPr>
    </w:p>
    <w:p w14:paraId="4F769E62" w14:textId="77777777" w:rsidR="00B513FC" w:rsidRDefault="004F4D39">
      <w:pPr>
        <w:widowControl w:val="0"/>
        <w:spacing w:afterLines="50" w:after="120" w:line="276" w:lineRule="auto"/>
        <w:rPr>
          <w:rFonts w:ascii="Times New Roman" w:eastAsia="Times New Roman" w:hAnsi="Times New Roman"/>
          <w:b/>
          <w:bCs/>
          <w:sz w:val="24"/>
          <w:szCs w:val="24"/>
        </w:rPr>
      </w:pPr>
      <w:r>
        <w:rPr>
          <w:rFonts w:ascii="Times New Roman"/>
          <w:b/>
          <w:bCs/>
          <w:sz w:val="28"/>
          <w:szCs w:val="28"/>
        </w:rPr>
        <w:lastRenderedPageBreak/>
        <w:t xml:space="preserve">Correctness </w:t>
      </w:r>
    </w:p>
    <w:p w14:paraId="14A6F18B" w14:textId="77777777" w:rsidR="00B513FC" w:rsidRDefault="004F4D39">
      <w:pPr>
        <w:pStyle w:val="11"/>
        <w:widowControl w:val="0"/>
        <w:spacing w:afterLines="50" w:after="120" w:line="276" w:lineRule="auto"/>
        <w:jc w:val="both"/>
        <w:rPr>
          <w:rFonts w:ascii="Times New Roman"/>
          <w:sz w:val="24"/>
          <w:szCs w:val="24"/>
        </w:rPr>
      </w:pPr>
      <w:r>
        <w:rPr>
          <w:rFonts w:ascii="Times New Roman"/>
          <w:sz w:val="24"/>
          <w:szCs w:val="24"/>
        </w:rPr>
        <w:t>As we can see from evaluation in chapter 5, the slice we got from JipdaSlicer respects Weiser</w:t>
      </w:r>
      <w:r>
        <w:rPr>
          <w:rFonts w:hAnsi="Times New Roman"/>
          <w:sz w:val="24"/>
          <w:szCs w:val="24"/>
        </w:rPr>
        <w:t>’</w:t>
      </w:r>
      <w:r>
        <w:rPr>
          <w:rFonts w:ascii="Times New Roman"/>
          <w:sz w:val="24"/>
          <w:szCs w:val="24"/>
        </w:rPr>
        <w:t xml:space="preserve">s theory and the computation result is correct. By comparing with STIP.js, JipdaSlicer returns more pleasing result in the case of dealing with </w:t>
      </w:r>
      <w:r>
        <w:rPr>
          <w:rFonts w:ascii="Times New Roman"/>
          <w:b/>
          <w:bCs/>
          <w:sz w:val="24"/>
          <w:szCs w:val="24"/>
        </w:rPr>
        <w:t>if-else</w:t>
      </w:r>
      <w:r>
        <w:rPr>
          <w:rFonts w:ascii="Times New Roman"/>
          <w:sz w:val="24"/>
          <w:szCs w:val="24"/>
        </w:rPr>
        <w:t xml:space="preserve"> statements. The result from JipdaSlicer is not only a projection of each consequent of predicates with syntax structure, but also refers to the right scope of variables between block levels.</w:t>
      </w:r>
    </w:p>
    <w:p w14:paraId="638D101A" w14:textId="77777777" w:rsidR="00B513FC" w:rsidRDefault="00B513FC">
      <w:pPr>
        <w:pStyle w:val="11"/>
        <w:widowControl w:val="0"/>
        <w:spacing w:afterLines="50" w:after="120" w:line="276" w:lineRule="auto"/>
        <w:jc w:val="both"/>
        <w:rPr>
          <w:rFonts w:ascii="Times New Roman"/>
          <w:sz w:val="24"/>
          <w:szCs w:val="24"/>
        </w:rPr>
      </w:pPr>
    </w:p>
    <w:p w14:paraId="35AF8E89" w14:textId="77777777" w:rsidR="00B513FC" w:rsidRDefault="004F4D39" w:rsidP="004F4D39">
      <w:pPr>
        <w:pStyle w:val="Heading2"/>
        <w:spacing w:afterLines="100" w:after="240" w:afterAutospacing="0" w:line="276" w:lineRule="auto"/>
        <w:rPr>
          <w:rFonts w:ascii="Times New Roman" w:eastAsia="Times New Roman" w:hAnsi="Times New Roman" w:cs="Times New Roman" w:hint="default"/>
          <w:bCs/>
          <w:sz w:val="28"/>
          <w:szCs w:val="28"/>
        </w:rPr>
      </w:pPr>
      <w:bookmarkStart w:id="45" w:name="_Toc6"/>
      <w:bookmarkStart w:id="46" w:name="_Toc9805"/>
      <w:r>
        <w:rPr>
          <w:rFonts w:ascii="Times New Roman"/>
          <w:bCs/>
          <w:sz w:val="28"/>
          <w:szCs w:val="28"/>
        </w:rPr>
        <w:t>6.2 Future work</w:t>
      </w:r>
      <w:bookmarkEnd w:id="45"/>
      <w:bookmarkEnd w:id="46"/>
    </w:p>
    <w:p w14:paraId="2AFBF67C" w14:textId="77777777" w:rsidR="00B513FC" w:rsidRDefault="004F4D39">
      <w:pPr>
        <w:widowControl w:val="0"/>
        <w:spacing w:afterLines="50" w:after="120" w:line="276" w:lineRule="auto"/>
        <w:rPr>
          <w:rFonts w:ascii="Times New Roman"/>
          <w:sz w:val="24"/>
          <w:szCs w:val="24"/>
        </w:rPr>
      </w:pPr>
      <w:r>
        <w:rPr>
          <w:rFonts w:ascii="Times New Roman"/>
          <w:sz w:val="24"/>
          <w:szCs w:val="24"/>
        </w:rPr>
        <w:t>In this section we will discuss possible improvements and extensions for JipdaSlicer.</w:t>
      </w:r>
    </w:p>
    <w:p w14:paraId="1F2BCF49" w14:textId="77777777" w:rsidR="00B513FC" w:rsidRDefault="00B513FC">
      <w:pPr>
        <w:widowControl w:val="0"/>
        <w:spacing w:afterLines="50" w:after="120" w:line="276" w:lineRule="auto"/>
        <w:rPr>
          <w:rFonts w:ascii="Times New Roman"/>
          <w:sz w:val="24"/>
          <w:szCs w:val="24"/>
        </w:rPr>
      </w:pPr>
    </w:p>
    <w:p w14:paraId="6EBBEDFF" w14:textId="77777777" w:rsidR="00B513FC" w:rsidRDefault="004F4D39">
      <w:pPr>
        <w:widowControl w:val="0"/>
        <w:spacing w:afterLines="50" w:after="120" w:line="276" w:lineRule="auto"/>
        <w:rPr>
          <w:rFonts w:ascii="Times New Roman" w:eastAsia="Times New Roman" w:hAnsi="Times New Roman"/>
          <w:b/>
          <w:bCs/>
          <w:sz w:val="28"/>
          <w:szCs w:val="28"/>
        </w:rPr>
      </w:pPr>
      <w:r>
        <w:rPr>
          <w:rFonts w:ascii="Times New Roman"/>
          <w:b/>
          <w:bCs/>
          <w:sz w:val="28"/>
          <w:szCs w:val="28"/>
        </w:rPr>
        <w:t xml:space="preserve">Interpreter design </w:t>
      </w:r>
    </w:p>
    <w:p w14:paraId="3AA63E9B" w14:textId="77777777" w:rsidR="00B513FC" w:rsidRDefault="004F4D39">
      <w:pPr>
        <w:pStyle w:val="11"/>
        <w:widowControl w:val="0"/>
        <w:spacing w:afterLines="50" w:after="120" w:line="276" w:lineRule="auto"/>
        <w:rPr>
          <w:rFonts w:ascii="Times New Roman"/>
          <w:sz w:val="24"/>
          <w:szCs w:val="24"/>
        </w:rPr>
      </w:pPr>
      <w:r>
        <w:rPr>
          <w:rFonts w:ascii="Times New Roman"/>
          <w:sz w:val="24"/>
          <w:szCs w:val="24"/>
        </w:rPr>
        <w:t xml:space="preserve">Our current version of JipdaSlicer deals with conditional statements very well. Next step we will extend JipdaSlicer to process more syntax structure, such as loop statement like </w:t>
      </w:r>
      <w:r>
        <w:rPr>
          <w:rFonts w:ascii="Times New Roman"/>
          <w:b/>
          <w:bCs/>
          <w:sz w:val="24"/>
          <w:szCs w:val="24"/>
        </w:rPr>
        <w:t>while</w:t>
      </w:r>
      <w:r>
        <w:rPr>
          <w:rFonts w:ascii="Times New Roman"/>
          <w:sz w:val="24"/>
          <w:szCs w:val="24"/>
        </w:rPr>
        <w:t>,</w:t>
      </w:r>
      <w:r>
        <w:rPr>
          <w:rFonts w:ascii="Times New Roman"/>
          <w:b/>
          <w:bCs/>
          <w:sz w:val="24"/>
          <w:szCs w:val="24"/>
        </w:rPr>
        <w:t xml:space="preserve"> for</w:t>
      </w:r>
      <w:r>
        <w:rPr>
          <w:rFonts w:ascii="Times New Roman"/>
          <w:sz w:val="24"/>
          <w:szCs w:val="24"/>
        </w:rPr>
        <w:t xml:space="preserve">. It is not difficult to accomplish such an extension. The general pattern of searching data and control </w:t>
      </w:r>
      <w:proofErr w:type="spellStart"/>
      <w:r>
        <w:rPr>
          <w:rFonts w:ascii="Times New Roman"/>
          <w:sz w:val="24"/>
          <w:szCs w:val="24"/>
        </w:rPr>
        <w:t>dependenc-es</w:t>
      </w:r>
      <w:proofErr w:type="spellEnd"/>
      <w:r>
        <w:rPr>
          <w:rFonts w:ascii="Times New Roman"/>
          <w:sz w:val="24"/>
          <w:szCs w:val="24"/>
        </w:rPr>
        <w:t xml:space="preserve"> also fits for loop statement. What we need to do is to design a </w:t>
      </w:r>
      <w:proofErr w:type="spellStart"/>
      <w:r>
        <w:rPr>
          <w:rFonts w:ascii="Times New Roman"/>
          <w:sz w:val="24"/>
          <w:szCs w:val="24"/>
        </w:rPr>
        <w:t>compone-nt</w:t>
      </w:r>
      <w:proofErr w:type="spellEnd"/>
      <w:r>
        <w:rPr>
          <w:rFonts w:ascii="Times New Roman"/>
          <w:sz w:val="24"/>
          <w:szCs w:val="24"/>
        </w:rPr>
        <w:t xml:space="preserve"> in the interpreter to handle the syntax structure of loop statement, like what we did for </w:t>
      </w:r>
      <w:r>
        <w:rPr>
          <w:rFonts w:ascii="Times New Roman"/>
          <w:b/>
          <w:bCs/>
          <w:sz w:val="24"/>
          <w:szCs w:val="24"/>
        </w:rPr>
        <w:t>if-else</w:t>
      </w:r>
      <w:r>
        <w:rPr>
          <w:rFonts w:ascii="Times New Roman"/>
          <w:sz w:val="24"/>
          <w:szCs w:val="24"/>
        </w:rPr>
        <w:t xml:space="preserve"> statement.</w:t>
      </w:r>
    </w:p>
    <w:p w14:paraId="16BC9A9A" w14:textId="77777777" w:rsidR="00B513FC" w:rsidRDefault="00B513FC">
      <w:pPr>
        <w:pStyle w:val="11"/>
        <w:widowControl w:val="0"/>
        <w:spacing w:afterLines="50" w:after="120" w:line="276" w:lineRule="auto"/>
        <w:rPr>
          <w:rFonts w:ascii="Times New Roman"/>
          <w:sz w:val="24"/>
          <w:szCs w:val="24"/>
        </w:rPr>
      </w:pPr>
    </w:p>
    <w:p w14:paraId="5C83B4B3" w14:textId="77777777" w:rsidR="00B513FC" w:rsidRDefault="004F4D39">
      <w:pPr>
        <w:widowControl w:val="0"/>
        <w:spacing w:afterLines="50" w:after="120" w:line="276" w:lineRule="auto"/>
        <w:rPr>
          <w:rFonts w:ascii="Times New Roman" w:eastAsia="Times New Roman" w:hAnsi="Times New Roman"/>
          <w:b/>
          <w:bCs/>
          <w:sz w:val="28"/>
          <w:szCs w:val="28"/>
        </w:rPr>
      </w:pPr>
      <w:r>
        <w:rPr>
          <w:rFonts w:ascii="Times New Roman"/>
          <w:b/>
          <w:bCs/>
          <w:sz w:val="28"/>
          <w:szCs w:val="28"/>
        </w:rPr>
        <w:t>Distributed code</w:t>
      </w:r>
    </w:p>
    <w:p w14:paraId="43B81E0E" w14:textId="77777777" w:rsidR="00B513FC" w:rsidRDefault="004F4D39">
      <w:pPr>
        <w:widowControl w:val="0"/>
        <w:spacing w:afterLines="50" w:after="120" w:line="276" w:lineRule="auto"/>
        <w:rPr>
          <w:rFonts w:ascii="Times New Roman"/>
          <w:sz w:val="24"/>
          <w:szCs w:val="24"/>
        </w:rPr>
      </w:pPr>
      <w:r>
        <w:rPr>
          <w:rFonts w:ascii="Times New Roman"/>
          <w:sz w:val="24"/>
          <w:szCs w:val="24"/>
        </w:rPr>
        <w:t>To achieve the goal of tier splitting, we also need to extend JipdaSlicer to deal with distributed node. The next version of JipdaSlicer should be able to generate distributed sliced code in Node.js and Meteor.js framework.</w:t>
      </w:r>
    </w:p>
    <w:p w14:paraId="0965CF90" w14:textId="77777777" w:rsidR="00B513FC" w:rsidRDefault="00B513FC">
      <w:pPr>
        <w:widowControl w:val="0"/>
        <w:spacing w:afterLines="50" w:after="120" w:line="276" w:lineRule="auto"/>
        <w:rPr>
          <w:rFonts w:ascii="Times New Roman"/>
          <w:sz w:val="24"/>
          <w:szCs w:val="24"/>
        </w:rPr>
      </w:pPr>
    </w:p>
    <w:p w14:paraId="21D87DF0" w14:textId="77777777" w:rsidR="00B513FC" w:rsidRDefault="004F4D39">
      <w:pPr>
        <w:widowControl w:val="0"/>
        <w:spacing w:afterLines="50" w:after="120" w:line="276" w:lineRule="auto"/>
        <w:rPr>
          <w:rFonts w:ascii="Times New Roman" w:eastAsia="Times New Roman" w:hAnsi="Times New Roman"/>
          <w:b/>
          <w:bCs/>
          <w:sz w:val="28"/>
          <w:szCs w:val="28"/>
        </w:rPr>
      </w:pPr>
      <w:r>
        <w:rPr>
          <w:rFonts w:ascii="Times New Roman"/>
          <w:b/>
          <w:bCs/>
          <w:sz w:val="28"/>
          <w:szCs w:val="28"/>
        </w:rPr>
        <w:t>Algorithm performance</w:t>
      </w:r>
    </w:p>
    <w:p w14:paraId="096423A0" w14:textId="77777777" w:rsidR="00B513FC" w:rsidRDefault="004F4D39">
      <w:pPr>
        <w:widowControl w:val="0"/>
        <w:spacing w:afterLines="50" w:after="120" w:line="276" w:lineRule="auto"/>
        <w:rPr>
          <w:rFonts w:ascii="Times New Roman" w:eastAsia="Times New Roman" w:hAnsi="Times New Roman"/>
          <w:sz w:val="24"/>
          <w:szCs w:val="24"/>
        </w:rPr>
      </w:pPr>
      <w:r>
        <w:rPr>
          <w:rFonts w:ascii="Times New Roman"/>
          <w:sz w:val="24"/>
          <w:szCs w:val="24"/>
        </w:rPr>
        <w:t>As we discussed above, slicing on a state graph simplifies the process of seeking data and control dependences. However, querying on a line structure is more time-expensive than querying a tree structure. So in further work, we need to develop a dynamic programming algorithm to reduce time complexity of our algorithm.</w:t>
      </w:r>
    </w:p>
    <w:p w14:paraId="61B776E2" w14:textId="77777777" w:rsidR="00B513FC" w:rsidRDefault="00B513FC">
      <w:pPr>
        <w:spacing w:afterLines="50" w:after="120" w:line="276" w:lineRule="auto"/>
        <w:jc w:val="right"/>
        <w:rPr>
          <w:rFonts w:ascii="Times New Roman" w:eastAsia="Times New Roman" w:hAnsi="Times New Roman"/>
          <w:sz w:val="44"/>
          <w:szCs w:val="44"/>
        </w:rPr>
      </w:pPr>
    </w:p>
    <w:p w14:paraId="56589A10" w14:textId="77777777" w:rsidR="00B513FC" w:rsidRDefault="00B513FC">
      <w:pPr>
        <w:spacing w:afterLines="50" w:after="120" w:line="276" w:lineRule="auto"/>
        <w:jc w:val="right"/>
        <w:sectPr w:rsidR="00B513FC">
          <w:headerReference w:type="default" r:id="rId246"/>
          <w:footerReference w:type="default" r:id="rId247"/>
          <w:type w:val="continuous"/>
          <w:pgSz w:w="11900" w:h="16838"/>
          <w:pgMar w:top="2154" w:right="2341" w:bottom="2154" w:left="2341" w:header="720" w:footer="0" w:gutter="0"/>
          <w:cols w:space="720"/>
          <w:docGrid w:linePitch="360"/>
        </w:sectPr>
      </w:pPr>
    </w:p>
    <w:p w14:paraId="201B291D" w14:textId="77777777" w:rsidR="00B513FC" w:rsidRDefault="00B513FC">
      <w:pPr>
        <w:spacing w:afterLines="50" w:after="120" w:line="276" w:lineRule="auto"/>
        <w:jc w:val="right"/>
        <w:rPr>
          <w:rFonts w:ascii="Times New Roman" w:eastAsia="Times New Roman" w:hAnsi="Times New Roman"/>
          <w:sz w:val="44"/>
          <w:szCs w:val="44"/>
        </w:rPr>
        <w:sectPr w:rsidR="00B513FC">
          <w:type w:val="continuous"/>
          <w:pgSz w:w="11900" w:h="16838"/>
          <w:pgMar w:top="2154" w:right="2341" w:bottom="2154" w:left="2341" w:header="720" w:footer="0" w:gutter="0"/>
          <w:cols w:space="720"/>
          <w:docGrid w:linePitch="360"/>
        </w:sectPr>
      </w:pPr>
    </w:p>
    <w:p w14:paraId="4D04F415" w14:textId="77777777" w:rsidR="00B513FC" w:rsidRDefault="00B513FC">
      <w:pPr>
        <w:spacing w:afterLines="50" w:after="120" w:line="276" w:lineRule="auto"/>
        <w:jc w:val="right"/>
        <w:rPr>
          <w:rFonts w:ascii="Times New Roman" w:eastAsia="Times New Roman" w:hAnsi="Times New Roman"/>
          <w:sz w:val="44"/>
          <w:szCs w:val="44"/>
        </w:rPr>
      </w:pPr>
    </w:p>
    <w:p w14:paraId="5214AC75" w14:textId="77777777" w:rsidR="00B513FC" w:rsidRDefault="004F4D39">
      <w:pPr>
        <w:spacing w:afterLines="50" w:after="120" w:line="276" w:lineRule="auto"/>
        <w:jc w:val="right"/>
        <w:rPr>
          <w:rFonts w:ascii="Times New Roman" w:eastAsia="Times New Roman" w:hAnsi="Times New Roman"/>
          <w:sz w:val="44"/>
          <w:szCs w:val="44"/>
        </w:rPr>
      </w:pPr>
      <w:r>
        <w:rPr>
          <w:rFonts w:ascii="Times New Roman"/>
          <w:sz w:val="44"/>
          <w:szCs w:val="44"/>
        </w:rPr>
        <w:t>Reference</w:t>
      </w:r>
    </w:p>
    <w:p w14:paraId="7E28F4BE" w14:textId="77777777" w:rsidR="00B513FC" w:rsidRDefault="00B513FC">
      <w:pPr>
        <w:spacing w:afterLines="50" w:after="120" w:line="276" w:lineRule="auto"/>
        <w:jc w:val="right"/>
        <w:rPr>
          <w:rFonts w:ascii="Times New Roman" w:eastAsia="Times New Roman" w:hAnsi="Times New Roman"/>
          <w:sz w:val="44"/>
          <w:szCs w:val="44"/>
        </w:rPr>
      </w:pPr>
    </w:p>
    <w:p w14:paraId="044220FA" w14:textId="77777777" w:rsidR="00B513FC" w:rsidRDefault="00B513FC">
      <w:pPr>
        <w:spacing w:afterLines="50" w:after="120" w:line="276" w:lineRule="auto"/>
        <w:jc w:val="right"/>
        <w:rPr>
          <w:rFonts w:ascii="Times New Roman" w:eastAsia="Times New Roman" w:hAnsi="Times New Roman"/>
          <w:sz w:val="44"/>
          <w:szCs w:val="44"/>
        </w:rPr>
      </w:pPr>
    </w:p>
    <w:p w14:paraId="77F7C559"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[1] M. Weiser. Program slices: formal, psychological, and practical investigations of an automatic program abstraction method. </w:t>
      </w:r>
      <w:proofErr w:type="gramStart"/>
      <w:r>
        <w:rPr>
          <w:rFonts w:ascii="Times New Roman"/>
          <w:sz w:val="24"/>
          <w:szCs w:val="24"/>
        </w:rPr>
        <w:t>PhD thesis, University of Michigan, Ann Arbor, 1979.</w:t>
      </w:r>
      <w:proofErr w:type="gramEnd"/>
    </w:p>
    <w:p w14:paraId="775ADFD0"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 M. Weiser. Program slicing. </w:t>
      </w:r>
      <w:r>
        <w:rPr>
          <w:rFonts w:ascii="Times New Roman"/>
          <w:i/>
          <w:iCs/>
          <w:sz w:val="24"/>
          <w:szCs w:val="24"/>
        </w:rPr>
        <w:t>IEEE Transactions on Software Engineering</w:t>
      </w:r>
      <w:r>
        <w:rPr>
          <w:rFonts w:ascii="Times New Roman"/>
          <w:sz w:val="24"/>
          <w:szCs w:val="24"/>
        </w:rPr>
        <w:t>, 10(4)</w:t>
      </w:r>
      <w:proofErr w:type="gramStart"/>
      <w:r>
        <w:rPr>
          <w:rFonts w:ascii="Times New Roman"/>
          <w:sz w:val="24"/>
          <w:szCs w:val="24"/>
        </w:rPr>
        <w:t>:352</w:t>
      </w:r>
      <w:proofErr w:type="gramEnd"/>
      <w:r>
        <w:rPr>
          <w:rFonts w:hAnsi="Times New Roman"/>
          <w:sz w:val="24"/>
          <w:szCs w:val="24"/>
        </w:rPr>
        <w:t>–</w:t>
      </w:r>
      <w:r>
        <w:rPr>
          <w:rFonts w:ascii="Times New Roman"/>
          <w:sz w:val="24"/>
          <w:szCs w:val="24"/>
        </w:rPr>
        <w:t>357, 1984.</w:t>
      </w:r>
    </w:p>
    <w:p w14:paraId="744931C2"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[3] Tip F. A Survey of Program Slicing Techniques</w:t>
      </w:r>
      <w:proofErr w:type="gramStart"/>
      <w:r>
        <w:rPr>
          <w:rFonts w:ascii="Times New Roman"/>
          <w:sz w:val="24"/>
          <w:szCs w:val="24"/>
        </w:rPr>
        <w:t>.[</w:t>
      </w:r>
      <w:proofErr w:type="gramEnd"/>
      <w:r>
        <w:rPr>
          <w:rFonts w:ascii="Times New Roman"/>
          <w:sz w:val="24"/>
          <w:szCs w:val="24"/>
        </w:rPr>
        <w:t>J]. Journal of Programming Languages, 1994, 3(93)</w:t>
      </w:r>
      <w:proofErr w:type="gramStart"/>
      <w:r>
        <w:rPr>
          <w:rFonts w:ascii="Times New Roman"/>
          <w:sz w:val="24"/>
          <w:szCs w:val="24"/>
        </w:rPr>
        <w:t>:121</w:t>
      </w:r>
      <w:proofErr w:type="gramEnd"/>
      <w:r>
        <w:rPr>
          <w:rFonts w:ascii="Times New Roman"/>
          <w:sz w:val="24"/>
          <w:szCs w:val="24"/>
        </w:rPr>
        <w:t xml:space="preserve">--189. </w:t>
      </w:r>
    </w:p>
    <w:p w14:paraId="3706E1C7"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[4] D.J. </w:t>
      </w:r>
      <w:proofErr w:type="spellStart"/>
      <w:r>
        <w:rPr>
          <w:rFonts w:ascii="Times New Roman"/>
          <w:sz w:val="24"/>
          <w:szCs w:val="24"/>
        </w:rPr>
        <w:t>Kuck</w:t>
      </w:r>
      <w:proofErr w:type="spellEnd"/>
      <w:r>
        <w:rPr>
          <w:rFonts w:ascii="Times New Roman"/>
          <w:sz w:val="24"/>
          <w:szCs w:val="24"/>
        </w:rPr>
        <w:t xml:space="preserve">, R.H. Kuhn, D.A. Padua, B. </w:t>
      </w:r>
      <w:proofErr w:type="spellStart"/>
      <w:r>
        <w:rPr>
          <w:rFonts w:ascii="Times New Roman"/>
          <w:sz w:val="24"/>
          <w:szCs w:val="24"/>
        </w:rPr>
        <w:t>Leasure</w:t>
      </w:r>
      <w:proofErr w:type="spellEnd"/>
      <w:r>
        <w:rPr>
          <w:rFonts w:ascii="Times New Roman"/>
          <w:sz w:val="24"/>
          <w:szCs w:val="24"/>
        </w:rPr>
        <w:t xml:space="preserve">, and M. Wolfe. </w:t>
      </w:r>
      <w:proofErr w:type="gramStart"/>
      <w:r>
        <w:rPr>
          <w:rFonts w:ascii="Times New Roman"/>
          <w:sz w:val="24"/>
          <w:szCs w:val="24"/>
        </w:rPr>
        <w:t>Dependence graphs and compiler optimizations.</w:t>
      </w:r>
      <w:proofErr w:type="gramEnd"/>
      <w:r>
        <w:rPr>
          <w:rFonts w:ascii="Times New Roman"/>
          <w:sz w:val="24"/>
          <w:szCs w:val="24"/>
        </w:rPr>
        <w:t xml:space="preserve"> In Conference Record of the Eighth </w:t>
      </w:r>
      <w:proofErr w:type="spellStart"/>
      <w:r>
        <w:rPr>
          <w:rFonts w:ascii="Times New Roman"/>
          <w:sz w:val="24"/>
          <w:szCs w:val="24"/>
        </w:rPr>
        <w:t>ACMSymposium</w:t>
      </w:r>
      <w:proofErr w:type="spellEnd"/>
      <w:r>
        <w:rPr>
          <w:rFonts w:ascii="Times New Roman"/>
          <w:sz w:val="24"/>
          <w:szCs w:val="24"/>
        </w:rPr>
        <w:t xml:space="preserve"> on Principles of Programming Languages, pages 207</w:t>
      </w:r>
      <w:r>
        <w:rPr>
          <w:rFonts w:hAnsi="Times New Roman"/>
          <w:sz w:val="24"/>
          <w:szCs w:val="24"/>
        </w:rPr>
        <w:t>–</w:t>
      </w:r>
      <w:r>
        <w:rPr>
          <w:rFonts w:ascii="Times New Roman"/>
          <w:sz w:val="24"/>
          <w:szCs w:val="24"/>
        </w:rPr>
        <w:t>218, 1981.</w:t>
      </w:r>
    </w:p>
    <w:p w14:paraId="1E106457"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[5] "Experience with a data flow </w:t>
      </w:r>
      <w:proofErr w:type="spellStart"/>
      <w:r>
        <w:rPr>
          <w:rFonts w:ascii="Times New Roman"/>
          <w:sz w:val="24"/>
          <w:szCs w:val="24"/>
        </w:rPr>
        <w:t>datatype</w:t>
      </w:r>
      <w:proofErr w:type="spellEnd"/>
      <w:r>
        <w:rPr>
          <w:rFonts w:hAnsi="Times New Roman"/>
          <w:sz w:val="24"/>
          <w:szCs w:val="24"/>
        </w:rPr>
        <w:t>”</w:t>
      </w:r>
      <w:r>
        <w:rPr>
          <w:rFonts w:hAnsi="Times New Roman"/>
          <w:sz w:val="24"/>
          <w:szCs w:val="24"/>
        </w:rPr>
        <w:t xml:space="preserve"> </w:t>
      </w:r>
      <w:r>
        <w:rPr>
          <w:rFonts w:ascii="Times New Roman"/>
          <w:sz w:val="24"/>
          <w:szCs w:val="24"/>
        </w:rPr>
        <w:t xml:space="preserve">J. </w:t>
      </w:r>
      <w:proofErr w:type="spellStart"/>
      <w:r>
        <w:rPr>
          <w:rFonts w:ascii="Times New Roman"/>
          <w:sz w:val="24"/>
          <w:szCs w:val="24"/>
        </w:rPr>
        <w:t>Comput</w:t>
      </w:r>
      <w:proofErr w:type="spellEnd"/>
      <w:r>
        <w:rPr>
          <w:rFonts w:ascii="Times New Roman"/>
          <w:sz w:val="24"/>
          <w:szCs w:val="24"/>
        </w:rPr>
        <w:t xml:space="preserve">. </w:t>
      </w:r>
      <w:proofErr w:type="gramStart"/>
      <w:r>
        <w:rPr>
          <w:rFonts w:ascii="Times New Roman"/>
          <w:sz w:val="24"/>
          <w:szCs w:val="24"/>
        </w:rPr>
        <w:t>Languages, to be published, 1983.</w:t>
      </w:r>
      <w:proofErr w:type="gramEnd"/>
    </w:p>
    <w:p w14:paraId="75E6174C"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[6</w:t>
      </w:r>
      <w:proofErr w:type="gramStart"/>
      <w:r>
        <w:rPr>
          <w:rFonts w:ascii="Times New Roman"/>
          <w:sz w:val="24"/>
          <w:szCs w:val="24"/>
        </w:rPr>
        <w:t xml:space="preserve">]  </w:t>
      </w:r>
      <w:proofErr w:type="gramEnd"/>
      <w:r>
        <w:rPr>
          <w:rFonts w:ascii="Times New Roman"/>
          <w:sz w:val="24"/>
          <w:szCs w:val="24"/>
        </w:rPr>
        <w:t>http://www.tonymarston.net/php-mysql/3-tier-architecture.html</w:t>
      </w:r>
    </w:p>
    <w:p w14:paraId="1718B992"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[7] J. </w:t>
      </w:r>
      <w:proofErr w:type="spellStart"/>
      <w:r>
        <w:rPr>
          <w:rFonts w:ascii="Times New Roman"/>
          <w:sz w:val="24"/>
          <w:szCs w:val="24"/>
        </w:rPr>
        <w:t>Ferrante</w:t>
      </w:r>
      <w:proofErr w:type="spellEnd"/>
      <w:r>
        <w:rPr>
          <w:rFonts w:ascii="Times New Roman"/>
          <w:sz w:val="24"/>
          <w:szCs w:val="24"/>
        </w:rPr>
        <w:t xml:space="preserve">, K.J. </w:t>
      </w:r>
      <w:proofErr w:type="spellStart"/>
      <w:r>
        <w:rPr>
          <w:rFonts w:ascii="Times New Roman"/>
          <w:sz w:val="24"/>
          <w:szCs w:val="24"/>
        </w:rPr>
        <w:t>Ottenstein</w:t>
      </w:r>
      <w:proofErr w:type="spellEnd"/>
      <w:r>
        <w:rPr>
          <w:rFonts w:ascii="Times New Roman"/>
          <w:sz w:val="24"/>
          <w:szCs w:val="24"/>
        </w:rPr>
        <w:t xml:space="preserve">, and J.D. Warren. </w:t>
      </w:r>
      <w:proofErr w:type="gramStart"/>
      <w:r>
        <w:rPr>
          <w:rFonts w:ascii="Times New Roman"/>
          <w:sz w:val="24"/>
          <w:szCs w:val="24"/>
        </w:rPr>
        <w:t>The program dependence graph and its use in optimization.</w:t>
      </w:r>
      <w:proofErr w:type="gramEnd"/>
      <w:r>
        <w:rPr>
          <w:rFonts w:ascii="Times New Roman"/>
          <w:sz w:val="24"/>
          <w:szCs w:val="24"/>
        </w:rPr>
        <w:t xml:space="preserve"> ACM Transactions on Programming Languages and Systems, 9(3)</w:t>
      </w:r>
      <w:proofErr w:type="gramStart"/>
      <w:r>
        <w:rPr>
          <w:rFonts w:ascii="Times New Roman"/>
          <w:sz w:val="24"/>
          <w:szCs w:val="24"/>
        </w:rPr>
        <w:t>:319</w:t>
      </w:r>
      <w:proofErr w:type="gramEnd"/>
      <w:r>
        <w:rPr>
          <w:rFonts w:hAnsi="Times New Roman"/>
          <w:sz w:val="24"/>
          <w:szCs w:val="24"/>
        </w:rPr>
        <w:t>–</w:t>
      </w:r>
      <w:r>
        <w:rPr>
          <w:rFonts w:ascii="Times New Roman"/>
          <w:sz w:val="24"/>
          <w:szCs w:val="24"/>
        </w:rPr>
        <w:t>349, 1987.</w:t>
      </w:r>
    </w:p>
    <w:p w14:paraId="2A93CC5D"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[8] J.M. Barth. A practical </w:t>
      </w:r>
      <w:proofErr w:type="spellStart"/>
      <w:r>
        <w:rPr>
          <w:rFonts w:ascii="Times New Roman"/>
          <w:sz w:val="24"/>
          <w:szCs w:val="24"/>
        </w:rPr>
        <w:t>interprocedural</w:t>
      </w:r>
      <w:proofErr w:type="spellEnd"/>
      <w:r>
        <w:rPr>
          <w:rFonts w:ascii="Times New Roman"/>
          <w:sz w:val="24"/>
          <w:szCs w:val="24"/>
        </w:rPr>
        <w:t xml:space="preserve"> data flow analysis algorithm. </w:t>
      </w:r>
      <w:proofErr w:type="spellStart"/>
      <w:proofErr w:type="gramStart"/>
      <w:r>
        <w:rPr>
          <w:rFonts w:ascii="Times New Roman"/>
          <w:sz w:val="24"/>
          <w:szCs w:val="24"/>
        </w:rPr>
        <w:t>ommunications</w:t>
      </w:r>
      <w:proofErr w:type="spellEnd"/>
      <w:proofErr w:type="gramEnd"/>
      <w:r>
        <w:rPr>
          <w:rFonts w:ascii="Times New Roman"/>
          <w:sz w:val="24"/>
          <w:szCs w:val="24"/>
        </w:rPr>
        <w:t xml:space="preserve"> of the ACM, 21(9):724</w:t>
      </w:r>
      <w:r>
        <w:rPr>
          <w:rFonts w:hAnsi="Times New Roman"/>
          <w:sz w:val="24"/>
          <w:szCs w:val="24"/>
        </w:rPr>
        <w:t>–</w:t>
      </w:r>
      <w:r>
        <w:rPr>
          <w:rFonts w:ascii="Times New Roman"/>
          <w:sz w:val="24"/>
          <w:szCs w:val="24"/>
        </w:rPr>
        <w:t>736, 1978.</w:t>
      </w:r>
    </w:p>
    <w:p w14:paraId="0313D9B7"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[9] </w:t>
      </w:r>
      <w:proofErr w:type="spellStart"/>
      <w:r>
        <w:rPr>
          <w:rFonts w:ascii="Times New Roman"/>
          <w:sz w:val="24"/>
          <w:szCs w:val="24"/>
        </w:rPr>
        <w:t>Ottenstein</w:t>
      </w:r>
      <w:proofErr w:type="spellEnd"/>
      <w:r>
        <w:rPr>
          <w:rFonts w:ascii="Times New Roman"/>
          <w:sz w:val="24"/>
          <w:szCs w:val="24"/>
        </w:rPr>
        <w:t xml:space="preserve"> K, L. </w:t>
      </w:r>
      <w:proofErr w:type="spellStart"/>
      <w:r>
        <w:rPr>
          <w:rFonts w:ascii="Times New Roman"/>
          <w:sz w:val="24"/>
          <w:szCs w:val="24"/>
        </w:rPr>
        <w:t>Ottenstein</w:t>
      </w:r>
      <w:proofErr w:type="spellEnd"/>
      <w:r>
        <w:rPr>
          <w:rFonts w:ascii="Times New Roman"/>
          <w:sz w:val="24"/>
          <w:szCs w:val="24"/>
        </w:rPr>
        <w:t xml:space="preserve">: "The program dependence graph in a software development </w:t>
      </w:r>
      <w:proofErr w:type="gramStart"/>
      <w:r>
        <w:rPr>
          <w:rFonts w:ascii="Times New Roman"/>
          <w:sz w:val="24"/>
          <w:szCs w:val="24"/>
        </w:rPr>
        <w:t>environment[</w:t>
      </w:r>
      <w:proofErr w:type="gramEnd"/>
      <w:r>
        <w:rPr>
          <w:rFonts w:ascii="Times New Roman"/>
          <w:sz w:val="24"/>
          <w:szCs w:val="24"/>
        </w:rPr>
        <w:t xml:space="preserve">J]. </w:t>
      </w:r>
      <w:proofErr w:type="spellStart"/>
      <w:r>
        <w:rPr>
          <w:rFonts w:ascii="Times New Roman"/>
          <w:sz w:val="24"/>
          <w:szCs w:val="24"/>
        </w:rPr>
        <w:t>Acm</w:t>
      </w:r>
      <w:proofErr w:type="spellEnd"/>
      <w:r>
        <w:rPr>
          <w:rFonts w:ascii="Times New Roman"/>
          <w:sz w:val="24"/>
          <w:szCs w:val="24"/>
        </w:rPr>
        <w:t xml:space="preserve"> </w:t>
      </w:r>
      <w:proofErr w:type="spellStart"/>
      <w:r>
        <w:rPr>
          <w:rFonts w:ascii="Times New Roman"/>
          <w:sz w:val="24"/>
          <w:szCs w:val="24"/>
        </w:rPr>
        <w:t>Sifsoft</w:t>
      </w:r>
      <w:proofErr w:type="spellEnd"/>
      <w:r>
        <w:rPr>
          <w:rFonts w:ascii="Times New Roman"/>
          <w:sz w:val="24"/>
          <w:szCs w:val="24"/>
        </w:rPr>
        <w:t>, 1984.</w:t>
      </w:r>
    </w:p>
    <w:p w14:paraId="2B93F15C"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[10] Wang L M, Xian Y, Zhang L, et al. </w:t>
      </w:r>
      <w:proofErr w:type="spellStart"/>
      <w:r>
        <w:rPr>
          <w:rFonts w:ascii="Times New Roman"/>
          <w:sz w:val="24"/>
          <w:szCs w:val="24"/>
        </w:rPr>
        <w:t>JSSlicer</w:t>
      </w:r>
      <w:proofErr w:type="spellEnd"/>
      <w:r>
        <w:rPr>
          <w:rFonts w:ascii="Times New Roman"/>
          <w:sz w:val="24"/>
          <w:szCs w:val="24"/>
        </w:rPr>
        <w:t xml:space="preserve">: A Static Program Slicing Tool for </w:t>
      </w:r>
      <w:proofErr w:type="gramStart"/>
      <w:r>
        <w:rPr>
          <w:rFonts w:ascii="Times New Roman"/>
          <w:sz w:val="24"/>
          <w:szCs w:val="24"/>
        </w:rPr>
        <w:t>JavaScript[</w:t>
      </w:r>
      <w:proofErr w:type="gramEnd"/>
      <w:r>
        <w:rPr>
          <w:rFonts w:ascii="Times New Roman"/>
          <w:sz w:val="24"/>
          <w:szCs w:val="24"/>
        </w:rPr>
        <w:t>J]. Applied Mechanics &amp; Materials, 2013, 241-244:2690-2695.</w:t>
      </w:r>
    </w:p>
    <w:p w14:paraId="659F32E2" w14:textId="77777777" w:rsidR="00B513FC" w:rsidRDefault="00B513FC">
      <w:pPr>
        <w:spacing w:afterLines="50" w:after="120" w:line="276" w:lineRule="auto"/>
        <w:ind w:left="480" w:hanging="480"/>
        <w:jc w:val="both"/>
        <w:rPr>
          <w:rFonts w:ascii="Times New Roman"/>
          <w:sz w:val="24"/>
          <w:szCs w:val="24"/>
        </w:rPr>
        <w:sectPr w:rsidR="00B513FC">
          <w:headerReference w:type="default" r:id="rId248"/>
          <w:footerReference w:type="default" r:id="rId249"/>
          <w:pgSz w:w="11900" w:h="16838"/>
          <w:pgMar w:top="2154" w:right="2341" w:bottom="2154" w:left="2341" w:header="720" w:footer="0" w:gutter="0"/>
          <w:cols w:space="720"/>
          <w:docGrid w:linePitch="360"/>
        </w:sectPr>
      </w:pPr>
    </w:p>
    <w:p w14:paraId="276FFE7D"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lastRenderedPageBreak/>
        <w:t xml:space="preserve">[11] Rodrigues N F, Barbosa L S. Component Identification Through Program </w:t>
      </w:r>
      <w:proofErr w:type="gramStart"/>
      <w:r>
        <w:rPr>
          <w:rFonts w:ascii="Times New Roman"/>
          <w:sz w:val="24"/>
          <w:szCs w:val="24"/>
        </w:rPr>
        <w:t>Slicing[</w:t>
      </w:r>
      <w:proofErr w:type="gramEnd"/>
      <w:r>
        <w:rPr>
          <w:rFonts w:ascii="Times New Roman"/>
          <w:sz w:val="24"/>
          <w:szCs w:val="24"/>
        </w:rPr>
        <w:t xml:space="preserve">J]. </w:t>
      </w:r>
      <w:proofErr w:type="gramStart"/>
      <w:r>
        <w:rPr>
          <w:rFonts w:ascii="Times New Roman"/>
          <w:sz w:val="24"/>
          <w:szCs w:val="24"/>
        </w:rPr>
        <w:t>Electronic Notes in Theoretical Computer Science, 2006:291</w:t>
      </w:r>
      <w:r>
        <w:rPr>
          <w:rFonts w:hAnsi="Times New Roman"/>
          <w:sz w:val="24"/>
          <w:szCs w:val="24"/>
        </w:rPr>
        <w:t>–</w:t>
      </w:r>
      <w:r>
        <w:rPr>
          <w:rFonts w:ascii="Times New Roman"/>
          <w:sz w:val="24"/>
          <w:szCs w:val="24"/>
        </w:rPr>
        <w:t>304.</w:t>
      </w:r>
      <w:proofErr w:type="gramEnd"/>
    </w:p>
    <w:p w14:paraId="0E82DAF4"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[12] Weiser M. Programmers Use Slices When Debugging</w:t>
      </w:r>
      <w:proofErr w:type="gramStart"/>
      <w:r>
        <w:rPr>
          <w:rFonts w:ascii="Times New Roman"/>
          <w:sz w:val="24"/>
          <w:szCs w:val="24"/>
        </w:rPr>
        <w:t>.[</w:t>
      </w:r>
      <w:proofErr w:type="gramEnd"/>
      <w:r>
        <w:rPr>
          <w:rFonts w:ascii="Times New Roman"/>
          <w:sz w:val="24"/>
          <w:szCs w:val="24"/>
        </w:rPr>
        <w:t xml:space="preserve">J]. Communications of the </w:t>
      </w:r>
      <w:proofErr w:type="spellStart"/>
      <w:r>
        <w:rPr>
          <w:rFonts w:ascii="Times New Roman"/>
          <w:sz w:val="24"/>
          <w:szCs w:val="24"/>
        </w:rPr>
        <w:t>Acm</w:t>
      </w:r>
      <w:proofErr w:type="spellEnd"/>
      <w:r>
        <w:rPr>
          <w:rFonts w:ascii="Times New Roman"/>
          <w:sz w:val="24"/>
          <w:szCs w:val="24"/>
        </w:rPr>
        <w:t>, 1982, 25(7)</w:t>
      </w:r>
      <w:proofErr w:type="gramStart"/>
      <w:r>
        <w:rPr>
          <w:rFonts w:ascii="Times New Roman"/>
          <w:sz w:val="24"/>
          <w:szCs w:val="24"/>
        </w:rPr>
        <w:t>:446</w:t>
      </w:r>
      <w:proofErr w:type="gramEnd"/>
      <w:r>
        <w:rPr>
          <w:rFonts w:ascii="Times New Roman"/>
          <w:sz w:val="24"/>
          <w:szCs w:val="24"/>
        </w:rPr>
        <w:t>-452.</w:t>
      </w:r>
    </w:p>
    <w:p w14:paraId="4D167870" w14:textId="77777777" w:rsidR="00B513FC" w:rsidRDefault="004F4D39">
      <w:pPr>
        <w:spacing w:afterLines="50" w:after="120" w:line="276" w:lineRule="auto"/>
        <w:ind w:left="480" w:hanging="480"/>
        <w:jc w:val="both"/>
        <w:rPr>
          <w:rFonts w:ascii="Times New Roman" w:eastAsia="Times New Roman" w:hAnsi="Times New Roman"/>
          <w:sz w:val="24"/>
          <w:szCs w:val="24"/>
        </w:rPr>
      </w:pPr>
      <w:proofErr w:type="gramStart"/>
      <w:r>
        <w:rPr>
          <w:rFonts w:ascii="Times New Roman"/>
          <w:sz w:val="24"/>
          <w:szCs w:val="24"/>
        </w:rPr>
        <w:t xml:space="preserve">[13] </w:t>
      </w:r>
      <w:proofErr w:type="spellStart"/>
      <w:r>
        <w:rPr>
          <w:rFonts w:ascii="Times New Roman"/>
          <w:sz w:val="24"/>
          <w:szCs w:val="24"/>
        </w:rPr>
        <w:t>Mohapatra</w:t>
      </w:r>
      <w:proofErr w:type="spellEnd"/>
      <w:r>
        <w:rPr>
          <w:rFonts w:ascii="Times New Roman"/>
          <w:sz w:val="24"/>
          <w:szCs w:val="24"/>
        </w:rPr>
        <w:t xml:space="preserve"> D P, Mall R, Kumar R.</w:t>
      </w:r>
      <w:proofErr w:type="gramEnd"/>
      <w:r>
        <w:rPr>
          <w:rFonts w:ascii="Times New Roman"/>
          <w:sz w:val="24"/>
          <w:szCs w:val="24"/>
        </w:rPr>
        <w:t xml:space="preserve"> </w:t>
      </w:r>
      <w:proofErr w:type="gramStart"/>
      <w:r>
        <w:rPr>
          <w:rFonts w:ascii="Times New Roman"/>
          <w:sz w:val="24"/>
          <w:szCs w:val="24"/>
        </w:rPr>
        <w:t>An Overview of Slicing Techniques for Object-Oriented Programs[C]// INFORMATICA.</w:t>
      </w:r>
      <w:proofErr w:type="gramEnd"/>
      <w:r>
        <w:rPr>
          <w:rFonts w:ascii="Times New Roman"/>
          <w:sz w:val="24"/>
          <w:szCs w:val="24"/>
        </w:rPr>
        <w:t xml:space="preserve"> 2006.</w:t>
      </w:r>
    </w:p>
    <w:p w14:paraId="72174A8F"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[14] </w:t>
      </w:r>
      <w:proofErr w:type="gramStart"/>
      <w:r>
        <w:rPr>
          <w:rFonts w:ascii="Times New Roman"/>
          <w:sz w:val="24"/>
          <w:szCs w:val="24"/>
        </w:rPr>
        <w:t xml:space="preserve">Zhao J. Applying Slicing Technique to Software Architectures[C]// In Proc. of 4th IEEE International </w:t>
      </w:r>
      <w:proofErr w:type="spellStart"/>
      <w:r>
        <w:rPr>
          <w:rFonts w:ascii="Times New Roman"/>
          <w:sz w:val="24"/>
          <w:szCs w:val="24"/>
        </w:rPr>
        <w:t>Conferencei</w:t>
      </w:r>
      <w:proofErr w:type="spellEnd"/>
      <w:r>
        <w:rPr>
          <w:rFonts w:ascii="Times New Roman"/>
          <w:sz w:val="24"/>
          <w:szCs w:val="24"/>
        </w:rPr>
        <w:t xml:space="preserve"> on Engineering of Complex Computer Systems.</w:t>
      </w:r>
      <w:proofErr w:type="gramEnd"/>
      <w:r>
        <w:rPr>
          <w:rFonts w:ascii="Times New Roman"/>
          <w:sz w:val="24"/>
          <w:szCs w:val="24"/>
        </w:rPr>
        <w:t xml:space="preserve"> </w:t>
      </w:r>
      <w:proofErr w:type="gramStart"/>
      <w:r>
        <w:rPr>
          <w:rFonts w:ascii="Times New Roman"/>
          <w:sz w:val="24"/>
          <w:szCs w:val="24"/>
        </w:rPr>
        <w:t>1998:87--98.</w:t>
      </w:r>
      <w:proofErr w:type="gramEnd"/>
    </w:p>
    <w:p w14:paraId="0294430B"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[15] Meijer, </w:t>
      </w:r>
      <w:proofErr w:type="spellStart"/>
      <w:r>
        <w:rPr>
          <w:rFonts w:ascii="Times New Roman"/>
          <w:sz w:val="24"/>
          <w:szCs w:val="24"/>
        </w:rPr>
        <w:t>Henricus</w:t>
      </w:r>
      <w:proofErr w:type="spellEnd"/>
      <w:r>
        <w:rPr>
          <w:rFonts w:ascii="Times New Roman"/>
          <w:sz w:val="24"/>
          <w:szCs w:val="24"/>
        </w:rPr>
        <w:t xml:space="preserve"> Johannes Maria, </w:t>
      </w:r>
      <w:proofErr w:type="spellStart"/>
      <w:r>
        <w:rPr>
          <w:rFonts w:ascii="Times New Roman"/>
          <w:sz w:val="24"/>
          <w:szCs w:val="24"/>
        </w:rPr>
        <w:t>Manolescu</w:t>
      </w:r>
      <w:proofErr w:type="spellEnd"/>
      <w:r>
        <w:rPr>
          <w:rFonts w:ascii="Times New Roman"/>
          <w:sz w:val="24"/>
          <w:szCs w:val="24"/>
        </w:rPr>
        <w:t xml:space="preserve">, </w:t>
      </w:r>
      <w:proofErr w:type="spellStart"/>
      <w:r>
        <w:rPr>
          <w:rFonts w:ascii="Times New Roman"/>
          <w:sz w:val="24"/>
          <w:szCs w:val="24"/>
        </w:rPr>
        <w:t>Dragos</w:t>
      </w:r>
      <w:proofErr w:type="spellEnd"/>
      <w:r>
        <w:rPr>
          <w:rFonts w:ascii="Times New Roman"/>
          <w:sz w:val="24"/>
          <w:szCs w:val="24"/>
        </w:rPr>
        <w:t xml:space="preserve">. Tier splitting for occasionally connected distributed applications: WO, WO2011100171 </w:t>
      </w:r>
      <w:proofErr w:type="gramStart"/>
      <w:r>
        <w:rPr>
          <w:rFonts w:ascii="Times New Roman"/>
          <w:sz w:val="24"/>
          <w:szCs w:val="24"/>
        </w:rPr>
        <w:t>A2[</w:t>
      </w:r>
      <w:proofErr w:type="gramEnd"/>
      <w:r>
        <w:rPr>
          <w:rFonts w:ascii="Times New Roman"/>
          <w:sz w:val="24"/>
          <w:szCs w:val="24"/>
        </w:rPr>
        <w:t>P]. 2011.</w:t>
      </w:r>
    </w:p>
    <w:p w14:paraId="0CDCB07A"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[16] M. Weiser. </w:t>
      </w:r>
      <w:proofErr w:type="gramStart"/>
      <w:r>
        <w:rPr>
          <w:rFonts w:ascii="Times New Roman"/>
          <w:sz w:val="24"/>
          <w:szCs w:val="24"/>
        </w:rPr>
        <w:t>Private communication, 1994.</w:t>
      </w:r>
      <w:proofErr w:type="gramEnd"/>
    </w:p>
    <w:p w14:paraId="096AE3A3" w14:textId="77777777" w:rsidR="00B513FC" w:rsidRDefault="004F4D39">
      <w:pPr>
        <w:shd w:val="clear" w:color="auto" w:fill="FFFFFF"/>
        <w:spacing w:afterLines="50" w:after="120" w:line="276" w:lineRule="auto"/>
        <w:ind w:left="480" w:hanging="480"/>
        <w:jc w:val="both"/>
        <w:rPr>
          <w:rFonts w:ascii="Times New Roman" w:eastAsia="Times New Roman" w:hAnsi="Times New Roman"/>
          <w:kern w:val="2"/>
          <w:sz w:val="24"/>
          <w:szCs w:val="24"/>
        </w:rPr>
      </w:pPr>
      <w:r>
        <w:rPr>
          <w:rFonts w:ascii="Times New Roman"/>
          <w:sz w:val="24"/>
          <w:szCs w:val="24"/>
        </w:rPr>
        <w:t>[1</w:t>
      </w:r>
      <w:r>
        <w:rPr>
          <w:rFonts w:ascii="Times New Roman"/>
          <w:kern w:val="2"/>
          <w:sz w:val="24"/>
          <w:szCs w:val="24"/>
        </w:rPr>
        <w:t>7] J</w:t>
      </w:r>
      <w:proofErr w:type="gramStart"/>
      <w:r>
        <w:rPr>
          <w:rFonts w:ascii="Times New Roman"/>
          <w:kern w:val="2"/>
          <w:sz w:val="24"/>
          <w:szCs w:val="24"/>
        </w:rPr>
        <w:t>.-</w:t>
      </w:r>
      <w:proofErr w:type="gramEnd"/>
      <w:r>
        <w:rPr>
          <w:rFonts w:ascii="Times New Roman"/>
          <w:kern w:val="2"/>
          <w:sz w:val="24"/>
          <w:szCs w:val="24"/>
        </w:rPr>
        <w:t xml:space="preserve">F. </w:t>
      </w:r>
      <w:proofErr w:type="spellStart"/>
      <w:r>
        <w:rPr>
          <w:rFonts w:ascii="Times New Roman"/>
          <w:kern w:val="2"/>
          <w:sz w:val="24"/>
          <w:szCs w:val="24"/>
        </w:rPr>
        <w:t>Bergeretti</w:t>
      </w:r>
      <w:proofErr w:type="spellEnd"/>
      <w:r>
        <w:rPr>
          <w:rFonts w:ascii="Times New Roman"/>
          <w:kern w:val="2"/>
          <w:sz w:val="24"/>
          <w:szCs w:val="24"/>
        </w:rPr>
        <w:t xml:space="preserve"> and B.A </w:t>
      </w:r>
      <w:proofErr w:type="spellStart"/>
      <w:r>
        <w:rPr>
          <w:rFonts w:ascii="Times New Roman"/>
          <w:kern w:val="2"/>
          <w:sz w:val="24"/>
          <w:szCs w:val="24"/>
        </w:rPr>
        <w:t>Carre</w:t>
      </w:r>
      <w:proofErr w:type="spellEnd"/>
      <w:r>
        <w:rPr>
          <w:rFonts w:ascii="Times New Roman"/>
          <w:kern w:val="2"/>
          <w:sz w:val="24"/>
          <w:szCs w:val="24"/>
        </w:rPr>
        <w:t xml:space="preserve">. </w:t>
      </w:r>
      <w:hyperlink r:id="rId250" w:history="1">
        <w:proofErr w:type="gramStart"/>
        <w:r>
          <w:rPr>
            <w:rStyle w:val="Hyperlink2"/>
            <w:rFonts w:ascii="Times New Roman"/>
          </w:rPr>
          <w:t>Information-flow</w:t>
        </w:r>
        <w:r>
          <w:rPr>
            <w:rStyle w:val="Hyperlink2"/>
            <w:rFonts w:ascii="Times New Roman"/>
          </w:rPr>
          <w:t> </w:t>
        </w:r>
        <w:r>
          <w:rPr>
            <w:rStyle w:val="Hyperlink2"/>
            <w:rFonts w:ascii="Times New Roman"/>
          </w:rPr>
          <w:t>and</w:t>
        </w:r>
        <w:r>
          <w:rPr>
            <w:rStyle w:val="Hyperlink2"/>
            <w:rFonts w:ascii="Times New Roman"/>
          </w:rPr>
          <w:t> </w:t>
        </w:r>
        <w:r>
          <w:rPr>
            <w:rStyle w:val="Hyperlink2"/>
            <w:rFonts w:ascii="Times New Roman"/>
          </w:rPr>
          <w:t>data-flow</w:t>
        </w:r>
        <w:r>
          <w:rPr>
            <w:rStyle w:val="Hyperlink2"/>
            <w:rFonts w:ascii="Times New Roman"/>
          </w:rPr>
          <w:t> </w:t>
        </w:r>
        <w:r>
          <w:rPr>
            <w:rStyle w:val="Hyperlink2"/>
            <w:rFonts w:ascii="Times New Roman"/>
          </w:rPr>
          <w:t>analysis of while-programs</w:t>
        </w:r>
      </w:hyperlink>
      <w:r>
        <w:rPr>
          <w:rFonts w:ascii="Times New Roman"/>
          <w:kern w:val="2"/>
          <w:sz w:val="24"/>
          <w:szCs w:val="24"/>
        </w:rPr>
        <w:t>.</w:t>
      </w:r>
      <w:proofErr w:type="gramEnd"/>
      <w:r>
        <w:rPr>
          <w:rFonts w:ascii="Times New Roman"/>
          <w:kern w:val="2"/>
          <w:sz w:val="24"/>
          <w:szCs w:val="24"/>
        </w:rPr>
        <w:t xml:space="preserve"> ACM Transactions on Programming Language and Systems, 7(1)</w:t>
      </w:r>
      <w:proofErr w:type="gramStart"/>
      <w:r>
        <w:rPr>
          <w:rFonts w:ascii="Times New Roman"/>
          <w:kern w:val="2"/>
          <w:sz w:val="24"/>
          <w:szCs w:val="24"/>
        </w:rPr>
        <w:t>:37</w:t>
      </w:r>
      <w:proofErr w:type="gramEnd"/>
      <w:r>
        <w:rPr>
          <w:rFonts w:ascii="Times New Roman"/>
          <w:kern w:val="2"/>
          <w:sz w:val="24"/>
          <w:szCs w:val="24"/>
        </w:rPr>
        <w:t>-61, 1985.</w:t>
      </w:r>
    </w:p>
    <w:p w14:paraId="64AB87DF"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[18] </w:t>
      </w:r>
      <w:proofErr w:type="gramStart"/>
      <w:r>
        <w:rPr>
          <w:rFonts w:ascii="Times New Roman"/>
          <w:sz w:val="24"/>
          <w:szCs w:val="24"/>
        </w:rPr>
        <w:t xml:space="preserve">S. </w:t>
      </w:r>
      <w:proofErr w:type="spellStart"/>
      <w:r>
        <w:rPr>
          <w:rFonts w:ascii="Times New Roman"/>
          <w:sz w:val="24"/>
          <w:szCs w:val="24"/>
        </w:rPr>
        <w:t>Horwitz</w:t>
      </w:r>
      <w:proofErr w:type="spellEnd"/>
      <w:r>
        <w:rPr>
          <w:rFonts w:ascii="Times New Roman"/>
          <w:sz w:val="24"/>
          <w:szCs w:val="24"/>
        </w:rPr>
        <w:t>, T. Reps, and D. Binkley.</w:t>
      </w:r>
      <w:proofErr w:type="gramEnd"/>
      <w:r>
        <w:rPr>
          <w:rFonts w:ascii="Times New Roman"/>
          <w:sz w:val="24"/>
          <w:szCs w:val="24"/>
        </w:rPr>
        <w:t xml:space="preserve"> </w:t>
      </w:r>
      <w:proofErr w:type="spellStart"/>
      <w:proofErr w:type="gramStart"/>
      <w:r>
        <w:rPr>
          <w:rFonts w:ascii="Times New Roman"/>
          <w:sz w:val="24"/>
          <w:szCs w:val="24"/>
        </w:rPr>
        <w:t>Interprocedural</w:t>
      </w:r>
      <w:proofErr w:type="spellEnd"/>
      <w:r>
        <w:rPr>
          <w:rFonts w:ascii="Times New Roman"/>
          <w:sz w:val="24"/>
          <w:szCs w:val="24"/>
        </w:rPr>
        <w:t xml:space="preserve"> slicing using dependence graphs.</w:t>
      </w:r>
      <w:proofErr w:type="gramEnd"/>
      <w:r>
        <w:rPr>
          <w:rFonts w:ascii="Times New Roman"/>
          <w:sz w:val="24"/>
          <w:szCs w:val="24"/>
        </w:rPr>
        <w:t xml:space="preserve"> ACM Transactions on Programming Languages and Systems, 12(1)</w:t>
      </w:r>
      <w:proofErr w:type="gramStart"/>
      <w:r>
        <w:rPr>
          <w:rFonts w:ascii="Times New Roman"/>
          <w:sz w:val="24"/>
          <w:szCs w:val="24"/>
        </w:rPr>
        <w:t>:26</w:t>
      </w:r>
      <w:proofErr w:type="gramEnd"/>
      <w:r>
        <w:rPr>
          <w:rFonts w:hAnsi="Times New Roman"/>
          <w:sz w:val="24"/>
          <w:szCs w:val="24"/>
        </w:rPr>
        <w:t>–</w:t>
      </w:r>
      <w:r>
        <w:rPr>
          <w:rFonts w:ascii="Times New Roman"/>
          <w:sz w:val="24"/>
          <w:szCs w:val="24"/>
        </w:rPr>
        <w:t>61, 1990.</w:t>
      </w:r>
    </w:p>
    <w:p w14:paraId="23885247"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[19] Liang D, </w:t>
      </w:r>
      <w:proofErr w:type="spellStart"/>
      <w:r>
        <w:rPr>
          <w:rFonts w:ascii="Times New Roman"/>
          <w:sz w:val="24"/>
          <w:szCs w:val="24"/>
        </w:rPr>
        <w:t>Harrold</w:t>
      </w:r>
      <w:proofErr w:type="spellEnd"/>
      <w:r>
        <w:rPr>
          <w:rFonts w:ascii="Times New Roman"/>
          <w:sz w:val="24"/>
          <w:szCs w:val="24"/>
        </w:rPr>
        <w:t xml:space="preserve"> M J. Slicing objects using system dependence graphs[C]// Software Maintenance, 1998. Proceedings</w:t>
      </w:r>
      <w:proofErr w:type="gramStart"/>
      <w:r>
        <w:rPr>
          <w:rFonts w:ascii="Times New Roman"/>
          <w:sz w:val="24"/>
          <w:szCs w:val="24"/>
        </w:rPr>
        <w:t>.,</w:t>
      </w:r>
      <w:proofErr w:type="gramEnd"/>
      <w:r>
        <w:rPr>
          <w:rFonts w:ascii="Times New Roman"/>
          <w:sz w:val="24"/>
          <w:szCs w:val="24"/>
        </w:rPr>
        <w:t xml:space="preserve"> International Conference on. IEEE, 1998:358-367.</w:t>
      </w:r>
    </w:p>
    <w:p w14:paraId="3FC93FB1"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[20] </w:t>
      </w:r>
      <w:proofErr w:type="gramStart"/>
      <w:r>
        <w:rPr>
          <w:rFonts w:ascii="Times New Roman"/>
          <w:sz w:val="24"/>
          <w:szCs w:val="24"/>
        </w:rPr>
        <w:t xml:space="preserve">Larsen L, </w:t>
      </w:r>
      <w:proofErr w:type="spellStart"/>
      <w:r>
        <w:rPr>
          <w:rFonts w:ascii="Times New Roman"/>
          <w:sz w:val="24"/>
          <w:szCs w:val="24"/>
        </w:rPr>
        <w:t>Harrold</w:t>
      </w:r>
      <w:proofErr w:type="spellEnd"/>
      <w:r>
        <w:rPr>
          <w:rFonts w:ascii="Times New Roman"/>
          <w:sz w:val="24"/>
          <w:szCs w:val="24"/>
        </w:rPr>
        <w:t xml:space="preserve"> M J. Slicing object-oriented software[C]// </w:t>
      </w:r>
      <w:proofErr w:type="spellStart"/>
      <w:r>
        <w:rPr>
          <w:rFonts w:ascii="Times New Roman"/>
          <w:sz w:val="24"/>
          <w:szCs w:val="24"/>
        </w:rPr>
        <w:t>icse</w:t>
      </w:r>
      <w:proofErr w:type="spellEnd"/>
      <w:r>
        <w:rPr>
          <w:rFonts w:ascii="Times New Roman"/>
          <w:sz w:val="24"/>
          <w:szCs w:val="24"/>
        </w:rPr>
        <w:t>.</w:t>
      </w:r>
      <w:proofErr w:type="gramEnd"/>
      <w:r>
        <w:rPr>
          <w:rFonts w:ascii="Times New Roman"/>
          <w:sz w:val="24"/>
          <w:szCs w:val="24"/>
        </w:rPr>
        <w:t xml:space="preserve"> IEEE Computer Society, 1996:495.</w:t>
      </w:r>
    </w:p>
    <w:p w14:paraId="269D313C"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[21] </w:t>
      </w:r>
      <w:proofErr w:type="spellStart"/>
      <w:r>
        <w:rPr>
          <w:rFonts w:ascii="Times New Roman"/>
          <w:sz w:val="24"/>
          <w:szCs w:val="24"/>
        </w:rPr>
        <w:t>Korel</w:t>
      </w:r>
      <w:proofErr w:type="spellEnd"/>
      <w:r>
        <w:rPr>
          <w:rFonts w:ascii="Times New Roman"/>
          <w:sz w:val="24"/>
          <w:szCs w:val="24"/>
        </w:rPr>
        <w:t xml:space="preserve"> B, Laski J. Dynamic program </w:t>
      </w:r>
      <w:proofErr w:type="gramStart"/>
      <w:r>
        <w:rPr>
          <w:rFonts w:ascii="Times New Roman"/>
          <w:sz w:val="24"/>
          <w:szCs w:val="24"/>
        </w:rPr>
        <w:t>slicing[</w:t>
      </w:r>
      <w:proofErr w:type="gramEnd"/>
      <w:r>
        <w:rPr>
          <w:rFonts w:ascii="Times New Roman"/>
          <w:sz w:val="24"/>
          <w:szCs w:val="24"/>
        </w:rPr>
        <w:t>J]. Information Processing Letters, 1988, 29(88)</w:t>
      </w:r>
      <w:proofErr w:type="gramStart"/>
      <w:r>
        <w:rPr>
          <w:rFonts w:ascii="Times New Roman"/>
          <w:sz w:val="24"/>
          <w:szCs w:val="24"/>
        </w:rPr>
        <w:t>:155</w:t>
      </w:r>
      <w:proofErr w:type="gramEnd"/>
      <w:r>
        <w:rPr>
          <w:rFonts w:hAnsi="Times New Roman"/>
          <w:sz w:val="24"/>
          <w:szCs w:val="24"/>
        </w:rPr>
        <w:t>–</w:t>
      </w:r>
      <w:r>
        <w:rPr>
          <w:rFonts w:ascii="Times New Roman"/>
          <w:sz w:val="24"/>
          <w:szCs w:val="24"/>
        </w:rPr>
        <w:t>163.</w:t>
      </w:r>
    </w:p>
    <w:p w14:paraId="77768CA8"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[22] </w:t>
      </w:r>
      <w:proofErr w:type="spellStart"/>
      <w:r>
        <w:rPr>
          <w:rFonts w:ascii="Times New Roman"/>
          <w:sz w:val="24"/>
          <w:szCs w:val="24"/>
        </w:rPr>
        <w:t>Lakhotia</w:t>
      </w:r>
      <w:proofErr w:type="spellEnd"/>
      <w:r>
        <w:rPr>
          <w:rFonts w:ascii="Times New Roman"/>
          <w:sz w:val="24"/>
          <w:szCs w:val="24"/>
        </w:rPr>
        <w:t xml:space="preserve"> A. Improved </w:t>
      </w:r>
      <w:proofErr w:type="spellStart"/>
      <w:r>
        <w:rPr>
          <w:rFonts w:ascii="Times New Roman"/>
          <w:sz w:val="24"/>
          <w:szCs w:val="24"/>
        </w:rPr>
        <w:t>Interprocedural</w:t>
      </w:r>
      <w:proofErr w:type="spellEnd"/>
      <w:r>
        <w:rPr>
          <w:rFonts w:ascii="Times New Roman"/>
          <w:sz w:val="24"/>
          <w:szCs w:val="24"/>
        </w:rPr>
        <w:t xml:space="preserve"> Slicing </w:t>
      </w:r>
      <w:proofErr w:type="gramStart"/>
      <w:r>
        <w:rPr>
          <w:rFonts w:ascii="Times New Roman"/>
          <w:sz w:val="24"/>
          <w:szCs w:val="24"/>
        </w:rPr>
        <w:t>Algorithm[</w:t>
      </w:r>
      <w:proofErr w:type="gramEnd"/>
      <w:r>
        <w:rPr>
          <w:rFonts w:ascii="Times New Roman"/>
          <w:sz w:val="24"/>
          <w:szCs w:val="24"/>
        </w:rPr>
        <w:t xml:space="preserve">J]. Report </w:t>
      </w:r>
      <w:proofErr w:type="spellStart"/>
      <w:r>
        <w:rPr>
          <w:rFonts w:ascii="Times New Roman"/>
          <w:sz w:val="24"/>
          <w:szCs w:val="24"/>
        </w:rPr>
        <w:t>Cacs</w:t>
      </w:r>
      <w:proofErr w:type="spellEnd"/>
      <w:r>
        <w:rPr>
          <w:rFonts w:ascii="Times New Roman"/>
          <w:sz w:val="24"/>
          <w:szCs w:val="24"/>
        </w:rPr>
        <w:t xml:space="preserve"> </w:t>
      </w:r>
      <w:proofErr w:type="spellStart"/>
      <w:proofErr w:type="gramStart"/>
      <w:r>
        <w:rPr>
          <w:rFonts w:ascii="Times New Roman"/>
          <w:sz w:val="24"/>
          <w:szCs w:val="24"/>
        </w:rPr>
        <w:t>Tr</w:t>
      </w:r>
      <w:proofErr w:type="spellEnd"/>
      <w:proofErr w:type="gramEnd"/>
      <w:r>
        <w:rPr>
          <w:rFonts w:ascii="Times New Roman"/>
          <w:sz w:val="24"/>
          <w:szCs w:val="24"/>
        </w:rPr>
        <w:t>, 1992.</w:t>
      </w:r>
    </w:p>
    <w:p w14:paraId="19FEFC46"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[23] </w:t>
      </w:r>
      <w:proofErr w:type="gramStart"/>
      <w:r>
        <w:rPr>
          <w:rFonts w:ascii="Times New Roman"/>
          <w:sz w:val="24"/>
          <w:szCs w:val="24"/>
        </w:rPr>
        <w:t xml:space="preserve">Ball T, </w:t>
      </w:r>
      <w:proofErr w:type="spellStart"/>
      <w:r>
        <w:rPr>
          <w:rFonts w:ascii="Times New Roman"/>
          <w:sz w:val="24"/>
          <w:szCs w:val="24"/>
        </w:rPr>
        <w:t>Horwitz</w:t>
      </w:r>
      <w:proofErr w:type="spellEnd"/>
      <w:r>
        <w:rPr>
          <w:rFonts w:ascii="Times New Roman"/>
          <w:sz w:val="24"/>
          <w:szCs w:val="24"/>
        </w:rPr>
        <w:t xml:space="preserve"> S. Slicing Programs with Arbitrary Control Flow[C]// 1ST CONFERENCE ON AUTOMATED ALGORITHMIC DEBUGGING.</w:t>
      </w:r>
      <w:proofErr w:type="gramEnd"/>
      <w:r>
        <w:rPr>
          <w:rFonts w:ascii="Times New Roman"/>
          <w:sz w:val="24"/>
          <w:szCs w:val="24"/>
        </w:rPr>
        <w:t xml:space="preserve"> </w:t>
      </w:r>
      <w:proofErr w:type="gramStart"/>
      <w:r>
        <w:rPr>
          <w:rFonts w:ascii="Times New Roman"/>
          <w:sz w:val="24"/>
          <w:szCs w:val="24"/>
        </w:rPr>
        <w:t>1993:206--222.</w:t>
      </w:r>
      <w:proofErr w:type="gramEnd"/>
    </w:p>
    <w:p w14:paraId="6620CAFD"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lastRenderedPageBreak/>
        <w:t xml:space="preserve">[24] G. </w:t>
      </w:r>
      <w:proofErr w:type="spellStart"/>
      <w:r>
        <w:rPr>
          <w:rFonts w:ascii="Times New Roman"/>
          <w:sz w:val="24"/>
          <w:szCs w:val="24"/>
        </w:rPr>
        <w:t>Canfora</w:t>
      </w:r>
      <w:proofErr w:type="spellEnd"/>
      <w:r>
        <w:rPr>
          <w:rFonts w:ascii="Times New Roman"/>
          <w:sz w:val="24"/>
          <w:szCs w:val="24"/>
        </w:rPr>
        <w:t>, et al. Conditioned program slicing. Information and Software Technology, 40(11-12)</w:t>
      </w:r>
      <w:proofErr w:type="gramStart"/>
      <w:r>
        <w:rPr>
          <w:rFonts w:ascii="Times New Roman"/>
          <w:sz w:val="24"/>
          <w:szCs w:val="24"/>
        </w:rPr>
        <w:t>:595</w:t>
      </w:r>
      <w:proofErr w:type="gramEnd"/>
      <w:r>
        <w:rPr>
          <w:rFonts w:ascii="Times New Roman"/>
          <w:sz w:val="24"/>
          <w:szCs w:val="24"/>
        </w:rPr>
        <w:t>~607 1988.</w:t>
      </w:r>
    </w:p>
    <w:p w14:paraId="131849A5"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[25] Choi J D, </w:t>
      </w:r>
      <w:proofErr w:type="spellStart"/>
      <w:r>
        <w:rPr>
          <w:rFonts w:ascii="Times New Roman"/>
          <w:sz w:val="24"/>
          <w:szCs w:val="24"/>
        </w:rPr>
        <w:t>Ferrante</w:t>
      </w:r>
      <w:proofErr w:type="spellEnd"/>
      <w:r>
        <w:rPr>
          <w:rFonts w:ascii="Times New Roman"/>
          <w:sz w:val="24"/>
          <w:szCs w:val="24"/>
        </w:rPr>
        <w:t xml:space="preserve"> J. Static Slicing in the Presence of GOTO </w:t>
      </w:r>
      <w:proofErr w:type="gramStart"/>
      <w:r>
        <w:rPr>
          <w:rFonts w:ascii="Times New Roman"/>
          <w:sz w:val="24"/>
          <w:szCs w:val="24"/>
        </w:rPr>
        <w:t>Statements[</w:t>
      </w:r>
      <w:proofErr w:type="gramEnd"/>
      <w:r>
        <w:rPr>
          <w:rFonts w:ascii="Times New Roman"/>
          <w:sz w:val="24"/>
          <w:szCs w:val="24"/>
        </w:rPr>
        <w:t xml:space="preserve">J]. </w:t>
      </w:r>
      <w:proofErr w:type="spellStart"/>
      <w:r>
        <w:rPr>
          <w:rFonts w:ascii="Times New Roman"/>
          <w:sz w:val="24"/>
          <w:szCs w:val="24"/>
        </w:rPr>
        <w:t>Acm</w:t>
      </w:r>
      <w:proofErr w:type="spellEnd"/>
      <w:r>
        <w:rPr>
          <w:rFonts w:ascii="Times New Roman"/>
          <w:sz w:val="24"/>
          <w:szCs w:val="24"/>
        </w:rPr>
        <w:t xml:space="preserve"> Transactions on Programming Languages &amp; Systems, 1994, 16(4)</w:t>
      </w:r>
      <w:proofErr w:type="gramStart"/>
      <w:r>
        <w:rPr>
          <w:rFonts w:ascii="Times New Roman"/>
          <w:sz w:val="24"/>
          <w:szCs w:val="24"/>
        </w:rPr>
        <w:t>:1097</w:t>
      </w:r>
      <w:proofErr w:type="gramEnd"/>
      <w:r>
        <w:rPr>
          <w:rFonts w:ascii="Times New Roman"/>
          <w:sz w:val="24"/>
          <w:szCs w:val="24"/>
        </w:rPr>
        <w:t>--1113.</w:t>
      </w:r>
    </w:p>
    <w:p w14:paraId="25CDEA7A"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[26] </w:t>
      </w:r>
      <w:proofErr w:type="spellStart"/>
      <w:r>
        <w:rPr>
          <w:rFonts w:ascii="Times New Roman"/>
          <w:sz w:val="24"/>
          <w:szCs w:val="24"/>
        </w:rPr>
        <w:t>Korel</w:t>
      </w:r>
      <w:proofErr w:type="spellEnd"/>
      <w:r>
        <w:rPr>
          <w:rFonts w:ascii="Times New Roman"/>
          <w:sz w:val="24"/>
          <w:szCs w:val="24"/>
        </w:rPr>
        <w:t xml:space="preserve"> B, Laski J. Dynamic program slicing[C]. Information Processing Letters, 1988, 29(88)</w:t>
      </w:r>
      <w:proofErr w:type="gramStart"/>
      <w:r>
        <w:rPr>
          <w:rFonts w:ascii="Times New Roman"/>
          <w:sz w:val="24"/>
          <w:szCs w:val="24"/>
        </w:rPr>
        <w:t>:155</w:t>
      </w:r>
      <w:proofErr w:type="gramEnd"/>
      <w:r>
        <w:rPr>
          <w:rFonts w:hAnsi="Times New Roman"/>
          <w:sz w:val="24"/>
          <w:szCs w:val="24"/>
        </w:rPr>
        <w:t>–</w:t>
      </w:r>
      <w:r>
        <w:rPr>
          <w:rFonts w:ascii="Times New Roman"/>
          <w:sz w:val="24"/>
          <w:szCs w:val="24"/>
        </w:rPr>
        <w:t>163.</w:t>
      </w:r>
    </w:p>
    <w:p w14:paraId="67A91240"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[27] </w:t>
      </w:r>
      <w:proofErr w:type="gramStart"/>
      <w:r>
        <w:rPr>
          <w:rFonts w:ascii="Times New Roman"/>
          <w:sz w:val="24"/>
          <w:szCs w:val="24"/>
        </w:rPr>
        <w:t>T. Reps and W. Yang.</w:t>
      </w:r>
      <w:proofErr w:type="gramEnd"/>
      <w:r>
        <w:rPr>
          <w:rFonts w:ascii="Times New Roman"/>
          <w:sz w:val="24"/>
          <w:szCs w:val="24"/>
        </w:rPr>
        <w:t xml:space="preserve"> </w:t>
      </w:r>
      <w:proofErr w:type="gramStart"/>
      <w:r>
        <w:rPr>
          <w:rFonts w:ascii="Times New Roman"/>
          <w:sz w:val="24"/>
          <w:szCs w:val="24"/>
        </w:rPr>
        <w:t>The semantics of program slicing and program integration.</w:t>
      </w:r>
      <w:proofErr w:type="gramEnd"/>
      <w:r>
        <w:rPr>
          <w:rFonts w:ascii="Times New Roman"/>
          <w:sz w:val="24"/>
          <w:szCs w:val="24"/>
        </w:rPr>
        <w:t xml:space="preserve"> In Proceedings of the Colloquium on Current Issues in Programming Languages, volume 352 of Lecture Notes in Computer Science, pages 60</w:t>
      </w:r>
      <w:r>
        <w:rPr>
          <w:rFonts w:hAnsi="Times New Roman"/>
          <w:sz w:val="24"/>
          <w:szCs w:val="24"/>
        </w:rPr>
        <w:t>–</w:t>
      </w:r>
      <w:r>
        <w:rPr>
          <w:rFonts w:ascii="Times New Roman"/>
          <w:sz w:val="24"/>
          <w:szCs w:val="24"/>
        </w:rPr>
        <w:t xml:space="preserve">74. </w:t>
      </w:r>
      <w:proofErr w:type="gramStart"/>
      <w:r>
        <w:rPr>
          <w:rFonts w:ascii="Times New Roman"/>
          <w:sz w:val="24"/>
          <w:szCs w:val="24"/>
        </w:rPr>
        <w:t xml:space="preserve">Springer </w:t>
      </w:r>
      <w:proofErr w:type="spellStart"/>
      <w:r>
        <w:rPr>
          <w:rFonts w:ascii="Times New Roman"/>
          <w:sz w:val="24"/>
          <w:szCs w:val="24"/>
        </w:rPr>
        <w:t>Verlag</w:t>
      </w:r>
      <w:proofErr w:type="spellEnd"/>
      <w:r>
        <w:rPr>
          <w:rFonts w:ascii="Times New Roman"/>
          <w:sz w:val="24"/>
          <w:szCs w:val="24"/>
        </w:rPr>
        <w:t>, 1989.</w:t>
      </w:r>
      <w:proofErr w:type="gramEnd"/>
    </w:p>
    <w:p w14:paraId="5C2E0979"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[28] </w:t>
      </w:r>
      <w:proofErr w:type="spellStart"/>
      <w:r>
        <w:rPr>
          <w:rFonts w:ascii="Times New Roman"/>
          <w:sz w:val="24"/>
          <w:szCs w:val="24"/>
        </w:rPr>
        <w:t>Agrawal</w:t>
      </w:r>
      <w:proofErr w:type="spellEnd"/>
      <w:r>
        <w:rPr>
          <w:rFonts w:ascii="Times New Roman"/>
          <w:sz w:val="24"/>
          <w:szCs w:val="24"/>
        </w:rPr>
        <w:t xml:space="preserve"> H. On Slicing Programs with Jump </w:t>
      </w:r>
      <w:proofErr w:type="gramStart"/>
      <w:r>
        <w:rPr>
          <w:rFonts w:ascii="Times New Roman"/>
          <w:sz w:val="24"/>
          <w:szCs w:val="24"/>
        </w:rPr>
        <w:t>Statements[</w:t>
      </w:r>
      <w:proofErr w:type="gramEnd"/>
      <w:r>
        <w:rPr>
          <w:rFonts w:ascii="Times New Roman"/>
          <w:sz w:val="24"/>
          <w:szCs w:val="24"/>
        </w:rPr>
        <w:t xml:space="preserve">J]. </w:t>
      </w:r>
      <w:proofErr w:type="spellStart"/>
      <w:r>
        <w:rPr>
          <w:rFonts w:ascii="Times New Roman"/>
          <w:sz w:val="24"/>
          <w:szCs w:val="24"/>
        </w:rPr>
        <w:t>Acm</w:t>
      </w:r>
      <w:proofErr w:type="spellEnd"/>
      <w:r>
        <w:rPr>
          <w:rFonts w:ascii="Times New Roman"/>
          <w:sz w:val="24"/>
          <w:szCs w:val="24"/>
        </w:rPr>
        <w:t xml:space="preserve"> </w:t>
      </w:r>
      <w:proofErr w:type="spellStart"/>
      <w:r>
        <w:rPr>
          <w:rFonts w:ascii="Times New Roman"/>
          <w:sz w:val="24"/>
          <w:szCs w:val="24"/>
        </w:rPr>
        <w:t>Sigplan</w:t>
      </w:r>
      <w:proofErr w:type="spellEnd"/>
      <w:r>
        <w:rPr>
          <w:rFonts w:ascii="Times New Roman"/>
          <w:sz w:val="24"/>
          <w:szCs w:val="24"/>
        </w:rPr>
        <w:t xml:space="preserve"> Notices, 1994, 29(6)</w:t>
      </w:r>
      <w:proofErr w:type="gramStart"/>
      <w:r>
        <w:rPr>
          <w:rFonts w:ascii="Times New Roman"/>
          <w:sz w:val="24"/>
          <w:szCs w:val="24"/>
        </w:rPr>
        <w:t>:302</w:t>
      </w:r>
      <w:proofErr w:type="gramEnd"/>
      <w:r>
        <w:rPr>
          <w:rFonts w:ascii="Times New Roman"/>
          <w:sz w:val="24"/>
          <w:szCs w:val="24"/>
        </w:rPr>
        <w:t>-312.</w:t>
      </w:r>
    </w:p>
    <w:p w14:paraId="6D2E5A32"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[29] </w:t>
      </w:r>
      <w:proofErr w:type="spellStart"/>
      <w:r>
        <w:rPr>
          <w:rFonts w:ascii="Times New Roman"/>
          <w:sz w:val="24"/>
          <w:szCs w:val="24"/>
        </w:rPr>
        <w:t>Landi</w:t>
      </w:r>
      <w:proofErr w:type="spellEnd"/>
      <w:r>
        <w:rPr>
          <w:rFonts w:ascii="Times New Roman"/>
          <w:sz w:val="24"/>
          <w:szCs w:val="24"/>
        </w:rPr>
        <w:t xml:space="preserve"> W, Ryder B G. A safe approximate algorithm for </w:t>
      </w:r>
      <w:proofErr w:type="spellStart"/>
      <w:r>
        <w:rPr>
          <w:rFonts w:ascii="Times New Roman"/>
          <w:sz w:val="24"/>
          <w:szCs w:val="24"/>
        </w:rPr>
        <w:t>interprocedural</w:t>
      </w:r>
      <w:proofErr w:type="spellEnd"/>
      <w:r>
        <w:rPr>
          <w:rFonts w:ascii="Times New Roman"/>
          <w:sz w:val="24"/>
          <w:szCs w:val="24"/>
        </w:rPr>
        <w:t xml:space="preserve"> pointer </w:t>
      </w:r>
      <w:proofErr w:type="gramStart"/>
      <w:r>
        <w:rPr>
          <w:rFonts w:ascii="Times New Roman"/>
          <w:sz w:val="24"/>
          <w:szCs w:val="24"/>
        </w:rPr>
        <w:t>aliasing[</w:t>
      </w:r>
      <w:proofErr w:type="gramEnd"/>
      <w:r>
        <w:rPr>
          <w:rFonts w:ascii="Times New Roman"/>
          <w:sz w:val="24"/>
          <w:szCs w:val="24"/>
        </w:rPr>
        <w:t xml:space="preserve">J]. </w:t>
      </w:r>
      <w:proofErr w:type="spellStart"/>
      <w:r>
        <w:rPr>
          <w:rFonts w:ascii="Times New Roman"/>
          <w:sz w:val="24"/>
          <w:szCs w:val="24"/>
        </w:rPr>
        <w:t>Acm</w:t>
      </w:r>
      <w:proofErr w:type="spellEnd"/>
      <w:r>
        <w:rPr>
          <w:rFonts w:ascii="Times New Roman"/>
          <w:sz w:val="24"/>
          <w:szCs w:val="24"/>
        </w:rPr>
        <w:t xml:space="preserve"> </w:t>
      </w:r>
      <w:proofErr w:type="spellStart"/>
      <w:r>
        <w:rPr>
          <w:rFonts w:ascii="Times New Roman"/>
          <w:sz w:val="24"/>
          <w:szCs w:val="24"/>
        </w:rPr>
        <w:t>Sigplan</w:t>
      </w:r>
      <w:proofErr w:type="spellEnd"/>
      <w:r>
        <w:rPr>
          <w:rFonts w:ascii="Times New Roman"/>
          <w:sz w:val="24"/>
          <w:szCs w:val="24"/>
        </w:rPr>
        <w:t xml:space="preserve"> Notices, 2004, 39(7)</w:t>
      </w:r>
      <w:proofErr w:type="gramStart"/>
      <w:r>
        <w:rPr>
          <w:rFonts w:ascii="Times New Roman"/>
          <w:sz w:val="24"/>
          <w:szCs w:val="24"/>
        </w:rPr>
        <w:t>:473</w:t>
      </w:r>
      <w:proofErr w:type="gramEnd"/>
      <w:r>
        <w:rPr>
          <w:rFonts w:ascii="Times New Roman"/>
          <w:sz w:val="24"/>
          <w:szCs w:val="24"/>
        </w:rPr>
        <w:t>-489.</w:t>
      </w:r>
    </w:p>
    <w:p w14:paraId="264717F1"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[30] R. Gupta, M.J. </w:t>
      </w:r>
      <w:proofErr w:type="spellStart"/>
      <w:r>
        <w:rPr>
          <w:rFonts w:ascii="Times New Roman"/>
          <w:sz w:val="24"/>
          <w:szCs w:val="24"/>
        </w:rPr>
        <w:t>Harrold</w:t>
      </w:r>
      <w:proofErr w:type="spellEnd"/>
      <w:r>
        <w:rPr>
          <w:rFonts w:ascii="Times New Roman"/>
          <w:sz w:val="24"/>
          <w:szCs w:val="24"/>
        </w:rPr>
        <w:t xml:space="preserve">, and M.L. </w:t>
      </w:r>
      <w:proofErr w:type="spellStart"/>
      <w:r>
        <w:rPr>
          <w:rFonts w:ascii="Times New Roman"/>
          <w:sz w:val="24"/>
          <w:szCs w:val="24"/>
        </w:rPr>
        <w:t>Soffa</w:t>
      </w:r>
      <w:proofErr w:type="spellEnd"/>
      <w:r>
        <w:rPr>
          <w:rFonts w:ascii="Times New Roman"/>
          <w:sz w:val="24"/>
          <w:szCs w:val="24"/>
        </w:rPr>
        <w:t xml:space="preserve">. </w:t>
      </w:r>
      <w:proofErr w:type="gramStart"/>
      <w:r>
        <w:rPr>
          <w:rFonts w:ascii="Times New Roman"/>
          <w:sz w:val="24"/>
          <w:szCs w:val="24"/>
        </w:rPr>
        <w:t>An approach to regression testing using slicing.</w:t>
      </w:r>
      <w:proofErr w:type="gramEnd"/>
      <w:r>
        <w:rPr>
          <w:rFonts w:ascii="Times New Roman"/>
          <w:sz w:val="24"/>
          <w:szCs w:val="24"/>
        </w:rPr>
        <w:t xml:space="preserve"> </w:t>
      </w:r>
      <w:proofErr w:type="gramStart"/>
      <w:r>
        <w:rPr>
          <w:rFonts w:ascii="Times New Roman"/>
          <w:sz w:val="24"/>
          <w:szCs w:val="24"/>
        </w:rPr>
        <w:t>In Proceedings of the Conference on Software Maintenance, pages 299</w:t>
      </w:r>
      <w:r>
        <w:rPr>
          <w:rFonts w:hAnsi="Times New Roman"/>
          <w:sz w:val="24"/>
          <w:szCs w:val="24"/>
        </w:rPr>
        <w:t>–</w:t>
      </w:r>
      <w:r>
        <w:rPr>
          <w:rFonts w:ascii="Times New Roman"/>
          <w:sz w:val="24"/>
          <w:szCs w:val="24"/>
        </w:rPr>
        <w:t>308, 1992.</w:t>
      </w:r>
      <w:proofErr w:type="gramEnd"/>
    </w:p>
    <w:p w14:paraId="106E420F"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[31] </w:t>
      </w:r>
      <w:proofErr w:type="gramStart"/>
      <w:r>
        <w:rPr>
          <w:rFonts w:ascii="Times New Roman"/>
          <w:sz w:val="24"/>
          <w:szCs w:val="24"/>
        </w:rPr>
        <w:t>Cheng J. Slicing Concurrent Programs - A Graph-Theoretical Approach[C]// Proceedings of the First International Workshop on Automated and Algorithmic Debugging.</w:t>
      </w:r>
      <w:proofErr w:type="gramEnd"/>
      <w:r>
        <w:rPr>
          <w:rFonts w:ascii="Times New Roman"/>
          <w:sz w:val="24"/>
          <w:szCs w:val="24"/>
        </w:rPr>
        <w:t xml:space="preserve"> </w:t>
      </w:r>
      <w:proofErr w:type="gramStart"/>
      <w:r>
        <w:rPr>
          <w:rFonts w:ascii="Times New Roman"/>
          <w:sz w:val="24"/>
          <w:szCs w:val="24"/>
        </w:rPr>
        <w:t>Springer-</w:t>
      </w:r>
      <w:proofErr w:type="spellStart"/>
      <w:r>
        <w:rPr>
          <w:rFonts w:ascii="Times New Roman"/>
          <w:sz w:val="24"/>
          <w:szCs w:val="24"/>
        </w:rPr>
        <w:t>Verlag</w:t>
      </w:r>
      <w:proofErr w:type="spellEnd"/>
      <w:r>
        <w:rPr>
          <w:rFonts w:ascii="Times New Roman"/>
          <w:sz w:val="24"/>
          <w:szCs w:val="24"/>
        </w:rPr>
        <w:t>, 1993:223--240.</w:t>
      </w:r>
      <w:proofErr w:type="gramEnd"/>
    </w:p>
    <w:p w14:paraId="70E8F431"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[32] </w:t>
      </w:r>
      <w:proofErr w:type="spellStart"/>
      <w:r>
        <w:rPr>
          <w:rFonts w:ascii="Times New Roman"/>
          <w:sz w:val="24"/>
          <w:szCs w:val="24"/>
        </w:rPr>
        <w:t>Agrawal</w:t>
      </w:r>
      <w:proofErr w:type="spellEnd"/>
      <w:r>
        <w:rPr>
          <w:rFonts w:ascii="Times New Roman"/>
          <w:sz w:val="24"/>
          <w:szCs w:val="24"/>
        </w:rPr>
        <w:t xml:space="preserve"> H, </w:t>
      </w:r>
      <w:proofErr w:type="spellStart"/>
      <w:r>
        <w:rPr>
          <w:rFonts w:ascii="Times New Roman"/>
          <w:sz w:val="24"/>
          <w:szCs w:val="24"/>
        </w:rPr>
        <w:t>Horgan</w:t>
      </w:r>
      <w:proofErr w:type="spellEnd"/>
      <w:r>
        <w:rPr>
          <w:rFonts w:ascii="Times New Roman"/>
          <w:sz w:val="24"/>
          <w:szCs w:val="24"/>
        </w:rPr>
        <w:t xml:space="preserve"> J R. Dynamic Program </w:t>
      </w:r>
      <w:proofErr w:type="gramStart"/>
      <w:r>
        <w:rPr>
          <w:rFonts w:ascii="Times New Roman"/>
          <w:sz w:val="24"/>
          <w:szCs w:val="24"/>
        </w:rPr>
        <w:t>Slicing[</w:t>
      </w:r>
      <w:proofErr w:type="gramEnd"/>
      <w:r>
        <w:rPr>
          <w:rFonts w:ascii="Times New Roman"/>
          <w:sz w:val="24"/>
          <w:szCs w:val="24"/>
        </w:rPr>
        <w:t xml:space="preserve">J]. </w:t>
      </w:r>
      <w:proofErr w:type="spellStart"/>
      <w:r>
        <w:rPr>
          <w:rFonts w:ascii="Times New Roman"/>
          <w:sz w:val="24"/>
          <w:szCs w:val="24"/>
        </w:rPr>
        <w:t>Sigplan</w:t>
      </w:r>
      <w:proofErr w:type="spellEnd"/>
      <w:r>
        <w:rPr>
          <w:rFonts w:ascii="Times New Roman"/>
          <w:sz w:val="24"/>
          <w:szCs w:val="24"/>
        </w:rPr>
        <w:t xml:space="preserve"> Notices, 1990, 25(6)</w:t>
      </w:r>
      <w:proofErr w:type="gramStart"/>
      <w:r>
        <w:rPr>
          <w:rFonts w:ascii="Times New Roman"/>
          <w:sz w:val="24"/>
          <w:szCs w:val="24"/>
        </w:rPr>
        <w:t>:246</w:t>
      </w:r>
      <w:proofErr w:type="gramEnd"/>
      <w:r>
        <w:rPr>
          <w:rFonts w:ascii="Times New Roman"/>
          <w:sz w:val="24"/>
          <w:szCs w:val="24"/>
        </w:rPr>
        <w:t>-256.</w:t>
      </w:r>
    </w:p>
    <w:p w14:paraId="33ECE53A"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[33] </w:t>
      </w:r>
      <w:proofErr w:type="spellStart"/>
      <w:r>
        <w:rPr>
          <w:rFonts w:ascii="Times New Roman"/>
          <w:sz w:val="24"/>
          <w:szCs w:val="24"/>
        </w:rPr>
        <w:t>Weihl</w:t>
      </w:r>
      <w:proofErr w:type="spellEnd"/>
      <w:r>
        <w:rPr>
          <w:rFonts w:ascii="Times New Roman"/>
          <w:sz w:val="24"/>
          <w:szCs w:val="24"/>
        </w:rPr>
        <w:t xml:space="preserve"> W E. </w:t>
      </w:r>
      <w:proofErr w:type="spellStart"/>
      <w:r>
        <w:rPr>
          <w:rFonts w:ascii="Times New Roman"/>
          <w:sz w:val="24"/>
          <w:szCs w:val="24"/>
        </w:rPr>
        <w:t>Interprocedural</w:t>
      </w:r>
      <w:proofErr w:type="spellEnd"/>
      <w:r>
        <w:rPr>
          <w:rFonts w:ascii="Times New Roman"/>
          <w:sz w:val="24"/>
          <w:szCs w:val="24"/>
        </w:rPr>
        <w:t xml:space="preserve"> Data Flow Analysis in the Presence of Pointers, Procedure Variables and Label Variables</w:t>
      </w:r>
      <w:proofErr w:type="gramStart"/>
      <w:r>
        <w:rPr>
          <w:rFonts w:ascii="Times New Roman"/>
          <w:sz w:val="24"/>
          <w:szCs w:val="24"/>
        </w:rPr>
        <w:t>.[</w:t>
      </w:r>
      <w:proofErr w:type="gramEnd"/>
      <w:r>
        <w:rPr>
          <w:rFonts w:ascii="Times New Roman"/>
          <w:sz w:val="24"/>
          <w:szCs w:val="24"/>
        </w:rPr>
        <w:t xml:space="preserve">J]. </w:t>
      </w:r>
      <w:proofErr w:type="gramStart"/>
      <w:r>
        <w:rPr>
          <w:rFonts w:ascii="Times New Roman"/>
          <w:sz w:val="24"/>
          <w:szCs w:val="24"/>
        </w:rPr>
        <w:t>POPL '80 Proceedings of the 7th ACM SIGPLAN-SIGACT symposium on Principles of programming languages, 1980.</w:t>
      </w:r>
      <w:proofErr w:type="gramEnd"/>
    </w:p>
    <w:p w14:paraId="2222AB6D"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color w:val="000000"/>
          <w:kern w:val="2"/>
          <w:sz w:val="24"/>
          <w:szCs w:val="24"/>
          <w:u w:color="000000"/>
        </w:rPr>
        <w:t xml:space="preserve">[34] J.R. Lyle. Evaluating Variations on Program Slicing for Debugging. </w:t>
      </w:r>
      <w:proofErr w:type="gramStart"/>
      <w:r>
        <w:rPr>
          <w:rFonts w:ascii="Times New Roman"/>
          <w:color w:val="000000"/>
          <w:kern w:val="2"/>
          <w:sz w:val="24"/>
          <w:szCs w:val="24"/>
          <w:u w:color="000000"/>
        </w:rPr>
        <w:t>PhD thesis, University of Maryland, 1984.</w:t>
      </w:r>
      <w:proofErr w:type="gramEnd"/>
    </w:p>
    <w:p w14:paraId="271747C5"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[35] R. </w:t>
      </w:r>
      <w:proofErr w:type="gramStart"/>
      <w:r>
        <w:rPr>
          <w:rFonts w:ascii="Times New Roman"/>
          <w:sz w:val="24"/>
          <w:szCs w:val="24"/>
        </w:rPr>
        <w:t>Compilers :</w:t>
      </w:r>
      <w:proofErr w:type="gramEnd"/>
      <w:r>
        <w:rPr>
          <w:rFonts w:ascii="Times New Roman"/>
          <w:sz w:val="24"/>
          <w:szCs w:val="24"/>
        </w:rPr>
        <w:t xml:space="preserve"> principles, techniques, and tools[J]. </w:t>
      </w:r>
      <w:proofErr w:type="gramStart"/>
      <w:r>
        <w:rPr>
          <w:rFonts w:ascii="Times New Roman"/>
          <w:sz w:val="24"/>
          <w:szCs w:val="24"/>
        </w:rPr>
        <w:t>Compilers Principles Techniques &amp; Tools, 1988.</w:t>
      </w:r>
      <w:proofErr w:type="gramEnd"/>
    </w:p>
    <w:p w14:paraId="43291BDF" w14:textId="77777777" w:rsidR="00B513FC" w:rsidRDefault="004F4D39">
      <w:pPr>
        <w:spacing w:afterLines="50" w:after="120" w:line="276" w:lineRule="auto"/>
        <w:ind w:left="480" w:hanging="480"/>
        <w:jc w:val="both"/>
        <w:rPr>
          <w:rFonts w:ascii="Times New Roman" w:eastAsia="Times New Roman" w:hAnsi="Times New Roman"/>
          <w:sz w:val="24"/>
          <w:szCs w:val="24"/>
        </w:rPr>
      </w:pPr>
      <w:proofErr w:type="gramStart"/>
      <w:r>
        <w:rPr>
          <w:rFonts w:ascii="Times New Roman"/>
          <w:sz w:val="24"/>
          <w:szCs w:val="24"/>
        </w:rPr>
        <w:lastRenderedPageBreak/>
        <w:t>[36] ALLEN, F. E. Control flow analysis.</w:t>
      </w:r>
      <w:proofErr w:type="gramEnd"/>
      <w:r>
        <w:rPr>
          <w:rFonts w:ascii="Times New Roman"/>
          <w:sz w:val="24"/>
          <w:szCs w:val="24"/>
        </w:rPr>
        <w:t xml:space="preserve"> </w:t>
      </w:r>
      <w:proofErr w:type="gramStart"/>
      <w:r>
        <w:rPr>
          <w:rFonts w:ascii="Times New Roman"/>
          <w:sz w:val="24"/>
          <w:szCs w:val="24"/>
        </w:rPr>
        <w:t>In Proceedings of a Symposium on Compiler Optimization.</w:t>
      </w:r>
      <w:proofErr w:type="gramEnd"/>
      <w:r>
        <w:rPr>
          <w:rFonts w:ascii="Times New Roman"/>
          <w:sz w:val="24"/>
          <w:szCs w:val="24"/>
        </w:rPr>
        <w:t xml:space="preserve"> SZGPLAN Not. </w:t>
      </w:r>
      <w:proofErr w:type="gramStart"/>
      <w:r>
        <w:rPr>
          <w:rFonts w:ascii="Times New Roman"/>
          <w:sz w:val="24"/>
          <w:szCs w:val="24"/>
        </w:rPr>
        <w:t>5, 7 (July 1970), 1-19.</w:t>
      </w:r>
      <w:proofErr w:type="gramEnd"/>
    </w:p>
    <w:p w14:paraId="1B1F028B"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[37] </w:t>
      </w:r>
      <w:proofErr w:type="spellStart"/>
      <w:r>
        <w:rPr>
          <w:rFonts w:ascii="Times New Roman"/>
          <w:sz w:val="24"/>
          <w:szCs w:val="24"/>
        </w:rPr>
        <w:t>Ottenstein</w:t>
      </w:r>
      <w:proofErr w:type="spellEnd"/>
      <w:r>
        <w:rPr>
          <w:rFonts w:ascii="Times New Roman"/>
          <w:sz w:val="24"/>
          <w:szCs w:val="24"/>
        </w:rPr>
        <w:t xml:space="preserve"> K J. Data-Flow Graphs as an Intermediate Program </w:t>
      </w:r>
      <w:proofErr w:type="gramStart"/>
      <w:r>
        <w:rPr>
          <w:rFonts w:ascii="Times New Roman"/>
          <w:sz w:val="24"/>
          <w:szCs w:val="24"/>
        </w:rPr>
        <w:t>Form[</w:t>
      </w:r>
      <w:proofErr w:type="gramEnd"/>
      <w:r>
        <w:rPr>
          <w:rFonts w:ascii="Times New Roman"/>
          <w:sz w:val="24"/>
          <w:szCs w:val="24"/>
        </w:rPr>
        <w:t>J]. Purdue University, 1978.</w:t>
      </w:r>
    </w:p>
    <w:p w14:paraId="0FB161BF" w14:textId="77777777" w:rsidR="00B513FC" w:rsidRDefault="004F4D39">
      <w:pPr>
        <w:spacing w:afterLines="50" w:after="120" w:line="276" w:lineRule="auto"/>
        <w:ind w:left="480" w:hanging="480"/>
        <w:jc w:val="both"/>
        <w:rPr>
          <w:rFonts w:ascii="Times New Roman" w:eastAsia="Times New Roman" w:hAnsi="Times New Roman"/>
          <w:sz w:val="24"/>
          <w:szCs w:val="24"/>
        </w:rPr>
      </w:pPr>
      <w:proofErr w:type="gramStart"/>
      <w:r>
        <w:rPr>
          <w:rFonts w:ascii="Times New Roman"/>
          <w:sz w:val="24"/>
          <w:szCs w:val="24"/>
        </w:rPr>
        <w:t xml:space="preserve">[38] </w:t>
      </w:r>
      <w:proofErr w:type="spellStart"/>
      <w:r>
        <w:rPr>
          <w:rFonts w:ascii="Times New Roman"/>
          <w:sz w:val="24"/>
          <w:szCs w:val="24"/>
        </w:rPr>
        <w:t>Ottenstein</w:t>
      </w:r>
      <w:proofErr w:type="spellEnd"/>
      <w:r>
        <w:rPr>
          <w:rFonts w:ascii="Times New Roman"/>
          <w:sz w:val="24"/>
          <w:szCs w:val="24"/>
        </w:rPr>
        <w:t xml:space="preserve"> K J.</w:t>
      </w:r>
      <w:proofErr w:type="gramEnd"/>
      <w:r>
        <w:rPr>
          <w:rFonts w:ascii="Times New Roman"/>
          <w:sz w:val="24"/>
          <w:szCs w:val="24"/>
        </w:rPr>
        <w:t xml:space="preserve"> </w:t>
      </w:r>
      <w:proofErr w:type="gramStart"/>
      <w:r>
        <w:rPr>
          <w:rFonts w:ascii="Times New Roman"/>
          <w:sz w:val="24"/>
          <w:szCs w:val="24"/>
        </w:rPr>
        <w:t xml:space="preserve">And </w:t>
      </w:r>
      <w:proofErr w:type="spellStart"/>
      <w:r>
        <w:rPr>
          <w:rFonts w:ascii="Times New Roman"/>
          <w:sz w:val="24"/>
          <w:szCs w:val="24"/>
        </w:rPr>
        <w:t>Ottenstein</w:t>
      </w:r>
      <w:proofErr w:type="spellEnd"/>
      <w:r>
        <w:rPr>
          <w:rFonts w:ascii="Times New Roman"/>
          <w:sz w:val="24"/>
          <w:szCs w:val="24"/>
        </w:rPr>
        <w:t xml:space="preserve"> L </w:t>
      </w:r>
      <w:proofErr w:type="spellStart"/>
      <w:r>
        <w:rPr>
          <w:rFonts w:ascii="Times New Roman"/>
          <w:sz w:val="24"/>
          <w:szCs w:val="24"/>
        </w:rPr>
        <w:t>M.</w:t>
      </w:r>
      <w:proofErr w:type="gramEnd"/>
      <w:r>
        <w:fldChar w:fldCharType="begin"/>
      </w:r>
      <w:r>
        <w:instrText xml:space="preserve">HYPERLINK "http://citeseerx.ist.psu.edu/showciting?cid=2115552" </w:instrText>
      </w:r>
      <w:r>
        <w:fldChar w:fldCharType="separate"/>
      </w:r>
      <w:r>
        <w:rPr>
          <w:rStyle w:val="Hyperlink3"/>
          <w:rFonts w:ascii="Times New Roman"/>
        </w:rPr>
        <w:t>An</w:t>
      </w:r>
      <w:proofErr w:type="spellEnd"/>
      <w:r>
        <w:rPr>
          <w:rStyle w:val="Hyperlink3"/>
          <w:rFonts w:ascii="Times New Roman"/>
        </w:rPr>
        <w:t> </w:t>
      </w:r>
      <w:r>
        <w:rPr>
          <w:rStyle w:val="Hyperlink3"/>
          <w:rFonts w:ascii="Times New Roman"/>
        </w:rPr>
        <w:t>intermediate</w:t>
      </w:r>
      <w:r>
        <w:rPr>
          <w:rStyle w:val="Hyperlink3"/>
          <w:rFonts w:ascii="Times New Roman"/>
        </w:rPr>
        <w:t> </w:t>
      </w:r>
      <w:r>
        <w:rPr>
          <w:rStyle w:val="Hyperlink3"/>
          <w:rFonts w:ascii="Times New Roman"/>
        </w:rPr>
        <w:t>program</w:t>
      </w:r>
      <w:r>
        <w:rPr>
          <w:rStyle w:val="Hyperlink3"/>
          <w:rFonts w:ascii="Times New Roman"/>
        </w:rPr>
        <w:t> </w:t>
      </w:r>
      <w:r>
        <w:rPr>
          <w:rStyle w:val="Hyperlink3"/>
          <w:rFonts w:ascii="Times New Roman"/>
        </w:rPr>
        <w:t>form based on a cyclic data-dependence graph</w:t>
      </w:r>
      <w:r>
        <w:fldChar w:fldCharType="end"/>
      </w:r>
      <w:r>
        <w:rPr>
          <w:rFonts w:ascii="Times New Roman"/>
          <w:sz w:val="24"/>
          <w:szCs w:val="24"/>
        </w:rPr>
        <w:t xml:space="preserve">. </w:t>
      </w:r>
      <w:proofErr w:type="gramStart"/>
      <w:r>
        <w:rPr>
          <w:rFonts w:ascii="Times New Roman"/>
          <w:sz w:val="24"/>
          <w:szCs w:val="24"/>
        </w:rPr>
        <w:t>CS-TR 81-1,Dept.</w:t>
      </w:r>
      <w:proofErr w:type="gramEnd"/>
      <w:r>
        <w:rPr>
          <w:rFonts w:ascii="Times New Roman"/>
          <w:sz w:val="24"/>
          <w:szCs w:val="24"/>
        </w:rPr>
        <w:t xml:space="preserve"> Of Computer Science, </w:t>
      </w:r>
      <w:proofErr w:type="spellStart"/>
      <w:r>
        <w:rPr>
          <w:rFonts w:ascii="Times New Roman"/>
          <w:sz w:val="24"/>
          <w:szCs w:val="24"/>
        </w:rPr>
        <w:t>Michgan</w:t>
      </w:r>
      <w:proofErr w:type="spellEnd"/>
      <w:r>
        <w:rPr>
          <w:rFonts w:ascii="Times New Roman"/>
          <w:sz w:val="24"/>
          <w:szCs w:val="24"/>
        </w:rPr>
        <w:t xml:space="preserve"> Technological Univ., Houghton, MI, Oct. 1981; July 1982, errata.</w:t>
      </w:r>
    </w:p>
    <w:p w14:paraId="22FF884C" w14:textId="77777777" w:rsidR="00B513FC" w:rsidRDefault="004F4D39">
      <w:pPr>
        <w:spacing w:afterLines="50" w:after="120" w:line="276" w:lineRule="auto"/>
        <w:ind w:left="480" w:hanging="480"/>
        <w:jc w:val="both"/>
        <w:rPr>
          <w:rFonts w:ascii="Times New Roman" w:eastAsia="Times New Roman" w:hAnsi="Times New Roman"/>
          <w:sz w:val="24"/>
          <w:szCs w:val="24"/>
        </w:rPr>
      </w:pPr>
      <w:proofErr w:type="gramStart"/>
      <w:r>
        <w:rPr>
          <w:rFonts w:ascii="Times New Roman"/>
          <w:sz w:val="24"/>
          <w:szCs w:val="24"/>
        </w:rPr>
        <w:t xml:space="preserve">[39] E. </w:t>
      </w:r>
      <w:proofErr w:type="spellStart"/>
      <w:r>
        <w:rPr>
          <w:rFonts w:ascii="Times New Roman"/>
          <w:sz w:val="24"/>
          <w:szCs w:val="24"/>
        </w:rPr>
        <w:t>Duesterwald</w:t>
      </w:r>
      <w:proofErr w:type="spellEnd"/>
      <w:r>
        <w:rPr>
          <w:rFonts w:ascii="Times New Roman"/>
          <w:sz w:val="24"/>
          <w:szCs w:val="24"/>
        </w:rPr>
        <w:t xml:space="preserve">, R. Gupta, and M.L. </w:t>
      </w:r>
      <w:proofErr w:type="spellStart"/>
      <w:r>
        <w:rPr>
          <w:rFonts w:ascii="Times New Roman"/>
          <w:sz w:val="24"/>
          <w:szCs w:val="24"/>
        </w:rPr>
        <w:t>Soffa</w:t>
      </w:r>
      <w:proofErr w:type="spellEnd"/>
      <w:r>
        <w:rPr>
          <w:rFonts w:ascii="Times New Roman"/>
          <w:sz w:val="24"/>
          <w:szCs w:val="24"/>
        </w:rPr>
        <w:t>.</w:t>
      </w:r>
      <w:proofErr w:type="gramEnd"/>
      <w:r>
        <w:rPr>
          <w:rFonts w:ascii="Times New Roman"/>
          <w:sz w:val="24"/>
          <w:szCs w:val="24"/>
        </w:rPr>
        <w:t xml:space="preserve"> Rigorous data flow testing through output influences. In proceedings of the Second Irvine Software Symposium ISS</w:t>
      </w:r>
      <w:r>
        <w:rPr>
          <w:rFonts w:hAnsi="Times New Roman"/>
          <w:sz w:val="24"/>
          <w:szCs w:val="24"/>
        </w:rPr>
        <w:t>’</w:t>
      </w:r>
      <w:r>
        <w:rPr>
          <w:rFonts w:ascii="Times New Roman"/>
          <w:sz w:val="24"/>
          <w:szCs w:val="24"/>
        </w:rPr>
        <w:t>92, pages 131</w:t>
      </w:r>
      <w:r>
        <w:rPr>
          <w:rFonts w:hAnsi="Times New Roman"/>
          <w:sz w:val="24"/>
          <w:szCs w:val="24"/>
        </w:rPr>
        <w:t>–</w:t>
      </w:r>
      <w:r>
        <w:rPr>
          <w:rFonts w:ascii="Times New Roman"/>
          <w:sz w:val="24"/>
          <w:szCs w:val="24"/>
        </w:rPr>
        <w:t>145, California, 1992.</w:t>
      </w:r>
    </w:p>
    <w:p w14:paraId="401C9005"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[40] R. Gupta, M.J. </w:t>
      </w:r>
      <w:proofErr w:type="spellStart"/>
      <w:r>
        <w:rPr>
          <w:rFonts w:ascii="Times New Roman"/>
          <w:sz w:val="24"/>
          <w:szCs w:val="24"/>
        </w:rPr>
        <w:t>Harrold</w:t>
      </w:r>
      <w:proofErr w:type="spellEnd"/>
      <w:r>
        <w:rPr>
          <w:rFonts w:ascii="Times New Roman"/>
          <w:sz w:val="24"/>
          <w:szCs w:val="24"/>
        </w:rPr>
        <w:t xml:space="preserve">, and M.L. </w:t>
      </w:r>
      <w:proofErr w:type="spellStart"/>
      <w:r>
        <w:rPr>
          <w:rFonts w:ascii="Times New Roman"/>
          <w:sz w:val="24"/>
          <w:szCs w:val="24"/>
        </w:rPr>
        <w:t>Soffa</w:t>
      </w:r>
      <w:proofErr w:type="spellEnd"/>
      <w:r>
        <w:rPr>
          <w:rFonts w:ascii="Times New Roman"/>
          <w:sz w:val="24"/>
          <w:szCs w:val="24"/>
        </w:rPr>
        <w:t xml:space="preserve">. </w:t>
      </w:r>
      <w:proofErr w:type="gramStart"/>
      <w:r>
        <w:rPr>
          <w:rFonts w:ascii="Times New Roman"/>
          <w:sz w:val="24"/>
          <w:szCs w:val="24"/>
        </w:rPr>
        <w:t>An approach to regression testing using slicing.</w:t>
      </w:r>
      <w:proofErr w:type="gramEnd"/>
      <w:r>
        <w:rPr>
          <w:rFonts w:ascii="Times New Roman"/>
          <w:sz w:val="24"/>
          <w:szCs w:val="24"/>
        </w:rPr>
        <w:t xml:space="preserve"> </w:t>
      </w:r>
      <w:proofErr w:type="gramStart"/>
      <w:r>
        <w:rPr>
          <w:rFonts w:ascii="Times New Roman"/>
          <w:sz w:val="24"/>
          <w:szCs w:val="24"/>
        </w:rPr>
        <w:t>In Proceedings of the Conference on Software Maintenance, pages 299</w:t>
      </w:r>
      <w:r>
        <w:rPr>
          <w:rFonts w:hAnsi="Times New Roman"/>
          <w:sz w:val="24"/>
          <w:szCs w:val="24"/>
        </w:rPr>
        <w:t>–</w:t>
      </w:r>
      <w:r>
        <w:rPr>
          <w:rFonts w:ascii="Times New Roman"/>
          <w:sz w:val="24"/>
          <w:szCs w:val="24"/>
        </w:rPr>
        <w:t>308, 1992.</w:t>
      </w:r>
      <w:proofErr w:type="gramEnd"/>
    </w:p>
    <w:p w14:paraId="22CDE370"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[41] Binkley D. Using Semantic Differencing to Reduce the Cost of Regression Testing[C]// In Proceedings of the Conference on Software Maintenance1992</w:t>
      </w:r>
      <w:proofErr w:type="gramStart"/>
      <w:r>
        <w:rPr>
          <w:rFonts w:ascii="Times New Roman"/>
          <w:sz w:val="24"/>
          <w:szCs w:val="24"/>
        </w:rPr>
        <w:t>:41</w:t>
      </w:r>
      <w:proofErr w:type="gramEnd"/>
      <w:r>
        <w:rPr>
          <w:rFonts w:ascii="Times New Roman"/>
          <w:sz w:val="24"/>
          <w:szCs w:val="24"/>
        </w:rPr>
        <w:t>--50.</w:t>
      </w:r>
    </w:p>
    <w:p w14:paraId="4F9B0E70"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[42] </w:t>
      </w:r>
      <w:proofErr w:type="spellStart"/>
      <w:r>
        <w:rPr>
          <w:rFonts w:ascii="Times New Roman"/>
          <w:sz w:val="24"/>
          <w:szCs w:val="24"/>
        </w:rPr>
        <w:t>Horwitz</w:t>
      </w:r>
      <w:proofErr w:type="spellEnd"/>
      <w:r>
        <w:rPr>
          <w:rFonts w:ascii="Times New Roman"/>
          <w:sz w:val="24"/>
          <w:szCs w:val="24"/>
        </w:rPr>
        <w:t xml:space="preserve"> S. Identifying the Semantic and Textual Differences Between Two Versions of a </w:t>
      </w:r>
      <w:proofErr w:type="gramStart"/>
      <w:r>
        <w:rPr>
          <w:rFonts w:ascii="Times New Roman"/>
          <w:sz w:val="24"/>
          <w:szCs w:val="24"/>
        </w:rPr>
        <w:t>Program[</w:t>
      </w:r>
      <w:proofErr w:type="gramEnd"/>
      <w:r>
        <w:rPr>
          <w:rFonts w:ascii="Times New Roman"/>
          <w:sz w:val="24"/>
          <w:szCs w:val="24"/>
        </w:rPr>
        <w:t xml:space="preserve">J]. </w:t>
      </w:r>
      <w:proofErr w:type="gramStart"/>
      <w:r>
        <w:rPr>
          <w:rFonts w:ascii="Times New Roman"/>
          <w:sz w:val="24"/>
          <w:szCs w:val="24"/>
        </w:rPr>
        <w:t xml:space="preserve">Proceedings of the </w:t>
      </w:r>
      <w:proofErr w:type="spellStart"/>
      <w:r>
        <w:rPr>
          <w:rFonts w:ascii="Times New Roman"/>
          <w:sz w:val="24"/>
          <w:szCs w:val="24"/>
        </w:rPr>
        <w:t>Acm</w:t>
      </w:r>
      <w:proofErr w:type="spellEnd"/>
      <w:r>
        <w:rPr>
          <w:rFonts w:ascii="Times New Roman"/>
          <w:sz w:val="24"/>
          <w:szCs w:val="24"/>
        </w:rPr>
        <w:t xml:space="preserve"> </w:t>
      </w:r>
      <w:proofErr w:type="spellStart"/>
      <w:r>
        <w:rPr>
          <w:rFonts w:ascii="Times New Roman"/>
          <w:sz w:val="24"/>
          <w:szCs w:val="24"/>
        </w:rPr>
        <w:t>Sigplan</w:t>
      </w:r>
      <w:proofErr w:type="spellEnd"/>
      <w:r>
        <w:rPr>
          <w:rFonts w:ascii="Times New Roman"/>
          <w:sz w:val="24"/>
          <w:szCs w:val="24"/>
        </w:rPr>
        <w:t xml:space="preserve"> Conference on Programming Language Design &amp; Implementation, 1990:234--245.</w:t>
      </w:r>
      <w:proofErr w:type="gramEnd"/>
    </w:p>
    <w:p w14:paraId="0A85B4DC"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[43] Gallagher K B, Lyle J R. Using Program Slicing in Software Maintenance[C]// IEEE Transactions on Software Engineering1991</w:t>
      </w:r>
      <w:proofErr w:type="gramStart"/>
      <w:r>
        <w:rPr>
          <w:rFonts w:ascii="Times New Roman"/>
          <w:sz w:val="24"/>
          <w:szCs w:val="24"/>
        </w:rPr>
        <w:t>:751</w:t>
      </w:r>
      <w:proofErr w:type="gramEnd"/>
      <w:r>
        <w:rPr>
          <w:rFonts w:ascii="Times New Roman"/>
          <w:sz w:val="24"/>
          <w:szCs w:val="24"/>
        </w:rPr>
        <w:t>--761.</w:t>
      </w:r>
    </w:p>
    <w:p w14:paraId="46780B0D" w14:textId="77777777" w:rsidR="00B513FC" w:rsidRDefault="004F4D39">
      <w:pPr>
        <w:spacing w:afterLines="50" w:after="120" w:line="276" w:lineRule="auto"/>
        <w:ind w:left="480" w:hanging="480"/>
        <w:jc w:val="both"/>
        <w:rPr>
          <w:rFonts w:ascii="Times New Roman" w:eastAsia="Times New Roman" w:hAnsi="Times New Roman"/>
          <w:color w:val="000000"/>
          <w:kern w:val="2"/>
          <w:sz w:val="24"/>
          <w:szCs w:val="24"/>
          <w:u w:color="000000"/>
        </w:rPr>
      </w:pPr>
      <w:proofErr w:type="gramStart"/>
      <w:r>
        <w:rPr>
          <w:rFonts w:ascii="Times New Roman"/>
          <w:sz w:val="24"/>
          <w:szCs w:val="24"/>
        </w:rPr>
        <w:t xml:space="preserve">[44] </w:t>
      </w:r>
      <w:hyperlink r:id="rId251" w:history="1">
        <w:r>
          <w:rPr>
            <w:rStyle w:val="Hyperlink3"/>
            <w:rFonts w:ascii="Times New Roman"/>
          </w:rPr>
          <w:t>On Choosing</w:t>
        </w:r>
        <w:r>
          <w:rPr>
            <w:rStyle w:val="Hyperlink3"/>
            <w:rFonts w:ascii="Times New Roman"/>
          </w:rPr>
          <w:t> </w:t>
        </w:r>
        <w:r>
          <w:rPr>
            <w:rStyle w:val="Hyperlink3"/>
            <w:rFonts w:ascii="Times New Roman"/>
          </w:rPr>
          <w:t>Program</w:t>
        </w:r>
        <w:r>
          <w:rPr>
            <w:rStyle w:val="Hyperlink3"/>
            <w:rFonts w:ascii="Times New Roman"/>
          </w:rPr>
          <w:t> </w:t>
        </w:r>
        <w:r>
          <w:rPr>
            <w:rStyle w:val="Hyperlink3"/>
            <w:rFonts w:ascii="Times New Roman"/>
          </w:rPr>
          <w:t>Refactoring and Slicing</w:t>
        </w:r>
        <w:r>
          <w:rPr>
            <w:rStyle w:val="Hyperlink3"/>
            <w:rFonts w:ascii="Times New Roman"/>
          </w:rPr>
          <w:t> </w:t>
        </w:r>
        <w:r>
          <w:rPr>
            <w:rStyle w:val="Hyperlink3"/>
            <w:rFonts w:ascii="Times New Roman"/>
          </w:rPr>
          <w:t>Re-engineering Practice Towards Software Quality</w:t>
        </w:r>
      </w:hyperlink>
      <w:r>
        <w:rPr>
          <w:rFonts w:ascii="Times New Roman"/>
          <w:sz w:val="24"/>
          <w:szCs w:val="24"/>
        </w:rPr>
        <w:t>.</w:t>
      </w:r>
      <w:proofErr w:type="gramEnd"/>
    </w:p>
    <w:p w14:paraId="064CD53B"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[45] Weiser M. Reconstructing Sequential Behavior from Parallel Behavior Projections</w:t>
      </w:r>
      <w:proofErr w:type="gramStart"/>
      <w:r>
        <w:rPr>
          <w:rFonts w:ascii="Times New Roman"/>
          <w:color w:val="000000"/>
          <w:kern w:val="2"/>
          <w:sz w:val="24"/>
          <w:szCs w:val="24"/>
          <w:u w:color="000000"/>
        </w:rPr>
        <w:t>.[</w:t>
      </w:r>
      <w:proofErr w:type="gramEnd"/>
      <w:r>
        <w:rPr>
          <w:rFonts w:ascii="Times New Roman"/>
          <w:color w:val="000000"/>
          <w:kern w:val="2"/>
          <w:sz w:val="24"/>
          <w:szCs w:val="24"/>
          <w:u w:color="000000"/>
        </w:rPr>
        <w:t>J]. Information Processing Letters, 1983, 17:129-135.</w:t>
      </w:r>
    </w:p>
    <w:p w14:paraId="4C9CF44D"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[46] </w:t>
      </w:r>
      <w:proofErr w:type="spellStart"/>
      <w:r>
        <w:rPr>
          <w:rFonts w:ascii="Times New Roman"/>
          <w:color w:val="000000"/>
          <w:kern w:val="2"/>
          <w:sz w:val="24"/>
          <w:szCs w:val="24"/>
          <w:u w:color="000000"/>
        </w:rPr>
        <w:t>Cousot</w:t>
      </w:r>
      <w:proofErr w:type="spellEnd"/>
      <w:r>
        <w:rPr>
          <w:rFonts w:ascii="Times New Roman"/>
          <w:color w:val="000000"/>
          <w:kern w:val="2"/>
          <w:sz w:val="24"/>
          <w:szCs w:val="24"/>
          <w:u w:color="000000"/>
        </w:rPr>
        <w:t xml:space="preserve"> P, </w:t>
      </w:r>
      <w:proofErr w:type="spellStart"/>
      <w:r>
        <w:rPr>
          <w:rFonts w:ascii="Times New Roman"/>
          <w:color w:val="000000"/>
          <w:kern w:val="2"/>
          <w:sz w:val="24"/>
          <w:szCs w:val="24"/>
          <w:u w:color="000000"/>
        </w:rPr>
        <w:t>Cousot</w:t>
      </w:r>
      <w:proofErr w:type="spellEnd"/>
      <w:r>
        <w:rPr>
          <w:rFonts w:ascii="Times New Roman"/>
          <w:color w:val="000000"/>
          <w:kern w:val="2"/>
          <w:sz w:val="24"/>
          <w:szCs w:val="24"/>
          <w:u w:color="000000"/>
        </w:rPr>
        <w:t xml:space="preserve"> R. Abstract interpretation: a unified lattice model for static analysis of programs by construction or approximation of </w:t>
      </w:r>
      <w:proofErr w:type="spellStart"/>
      <w:r>
        <w:rPr>
          <w:rFonts w:ascii="Times New Roman"/>
          <w:color w:val="000000"/>
          <w:kern w:val="2"/>
          <w:sz w:val="24"/>
          <w:szCs w:val="24"/>
          <w:u w:color="000000"/>
        </w:rPr>
        <w:t>fixpoints</w:t>
      </w:r>
      <w:proofErr w:type="spellEnd"/>
      <w:r>
        <w:rPr>
          <w:rFonts w:ascii="Times New Roman"/>
          <w:color w:val="000000"/>
          <w:kern w:val="2"/>
          <w:sz w:val="24"/>
          <w:szCs w:val="24"/>
          <w:u w:color="000000"/>
        </w:rPr>
        <w:t xml:space="preserve">[C]// Proceedings of the 4th ACM SIGACT-SIGPLAN symposium on Principles of programming </w:t>
      </w:r>
      <w:proofErr w:type="spellStart"/>
      <w:r>
        <w:rPr>
          <w:rFonts w:ascii="Times New Roman"/>
          <w:color w:val="000000"/>
          <w:kern w:val="2"/>
          <w:sz w:val="24"/>
          <w:szCs w:val="24"/>
          <w:u w:color="000000"/>
        </w:rPr>
        <w:t>languagesACM</w:t>
      </w:r>
      <w:proofErr w:type="spellEnd"/>
      <w:r>
        <w:rPr>
          <w:rFonts w:ascii="Times New Roman"/>
          <w:color w:val="000000"/>
          <w:kern w:val="2"/>
          <w:sz w:val="24"/>
          <w:szCs w:val="24"/>
          <w:u w:color="000000"/>
        </w:rPr>
        <w:t>, 1977:238-252.</w:t>
      </w:r>
    </w:p>
    <w:p w14:paraId="3C550CD5"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[47] </w:t>
      </w:r>
      <w:hyperlink r:id="rId252" w:history="1">
        <w:r>
          <w:rPr>
            <w:rStyle w:val="Hyperlink4"/>
            <w:rFonts w:ascii="Times New Roman"/>
          </w:rPr>
          <w:t>http://esprima.org/index.html</w:t>
        </w:r>
      </w:hyperlink>
    </w:p>
    <w:p w14:paraId="25DA1F92"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lastRenderedPageBreak/>
        <w:t>[48] https://github.com/estree/estree/blob/master/spec.md</w:t>
      </w:r>
    </w:p>
    <w:p w14:paraId="3BF9F5DD"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rPr>
      </w:pPr>
      <w:r>
        <w:rPr>
          <w:rFonts w:ascii="Times New Roman"/>
          <w:color w:val="000000"/>
          <w:kern w:val="2"/>
          <w:sz w:val="24"/>
          <w:szCs w:val="24"/>
          <w:u w:color="000000"/>
        </w:rPr>
        <w:t>[49]</w:t>
      </w:r>
      <w:r>
        <w:rPr>
          <w:rFonts w:ascii="Times New Roman"/>
          <w:color w:val="000000"/>
          <w:kern w:val="2"/>
          <w:sz w:val="24"/>
          <w:szCs w:val="24"/>
        </w:rPr>
        <w:t xml:space="preserve"> </w:t>
      </w:r>
      <w:hyperlink r:id="rId253" w:anchor="self-interpreter" w:history="1">
        <w:r>
          <w:rPr>
            <w:rStyle w:val="Hyperlink5"/>
            <w:rFonts w:ascii="Times New Roman"/>
          </w:rPr>
          <w:t>https://en.wikipedia.org/wiki/Interpreter_(computing)#Self-interpreter</w:t>
        </w:r>
      </w:hyperlink>
    </w:p>
    <w:p w14:paraId="7F59E03F"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[50] </w:t>
      </w:r>
      <w:hyperlink r:id="rId254" w:history="1">
        <w:r>
          <w:rPr>
            <w:rStyle w:val="Hyperlink4"/>
            <w:rFonts w:ascii="Times New Roman"/>
          </w:rPr>
          <w:t>https://en.wikipedia.org/wiki/Syntax_(programming_languages)</w:t>
        </w:r>
      </w:hyperlink>
    </w:p>
    <w:p w14:paraId="35FCBD3C"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[51] Scott D. The lattice of flow </w:t>
      </w:r>
      <w:proofErr w:type="gramStart"/>
      <w:r>
        <w:rPr>
          <w:rFonts w:ascii="Times New Roman"/>
          <w:color w:val="000000"/>
          <w:kern w:val="2"/>
          <w:sz w:val="24"/>
          <w:szCs w:val="24"/>
          <w:u w:color="000000"/>
        </w:rPr>
        <w:t>diagrams[</w:t>
      </w:r>
      <w:proofErr w:type="gramEnd"/>
      <w:r>
        <w:rPr>
          <w:rFonts w:ascii="Times New Roman"/>
          <w:color w:val="000000"/>
          <w:kern w:val="2"/>
          <w:sz w:val="24"/>
          <w:szCs w:val="24"/>
          <w:u w:color="000000"/>
        </w:rPr>
        <w:t xml:space="preserve">M]// Symposium on Semantics of Algorithmic </w:t>
      </w:r>
      <w:proofErr w:type="spellStart"/>
      <w:r>
        <w:rPr>
          <w:rFonts w:ascii="Times New Roman"/>
          <w:color w:val="000000"/>
          <w:kern w:val="2"/>
          <w:sz w:val="24"/>
          <w:szCs w:val="24"/>
          <w:u w:color="000000"/>
        </w:rPr>
        <w:t>LanguagesSpringer</w:t>
      </w:r>
      <w:proofErr w:type="spellEnd"/>
      <w:r>
        <w:rPr>
          <w:rFonts w:ascii="Times New Roman"/>
          <w:color w:val="000000"/>
          <w:kern w:val="2"/>
          <w:sz w:val="24"/>
          <w:szCs w:val="24"/>
          <w:u w:color="000000"/>
        </w:rPr>
        <w:t xml:space="preserve"> Berlin Heidelberg, 1971:311-366.</w:t>
      </w:r>
    </w:p>
    <w:p w14:paraId="3BF47373"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[52] Floyd R W. Assigning meanings to </w:t>
      </w:r>
      <w:proofErr w:type="gramStart"/>
      <w:r>
        <w:rPr>
          <w:rFonts w:ascii="Times New Roman"/>
          <w:color w:val="000000"/>
          <w:kern w:val="2"/>
          <w:sz w:val="24"/>
          <w:szCs w:val="24"/>
          <w:u w:color="000000"/>
        </w:rPr>
        <w:t>programs[</w:t>
      </w:r>
      <w:proofErr w:type="gramEnd"/>
      <w:r>
        <w:rPr>
          <w:rFonts w:ascii="Times New Roman"/>
          <w:color w:val="000000"/>
          <w:kern w:val="2"/>
          <w:sz w:val="24"/>
          <w:szCs w:val="24"/>
          <w:u w:color="000000"/>
        </w:rPr>
        <w:t xml:space="preserve">J]. </w:t>
      </w:r>
      <w:proofErr w:type="gramStart"/>
      <w:r>
        <w:rPr>
          <w:rFonts w:ascii="Times New Roman"/>
          <w:color w:val="000000"/>
          <w:kern w:val="2"/>
          <w:sz w:val="24"/>
          <w:szCs w:val="24"/>
          <w:u w:color="000000"/>
        </w:rPr>
        <w:t>Studies in Cognitive Systems, 1993, 14:19-32.</w:t>
      </w:r>
      <w:proofErr w:type="gramEnd"/>
    </w:p>
    <w:p w14:paraId="2BFDD5A6"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[53] </w:t>
      </w:r>
      <w:hyperlink r:id="rId255" w:history="1">
        <w:r>
          <w:rPr>
            <w:rStyle w:val="Hyperlink4"/>
            <w:rFonts w:ascii="Times New Roman"/>
          </w:rPr>
          <w:t>http://matt.might.net/articles/cesk-machines/</w:t>
        </w:r>
      </w:hyperlink>
    </w:p>
    <w:p w14:paraId="43FA1719"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[54] https://en.wikipedia.org/wiki/Meta-circular_evaluator</w:t>
      </w:r>
    </w:p>
    <w:p w14:paraId="6C54F318"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[55] Clements J, </w:t>
      </w:r>
      <w:proofErr w:type="spellStart"/>
      <w:r>
        <w:rPr>
          <w:rFonts w:ascii="Times New Roman"/>
          <w:color w:val="000000"/>
          <w:kern w:val="2"/>
          <w:sz w:val="24"/>
          <w:szCs w:val="24"/>
          <w:u w:color="000000"/>
        </w:rPr>
        <w:t>Felleisen</w:t>
      </w:r>
      <w:proofErr w:type="spellEnd"/>
      <w:r>
        <w:rPr>
          <w:rFonts w:ascii="Times New Roman"/>
          <w:color w:val="000000"/>
          <w:kern w:val="2"/>
          <w:sz w:val="24"/>
          <w:szCs w:val="24"/>
          <w:u w:color="000000"/>
        </w:rPr>
        <w:t xml:space="preserve"> M. A tail-recursive machine with stack </w:t>
      </w:r>
      <w:proofErr w:type="gramStart"/>
      <w:r>
        <w:rPr>
          <w:rFonts w:ascii="Times New Roman"/>
          <w:color w:val="000000"/>
          <w:kern w:val="2"/>
          <w:sz w:val="24"/>
          <w:szCs w:val="24"/>
          <w:u w:color="000000"/>
        </w:rPr>
        <w:t>inspection[</w:t>
      </w:r>
      <w:proofErr w:type="gramEnd"/>
      <w:r>
        <w:rPr>
          <w:rFonts w:ascii="Times New Roman"/>
          <w:color w:val="000000"/>
          <w:kern w:val="2"/>
          <w:sz w:val="24"/>
          <w:szCs w:val="24"/>
          <w:u w:color="000000"/>
        </w:rPr>
        <w:t xml:space="preserve">J]. </w:t>
      </w:r>
      <w:proofErr w:type="spellStart"/>
      <w:r>
        <w:rPr>
          <w:rFonts w:ascii="Times New Roman"/>
          <w:color w:val="000000"/>
          <w:kern w:val="2"/>
          <w:sz w:val="24"/>
          <w:szCs w:val="24"/>
          <w:u w:color="000000"/>
        </w:rPr>
        <w:t>Acm</w:t>
      </w:r>
      <w:proofErr w:type="spellEnd"/>
      <w:r>
        <w:rPr>
          <w:rFonts w:ascii="Times New Roman"/>
          <w:color w:val="000000"/>
          <w:kern w:val="2"/>
          <w:sz w:val="24"/>
          <w:szCs w:val="24"/>
          <w:u w:color="000000"/>
        </w:rPr>
        <w:t xml:space="preserve"> Transactions on Programming Languages &amp; Systems, 2004, 26(6)</w:t>
      </w:r>
      <w:proofErr w:type="gramStart"/>
      <w:r>
        <w:rPr>
          <w:rFonts w:ascii="Times New Roman"/>
          <w:color w:val="000000"/>
          <w:kern w:val="2"/>
          <w:sz w:val="24"/>
          <w:szCs w:val="24"/>
          <w:u w:color="000000"/>
        </w:rPr>
        <w:t>:1029</w:t>
      </w:r>
      <w:proofErr w:type="gramEnd"/>
      <w:r>
        <w:rPr>
          <w:rFonts w:ascii="Times New Roman"/>
          <w:color w:val="000000"/>
          <w:kern w:val="2"/>
          <w:sz w:val="24"/>
          <w:szCs w:val="24"/>
          <w:u w:color="000000"/>
        </w:rPr>
        <w:t>-1052.</w:t>
      </w:r>
    </w:p>
    <w:p w14:paraId="11FED7D5" w14:textId="77777777" w:rsidR="00B513FC" w:rsidRDefault="004F4D39">
      <w:pPr>
        <w:shd w:val="clear" w:color="auto" w:fill="FFFFFF"/>
        <w:spacing w:afterLines="50" w:after="120" w:line="276" w:lineRule="auto"/>
        <w:ind w:left="480" w:hanging="480"/>
        <w:jc w:val="both"/>
        <w:rPr>
          <w:rFonts w:ascii="Times New Roman" w:eastAsia="Times New Roman" w:hAnsi="Times New Roman"/>
          <w:sz w:val="24"/>
          <w:szCs w:val="24"/>
        </w:rPr>
      </w:pPr>
      <w:r>
        <w:rPr>
          <w:rFonts w:ascii="Times New Roman"/>
          <w:color w:val="000000"/>
          <w:kern w:val="2"/>
          <w:sz w:val="24"/>
          <w:szCs w:val="24"/>
          <w:u w:color="000000"/>
        </w:rPr>
        <w:t xml:space="preserve">[56] Abelson H, </w:t>
      </w:r>
      <w:proofErr w:type="spellStart"/>
      <w:r>
        <w:rPr>
          <w:rFonts w:ascii="Times New Roman"/>
          <w:color w:val="000000"/>
          <w:kern w:val="2"/>
          <w:sz w:val="24"/>
          <w:szCs w:val="24"/>
          <w:u w:color="000000"/>
        </w:rPr>
        <w:t>Sussman</w:t>
      </w:r>
      <w:proofErr w:type="spellEnd"/>
      <w:r>
        <w:rPr>
          <w:rFonts w:ascii="Times New Roman"/>
          <w:color w:val="000000"/>
          <w:kern w:val="2"/>
          <w:sz w:val="24"/>
          <w:szCs w:val="24"/>
          <w:u w:color="000000"/>
        </w:rPr>
        <w:t xml:space="preserve"> G, </w:t>
      </w:r>
      <w:proofErr w:type="spellStart"/>
      <w:r>
        <w:rPr>
          <w:rFonts w:ascii="Times New Roman"/>
          <w:color w:val="000000"/>
          <w:kern w:val="2"/>
          <w:sz w:val="24"/>
          <w:szCs w:val="24"/>
          <w:u w:color="000000"/>
        </w:rPr>
        <w:t>Sussman</w:t>
      </w:r>
      <w:proofErr w:type="spellEnd"/>
      <w:r>
        <w:rPr>
          <w:rFonts w:ascii="Times New Roman"/>
          <w:color w:val="000000"/>
          <w:kern w:val="2"/>
          <w:sz w:val="24"/>
          <w:szCs w:val="24"/>
          <w:u w:color="000000"/>
        </w:rPr>
        <w:t xml:space="preserve"> J. Structure and interpretation of computer </w:t>
      </w:r>
      <w:proofErr w:type="gramStart"/>
      <w:r>
        <w:rPr>
          <w:rFonts w:ascii="Times New Roman"/>
          <w:color w:val="000000"/>
          <w:kern w:val="2"/>
          <w:sz w:val="24"/>
          <w:szCs w:val="24"/>
          <w:u w:color="000000"/>
        </w:rPr>
        <w:t>programs[</w:t>
      </w:r>
      <w:proofErr w:type="gramEnd"/>
      <w:r>
        <w:rPr>
          <w:rFonts w:ascii="Times New Roman"/>
          <w:color w:val="000000"/>
          <w:kern w:val="2"/>
          <w:sz w:val="24"/>
          <w:szCs w:val="24"/>
          <w:u w:color="000000"/>
        </w:rPr>
        <w:t>M]// MIT Press , McGraw-Hill Companies, 1996:73 - 80.</w:t>
      </w:r>
    </w:p>
    <w:p w14:paraId="78AAC072" w14:textId="77777777" w:rsidR="00B513FC" w:rsidRDefault="00B513FC">
      <w:pPr>
        <w:widowControl w:val="0"/>
        <w:spacing w:afterLines="50" w:after="120" w:line="276" w:lineRule="auto"/>
        <w:rPr>
          <w:rFonts w:ascii="Times New Roman" w:eastAsia="Times New Roman" w:hAnsi="Times New Roman"/>
          <w:sz w:val="24"/>
          <w:szCs w:val="24"/>
        </w:rPr>
      </w:pPr>
    </w:p>
    <w:p w14:paraId="49A5CCD9" w14:textId="77777777" w:rsidR="00B513FC" w:rsidRDefault="00B513FC">
      <w:pPr>
        <w:widowControl w:val="0"/>
        <w:spacing w:afterLines="50" w:after="120" w:line="276" w:lineRule="auto"/>
        <w:jc w:val="right"/>
      </w:pPr>
    </w:p>
    <w:p w14:paraId="78B08F59" w14:textId="77777777" w:rsidR="00B513FC" w:rsidRDefault="00B513FC">
      <w:pPr>
        <w:spacing w:afterLines="50" w:after="120" w:line="276" w:lineRule="auto"/>
        <w:jc w:val="both"/>
        <w:rPr>
          <w:rFonts w:ascii="Times New Roman" w:hAnsi="Times New Roman"/>
          <w:sz w:val="36"/>
          <w:szCs w:val="36"/>
        </w:rPr>
      </w:pPr>
    </w:p>
    <w:p w14:paraId="28784677" w14:textId="77777777" w:rsidR="00B513FC" w:rsidRDefault="00B513FC">
      <w:pPr>
        <w:widowControl w:val="0"/>
        <w:spacing w:beforeLines="50" w:before="120" w:afterLines="50" w:after="120" w:line="276" w:lineRule="auto"/>
        <w:rPr>
          <w:rFonts w:ascii="Times New Roman" w:hAnsi="Times New Roman"/>
          <w:sz w:val="24"/>
          <w:szCs w:val="24"/>
        </w:rPr>
      </w:pPr>
    </w:p>
    <w:sectPr w:rsidR="00B513FC">
      <w:headerReference w:type="default" r:id="rId256"/>
      <w:footerReference w:type="default" r:id="rId257"/>
      <w:pgSz w:w="11900" w:h="16838"/>
      <w:pgMar w:top="2154" w:right="2341" w:bottom="2154" w:left="2341" w:header="720" w:footer="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C00FED0" w14:textId="77777777" w:rsidR="006222E1" w:rsidRDefault="006222E1">
      <w:pPr>
        <w:spacing w:line="240" w:lineRule="auto"/>
      </w:pPr>
      <w:r>
        <w:separator/>
      </w:r>
    </w:p>
  </w:endnote>
  <w:endnote w:type="continuationSeparator" w:id="0">
    <w:p w14:paraId="111392E7" w14:textId="77777777" w:rsidR="006222E1" w:rsidRDefault="006222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50"/>
    <w:family w:val="auto"/>
    <w:pitch w:val="variable"/>
    <w:sig w:usb0="00000003" w:usb1="080E0000" w:usb2="00000010" w:usb3="00000000" w:csb0="00040001" w:csb1="00000000"/>
  </w:font>
  <w:font w:name="Verdana">
    <w:panose1 w:val="020B0604030504040204"/>
    <w:charset w:val="00"/>
    <w:family w:val="auto"/>
    <w:pitch w:val="variable"/>
    <w:sig w:usb0="A10006FF" w:usb1="4000205B" w:usb2="00000010" w:usb3="00000000" w:csb0="0000019F" w:csb1="00000000"/>
  </w:font>
  <w:font w:name="Futura Medium">
    <w:altName w:val="Courier New"/>
    <w:charset w:val="00"/>
    <w:family w:val="auto"/>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default"/>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ヒラギノ角ゴ Pro W3">
    <w:charset w:val="4E"/>
    <w:family w:val="auto"/>
    <w:pitch w:val="variable"/>
    <w:sig w:usb0="E00002FF" w:usb1="7AC7FFFF" w:usb2="00000012" w:usb3="00000000" w:csb0="0002000D" w:csb1="00000000"/>
  </w:font>
  <w:font w:name="Calibri">
    <w:panose1 w:val="020F0502020204030204"/>
    <w:charset w:val="00"/>
    <w:family w:val="auto"/>
    <w:pitch w:val="variable"/>
    <w:sig w:usb0="E10002FF" w:usb1="4000ACFF" w:usb2="00000009" w:usb3="00000000" w:csb0="0000019F" w:csb1="00000000"/>
  </w:font>
  <w:font w:name="ＭＳ Ｐゴシック">
    <w:charset w:val="4E"/>
    <w:family w:val="auto"/>
    <w:pitch w:val="variable"/>
    <w:sig w:usb0="E00002FF" w:usb1="6AC7FDFB" w:usb2="00000012" w:usb3="00000000" w:csb0="0002009F" w:csb1="00000000"/>
  </w:font>
  <w:font w:name="Traditional Arabic">
    <w:altName w:val="Times New Roman"/>
    <w:charset w:val="00"/>
    <w:family w:val="auto"/>
    <w:pitch w:val="default"/>
    <w:sig w:usb0="00006003" w:usb1="80000000" w:usb2="00000008" w:usb3="00000000" w:csb0="00000041" w:csb1="20080000"/>
  </w:font>
  <w:font w:name="CMR10">
    <w:altName w:val="Segoe Print"/>
    <w:charset w:val="00"/>
    <w:family w:val="auto"/>
    <w:pitch w:val="default"/>
    <w:sig w:usb0="00000000" w:usb1="00000000" w:usb2="00000000" w:usb3="00000000" w:csb0="00000001" w:csb1="00000000"/>
  </w:font>
  <w:font w:name="CMR17">
    <w:altName w:val="Segoe Print"/>
    <w:charset w:val="00"/>
    <w:family w:val="auto"/>
    <w:pitch w:val="default"/>
    <w:sig w:usb0="00000000"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Elephant">
    <w:altName w:val="Cambria"/>
    <w:charset w:val="00"/>
    <w:family w:val="auto"/>
    <w:pitch w:val="default"/>
    <w:sig w:usb0="00000003" w:usb1="00000000" w:usb2="00000000" w:usb3="00000000" w:csb0="20000001" w:csb1="00000000"/>
  </w:font>
  <w:font w:name="Copperplate Gothic Light">
    <w:panose1 w:val="020E0507020206020404"/>
    <w:charset w:val="00"/>
    <w:family w:val="auto"/>
    <w:pitch w:val="variable"/>
    <w:sig w:usb0="00000003" w:usb1="00000000" w:usb2="00000000" w:usb3="00000000" w:csb0="00000001" w:csb1="00000000"/>
  </w:font>
  <w:font w:name="French Script MT">
    <w:altName w:val="Cambria"/>
    <w:charset w:val="00"/>
    <w:family w:val="auto"/>
    <w:pitch w:val="default"/>
    <w:sig w:usb0="00000003" w:usb1="00000000" w:usb2="00000000" w:usb3="00000000" w:csb0="20000001" w:csb1="00000000"/>
  </w:font>
  <w:font w:name="Monotype Corsiva">
    <w:panose1 w:val="03010101010201010101"/>
    <w:charset w:val="00"/>
    <w:family w:val="auto"/>
    <w:pitch w:val="variable"/>
    <w:sig w:usb0="00000003" w:usb1="00000000" w:usb2="00000000" w:usb3="00000000" w:csb0="00000001" w:csb1="00000000"/>
  </w:font>
  <w:font w:name="华文中宋">
    <w:altName w:val="Arial Unicode MS"/>
    <w:charset w:val="86"/>
    <w:family w:val="auto"/>
    <w:pitch w:val="default"/>
    <w:sig w:usb0="00000287" w:usb1="080F0000" w:usb2="00000000" w:usb3="00000000" w:csb0="0004009F" w:csb1="DFD7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909401" w14:textId="77777777" w:rsidR="006222E1" w:rsidRDefault="006222E1">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A713F96" w14:textId="77777777" w:rsidR="006222E1" w:rsidRDefault="006222E1">
    <w:pPr>
      <w:pStyle w:val="1"/>
      <w:rPr>
        <w:rFonts w:ascii="Arial Unicode MS" w:eastAsia="Arial Unicode MS" w:hAnsi="Arial Unicode MS" w:cs="Arial Unicode MS"/>
        <w:sz w:val="28"/>
        <w:szCs w:val="28"/>
      </w:rPr>
    </w:pPr>
    <w:r>
      <w:rPr>
        <w:sz w:val="28"/>
      </w:rPr>
      <w:pict w14:anchorId="5F725510">
        <v:shapetype id="_x0000_t202" coordsize="21600,21600" o:spt="202" path="m0,0l0,21600,21600,21600,21600,0xe">
          <v:stroke joinstyle="miter"/>
          <v:path gradientshapeok="t" o:connecttype="rect"/>
        </v:shapetype>
        <v:shape id="_x0000_s2086" type="#_x0000_t202" style="position:absolute;margin-left:0;margin-top:-62.55pt;width:12.45pt;height:75.65pt;z-index:251703296;mso-position-horizontal:center;mso-position-horizontal-relative:margin" o:preferrelative="t" filled="f" stroked="f">
          <v:textbox inset="0,0,0,0">
            <w:txbxContent>
              <w:p w14:paraId="4B826731" w14:textId="77777777" w:rsidR="006222E1" w:rsidRDefault="006222E1">
                <w:pPr>
                  <w:snapToGrid w:val="0"/>
                  <w:jc w:val="center"/>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2</w:t>
                </w:r>
                <w:r>
                  <w:rPr>
                    <w:rFonts w:ascii="Traditional Arabic" w:hAnsi="Traditional Arabic" w:cs="Traditional Arabic"/>
                    <w:sz w:val="24"/>
                    <w:szCs w:val="22"/>
                  </w:rPr>
                  <w:fldChar w:fldCharType="end"/>
                </w:r>
              </w:p>
            </w:txbxContent>
          </v:textbox>
          <w10:wrap anchorx="margin"/>
        </v:shape>
      </w:pict>
    </w:r>
    <w:r>
      <w:rPr>
        <w:sz w:val="28"/>
      </w:rPr>
      <w:pict w14:anchorId="40362081">
        <v:shape id="_x0000_s2085" type="#_x0000_t202" style="position:absolute;margin-left:0;margin-top:-61.2pt;width:2in;height:2in;z-index:251702272;mso-wrap-style:none;mso-position-horizontal:center;mso-position-horizontal-relative:margin" o:preferrelative="t" filled="f" stroked="f">
          <v:textbox style="mso-fit-shape-to-text:t" inset="0,0,0,0">
            <w:txbxContent>
              <w:p w14:paraId="5B1A9B22" w14:textId="77777777" w:rsidR="006222E1" w:rsidRDefault="006222E1">
                <w:pPr>
                  <w:snapToGrid w:val="0"/>
                  <w:rPr>
                    <w:sz w:val="18"/>
                  </w:rPr>
                </w:pPr>
              </w:p>
            </w:txbxContent>
          </v:textbox>
          <w10:wrap anchorx="margin"/>
        </v:shape>
      </w:pict>
    </w:r>
  </w:p>
  <w:p w14:paraId="05A120C8" w14:textId="77777777" w:rsidR="006222E1" w:rsidRDefault="006222E1">
    <w:pPr>
      <w:pStyle w:val="1"/>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7117CF" w14:textId="77777777" w:rsidR="006222E1" w:rsidRDefault="006222E1">
    <w:pPr>
      <w:pStyle w:val="Footer"/>
      <w:rPr>
        <w:rFonts w:ascii="Traditional Arabic" w:eastAsia="Traditional Arabic" w:hAnsi="Traditional Arabic" w:cs="Traditional Arabic"/>
        <w:i/>
        <w:iCs/>
        <w:sz w:val="28"/>
        <w:szCs w:val="28"/>
      </w:rPr>
    </w:pPr>
    <w:r>
      <w:rPr>
        <w:sz w:val="28"/>
      </w:rPr>
      <w:pict w14:anchorId="05719790">
        <v:shapetype id="_x0000_t202" coordsize="21600,21600" o:spt="202" path="m0,0l0,21600,21600,21600,21600,0xe">
          <v:stroke joinstyle="miter"/>
          <v:path gradientshapeok="t" o:connecttype="rect"/>
        </v:shapetype>
        <v:shape id="文本框 326" o:spid="_x0000_s2080" type="#_x0000_t202" style="position:absolute;margin-left:0;margin-top:0;width:6.05pt;height:13pt;z-index:251681792;mso-wrap-style:none;mso-position-horizontal:center;mso-position-horizontal-relative:margin" o:preferrelative="t" filled="f" stroked="f">
          <v:textbox style="mso-fit-shape-to-text:t" inset="0,0,0,0">
            <w:txbxContent>
              <w:p w14:paraId="07E9F49F" w14:textId="77777777" w:rsidR="006222E1" w:rsidRDefault="006222E1">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466D0F">
                  <w:rPr>
                    <w:rFonts w:ascii="Traditional Arabic" w:hAnsi="Traditional Arabic" w:cs="Traditional Arabic"/>
                    <w:noProof/>
                    <w:sz w:val="24"/>
                    <w:szCs w:val="22"/>
                  </w:rPr>
                  <w:t>2</w:t>
                </w:r>
                <w:r>
                  <w:rPr>
                    <w:rFonts w:ascii="Traditional Arabic" w:hAnsi="Traditional Arabic" w:cs="Traditional Arabic"/>
                    <w:sz w:val="24"/>
                    <w:szCs w:val="22"/>
                  </w:rPr>
                  <w:fldChar w:fldCharType="end"/>
                </w:r>
              </w:p>
            </w:txbxContent>
          </v:textbox>
          <w10:wrap anchorx="margin"/>
        </v:shape>
      </w:pict>
    </w:r>
  </w:p>
  <w:p w14:paraId="4AAB45F4" w14:textId="77777777" w:rsidR="006222E1" w:rsidRDefault="006222E1">
    <w:pPr>
      <w:pStyle w:val="Footer"/>
      <w:rPr>
        <w:rFonts w:ascii="Traditional Arabic" w:eastAsia="Traditional Arabic" w:hAnsi="Traditional Arabic" w:cs="Traditional Arabic"/>
        <w:i/>
        <w:iCs/>
        <w:sz w:val="28"/>
        <w:szCs w:val="28"/>
      </w:rPr>
    </w:pPr>
  </w:p>
  <w:p w14:paraId="27A76EBE" w14:textId="77777777" w:rsidR="006222E1" w:rsidRDefault="006222E1">
    <w:pPr>
      <w:pStyle w:val="Footer"/>
      <w:rPr>
        <w:rFonts w:ascii="Traditional Arabic" w:eastAsia="Traditional Arabic" w:hAnsi="Traditional Arabic" w:cs="Traditional Arabic"/>
        <w:i/>
        <w:iCs/>
        <w:sz w:val="28"/>
        <w:szCs w:val="28"/>
      </w:rPr>
    </w:pPr>
  </w:p>
  <w:p w14:paraId="5D504557" w14:textId="77777777" w:rsidR="006222E1" w:rsidRDefault="006222E1">
    <w:pPr>
      <w:pStyle w:val="Footer"/>
      <w:rPr>
        <w:rFonts w:ascii="Traditional Arabic" w:eastAsia="Traditional Arabic" w:hAnsi="Traditional Arabic" w:cs="Traditional Arabic"/>
        <w:i/>
        <w:iCs/>
        <w:sz w:val="28"/>
        <w:szCs w:val="28"/>
      </w:rPr>
    </w:pPr>
  </w:p>
  <w:p w14:paraId="6B80FE08" w14:textId="77777777" w:rsidR="006222E1" w:rsidRDefault="006222E1">
    <w:pPr>
      <w:pStyle w:val="Footer"/>
      <w:rPr>
        <w:rFonts w:ascii="Traditional Arabic" w:eastAsia="Traditional Arabic" w:hAnsi="Traditional Arabic" w:cs="Traditional Arabic"/>
        <w:i/>
        <w:iCs/>
        <w:sz w:val="28"/>
        <w:szCs w:val="28"/>
      </w:rPr>
    </w:pPr>
  </w:p>
  <w:p w14:paraId="4E9E7A88" w14:textId="77777777" w:rsidR="006222E1" w:rsidRDefault="006222E1">
    <w:pPr>
      <w:pStyle w:val="Footer"/>
      <w:rPr>
        <w:rFonts w:ascii="Traditional Arabic" w:eastAsia="Traditional Arabic" w:hAnsi="Traditional Arabic" w:cs="Traditional Arabic"/>
        <w:i/>
        <w:iCs/>
        <w:sz w:val="28"/>
        <w:szCs w:val="28"/>
      </w:rPr>
    </w:pPr>
    <w:r>
      <w:rPr>
        <w:sz w:val="28"/>
      </w:rPr>
      <w:pict w14:anchorId="71D02256">
        <v:shape id="文本框 603" o:spid="_x0000_s2079" type="#_x0000_t202" style="position:absolute;margin-left:0;margin-top:-48.6pt;width:10.8pt;height:38.6pt;z-index:251668480;mso-position-horizontal:center;mso-position-horizontal-relative:margin" o:preferrelative="t" filled="f" stroked="f">
          <v:textbox inset="0,0,0,0">
            <w:txbxContent>
              <w:p w14:paraId="5CE68F9A" w14:textId="77777777" w:rsidR="006222E1" w:rsidRDefault="006222E1">
                <w:pPr>
                  <w:snapToGrid w:val="0"/>
                  <w:rPr>
                    <w:rFonts w:ascii="Traditional Arabic" w:hAnsi="Traditional Arabic" w:cs="Traditional Arabic"/>
                    <w:sz w:val="24"/>
                    <w:szCs w:val="22"/>
                  </w:rPr>
                </w:pPr>
              </w:p>
            </w:txbxContent>
          </v:textbox>
          <w10:wrap anchorx="margin"/>
        </v:shape>
      </w:pict>
    </w:r>
  </w:p>
  <w:p w14:paraId="30CF968A" w14:textId="77777777" w:rsidR="006222E1" w:rsidRDefault="006222E1">
    <w:pPr>
      <w:pStyle w:val="Footer"/>
      <w:rPr>
        <w:rFonts w:ascii="Traditional Arabic" w:eastAsia="Traditional Arabic" w:hAnsi="Traditional Arabic" w:cs="Traditional Arabic"/>
        <w:i/>
        <w:iCs/>
        <w:sz w:val="28"/>
        <w:szCs w:val="28"/>
      </w:rPr>
    </w:pPr>
  </w:p>
  <w:p w14:paraId="26CEEB86" w14:textId="77777777" w:rsidR="006222E1" w:rsidRDefault="006222E1">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5BFBF77" w14:textId="77777777" w:rsidR="006222E1" w:rsidRDefault="006222E1">
    <w:pPr>
      <w:pStyle w:val="Footer"/>
      <w:rPr>
        <w:rFonts w:ascii="Traditional Arabic" w:eastAsia="Traditional Arabic" w:hAnsi="Traditional Arabic" w:cs="Traditional Arabic"/>
        <w:i/>
        <w:iCs/>
        <w:sz w:val="28"/>
        <w:szCs w:val="28"/>
      </w:rPr>
    </w:pPr>
    <w:r>
      <w:rPr>
        <w:sz w:val="28"/>
      </w:rPr>
      <w:pict w14:anchorId="4FBAEF66">
        <v:shapetype id="_x0000_t202" coordsize="21600,21600" o:spt="202" path="m0,0l0,21600,21600,21600,21600,0xe">
          <v:stroke joinstyle="miter"/>
          <v:path gradientshapeok="t" o:connecttype="rect"/>
        </v:shapetype>
        <v:shape id="Quad Arrow 24" o:spid="_x0000_s2075" type="#_x0000_t202" style="position:absolute;margin-left:0;margin-top:-48.6pt;width:10.8pt;height:38.6pt;z-index:251680768;mso-position-horizontal:center;mso-position-horizontal-relative:margin" o:preferrelative="t" filled="f" stroked="f">
          <v:textbox inset="0,0,0,0">
            <w:txbxContent>
              <w:p w14:paraId="2476530E" w14:textId="77777777" w:rsidR="006222E1" w:rsidRDefault="006222E1">
                <w:pPr>
                  <w:snapToGrid w:val="0"/>
                  <w:rPr>
                    <w:rFonts w:ascii="Traditional Arabic" w:hAnsi="Traditional Arabic" w:cs="Traditional Arabic"/>
                    <w:sz w:val="24"/>
                    <w:szCs w:val="22"/>
                  </w:rPr>
                </w:pPr>
              </w:p>
            </w:txbxContent>
          </v:textbox>
          <w10:wrap anchorx="margin"/>
        </v:shape>
      </w:pict>
    </w:r>
  </w:p>
  <w:p w14:paraId="4821034F" w14:textId="77777777" w:rsidR="006222E1" w:rsidRDefault="006222E1">
    <w:pPr>
      <w:pStyle w:val="Footer"/>
      <w:rPr>
        <w:rFonts w:ascii="Traditional Arabic" w:eastAsia="Traditional Arabic" w:hAnsi="Traditional Arabic" w:cs="Traditional Arabic"/>
        <w:i/>
        <w:iCs/>
        <w:sz w:val="28"/>
        <w:szCs w:val="28"/>
      </w:rPr>
    </w:pPr>
  </w:p>
  <w:p w14:paraId="3588C7B0" w14:textId="77777777" w:rsidR="006222E1" w:rsidRDefault="006222E1">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207DCF" w14:textId="77777777" w:rsidR="006222E1" w:rsidRDefault="006222E1">
    <w:pPr>
      <w:pStyle w:val="Footer"/>
      <w:rPr>
        <w:rFonts w:ascii="Traditional Arabic" w:eastAsia="Traditional Arabic" w:hAnsi="Traditional Arabic" w:cs="Traditional Arabic"/>
        <w:i/>
        <w:iCs/>
        <w:sz w:val="28"/>
        <w:szCs w:val="28"/>
      </w:rPr>
    </w:pPr>
    <w:r>
      <w:rPr>
        <w:sz w:val="28"/>
      </w:rPr>
      <w:pict w14:anchorId="0E6E7676">
        <v:shapetype id="_x0000_t202" coordsize="21600,21600" o:spt="202" path="m0,0l0,21600,21600,21600,21600,0xe">
          <v:stroke joinstyle="miter"/>
          <v:path gradientshapeok="t" o:connecttype="rect"/>
        </v:shapetype>
        <v:shape id="文本框 328" o:spid="_x0000_s2070" type="#_x0000_t202" style="position:absolute;margin-left:0;margin-top:-65.2pt;width:11.4pt;height:78.25pt;z-index:251679744;mso-position-horizontal:center;mso-position-horizontal-relative:margin" o:preferrelative="t" filled="f" stroked="f">
          <v:textbox inset="0,0,0,0">
            <w:txbxContent>
              <w:p w14:paraId="497D52D3" w14:textId="77777777" w:rsidR="006222E1" w:rsidRDefault="006222E1">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466D0F">
                  <w:rPr>
                    <w:rFonts w:ascii="Traditional Arabic" w:hAnsi="Traditional Arabic" w:cs="Traditional Arabic"/>
                    <w:noProof/>
                    <w:sz w:val="24"/>
                    <w:szCs w:val="22"/>
                  </w:rPr>
                  <w:t>20</w:t>
                </w:r>
                <w:r>
                  <w:rPr>
                    <w:rFonts w:ascii="Traditional Arabic" w:hAnsi="Traditional Arabic" w:cs="Traditional Arabic"/>
                    <w:sz w:val="24"/>
                    <w:szCs w:val="22"/>
                  </w:rPr>
                  <w:fldChar w:fldCharType="end"/>
                </w:r>
              </w:p>
            </w:txbxContent>
          </v:textbox>
          <w10:wrap anchorx="margin"/>
        </v:shape>
      </w:pict>
    </w:r>
    <w:r>
      <w:rPr>
        <w:sz w:val="28"/>
      </w:rPr>
      <w:pict w14:anchorId="3EC337A7">
        <v:shape id="Quad Arrow 18" o:spid="_x0000_s2069" type="#_x0000_t202" style="position:absolute;margin-left:0;margin-top:-48.6pt;width:10.8pt;height:38.6pt;z-index:251678720;mso-position-horizontal:center;mso-position-horizontal-relative:margin" o:preferrelative="t" filled="f" stroked="f">
          <v:textbox inset="0,0,0,0">
            <w:txbxContent>
              <w:p w14:paraId="7B45EA99" w14:textId="77777777" w:rsidR="006222E1" w:rsidRDefault="006222E1">
                <w:pPr>
                  <w:snapToGrid w:val="0"/>
                  <w:rPr>
                    <w:rFonts w:ascii="Traditional Arabic" w:hAnsi="Traditional Arabic" w:cs="Traditional Arabic"/>
                    <w:sz w:val="24"/>
                    <w:szCs w:val="22"/>
                  </w:rPr>
                </w:pPr>
              </w:p>
            </w:txbxContent>
          </v:textbox>
          <w10:wrap anchorx="margin"/>
        </v:shape>
      </w:pict>
    </w:r>
  </w:p>
  <w:p w14:paraId="44874C02" w14:textId="77777777" w:rsidR="006222E1" w:rsidRDefault="006222E1">
    <w:pPr>
      <w:pStyle w:val="Footer"/>
      <w:rPr>
        <w:rFonts w:ascii="Traditional Arabic" w:eastAsia="Traditional Arabic" w:hAnsi="Traditional Arabic" w:cs="Traditional Arabic"/>
        <w:i/>
        <w:iCs/>
        <w:sz w:val="28"/>
        <w:szCs w:val="28"/>
      </w:rPr>
    </w:pPr>
  </w:p>
  <w:p w14:paraId="157BD274" w14:textId="77777777" w:rsidR="006222E1" w:rsidRDefault="006222E1">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D61C6C2" w14:textId="77777777" w:rsidR="006222E1" w:rsidRDefault="006222E1">
    <w:pPr>
      <w:pStyle w:val="Footer"/>
      <w:rPr>
        <w:rFonts w:ascii="Traditional Arabic" w:eastAsia="Traditional Arabic" w:hAnsi="Traditional Arabic" w:cs="Traditional Arabic"/>
        <w:i/>
        <w:iCs/>
        <w:sz w:val="28"/>
        <w:szCs w:val="28"/>
      </w:rPr>
    </w:pPr>
    <w:r>
      <w:rPr>
        <w:sz w:val="28"/>
      </w:rPr>
      <w:pict w14:anchorId="397CBEEC">
        <v:shapetype id="_x0000_t202" coordsize="21600,21600" o:spt="202" path="m0,0l0,21600,21600,21600,21600,0xe">
          <v:stroke joinstyle="miter"/>
          <v:path gradientshapeok="t" o:connecttype="rect"/>
        </v:shapetype>
        <v:shape id="Quad Arrow 12" o:spid="_x0000_s2063" type="#_x0000_t202" style="position:absolute;margin-left:0;margin-top:-48.6pt;width:10.8pt;height:38.6pt;z-index:251692032;mso-position-horizontal:center;mso-position-horizontal-relative:margin" o:preferrelative="t" filled="f" stroked="f">
          <v:textbox inset="0,0,0,0">
            <w:txbxContent>
              <w:p w14:paraId="002E327F" w14:textId="77777777" w:rsidR="006222E1" w:rsidRDefault="006222E1">
                <w:pPr>
                  <w:snapToGrid w:val="0"/>
                  <w:rPr>
                    <w:rFonts w:ascii="Traditional Arabic" w:hAnsi="Traditional Arabic" w:cs="Traditional Arabic"/>
                    <w:sz w:val="24"/>
                    <w:szCs w:val="22"/>
                  </w:rPr>
                </w:pPr>
              </w:p>
            </w:txbxContent>
          </v:textbox>
          <w10:wrap anchorx="margin"/>
        </v:shape>
      </w:pict>
    </w:r>
  </w:p>
  <w:p w14:paraId="6B12C256" w14:textId="77777777" w:rsidR="006222E1" w:rsidRDefault="006222E1">
    <w:pPr>
      <w:pStyle w:val="Footer"/>
      <w:rPr>
        <w:rFonts w:ascii="Traditional Arabic" w:eastAsia="Traditional Arabic" w:hAnsi="Traditional Arabic" w:cs="Traditional Arabic"/>
        <w:i/>
        <w:iCs/>
        <w:sz w:val="28"/>
        <w:szCs w:val="28"/>
      </w:rPr>
    </w:pPr>
  </w:p>
  <w:p w14:paraId="49B6507B" w14:textId="77777777" w:rsidR="006222E1" w:rsidRDefault="006222E1">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5A4DC2" w14:textId="77777777" w:rsidR="006222E1" w:rsidRDefault="006222E1">
    <w:pPr>
      <w:pStyle w:val="Header"/>
    </w:pPr>
  </w:p>
  <w:p w14:paraId="5A65C326" w14:textId="77777777" w:rsidR="006222E1" w:rsidRDefault="006222E1">
    <w:pPr>
      <w:pStyle w:val="Header"/>
    </w:pPr>
  </w:p>
  <w:p w14:paraId="0CFC6113" w14:textId="77777777" w:rsidR="006222E1" w:rsidRDefault="006222E1">
    <w:pPr>
      <w:pStyle w:val="Head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2621B9" w14:textId="77777777" w:rsidR="006222E1" w:rsidRDefault="006222E1">
    <w:pPr>
      <w:pStyle w:val="Header"/>
    </w:pPr>
    <w:r>
      <w:pict w14:anchorId="21A05B39">
        <v:shapetype id="_x0000_t202" coordsize="21600,21600" o:spt="202" path="m0,0l0,21600,21600,21600,21600,0xe">
          <v:stroke joinstyle="miter"/>
          <v:path gradientshapeok="t" o:connecttype="rect"/>
        </v:shapetype>
        <v:shape id="文本框 343" o:spid="_x0000_s2061" type="#_x0000_t202" style="position:absolute;margin-left:0;margin-top:-66.8pt;width:11.4pt;height:79.85pt;z-index:251693056;mso-position-horizontal:center;mso-position-horizontal-relative:margin" o:preferrelative="t" filled="f" stroked="f">
          <v:textbox inset="0,0,0,0">
            <w:txbxContent>
              <w:p w14:paraId="734937C8" w14:textId="77777777" w:rsidR="006222E1" w:rsidRDefault="006222E1">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466D0F">
                  <w:rPr>
                    <w:rFonts w:ascii="Traditional Arabic" w:hAnsi="Traditional Arabic" w:cs="Traditional Arabic"/>
                    <w:noProof/>
                    <w:sz w:val="24"/>
                    <w:szCs w:val="22"/>
                  </w:rPr>
                  <w:t>37</w:t>
                </w:r>
                <w:r>
                  <w:rPr>
                    <w:rFonts w:ascii="Traditional Arabic" w:hAnsi="Traditional Arabic" w:cs="Traditional Arabic"/>
                    <w:sz w:val="24"/>
                    <w:szCs w:val="22"/>
                  </w:rPr>
                  <w:fldChar w:fldCharType="end"/>
                </w:r>
              </w:p>
            </w:txbxContent>
          </v:textbox>
          <w10:wrap anchorx="margin"/>
        </v:shape>
      </w:pict>
    </w:r>
  </w:p>
  <w:p w14:paraId="08E87C92" w14:textId="77777777" w:rsidR="006222E1" w:rsidRDefault="006222E1">
    <w:pPr>
      <w:pStyle w:val="Header"/>
    </w:pPr>
  </w:p>
  <w:p w14:paraId="59FF8FA8" w14:textId="77777777" w:rsidR="006222E1" w:rsidRDefault="006222E1">
    <w:pPr>
      <w:pStyle w:val="Head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BAA188A" w14:textId="77777777" w:rsidR="006222E1" w:rsidRDefault="006222E1">
    <w:pPr>
      <w:pStyle w:val="Header"/>
    </w:pPr>
  </w:p>
  <w:p w14:paraId="177C1EEE" w14:textId="77777777" w:rsidR="006222E1" w:rsidRDefault="006222E1">
    <w:pPr>
      <w:pStyle w:val="Head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E5E60BF" w14:textId="77777777" w:rsidR="006222E1" w:rsidRDefault="006222E1">
    <w:pPr>
      <w:pStyle w:val="Header"/>
    </w:pPr>
    <w:r>
      <w:pict w14:anchorId="17B0C791">
        <v:shapetype id="_x0000_t202" coordsize="21600,21600" o:spt="202" path="m0,0l0,21600,21600,21600,21600,0xe">
          <v:stroke joinstyle="miter"/>
          <v:path gradientshapeok="t" o:connecttype="rect"/>
        </v:shapetype>
        <v:shape id="_x0000_s2058" type="#_x0000_t202" style="position:absolute;margin-left:0;margin-top:0;width:12.05pt;height:13pt;z-index:251705344;mso-wrap-style:none;mso-position-horizontal:center;mso-position-horizontal-relative:margin" o:preferrelative="t" filled="f" stroked="f">
          <v:textbox style="mso-fit-shape-to-text:t" inset="0,0,0,0">
            <w:txbxContent>
              <w:p w14:paraId="3447BD0B" w14:textId="77777777" w:rsidR="006222E1" w:rsidRDefault="006222E1">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466D0F">
                  <w:rPr>
                    <w:rFonts w:ascii="Traditional Arabic" w:hAnsi="Traditional Arabic" w:cs="Traditional Arabic"/>
                    <w:noProof/>
                    <w:sz w:val="24"/>
                    <w:szCs w:val="22"/>
                  </w:rPr>
                  <w:t>55</w:t>
                </w:r>
                <w:r>
                  <w:rPr>
                    <w:rFonts w:ascii="Traditional Arabic" w:hAnsi="Traditional Arabic" w:cs="Traditional Arabic"/>
                    <w:sz w:val="24"/>
                    <w:szCs w:val="22"/>
                  </w:rPr>
                  <w:fldChar w:fldCharType="end"/>
                </w:r>
              </w:p>
            </w:txbxContent>
          </v:textbox>
          <w10:wrap anchorx="margin"/>
        </v:shape>
      </w:pict>
    </w:r>
  </w:p>
  <w:p w14:paraId="75B23B2D" w14:textId="77777777" w:rsidR="006222E1" w:rsidRDefault="006222E1">
    <w:pPr>
      <w:pStyle w:val="Head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B389D20" w14:textId="77777777" w:rsidR="006222E1" w:rsidRDefault="006222E1">
    <w:pPr>
      <w:pStyle w:val="Header"/>
    </w:pPr>
  </w:p>
  <w:p w14:paraId="55F0B847" w14:textId="77777777" w:rsidR="006222E1" w:rsidRDefault="006222E1">
    <w:pPr>
      <w:pStyle w:val="Head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11907" w:type="dxa"/>
      <w:tblLayout w:type="fixed"/>
      <w:tblCellMar>
        <w:left w:w="0" w:type="dxa"/>
        <w:right w:w="0" w:type="dxa"/>
      </w:tblCellMar>
      <w:tblLook w:val="04A0" w:firstRow="1" w:lastRow="0" w:firstColumn="1" w:lastColumn="0" w:noHBand="0" w:noVBand="1"/>
    </w:tblPr>
    <w:tblGrid>
      <w:gridCol w:w="180"/>
      <w:gridCol w:w="11727"/>
    </w:tblGrid>
    <w:tr w:rsidR="006222E1" w14:paraId="35D9060D" w14:textId="77777777">
      <w:trPr>
        <w:trHeight w:val="907"/>
        <w:hidden/>
      </w:trPr>
      <w:tc>
        <w:tcPr>
          <w:tcW w:w="180" w:type="dxa"/>
        </w:tcPr>
        <w:p w14:paraId="4861E761" w14:textId="77777777" w:rsidR="006222E1" w:rsidRDefault="006222E1">
          <w:pPr>
            <w:pStyle w:val="Footer"/>
            <w:spacing w:before="500"/>
            <w:rPr>
              <w:vanish/>
            </w:rPr>
          </w:pPr>
        </w:p>
      </w:tc>
      <w:tc>
        <w:tcPr>
          <w:tcW w:w="11727" w:type="dxa"/>
        </w:tcPr>
        <w:p w14:paraId="6EF65BF0" w14:textId="77777777" w:rsidR="006222E1" w:rsidRDefault="006222E1">
          <w:pPr>
            <w:pStyle w:val="Footer"/>
            <w:spacing w:before="500"/>
            <w:rPr>
              <w:vanish/>
            </w:rPr>
          </w:pPr>
        </w:p>
        <w:p w14:paraId="7C31EF02" w14:textId="77777777" w:rsidR="006222E1" w:rsidRDefault="006222E1">
          <w:pPr>
            <w:pStyle w:val="Footer"/>
            <w:spacing w:before="500"/>
            <w:rPr>
              <w:vanish/>
            </w:rPr>
          </w:pPr>
        </w:p>
        <w:p w14:paraId="22AB246D" w14:textId="77777777" w:rsidR="006222E1" w:rsidRDefault="006222E1">
          <w:pPr>
            <w:pStyle w:val="Footer"/>
            <w:spacing w:before="500"/>
            <w:rPr>
              <w:vanish/>
            </w:rPr>
          </w:pPr>
        </w:p>
        <w:p w14:paraId="1AA13773" w14:textId="77777777" w:rsidR="006222E1" w:rsidRDefault="006222E1">
          <w:pPr>
            <w:pStyle w:val="Footer"/>
            <w:spacing w:before="500"/>
            <w:rPr>
              <w:vanish/>
            </w:rPr>
          </w:pPr>
        </w:p>
      </w:tc>
    </w:tr>
    <w:tr w:rsidR="006222E1" w14:paraId="4197D219" w14:textId="77777777">
      <w:trPr>
        <w:trHeight w:val="907"/>
      </w:trPr>
      <w:tc>
        <w:tcPr>
          <w:tcW w:w="180" w:type="dxa"/>
        </w:tcPr>
        <w:p w14:paraId="61CA014E" w14:textId="77777777" w:rsidR="006222E1" w:rsidRDefault="006222E1">
          <w:pPr>
            <w:pStyle w:val="Footer"/>
            <w:spacing w:before="500"/>
          </w:pPr>
        </w:p>
      </w:tc>
      <w:tc>
        <w:tcPr>
          <w:tcW w:w="11727" w:type="dxa"/>
        </w:tcPr>
        <w:p w14:paraId="1DA0EC59" w14:textId="77777777" w:rsidR="006222E1" w:rsidRDefault="006222E1">
          <w:pPr>
            <w:pStyle w:val="Footer"/>
            <w:spacing w:before="500"/>
            <w:rPr>
              <w:vanish/>
            </w:rPr>
          </w:pPr>
        </w:p>
      </w:tc>
    </w:tr>
  </w:tbl>
  <w:p w14:paraId="7863D2A9" w14:textId="77777777" w:rsidR="006222E1" w:rsidRDefault="006222E1">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C265427" w14:textId="77777777" w:rsidR="006222E1" w:rsidRDefault="006222E1">
    <w:pPr>
      <w:pStyle w:val="Footer"/>
    </w:pPr>
  </w:p>
  <w:p w14:paraId="057711F8" w14:textId="77777777" w:rsidR="006222E1" w:rsidRDefault="006222E1">
    <w:pPr>
      <w:pStyle w:val="Footer"/>
    </w:pPr>
  </w:p>
  <w:p w14:paraId="43F91A9B" w14:textId="77777777" w:rsidR="006222E1" w:rsidRDefault="006222E1">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542CBA3" w14:textId="77777777" w:rsidR="006222E1" w:rsidRDefault="006222E1">
    <w:pPr>
      <w:pStyle w:val="Footer"/>
    </w:pPr>
  </w:p>
  <w:p w14:paraId="1E8B1B69" w14:textId="77777777" w:rsidR="006222E1" w:rsidRDefault="006222E1">
    <w:pPr>
      <w:pStyle w:val="Footer"/>
    </w:pPr>
  </w:p>
  <w:p w14:paraId="59A753E6" w14:textId="77777777" w:rsidR="006222E1" w:rsidRDefault="006222E1">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7557BDB" w14:textId="77777777" w:rsidR="006222E1" w:rsidRDefault="006222E1">
    <w:pPr>
      <w:pStyle w:val="Footer"/>
    </w:pPr>
    <w:r>
      <w:pict w14:anchorId="626E3220">
        <v:shapetype id="_x0000_t202" coordsize="21600,21600" o:spt="202" path="m0,0l0,21600,21600,21600,21600,0xe">
          <v:stroke joinstyle="miter"/>
          <v:path gradientshapeok="t" o:connecttype="rect"/>
        </v:shapetype>
        <v:shape id="文本框 333" o:spid="_x0000_s2052" type="#_x0000_t202" style="position:absolute;margin-left:0;margin-top:-66.85pt;width:14pt;height:79.95pt;z-index:251698176;mso-position-horizontal:center;mso-position-horizontal-relative:margin" o:preferrelative="t" filled="f" stroked="f">
          <v:textbox inset="0,0,0,0">
            <w:txbxContent>
              <w:p w14:paraId="5689721D" w14:textId="77777777" w:rsidR="006222E1" w:rsidRDefault="006222E1">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466D0F">
                  <w:rPr>
                    <w:rFonts w:ascii="Traditional Arabic" w:hAnsi="Traditional Arabic" w:cs="Traditional Arabic"/>
                    <w:noProof/>
                    <w:sz w:val="24"/>
                    <w:szCs w:val="22"/>
                  </w:rPr>
                  <w:t>68</w:t>
                </w:r>
                <w:r>
                  <w:rPr>
                    <w:rFonts w:ascii="Traditional Arabic" w:hAnsi="Traditional Arabic" w:cs="Traditional Arabic"/>
                    <w:sz w:val="24"/>
                    <w:szCs w:val="22"/>
                  </w:rPr>
                  <w:fldChar w:fldCharType="end"/>
                </w:r>
              </w:p>
            </w:txbxContent>
          </v:textbox>
          <w10:wrap anchorx="margin"/>
        </v:shape>
      </w:pict>
    </w:r>
  </w:p>
  <w:p w14:paraId="257D78AC" w14:textId="77777777" w:rsidR="006222E1" w:rsidRDefault="006222E1">
    <w:pPr>
      <w:pStyle w:val="Footer"/>
    </w:pPr>
  </w:p>
  <w:p w14:paraId="598B188D" w14:textId="77777777" w:rsidR="006222E1" w:rsidRDefault="006222E1">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B4701E5" w14:textId="77777777" w:rsidR="006222E1" w:rsidRDefault="006222E1">
    <w:pPr>
      <w:pStyle w:val="Footer"/>
    </w:pPr>
  </w:p>
  <w:p w14:paraId="7E207E36" w14:textId="77777777" w:rsidR="006222E1" w:rsidRDefault="006222E1">
    <w:pPr>
      <w:pStyle w:val="Footer"/>
    </w:pPr>
  </w:p>
  <w:p w14:paraId="3F96DD85" w14:textId="77777777" w:rsidR="006222E1" w:rsidRDefault="006222E1">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99D19F7" w14:textId="77777777" w:rsidR="006222E1" w:rsidRDefault="006222E1">
    <w:pPr>
      <w:pStyle w:val="Footer"/>
    </w:pPr>
    <w:r>
      <w:pict w14:anchorId="0112F2CB">
        <v:shapetype id="_x0000_t202" coordsize="21600,21600" o:spt="202" path="m0,0l0,21600,21600,21600,21600,0xe">
          <v:stroke joinstyle="miter"/>
          <v:path gradientshapeok="t" o:connecttype="rect"/>
        </v:shapetype>
        <v:shape id="文本框 336" o:spid="_x0000_s2050" type="#_x0000_t202" style="position:absolute;margin-left:0;margin-top:-66.55pt;width:13.2pt;height:79.65pt;z-index:251700224;mso-position-horizontal:center;mso-position-horizontal-relative:margin" o:preferrelative="t" filled="f" stroked="f">
          <v:textbox inset="0,0,0,0">
            <w:txbxContent>
              <w:p w14:paraId="212D1A1B" w14:textId="77777777" w:rsidR="006222E1" w:rsidRDefault="006222E1">
                <w:pPr>
                  <w:snapToGrid w:val="0"/>
                  <w:rPr>
                    <w:rFonts w:ascii="Traditional Arabic" w:hAnsi="Traditional Arabic" w:cs="Traditional Arabic"/>
                    <w:sz w:val="24"/>
                    <w:szCs w:val="24"/>
                  </w:rPr>
                </w:pPr>
                <w:r>
                  <w:rPr>
                    <w:rFonts w:ascii="Traditional Arabic" w:hAnsi="Traditional Arabic" w:cs="Traditional Arabic"/>
                    <w:sz w:val="24"/>
                    <w:szCs w:val="24"/>
                  </w:rPr>
                  <w:fldChar w:fldCharType="begin"/>
                </w:r>
                <w:r>
                  <w:rPr>
                    <w:rFonts w:ascii="Traditional Arabic" w:hAnsi="Traditional Arabic" w:cs="Traditional Arabic"/>
                    <w:sz w:val="24"/>
                    <w:szCs w:val="24"/>
                  </w:rPr>
                  <w:instrText xml:space="preserve"> PAGE  \* MERGEFORMAT </w:instrText>
                </w:r>
                <w:r>
                  <w:rPr>
                    <w:rFonts w:ascii="Traditional Arabic" w:hAnsi="Traditional Arabic" w:cs="Traditional Arabic"/>
                    <w:sz w:val="24"/>
                    <w:szCs w:val="24"/>
                  </w:rPr>
                  <w:fldChar w:fldCharType="separate"/>
                </w:r>
                <w:r w:rsidR="00466D0F">
                  <w:rPr>
                    <w:rFonts w:ascii="Traditional Arabic" w:hAnsi="Traditional Arabic" w:cs="Traditional Arabic"/>
                    <w:noProof/>
                    <w:sz w:val="24"/>
                    <w:szCs w:val="24"/>
                  </w:rPr>
                  <w:t>72</w:t>
                </w:r>
                <w:r>
                  <w:rPr>
                    <w:rFonts w:ascii="Traditional Arabic" w:hAnsi="Traditional Arabic" w:cs="Traditional Arabic"/>
                    <w:sz w:val="24"/>
                    <w:szCs w:val="24"/>
                  </w:rPr>
                  <w:fldChar w:fldCharType="end"/>
                </w:r>
              </w:p>
            </w:txbxContent>
          </v:textbox>
          <w10:wrap anchorx="margin"/>
        </v:shape>
      </w:pict>
    </w:r>
  </w:p>
  <w:p w14:paraId="1AFA0C1F" w14:textId="77777777" w:rsidR="006222E1" w:rsidRDefault="006222E1">
    <w:pPr>
      <w:pStyle w:val="Footer"/>
    </w:pPr>
  </w:p>
  <w:p w14:paraId="05AFD09D" w14:textId="77777777" w:rsidR="006222E1" w:rsidRDefault="006222E1">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A7DEDD0" w14:textId="77777777" w:rsidR="006222E1" w:rsidRDefault="006222E1">
    <w:pPr>
      <w:pStyle w:val="Footer"/>
    </w:pPr>
  </w:p>
  <w:p w14:paraId="5C1929A4" w14:textId="77777777" w:rsidR="006222E1" w:rsidRDefault="006222E1">
    <w:pPr>
      <w:pStyle w:val="Footer"/>
    </w:pPr>
  </w:p>
  <w:p w14:paraId="4C5F53B1" w14:textId="77777777" w:rsidR="006222E1" w:rsidRDefault="006222E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D9D6030" w14:textId="77777777" w:rsidR="006222E1" w:rsidRDefault="006222E1">
    <w:pPr>
      <w:pStyle w:val="Footer"/>
    </w:pPr>
  </w:p>
  <w:p w14:paraId="797FF2FE" w14:textId="77777777" w:rsidR="006222E1" w:rsidRDefault="006222E1">
    <w:pPr>
      <w:pStyle w:val="Footer"/>
    </w:pPr>
  </w:p>
  <w:p w14:paraId="3C99E725" w14:textId="77777777" w:rsidR="006222E1" w:rsidRDefault="006222E1">
    <w:pPr>
      <w:pStyle w:val="Footer"/>
    </w:pPr>
  </w:p>
  <w:p w14:paraId="77454D6E" w14:textId="77777777" w:rsidR="006222E1" w:rsidRDefault="006222E1">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11907" w:type="dxa"/>
      <w:tblLayout w:type="fixed"/>
      <w:tblCellMar>
        <w:left w:w="0" w:type="dxa"/>
        <w:right w:w="0" w:type="dxa"/>
      </w:tblCellMar>
      <w:tblLook w:val="04A0" w:firstRow="1" w:lastRow="0" w:firstColumn="1" w:lastColumn="0" w:noHBand="0" w:noVBand="1"/>
    </w:tblPr>
    <w:tblGrid>
      <w:gridCol w:w="180"/>
      <w:gridCol w:w="11727"/>
    </w:tblGrid>
    <w:tr w:rsidR="006222E1" w14:paraId="0E12503D" w14:textId="77777777">
      <w:trPr>
        <w:trHeight w:val="907"/>
        <w:hidden/>
      </w:trPr>
      <w:tc>
        <w:tcPr>
          <w:tcW w:w="180" w:type="dxa"/>
        </w:tcPr>
        <w:p w14:paraId="16CA0590" w14:textId="77777777" w:rsidR="006222E1" w:rsidRDefault="006222E1">
          <w:pPr>
            <w:pStyle w:val="Footer"/>
            <w:spacing w:before="500"/>
            <w:rPr>
              <w:vanish/>
            </w:rPr>
          </w:pPr>
        </w:p>
      </w:tc>
      <w:tc>
        <w:tcPr>
          <w:tcW w:w="11727" w:type="dxa"/>
        </w:tcPr>
        <w:p w14:paraId="5F44254D" w14:textId="77777777" w:rsidR="006222E1" w:rsidRDefault="006222E1">
          <w:pPr>
            <w:pStyle w:val="Footer"/>
            <w:spacing w:before="500"/>
            <w:rPr>
              <w:vanish/>
            </w:rPr>
          </w:pPr>
        </w:p>
        <w:p w14:paraId="5457D975" w14:textId="77777777" w:rsidR="006222E1" w:rsidRDefault="006222E1">
          <w:pPr>
            <w:pStyle w:val="Footer"/>
            <w:spacing w:before="500"/>
            <w:rPr>
              <w:vanish/>
            </w:rPr>
          </w:pPr>
        </w:p>
        <w:p w14:paraId="493E3937" w14:textId="77777777" w:rsidR="006222E1" w:rsidRDefault="006222E1">
          <w:pPr>
            <w:pStyle w:val="Footer"/>
            <w:spacing w:before="500"/>
            <w:rPr>
              <w:vanish/>
            </w:rPr>
          </w:pPr>
        </w:p>
        <w:p w14:paraId="7325D968" w14:textId="77777777" w:rsidR="006222E1" w:rsidRDefault="006222E1">
          <w:pPr>
            <w:pStyle w:val="Footer"/>
            <w:spacing w:before="500"/>
            <w:rPr>
              <w:vanish/>
            </w:rPr>
          </w:pPr>
        </w:p>
      </w:tc>
    </w:tr>
    <w:tr w:rsidR="006222E1" w14:paraId="40F32E11" w14:textId="77777777">
      <w:trPr>
        <w:trHeight w:val="907"/>
      </w:trPr>
      <w:tc>
        <w:tcPr>
          <w:tcW w:w="180" w:type="dxa"/>
        </w:tcPr>
        <w:p w14:paraId="6F9CE589" w14:textId="77777777" w:rsidR="006222E1" w:rsidRDefault="006222E1">
          <w:pPr>
            <w:pStyle w:val="Footer"/>
            <w:spacing w:before="500"/>
          </w:pPr>
        </w:p>
      </w:tc>
      <w:tc>
        <w:tcPr>
          <w:tcW w:w="11727" w:type="dxa"/>
        </w:tcPr>
        <w:p w14:paraId="711EAD81" w14:textId="77777777" w:rsidR="006222E1" w:rsidRDefault="006222E1">
          <w:pPr>
            <w:pStyle w:val="Footer"/>
            <w:spacing w:before="500"/>
            <w:rPr>
              <w:vanish/>
            </w:rPr>
          </w:pPr>
        </w:p>
      </w:tc>
    </w:tr>
  </w:tbl>
  <w:p w14:paraId="4C3B13EC" w14:textId="77777777" w:rsidR="006222E1" w:rsidRDefault="006222E1">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B80EE1D" w14:textId="77777777" w:rsidR="006222E1" w:rsidRDefault="006222E1">
    <w:pPr>
      <w:pStyle w:val="Footer"/>
    </w:pPr>
    <w:r>
      <w:pict w14:anchorId="4FDE00B1">
        <v:shapetype id="_x0000_t202" coordsize="21600,21600" o:spt="202" path="m0,0l0,21600,21600,21600,21600,0xe">
          <v:stroke joinstyle="miter"/>
          <v:path gradientshapeok="t" o:connecttype="rect"/>
        </v:shapetype>
        <v:shape id="文本框 599" o:spid="_x0000_s2095" type="#_x0000_t202" style="position:absolute;margin-left:0;margin-top:-61.2pt;width:14.8pt;height:74.35pt;z-index:251665408;mso-position-horizontal:center;mso-position-horizontal-relative:margin" o:preferrelative="t" filled="f" stroked="f">
          <v:textbox inset="0,0,0,0">
            <w:txbxContent>
              <w:p w14:paraId="7F2B6044" w14:textId="77777777" w:rsidR="006222E1" w:rsidRDefault="006222E1">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466D0F">
                  <w:rPr>
                    <w:rFonts w:ascii="Traditional Arabic" w:hAnsi="Traditional Arabic" w:cs="Traditional Arabic"/>
                    <w:noProof/>
                    <w:sz w:val="24"/>
                    <w:szCs w:val="22"/>
                  </w:rPr>
                  <w:t>II</w:t>
                </w:r>
                <w:r>
                  <w:rPr>
                    <w:rFonts w:ascii="Traditional Arabic" w:hAnsi="Traditional Arabic" w:cs="Traditional Arabic"/>
                    <w:sz w:val="24"/>
                    <w:szCs w:val="22"/>
                  </w:rPr>
                  <w:fldChar w:fldCharType="end"/>
                </w:r>
              </w:p>
            </w:txbxContent>
          </v:textbox>
          <w10:wrap anchorx="margin"/>
        </v:shape>
      </w:pict>
    </w:r>
  </w:p>
  <w:p w14:paraId="5C3B9AD0" w14:textId="77777777" w:rsidR="006222E1" w:rsidRDefault="006222E1">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0F1F48" w14:textId="77777777" w:rsidR="006222E1" w:rsidRDefault="006222E1">
    <w:pPr>
      <w:pStyle w:val="Footer"/>
    </w:pPr>
    <w:r>
      <w:rPr>
        <w:rFonts w:ascii="Helvetica" w:eastAsia="Arial Unicode MS" w:hAnsi="Arial Unicode MS" w:cs="Arial Unicode MS"/>
        <w:color w:val="000000"/>
        <w:sz w:val="24"/>
        <w:szCs w:val="24"/>
      </w:rPr>
      <w:pict w14:anchorId="12CD76C5">
        <v:rect id="Rectangle 25" o:spid="_x0000_s2094" style="position:absolute;margin-left:290.45pt;margin-top:754.55pt;width:14.45pt;height:45.9pt;z-index:-251657216;mso-position-horizontal-relative:page;mso-position-vertical-relative:page" o:preferrelative="t" filled="f" stroked="f">
          <v:textbox inset="0,0,0,0">
            <w:txbxContent>
              <w:p w14:paraId="634895EB" w14:textId="77777777" w:rsidR="006222E1" w:rsidRDefault="006222E1">
                <w:r>
                  <w:rPr>
                    <w:rFonts w:ascii="Traditional Arabic" w:eastAsia="Traditional Arabic" w:hAnsi="Traditional Arabic" w:cs="Traditional Arabic"/>
                    <w:sz w:val="24"/>
                    <w:szCs w:val="24"/>
                  </w:rPr>
                  <w:fldChar w:fldCharType="begin"/>
                </w:r>
                <w:r>
                  <w:rPr>
                    <w:rFonts w:ascii="Traditional Arabic" w:eastAsia="Traditional Arabic" w:hAnsi="Traditional Arabic" w:cs="Traditional Arabic"/>
                    <w:sz w:val="24"/>
                    <w:szCs w:val="24"/>
                  </w:rPr>
                  <w:instrText xml:space="preserve"> PAGE </w:instrText>
                </w:r>
                <w:r>
                  <w:rPr>
                    <w:rFonts w:ascii="Traditional Arabic" w:eastAsia="Traditional Arabic" w:hAnsi="Traditional Arabic" w:cs="Traditional Arabic"/>
                    <w:sz w:val="24"/>
                    <w:szCs w:val="24"/>
                  </w:rPr>
                  <w:fldChar w:fldCharType="separate"/>
                </w:r>
                <w:r w:rsidR="00466D0F">
                  <w:rPr>
                    <w:rFonts w:ascii="Traditional Arabic" w:eastAsia="Traditional Arabic" w:hAnsi="Traditional Arabic" w:cs="Traditional Arabic"/>
                    <w:noProof/>
                    <w:sz w:val="24"/>
                    <w:szCs w:val="24"/>
                  </w:rPr>
                  <w:t>III</w:t>
                </w:r>
                <w:r>
                  <w:rPr>
                    <w:rFonts w:ascii="Traditional Arabic" w:eastAsia="Traditional Arabic" w:hAnsi="Traditional Arabic" w:cs="Traditional Arabic"/>
                    <w:sz w:val="24"/>
                    <w:szCs w:val="24"/>
                  </w:rPr>
                  <w:fldChar w:fldCharType="end"/>
                </w:r>
              </w:p>
            </w:txbxContent>
          </v:textbox>
          <w10:wrap anchorx="page" anchory="page"/>
        </v:rect>
      </w:pict>
    </w:r>
    <w:r>
      <w:pict w14:anchorId="6F522FB1">
        <v:shapetype id="_x0000_t202" coordsize="21600,21600" o:spt="202" path="m0,0l0,21600,21600,21600,21600,0xe">
          <v:stroke joinstyle="miter"/>
          <v:path gradientshapeok="t" o:connecttype="rect"/>
        </v:shapetype>
        <v:shape id="文本框 601" o:spid="_x0000_s2093" type="#_x0000_t202" style="position:absolute;margin-left:0;margin-top:-61.2pt;width:9.05pt;height:13pt;z-index:251666432;mso-wrap-style:none;mso-position-horizontal:center;mso-position-horizontal-relative:margin" o:preferrelative="t" filled="f" stroked="f">
          <v:textbox style="mso-fit-shape-to-text:t" inset="0,0,0,0">
            <w:txbxContent>
              <w:p w14:paraId="5334719B" w14:textId="77777777" w:rsidR="006222E1" w:rsidRDefault="006222E1">
                <w:pPr>
                  <w:snapToGrid w:val="0"/>
                  <w:rPr>
                    <w:rFonts w:ascii="Traditional Arabic" w:hAnsi="Traditional Arabic" w:cs="Traditional Arabic"/>
                    <w:sz w:val="24"/>
                    <w:szCs w:val="22"/>
                  </w:rPr>
                </w:pPr>
              </w:p>
            </w:txbxContent>
          </v:textbox>
          <w10:wrap anchorx="margin"/>
        </v:shape>
      </w:pict>
    </w:r>
  </w:p>
  <w:p w14:paraId="313007D1" w14:textId="77777777" w:rsidR="006222E1" w:rsidRDefault="006222E1">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03D49B5" w14:textId="77777777" w:rsidR="006222E1" w:rsidRDefault="006222E1">
    <w:pPr>
      <w:pStyle w:val="1"/>
      <w:rPr>
        <w:rFonts w:ascii="Arial Unicode MS" w:eastAsia="Arial Unicode MS" w:hAnsi="Arial Unicode MS" w:cs="Arial Unicode MS"/>
        <w:sz w:val="28"/>
        <w:szCs w:val="28"/>
      </w:rPr>
    </w:pPr>
    <w:r>
      <w:rPr>
        <w:sz w:val="28"/>
      </w:rPr>
      <w:pict w14:anchorId="78FED99C">
        <v:shapetype id="_x0000_t202" coordsize="21600,21600" o:spt="202" path="m0,0l0,21600,21600,21600,21600,0xe">
          <v:stroke joinstyle="miter"/>
          <v:path gradientshapeok="t" o:connecttype="rect"/>
        </v:shapetype>
        <v:shape id="文本框 602" o:spid="_x0000_s2091" type="#_x0000_t202" style="position:absolute;margin-left:0;margin-top:-61.2pt;width:2in;height:2in;z-index:251667456;mso-wrap-style:none;mso-position-horizontal:center;mso-position-horizontal-relative:margin" o:preferrelative="t" filled="f" stroked="f">
          <v:textbox style="mso-fit-shape-to-text:t" inset="0,0,0,0">
            <w:txbxContent>
              <w:p w14:paraId="2C2C68E6" w14:textId="77777777" w:rsidR="006222E1" w:rsidRDefault="006222E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w:r>
  </w:p>
  <w:p w14:paraId="3A416378" w14:textId="77777777" w:rsidR="006222E1" w:rsidRDefault="006222E1">
    <w:pPr>
      <w:pStyle w:val="1"/>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94E2517" w14:textId="77777777" w:rsidR="006222E1" w:rsidRDefault="006222E1">
    <w:pPr>
      <w:pStyle w:val="1"/>
      <w:rPr>
        <w:rFonts w:ascii="Arial Unicode MS" w:eastAsia="Arial Unicode MS" w:hAnsi="Arial Unicode MS" w:cs="Arial Unicode MS"/>
        <w:sz w:val="28"/>
        <w:szCs w:val="28"/>
      </w:rPr>
    </w:pPr>
    <w:r>
      <w:rPr>
        <w:sz w:val="28"/>
      </w:rPr>
      <w:pict w14:anchorId="6B79BE1E">
        <v:shapetype id="_x0000_t202" coordsize="21600,21600" o:spt="202" path="m0,0l0,21600,21600,21600,21600,0xe">
          <v:stroke joinstyle="miter"/>
          <v:path gradientshapeok="t" o:connecttype="rect"/>
        </v:shapetype>
        <v:shape id="文本框 620" o:spid="_x0000_s2089" type="#_x0000_t202" style="position:absolute;margin-left:0;margin-top:-62.55pt;width:12.45pt;height:75.65pt;z-index:251670528;mso-position-horizontal:center;mso-position-horizontal-relative:margin" o:preferrelative="t" filled="f" stroked="f">
          <v:textbox inset="0,0,0,0">
            <w:txbxContent>
              <w:p w14:paraId="54211301" w14:textId="77777777" w:rsidR="006222E1" w:rsidRDefault="006222E1">
                <w:pPr>
                  <w:snapToGrid w:val="0"/>
                  <w:jc w:val="center"/>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466D0F">
                  <w:rPr>
                    <w:rFonts w:ascii="Traditional Arabic" w:hAnsi="Traditional Arabic" w:cs="Traditional Arabic"/>
                    <w:noProof/>
                    <w:sz w:val="24"/>
                    <w:szCs w:val="22"/>
                  </w:rPr>
                  <w:t>3</w:t>
                </w:r>
                <w:r>
                  <w:rPr>
                    <w:rFonts w:ascii="Traditional Arabic" w:hAnsi="Traditional Arabic" w:cs="Traditional Arabic"/>
                    <w:sz w:val="24"/>
                    <w:szCs w:val="22"/>
                  </w:rPr>
                  <w:fldChar w:fldCharType="end"/>
                </w:r>
              </w:p>
            </w:txbxContent>
          </v:textbox>
          <w10:wrap anchorx="margin"/>
        </v:shape>
      </w:pict>
    </w:r>
    <w:r>
      <w:rPr>
        <w:sz w:val="28"/>
      </w:rPr>
      <w:pict w14:anchorId="387F6A5A">
        <v:shape id="Quad Arrow 19" o:spid="_x0000_s2088" type="#_x0000_t202" style="position:absolute;margin-left:0;margin-top:-61.2pt;width:9.05pt;height:13pt;z-index:251669504;mso-wrap-style:none;mso-position-horizontal:center;mso-position-horizontal-relative:margin" o:preferrelative="t" filled="f" stroked="f">
          <v:textbox style="mso-fit-shape-to-text:t" inset="0,0,0,0">
            <w:txbxContent>
              <w:p w14:paraId="03C0DC93" w14:textId="77777777" w:rsidR="006222E1" w:rsidRDefault="006222E1">
                <w:pPr>
                  <w:snapToGrid w:val="0"/>
                  <w:rPr>
                    <w:sz w:val="18"/>
                  </w:rPr>
                </w:pPr>
              </w:p>
            </w:txbxContent>
          </v:textbox>
          <w10:wrap anchorx="margin"/>
        </v:shape>
      </w:pict>
    </w:r>
  </w:p>
  <w:p w14:paraId="15F195A3" w14:textId="77777777" w:rsidR="006222E1" w:rsidRDefault="006222E1">
    <w:pPr>
      <w:pStyle w:val="1"/>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A639CDD" w14:textId="77777777" w:rsidR="006222E1" w:rsidRDefault="006222E1">
    <w:pPr>
      <w:pStyle w:val="1"/>
      <w:rPr>
        <w:rFonts w:ascii="Arial Unicode MS" w:eastAsia="Arial Unicode MS" w:hAnsi="Arial Unicode MS" w:cs="Arial Unicode MS"/>
        <w:sz w:val="28"/>
        <w:szCs w:val="28"/>
      </w:rPr>
    </w:pPr>
    <w:r>
      <w:rPr>
        <w:sz w:val="28"/>
      </w:rPr>
      <w:pict w14:anchorId="0B1FD671">
        <v:shapetype id="_x0000_t202" coordsize="21600,21600" o:spt="202" path="m0,0l0,21600,21600,21600,21600,0xe">
          <v:stroke joinstyle="miter"/>
          <v:path gradientshapeok="t" o:connecttype="rect"/>
        </v:shapetype>
        <v:shape id="_x0000_s2087" type="#_x0000_t202" style="position:absolute;margin-left:0;margin-top:-61.2pt;width:9.05pt;height:13pt;z-index:251701248;mso-wrap-style:none;mso-position-horizontal:center;mso-position-horizontal-relative:margin" o:preferrelative="t" filled="f" stroked="f">
          <v:textbox style="mso-fit-shape-to-text:t" inset="0,0,0,0">
            <w:txbxContent>
              <w:p w14:paraId="166F00DB" w14:textId="77777777" w:rsidR="006222E1" w:rsidRDefault="006222E1">
                <w:pPr>
                  <w:snapToGrid w:val="0"/>
                  <w:rPr>
                    <w:sz w:val="18"/>
                  </w:rPr>
                </w:pPr>
              </w:p>
            </w:txbxContent>
          </v:textbox>
          <w10:wrap anchorx="margin"/>
        </v:shape>
      </w:pict>
    </w:r>
  </w:p>
  <w:p w14:paraId="1A859298" w14:textId="77777777" w:rsidR="006222E1" w:rsidRDefault="006222E1">
    <w:pPr>
      <w:pStyle w:val="1"/>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CE5BEF7" w14:textId="77777777" w:rsidR="006222E1" w:rsidRDefault="006222E1">
      <w:pPr>
        <w:spacing w:line="240" w:lineRule="auto"/>
      </w:pPr>
      <w:r>
        <w:separator/>
      </w:r>
    </w:p>
  </w:footnote>
  <w:footnote w:type="continuationSeparator" w:id="0">
    <w:p w14:paraId="32CD28AD" w14:textId="77777777" w:rsidR="006222E1" w:rsidRDefault="006222E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C71D57" w14:textId="77777777" w:rsidR="006222E1" w:rsidRDefault="006222E1">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80CEE02" w14:textId="77777777" w:rsidR="006222E1" w:rsidRDefault="006222E1">
    <w:pPr>
      <w:pStyle w:val="Header"/>
      <w:rPr>
        <w:rFonts w:ascii="Copperplate Gothic Light" w:hAnsi="Copperplate Gothic Light" w:cs="Copperplate Gothic Light"/>
        <w:i/>
        <w:iCs/>
        <w:sz w:val="24"/>
        <w:szCs w:val="24"/>
      </w:rPr>
    </w:pPr>
  </w:p>
  <w:p w14:paraId="331391B4" w14:textId="77777777" w:rsidR="006222E1" w:rsidRDefault="006222E1">
    <w:pPr>
      <w:pStyle w:val="Header"/>
      <w:rPr>
        <w:rFonts w:ascii="Copperplate Gothic Light" w:hAnsi="Copperplate Gothic Light" w:cs="Copperplate Gothic Light"/>
        <w:i/>
        <w:iCs/>
        <w:sz w:val="24"/>
        <w:szCs w:val="24"/>
      </w:rPr>
    </w:pPr>
  </w:p>
  <w:p w14:paraId="10C96B1A" w14:textId="77777777" w:rsidR="006222E1" w:rsidRDefault="006222E1">
    <w:pPr>
      <w:pStyle w:val="Header"/>
      <w:rPr>
        <w:rFonts w:ascii="Copperplate Gothic Light" w:hAnsi="Copperplate Gothic Light" w:cs="Copperplate Gothic Light"/>
        <w:i/>
        <w:iCs/>
        <w:sz w:val="24"/>
        <w:szCs w:val="24"/>
      </w:rPr>
    </w:pPr>
    <w:r>
      <w:rPr>
        <w:sz w:val="24"/>
      </w:rPr>
      <w:pict w14:anchorId="517EF093">
        <v:shapetype id="_x0000_t202" coordsize="21600,21600" o:spt="202" path="m0,0l0,21600,21600,21600,21600,0xe">
          <v:stroke joinstyle="miter"/>
          <v:path gradientshapeok="t" o:connecttype="rect"/>
        </v:shapetype>
        <v:shape id="Quad Arrow 23" o:spid="_x0000_s2074" type="#_x0000_t202" style="position:absolute;margin-left:-38.5pt;margin-top:13pt;width:12.7pt;height:13pt;z-index:251676672;mso-position-horizontal:right;mso-position-horizontal-relative:margin" o:preferrelative="t" filled="f" stroked="f">
          <v:textbox inset="0,0,0,0">
            <w:txbxContent>
              <w:p w14:paraId="0B46497F" w14:textId="77777777" w:rsidR="006222E1" w:rsidRDefault="006222E1">
                <w:pPr>
                  <w:snapToGrid w:val="0"/>
                  <w:rPr>
                    <w:rFonts w:ascii="Traditional Arabic" w:hAnsi="Traditional Arabic" w:cs="Traditional Arabic"/>
                    <w:sz w:val="24"/>
                    <w:szCs w:val="22"/>
                  </w:rPr>
                </w:pPr>
              </w:p>
            </w:txbxContent>
          </v:textbox>
          <w10:wrap anchorx="margin"/>
        </v:shape>
      </w:pict>
    </w:r>
  </w:p>
  <w:p w14:paraId="1A1E8D94" w14:textId="77777777" w:rsidR="006222E1" w:rsidRDefault="006222E1">
    <w:pPr>
      <w:pStyle w:val="Header"/>
      <w:rPr>
        <w:rFonts w:ascii="Copperplate Gothic Light" w:eastAsia="Copperplate Gothic Light" w:hAnsi="Copperplate Gothic Light" w:cs="Copperplate Gothic Light"/>
        <w:i/>
        <w:iCs/>
        <w:sz w:val="24"/>
        <w:szCs w:val="24"/>
      </w:rPr>
    </w:pPr>
    <w:r>
      <w:rPr>
        <w:rFonts w:eastAsia="Verdana" w:cs="Verdana"/>
        <w:i/>
        <w:iCs/>
        <w:color w:val="000000"/>
        <w:sz w:val="24"/>
        <w:szCs w:val="24"/>
        <w:u w:color="000000"/>
      </w:rPr>
      <w:pict w14:anchorId="0DE00D0C">
        <v:rect id="Rectangle 10" o:spid="_x0000_s2073" style="position:absolute;margin-left:345.35pt;margin-top:55.55pt;width:15.45pt;height:13pt;z-index:251682816;mso-position-horizontal-relative:margin;mso-position-vertical-relative:page" o:preferrelative="t" filled="f" stroked="f">
          <v:textbox inset="0,0,0,0">
            <w:txbxContent>
              <w:p w14:paraId="6102F2E3" w14:textId="77777777" w:rsidR="006222E1" w:rsidRDefault="006222E1"/>
            </w:txbxContent>
          </v:textbox>
          <w10:wrap anchorx="margin" anchory="page"/>
        </v:rect>
      </w:pict>
    </w:r>
  </w:p>
  <w:p w14:paraId="212A2509" w14:textId="77777777" w:rsidR="006222E1" w:rsidRDefault="006222E1">
    <w:pPr>
      <w:pStyle w:val="Header"/>
    </w:pPr>
    <w:r>
      <w:rPr>
        <w:rFonts w:ascii="Copperplate Gothic Light" w:eastAsia="Verdana" w:hAnsi="Copperplate Gothic Light" w:cs="Copperplate Gothic Light"/>
        <w:i/>
        <w:iCs/>
        <w:color w:val="000000"/>
        <w:sz w:val="24"/>
        <w:szCs w:val="24"/>
        <w:u w:color="000000"/>
      </w:rPr>
      <w:pict w14:anchorId="6761506F">
        <v:rect id="_x0000_s2072" style="position:absolute;margin-left:356.6pt;margin-top:786.8pt;width:16.2pt;height:19.2pt;z-index:251677696;mso-position-horizontal-relative:margin;mso-position-vertical-relative:page" o:preferrelative="t" filled="f" stroked="f">
          <v:textbox inset="0,0,0,0">
            <w:txbxContent>
              <w:p w14:paraId="56F03FCA" w14:textId="77777777" w:rsidR="006222E1" w:rsidRDefault="006222E1">
                <w:pPr>
                  <w:pStyle w:val="Header"/>
                </w:pPr>
              </w:p>
            </w:txbxContent>
          </v:textbox>
          <w10:wrap anchorx="margin" anchory="page"/>
        </v:rect>
      </w:pict>
    </w:r>
    <w:r>
      <w:rPr>
        <w:rFonts w:eastAsia="Verdana" w:cs="Verdana"/>
        <w:color w:val="000000"/>
        <w:u w:color="000000"/>
      </w:rPr>
      <w:pict w14:anchorId="1B57B2AE">
        <v:rect id="Rectangle 20" o:spid="_x0000_s2071" style="position:absolute;margin-left:-34.95pt;margin-top:774.8pt;width:16.25pt;height:19.2pt;z-index:251675648;mso-position-horizontal:right;mso-position-horizontal-relative:margin;mso-position-vertical-relative:page" o:preferrelative="t" filled="f" stroked="f">
          <v:textbox inset="0,0,0,0">
            <w:txbxContent>
              <w:p w14:paraId="0560D525" w14:textId="77777777" w:rsidR="006222E1" w:rsidRDefault="006222E1">
                <w:pPr>
                  <w:pStyle w:val="Header"/>
                </w:pPr>
              </w:p>
            </w:txbxContent>
          </v:textbox>
          <w10:wrap anchorx="margin" anchory="page"/>
        </v:rect>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4240E8A" w14:textId="77777777" w:rsidR="006222E1" w:rsidRDefault="006222E1">
    <w:pPr>
      <w:pStyle w:val="Header"/>
      <w:rPr>
        <w:rFonts w:ascii="Copperplate Gothic Light" w:hAnsi="Copperplate Gothic Light" w:cs="Copperplate Gothic Light"/>
        <w:i/>
        <w:iCs/>
        <w:sz w:val="24"/>
        <w:szCs w:val="24"/>
      </w:rPr>
    </w:pPr>
  </w:p>
  <w:p w14:paraId="564EBB6B" w14:textId="77777777" w:rsidR="006222E1" w:rsidRDefault="006222E1">
    <w:pPr>
      <w:pStyle w:val="Header"/>
      <w:rPr>
        <w:rFonts w:ascii="Copperplate Gothic Light" w:hAnsi="Copperplate Gothic Light" w:cs="Copperplate Gothic Light"/>
        <w:i/>
        <w:iCs/>
        <w:sz w:val="24"/>
        <w:szCs w:val="24"/>
      </w:rPr>
    </w:pPr>
  </w:p>
  <w:p w14:paraId="2578D84E" w14:textId="77777777" w:rsidR="006222E1" w:rsidRDefault="006222E1">
    <w:pPr>
      <w:pStyle w:val="Header"/>
      <w:rPr>
        <w:rFonts w:ascii="Copperplate Gothic Light" w:hAnsi="Copperplate Gothic Light" w:cs="Copperplate Gothic Light"/>
        <w:i/>
        <w:iCs/>
        <w:sz w:val="24"/>
        <w:szCs w:val="24"/>
      </w:rPr>
    </w:pPr>
    <w:r>
      <w:rPr>
        <w:sz w:val="24"/>
      </w:rPr>
      <w:pict w14:anchorId="623AD0A4">
        <v:shapetype id="_x0000_t202" coordsize="21600,21600" o:spt="202" path="m0,0l0,21600,21600,21600,21600,0xe">
          <v:stroke joinstyle="miter"/>
          <v:path gradientshapeok="t" o:connecttype="rect"/>
        </v:shapetype>
        <v:shape id="文本框 332" o:spid="_x0000_s2068" type="#_x0000_t202" style="position:absolute;margin-left:-36.35pt;margin-top:13pt;width:14.85pt;height:13pt;z-index:251684864;mso-position-horizontal:right;mso-position-horizontal-relative:margin" o:preferrelative="t" filled="f" stroked="f">
          <v:textbox inset="0,0,0,0">
            <w:txbxContent>
              <w:p w14:paraId="47E4DC99" w14:textId="77777777" w:rsidR="006222E1" w:rsidRDefault="006222E1">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466D0F">
                  <w:rPr>
                    <w:rFonts w:ascii="Traditional Arabic" w:hAnsi="Traditional Arabic" w:cs="Traditional Arabic"/>
                    <w:noProof/>
                    <w:sz w:val="24"/>
                    <w:szCs w:val="22"/>
                  </w:rPr>
                  <w:t>36</w:t>
                </w:r>
                <w:r>
                  <w:rPr>
                    <w:rFonts w:ascii="Traditional Arabic" w:hAnsi="Traditional Arabic" w:cs="Traditional Arabic"/>
                    <w:sz w:val="24"/>
                    <w:szCs w:val="22"/>
                  </w:rPr>
                  <w:fldChar w:fldCharType="end"/>
                </w:r>
              </w:p>
            </w:txbxContent>
          </v:textbox>
          <w10:wrap anchorx="margin"/>
        </v:shape>
      </w:pict>
    </w:r>
  </w:p>
  <w:p w14:paraId="280EF969" w14:textId="77777777" w:rsidR="006222E1" w:rsidRDefault="006222E1">
    <w:pPr>
      <w:pStyle w:val="Header"/>
      <w:rPr>
        <w:rFonts w:ascii="Copperplate Gothic Light" w:eastAsia="Copperplate Gothic Light" w:hAnsi="Copperplate Gothic Light" w:cs="Copperplate Gothic Light"/>
        <w:i/>
        <w:iCs/>
        <w:sz w:val="24"/>
        <w:szCs w:val="24"/>
      </w:rPr>
    </w:pPr>
    <w:r>
      <w:rPr>
        <w:sz w:val="24"/>
      </w:rPr>
      <w:pict w14:anchorId="05630EA8">
        <v:shape id="Quad Arrow 16" o:spid="_x0000_s2067" type="#_x0000_t202" style="position:absolute;margin-left:-38.5pt;margin-top:13pt;width:12.7pt;height:13pt;z-index:251685888;mso-position-horizontal:right;mso-position-horizontal-relative:margin" o:preferrelative="t" filled="f" stroked="f">
          <v:textbox inset="0,0,0,0">
            <w:txbxContent>
              <w:p w14:paraId="5295357C" w14:textId="77777777" w:rsidR="006222E1" w:rsidRDefault="006222E1">
                <w:pPr>
                  <w:snapToGrid w:val="0"/>
                  <w:rPr>
                    <w:rFonts w:ascii="Traditional Arabic" w:hAnsi="Traditional Arabic" w:cs="Traditional Arabic"/>
                    <w:sz w:val="24"/>
                    <w:szCs w:val="22"/>
                  </w:rPr>
                </w:pPr>
              </w:p>
            </w:txbxContent>
          </v:textbox>
          <w10:wrap anchorx="margin"/>
        </v:shape>
      </w:pict>
    </w:r>
    <w:r>
      <w:rPr>
        <w:rFonts w:eastAsia="Verdana" w:cs="Verdana"/>
        <w:i/>
        <w:iCs/>
        <w:color w:val="000000"/>
        <w:sz w:val="24"/>
        <w:szCs w:val="24"/>
        <w:u w:color="000000"/>
      </w:rPr>
      <w:pict w14:anchorId="4435E5CC">
        <v:rect id="_x0000_s2066" style="position:absolute;margin-left:345.35pt;margin-top:55.55pt;width:15.45pt;height:13pt;z-index:251687936;mso-position-horizontal-relative:margin;mso-position-vertical-relative:page" o:preferrelative="t" filled="f" stroked="f">
          <v:textbox inset="0,0,0,0">
            <w:txbxContent>
              <w:p w14:paraId="2BBF376C" w14:textId="77777777" w:rsidR="006222E1" w:rsidRDefault="006222E1"/>
            </w:txbxContent>
          </v:textbox>
          <w10:wrap anchorx="margin" anchory="page"/>
        </v:rect>
      </w:pict>
    </w:r>
    <w:r>
      <w:rPr>
        <w:rFonts w:ascii="Copperplate Gothic Light"/>
        <w:i/>
        <w:iCs/>
        <w:sz w:val="24"/>
        <w:szCs w:val="24"/>
      </w:rPr>
      <w:t>Chapter 3 Abstract Interpreter</w:t>
    </w:r>
  </w:p>
  <w:p w14:paraId="6182F926" w14:textId="77777777" w:rsidR="006222E1" w:rsidRDefault="006222E1">
    <w:pPr>
      <w:pStyle w:val="Header"/>
    </w:pPr>
    <w:r>
      <w:rPr>
        <w:rFonts w:ascii="Copperplate Gothic Light" w:eastAsia="Verdana" w:hAnsi="Copperplate Gothic Light" w:cs="Copperplate Gothic Light"/>
        <w:i/>
        <w:iCs/>
        <w:color w:val="000000"/>
        <w:sz w:val="24"/>
        <w:szCs w:val="24"/>
        <w:u w:color="000000"/>
      </w:rPr>
      <w:pict w14:anchorId="62BDA7BC">
        <v:rect id="Rectangle 14" o:spid="_x0000_s2065" style="position:absolute;margin-left:356.6pt;margin-top:786.8pt;width:16.2pt;height:19.2pt;z-index:251686912;mso-position-horizontal-relative:margin;mso-position-vertical-relative:page" o:preferrelative="t" filled="f" stroked="f">
          <v:textbox inset="0,0,0,0">
            <w:txbxContent>
              <w:p w14:paraId="4D7EEED0" w14:textId="77777777" w:rsidR="006222E1" w:rsidRDefault="006222E1">
                <w:pPr>
                  <w:pStyle w:val="Header"/>
                </w:pPr>
              </w:p>
            </w:txbxContent>
          </v:textbox>
          <w10:wrap anchorx="margin" anchory="page"/>
        </v:rect>
      </w:pict>
    </w:r>
    <w:r>
      <w:rPr>
        <w:rFonts w:eastAsia="Verdana" w:cs="Verdana"/>
        <w:color w:val="000000"/>
        <w:u w:color="000000"/>
      </w:rPr>
      <w:pict w14:anchorId="20D8D554">
        <v:rect id="Rectangle 13" o:spid="_x0000_s2064" style="position:absolute;margin-left:-34.95pt;margin-top:774.8pt;width:16.25pt;height:19.2pt;z-index:251683840;mso-position-horizontal:right;mso-position-horizontal-relative:margin;mso-position-vertical-relative:page" o:preferrelative="t" filled="f" stroked="f">
          <v:textbox inset="0,0,0,0">
            <w:txbxContent>
              <w:p w14:paraId="238A4C57" w14:textId="77777777" w:rsidR="006222E1" w:rsidRDefault="006222E1">
                <w:pPr>
                  <w:pStyle w:val="Header"/>
                </w:pPr>
              </w:p>
            </w:txbxContent>
          </v:textbox>
          <w10:wrap anchorx="margin" anchory="page"/>
        </v:rect>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57F460A" w14:textId="77777777" w:rsidR="006222E1" w:rsidRDefault="006222E1">
    <w:pPr>
      <w:pStyle w:val="Header"/>
    </w:pPr>
    <w:r>
      <w:rPr>
        <w:rFonts w:eastAsia="Verdana" w:cs="Verdana"/>
        <w:color w:val="000000"/>
        <w:u w:color="000000"/>
      </w:rPr>
      <w:pict w14:anchorId="01B5418C">
        <v:rect id="Rectangle 9" o:spid="_x0000_s2062" style="position:absolute;margin-left:-34.1pt;margin-top:783.8pt;width:17.1pt;height:14.45pt;z-index:251663360;mso-position-horizontal:right;mso-position-horizontal-relative:margin;mso-position-vertical-relative:page" o:preferrelative="t" filled="f" stroked="f">
          <v:textbox inset="0,0,0,0">
            <w:txbxContent>
              <w:p w14:paraId="38716BA6" w14:textId="77777777" w:rsidR="006222E1" w:rsidRDefault="006222E1">
                <w:pPr>
                  <w:pStyle w:val="Header"/>
                </w:pPr>
              </w:p>
            </w:txbxContent>
          </v:textbox>
          <w10:wrap anchorx="margin" anchory="page"/>
        </v:rect>
      </w:pict>
    </w:r>
  </w:p>
  <w:p w14:paraId="3EAEBFAE" w14:textId="77777777" w:rsidR="006222E1" w:rsidRDefault="006222E1">
    <w:pPr>
      <w:pStyle w:val="Header"/>
      <w:rPr>
        <w:rFonts w:ascii="Traditional Arabic" w:eastAsia="Traditional Arabic" w:hAnsi="Traditional Arabic" w:cs="Traditional Arabic"/>
      </w:rPr>
    </w:pPr>
  </w:p>
  <w:p w14:paraId="50FC4C14" w14:textId="77777777" w:rsidR="006222E1" w:rsidRDefault="006222E1">
    <w:pPr>
      <w:pStyle w:val="Header"/>
      <w:rPr>
        <w:rFonts w:ascii="Traditional Arabic" w:eastAsia="Traditional Arabic" w:hAnsi="Traditional Arabic" w:cs="Traditional Arabic"/>
      </w:rPr>
    </w:pPr>
  </w:p>
  <w:p w14:paraId="79FF7B3F" w14:textId="77777777" w:rsidR="006222E1" w:rsidRDefault="006222E1">
    <w:pPr>
      <w:pStyle w:val="Header"/>
      <w:rPr>
        <w:rFonts w:ascii="Copperplate Gothic Light" w:eastAsia="Copperplate Gothic Light" w:hAnsi="Copperplate Gothic Light" w:cs="Copperplate Gothic Light"/>
        <w:sz w:val="24"/>
        <w:szCs w:val="24"/>
      </w:rPr>
    </w:pPr>
  </w:p>
  <w:p w14:paraId="592813E0" w14:textId="77777777" w:rsidR="006222E1" w:rsidRDefault="006222E1">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A3F71E" w14:textId="77777777" w:rsidR="006222E1" w:rsidRDefault="006222E1">
    <w:pPr>
      <w:pStyle w:val="Header"/>
    </w:pPr>
  </w:p>
  <w:p w14:paraId="644C008E" w14:textId="77777777" w:rsidR="006222E1" w:rsidRDefault="006222E1">
    <w:pPr>
      <w:pStyle w:val="Header"/>
    </w:pPr>
  </w:p>
  <w:p w14:paraId="52BE2C70" w14:textId="77777777" w:rsidR="006222E1" w:rsidRDefault="006222E1">
    <w:pPr>
      <w:pStyle w:val="Header"/>
    </w:pPr>
    <w:r>
      <w:pict w14:anchorId="1FD85880">
        <v:shapetype id="_x0000_t202" coordsize="21600,21600" o:spt="202" path="m0,0l0,21600,21600,21600,21600,0xe">
          <v:stroke joinstyle="miter"/>
          <v:path gradientshapeok="t" o:connecttype="rect"/>
        </v:shapetype>
        <v:shape id="文本框 335" o:spid="_x0000_s2060" type="#_x0000_t202" style="position:absolute;margin-left:-36.95pt;margin-top:13pt;width:14.25pt;height:13pt;z-index:251688960;mso-position-horizontal:right;mso-position-horizontal-relative:margin" o:preferrelative="t" filled="f" stroked="f">
          <v:textbox inset="0,0,0,0">
            <w:txbxContent>
              <w:p w14:paraId="71D9FCE5" w14:textId="77777777" w:rsidR="006222E1" w:rsidRDefault="006222E1">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466D0F">
                  <w:rPr>
                    <w:rFonts w:ascii="Traditional Arabic" w:hAnsi="Traditional Arabic" w:cs="Traditional Arabic"/>
                    <w:noProof/>
                    <w:sz w:val="24"/>
                    <w:szCs w:val="22"/>
                  </w:rPr>
                  <w:t>54</w:t>
                </w:r>
                <w:r>
                  <w:rPr>
                    <w:rFonts w:ascii="Traditional Arabic" w:hAnsi="Traditional Arabic" w:cs="Traditional Arabic"/>
                    <w:sz w:val="24"/>
                    <w:szCs w:val="22"/>
                  </w:rPr>
                  <w:fldChar w:fldCharType="end"/>
                </w:r>
              </w:p>
            </w:txbxContent>
          </v:textbox>
          <w10:wrap anchorx="margin"/>
        </v:shape>
      </w:pict>
    </w:r>
  </w:p>
  <w:p w14:paraId="64BBB142" w14:textId="77777777" w:rsidR="006222E1" w:rsidRDefault="006222E1">
    <w:pPr>
      <w:pStyle w:val="Header"/>
      <w:rPr>
        <w:i/>
        <w:iCs/>
        <w:sz w:val="24"/>
        <w:szCs w:val="24"/>
      </w:rPr>
    </w:pPr>
    <w:r>
      <w:rPr>
        <w:rFonts w:ascii="Copperplate Gothic Light"/>
        <w:i/>
        <w:iCs/>
        <w:sz w:val="24"/>
        <w:szCs w:val="24"/>
      </w:rPr>
      <w:t>Chapter 4 Program Slicing on State Graph</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2183299" w14:textId="77777777" w:rsidR="006222E1" w:rsidRDefault="006222E1">
    <w:pPr>
      <w:pStyle w:val="Header"/>
    </w:pPr>
  </w:p>
  <w:p w14:paraId="1559DA0C" w14:textId="77777777" w:rsidR="006222E1" w:rsidRDefault="006222E1">
    <w:pPr>
      <w:pStyle w:val="Header"/>
    </w:pPr>
  </w:p>
  <w:p w14:paraId="330EB642" w14:textId="77777777" w:rsidR="006222E1" w:rsidRDefault="006222E1">
    <w:pPr>
      <w:pStyle w:val="Header"/>
    </w:pPr>
    <w:r>
      <w:pict w14:anchorId="49C7F938">
        <v:shapetype id="_x0000_t202" coordsize="21600,21600" o:spt="202" path="m0,0l0,21600,21600,21600,21600,0xe">
          <v:stroke joinstyle="miter"/>
          <v:path gradientshapeok="t" o:connecttype="rect"/>
        </v:shapetype>
        <v:shape id="_x0000_s2059" type="#_x0000_t202" style="position:absolute;margin-left:-36.95pt;margin-top:13pt;width:14.25pt;height:13pt;z-index:251704320;mso-position-horizontal:right;mso-position-horizontal-relative:margin" o:preferrelative="t" filled="f" stroked="f">
          <v:textbox inset="0,0,0,0">
            <w:txbxContent>
              <w:p w14:paraId="57FE2371" w14:textId="77777777" w:rsidR="006222E1" w:rsidRDefault="006222E1">
                <w:pPr>
                  <w:snapToGrid w:val="0"/>
                  <w:rPr>
                    <w:sz w:val="18"/>
                  </w:rPr>
                </w:pPr>
              </w:p>
            </w:txbxContent>
          </v:textbox>
          <w10:wrap anchorx="margin"/>
        </v:shape>
      </w:pict>
    </w:r>
  </w:p>
  <w:p w14:paraId="5672C8C8" w14:textId="77777777" w:rsidR="006222E1" w:rsidRDefault="006222E1">
    <w:pPr>
      <w:pStyle w:val="Header"/>
      <w:rPr>
        <w:i/>
        <w:iCs/>
        <w:sz w:val="24"/>
        <w:szCs w:val="24"/>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2B68F55" w14:textId="77777777" w:rsidR="006222E1" w:rsidRDefault="006222E1">
    <w:pPr>
      <w:pStyle w:val="Header"/>
      <w:spacing w:line="276" w:lineRule="auto"/>
    </w:pPr>
  </w:p>
  <w:p w14:paraId="10A5884C" w14:textId="77777777" w:rsidR="006222E1" w:rsidRDefault="006222E1">
    <w:pPr>
      <w:pStyle w:val="Header"/>
      <w:spacing w:line="276" w:lineRule="auto"/>
    </w:pPr>
  </w:p>
  <w:p w14:paraId="396A8BF9" w14:textId="77777777" w:rsidR="006222E1" w:rsidRDefault="006222E1">
    <w:pPr>
      <w:pStyle w:val="Header"/>
      <w:spacing w:line="276" w:lineRule="auto"/>
    </w:pPr>
  </w:p>
  <w:p w14:paraId="4788AA6B" w14:textId="77777777" w:rsidR="006222E1" w:rsidRDefault="006222E1">
    <w:pPr>
      <w:pStyle w:val="Header"/>
      <w:spacing w:line="276" w:lineRule="auto"/>
    </w:pPr>
  </w:p>
  <w:p w14:paraId="60FEB857" w14:textId="77777777" w:rsidR="006222E1" w:rsidRDefault="006222E1">
    <w:pPr>
      <w:pStyle w:val="Header"/>
      <w:spacing w:line="276" w:lineRule="auto"/>
      <w:rPr>
        <w:rFonts w:ascii="Copperplate Gothic Light" w:hAnsi="Copperplate Gothic Light" w:cs="Copperplate Gothic Light"/>
        <w:i/>
        <w:iCs/>
        <w:sz w:val="24"/>
        <w:szCs w:val="24"/>
      </w:rPr>
    </w:pPr>
    <w:r>
      <w:pict w14:anchorId="73E4C091">
        <v:shapetype id="_x0000_t202" coordsize="21600,21600" o:spt="202" path="m0,0l0,21600,21600,21600,21600,0xe">
          <v:stroke joinstyle="miter"/>
          <v:path gradientshapeok="t" o:connecttype="rect"/>
        </v:shapetype>
        <v:shape id="文本框 345" o:spid="_x0000_s2057" type="#_x0000_t202" style="position:absolute;margin-left:92.8pt;margin-top:0;width:2in;height:2in;z-index:251707392;mso-wrap-style:none;mso-position-horizontal:right;mso-position-horizontal-relative:margin" o:preferrelative="t" filled="f" stroked="f">
          <v:textbox style="mso-fit-shape-to-text:t" inset="0,0,0,0">
            <w:txbxContent>
              <w:p w14:paraId="1BD9CEE9" w14:textId="77777777" w:rsidR="006222E1" w:rsidRDefault="006222E1">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LVI</w:t>
                </w:r>
                <w:r>
                  <w:rPr>
                    <w:rFonts w:ascii="Traditional Arabic" w:hAnsi="Traditional Arabic" w:cs="Traditional Arabic"/>
                    <w:sz w:val="24"/>
                    <w:szCs w:val="22"/>
                  </w:rPr>
                  <w:fldChar w:fldCharType="end"/>
                </w:r>
              </w:p>
            </w:txbxContent>
          </v:textbox>
          <w10:wrap anchorx="margin"/>
        </v:shape>
      </w:pict>
    </w:r>
    <w:r>
      <w:pict w14:anchorId="29BC720A">
        <v:shape id="_x0000_s2056" type="#_x0000_t202" style="position:absolute;margin-left:-36.95pt;margin-top:13pt;width:14.25pt;height:13pt;z-index:251706368;mso-position-horizontal:right;mso-position-horizontal-relative:margin" o:preferrelative="t" filled="f" stroked="f">
          <v:textbox inset="0,0,0,0">
            <w:txbxContent>
              <w:p w14:paraId="6946C24E" w14:textId="77777777" w:rsidR="006222E1" w:rsidRDefault="006222E1">
                <w:pPr>
                  <w:snapToGrid w:val="0"/>
                  <w:rPr>
                    <w:sz w:val="18"/>
                  </w:rPr>
                </w:pPr>
              </w:p>
            </w:txbxContent>
          </v:textbox>
          <w10:wrap anchorx="margin"/>
        </v:shape>
      </w:pict>
    </w:r>
    <w:r>
      <w:rPr>
        <w:rFonts w:ascii="Copperplate Gothic Light" w:hAnsi="Copperplate Gothic Light" w:cs="Copperplate Gothic Light"/>
        <w:i/>
        <w:iCs/>
        <w:sz w:val="24"/>
        <w:szCs w:val="24"/>
      </w:rPr>
      <w:t>Chapter 5 Validation</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C6C92FB" w14:textId="77777777" w:rsidR="006222E1" w:rsidRDefault="006222E1">
    <w:pPr>
      <w:pStyle w:val="Header"/>
      <w:spacing w:line="276" w:lineRule="auto"/>
      <w:rPr>
        <w:sz w:val="16"/>
        <w:szCs w:val="16"/>
      </w:rPr>
    </w:pPr>
  </w:p>
  <w:p w14:paraId="1C4FA67D" w14:textId="77777777" w:rsidR="006222E1" w:rsidRDefault="006222E1">
    <w:pPr>
      <w:pStyle w:val="Header"/>
      <w:spacing w:line="276" w:lineRule="auto"/>
      <w:rPr>
        <w:sz w:val="16"/>
        <w:szCs w:val="16"/>
      </w:rPr>
    </w:pPr>
    <w:r>
      <w:rPr>
        <w:rFonts w:eastAsia="Verdana" w:cs="Verdana"/>
        <w:color w:val="000000"/>
        <w:sz w:val="16"/>
        <w:szCs w:val="16"/>
        <w:u w:color="000000"/>
      </w:rPr>
      <w:pict w14:anchorId="3D6FAABF">
        <v:rect id="Rectangle 6" o:spid="_x0000_s2055" style="position:absolute;margin-left:-35.6pt;margin-top:55.35pt;width:15.6pt;height:36.3pt;z-index:251664384;mso-position-horizontal:right;mso-position-horizontal-relative:margin;mso-position-vertical-relative:page" o:preferrelative="t" filled="f" stroked="f">
          <v:textbox inset="0,0,0,0">
            <w:txbxContent>
              <w:p w14:paraId="3BE5DCA6" w14:textId="77777777" w:rsidR="006222E1" w:rsidRDefault="006222E1"/>
              <w:p w14:paraId="7C4EA0F8" w14:textId="77777777" w:rsidR="006222E1" w:rsidRDefault="006222E1"/>
              <w:p w14:paraId="6F825409" w14:textId="77777777" w:rsidR="006222E1" w:rsidRDefault="006222E1">
                <w:pPr>
                  <w:rPr>
                    <w:rFonts w:ascii="Traditional Arabic" w:hAnsi="Traditional Arabic" w:cs="Traditional Arabic"/>
                    <w:sz w:val="24"/>
                    <w:szCs w:val="24"/>
                  </w:rPr>
                </w:pPr>
                <w:r>
                  <w:rPr>
                    <w:rFonts w:ascii="Traditional Arabic" w:hAnsi="Traditional Arabic" w:cs="Traditional Arabic"/>
                    <w:sz w:val="24"/>
                    <w:szCs w:val="24"/>
                  </w:rPr>
                  <w:fldChar w:fldCharType="begin"/>
                </w:r>
                <w:r>
                  <w:rPr>
                    <w:rFonts w:ascii="Traditional Arabic" w:hAnsi="Traditional Arabic" w:cs="Traditional Arabic"/>
                    <w:sz w:val="24"/>
                    <w:szCs w:val="24"/>
                  </w:rPr>
                  <w:instrText xml:space="preserve"> PAGE  \* MERGEFORMAT </w:instrText>
                </w:r>
                <w:r>
                  <w:rPr>
                    <w:rFonts w:ascii="Traditional Arabic" w:hAnsi="Traditional Arabic" w:cs="Traditional Arabic"/>
                    <w:sz w:val="24"/>
                    <w:szCs w:val="24"/>
                  </w:rPr>
                  <w:fldChar w:fldCharType="separate"/>
                </w:r>
                <w:r w:rsidR="00466D0F">
                  <w:rPr>
                    <w:rFonts w:ascii="Traditional Arabic" w:hAnsi="Traditional Arabic" w:cs="Traditional Arabic"/>
                    <w:noProof/>
                    <w:sz w:val="24"/>
                    <w:szCs w:val="24"/>
                  </w:rPr>
                  <w:t>57</w:t>
                </w:r>
                <w:r>
                  <w:rPr>
                    <w:rFonts w:ascii="Traditional Arabic" w:hAnsi="Traditional Arabic" w:cs="Traditional Arabic"/>
                    <w:sz w:val="24"/>
                    <w:szCs w:val="24"/>
                  </w:rPr>
                  <w:fldChar w:fldCharType="end"/>
                </w:r>
              </w:p>
            </w:txbxContent>
          </v:textbox>
          <w10:wrap anchorx="margin" anchory="page"/>
        </v:rect>
      </w:pict>
    </w:r>
  </w:p>
  <w:p w14:paraId="36B2D444" w14:textId="77777777" w:rsidR="006222E1" w:rsidRDefault="006222E1">
    <w:pPr>
      <w:pStyle w:val="Header"/>
      <w:spacing w:line="276" w:lineRule="auto"/>
      <w:rPr>
        <w:sz w:val="16"/>
        <w:szCs w:val="16"/>
      </w:rPr>
    </w:pPr>
  </w:p>
  <w:p w14:paraId="0585F9CA" w14:textId="77777777" w:rsidR="006222E1" w:rsidRDefault="006222E1">
    <w:pPr>
      <w:pStyle w:val="Header"/>
      <w:spacing w:line="276" w:lineRule="auto"/>
      <w:rPr>
        <w:sz w:val="16"/>
        <w:szCs w:val="16"/>
      </w:rPr>
    </w:pPr>
  </w:p>
  <w:p w14:paraId="7FCC7FFD" w14:textId="77777777" w:rsidR="006222E1" w:rsidRDefault="006222E1">
    <w:pPr>
      <w:pStyle w:val="Header"/>
      <w:rPr>
        <w:rFonts w:ascii="Copperplate Gothic Light" w:eastAsia="Copperplate Gothic Light" w:hAnsi="Copperplate Gothic Light" w:cs="Copperplate Gothic Light"/>
        <w:i/>
        <w:iCs/>
        <w:sz w:val="24"/>
        <w:szCs w:val="24"/>
      </w:rPr>
    </w:pPr>
    <w:r>
      <w:rPr>
        <w:rFonts w:ascii="Copperplate Gothic Light"/>
        <w:i/>
        <w:iCs/>
        <w:sz w:val="24"/>
        <w:szCs w:val="24"/>
      </w:rPr>
      <w:t>Chapter 5 Validation</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CF6281B" w14:textId="77777777" w:rsidR="006222E1" w:rsidRDefault="006222E1">
    <w:pPr>
      <w:pStyle w:val="Header"/>
      <w:spacing w:line="276" w:lineRule="auto"/>
      <w:rPr>
        <w:sz w:val="16"/>
        <w:szCs w:val="16"/>
      </w:rPr>
    </w:pPr>
  </w:p>
  <w:p w14:paraId="0A6D8BD9" w14:textId="77777777" w:rsidR="006222E1" w:rsidRDefault="006222E1">
    <w:pPr>
      <w:pStyle w:val="Header"/>
      <w:spacing w:line="276" w:lineRule="auto"/>
      <w:rPr>
        <w:sz w:val="16"/>
        <w:szCs w:val="16"/>
      </w:rPr>
    </w:pPr>
  </w:p>
  <w:p w14:paraId="279AB703" w14:textId="77777777" w:rsidR="006222E1" w:rsidRDefault="006222E1">
    <w:pPr>
      <w:pStyle w:val="Header"/>
      <w:spacing w:line="276" w:lineRule="auto"/>
      <w:rPr>
        <w:sz w:val="16"/>
        <w:szCs w:val="16"/>
      </w:rPr>
    </w:pPr>
  </w:p>
  <w:p w14:paraId="756BA3E3" w14:textId="77777777" w:rsidR="006222E1" w:rsidRDefault="006222E1">
    <w:pPr>
      <w:pStyle w:val="Header"/>
      <w:spacing w:line="276" w:lineRule="auto"/>
      <w:rPr>
        <w:sz w:val="16"/>
        <w:szCs w:val="16"/>
      </w:rPr>
    </w:pPr>
    <w:r>
      <w:rPr>
        <w:sz w:val="16"/>
      </w:rPr>
      <w:pict w14:anchorId="7FF6354E">
        <v:shapetype id="_x0000_t202" coordsize="21600,21600" o:spt="202" path="m0,0l0,21600,21600,21600,21600,0xe">
          <v:stroke joinstyle="miter"/>
          <v:path gradientshapeok="t" o:connecttype="rect"/>
        </v:shapetype>
        <v:shape id="文本框 327" o:spid="_x0000_s2054" type="#_x0000_t202" style="position:absolute;margin-left:-35.75pt;margin-top:11.2pt;width:15.45pt;height:13pt;z-index:251694080;mso-position-horizontal:right;mso-position-horizontal-relative:margin" o:preferrelative="t" filled="f" stroked="f">
          <v:textbox inset="0,0,0,0">
            <w:txbxContent>
              <w:p w14:paraId="7E73A446" w14:textId="77777777" w:rsidR="006222E1" w:rsidRDefault="006222E1">
                <w:pPr>
                  <w:snapToGrid w:val="0"/>
                  <w:rPr>
                    <w:rFonts w:ascii="Traditional Arabic" w:hAnsi="Traditional Arabic" w:cs="Traditional Arabic"/>
                    <w:sz w:val="24"/>
                    <w:szCs w:val="24"/>
                  </w:rPr>
                </w:pPr>
                <w:r>
                  <w:rPr>
                    <w:rFonts w:ascii="Traditional Arabic" w:hAnsi="Traditional Arabic" w:cs="Traditional Arabic"/>
                    <w:sz w:val="24"/>
                    <w:szCs w:val="24"/>
                  </w:rPr>
                  <w:fldChar w:fldCharType="begin"/>
                </w:r>
                <w:r>
                  <w:rPr>
                    <w:rFonts w:ascii="Traditional Arabic" w:hAnsi="Traditional Arabic" w:cs="Traditional Arabic"/>
                    <w:sz w:val="24"/>
                    <w:szCs w:val="24"/>
                  </w:rPr>
                  <w:instrText xml:space="preserve"> PAGE  \* MERGEFORMAT </w:instrText>
                </w:r>
                <w:r>
                  <w:rPr>
                    <w:rFonts w:ascii="Traditional Arabic" w:hAnsi="Traditional Arabic" w:cs="Traditional Arabic"/>
                    <w:sz w:val="24"/>
                    <w:szCs w:val="24"/>
                  </w:rPr>
                  <w:fldChar w:fldCharType="separate"/>
                </w:r>
                <w:r w:rsidR="00466D0F">
                  <w:rPr>
                    <w:rFonts w:ascii="Traditional Arabic" w:hAnsi="Traditional Arabic" w:cs="Traditional Arabic"/>
                    <w:noProof/>
                    <w:sz w:val="24"/>
                    <w:szCs w:val="24"/>
                  </w:rPr>
                  <w:t>67</w:t>
                </w:r>
                <w:r>
                  <w:rPr>
                    <w:rFonts w:ascii="Traditional Arabic" w:hAnsi="Traditional Arabic" w:cs="Traditional Arabic"/>
                    <w:sz w:val="24"/>
                    <w:szCs w:val="24"/>
                  </w:rPr>
                  <w:fldChar w:fldCharType="end"/>
                </w:r>
              </w:p>
            </w:txbxContent>
          </v:textbox>
          <w10:wrap anchorx="margin"/>
        </v:shape>
      </w:pict>
    </w:r>
  </w:p>
  <w:p w14:paraId="3D7B2557" w14:textId="77777777" w:rsidR="006222E1" w:rsidRDefault="006222E1">
    <w:pPr>
      <w:pStyle w:val="Header"/>
      <w:spacing w:line="276" w:lineRule="auto"/>
      <w:rPr>
        <w:rFonts w:ascii="Copperplate Gothic Light" w:eastAsia="Copperplate Gothic Light" w:hAnsi="Copperplate Gothic Light" w:cs="Copperplate Gothic Light"/>
        <w:i/>
        <w:iCs/>
        <w:sz w:val="24"/>
        <w:szCs w:val="24"/>
      </w:rPr>
    </w:pPr>
    <w:r>
      <w:rPr>
        <w:rFonts w:ascii="Copperplate Gothic Light"/>
        <w:i/>
        <w:iCs/>
        <w:sz w:val="24"/>
        <w:szCs w:val="24"/>
      </w:rPr>
      <w:t>Chapter 5 Validation</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4444197" w14:textId="77777777" w:rsidR="006222E1" w:rsidRDefault="006222E1">
    <w:pPr>
      <w:pStyle w:val="Header"/>
    </w:pPr>
    <w:r>
      <w:pict w14:anchorId="2367DBF6">
        <v:shapetype id="_x0000_t202" coordsize="21600,21600" o:spt="202" path="m0,0l0,21600,21600,21600,21600,0xe">
          <v:stroke joinstyle="miter"/>
          <v:path gradientshapeok="t" o:connecttype="rect"/>
        </v:shapetype>
        <v:shape id="文本框 329" o:spid="_x0000_s2053" type="#_x0000_t202" style="position:absolute;margin-left:92.8pt;margin-top:0;width:2in;height:2in;z-index:251696128;mso-wrap-style:none;mso-position-horizontal:right;mso-position-horizontal-relative:margin" o:preferrelative="t" filled="f" stroked="f">
          <v:textbox style="mso-fit-shape-to-text:t" inset="0,0,0,0">
            <w:txbxContent>
              <w:p w14:paraId="745A82C0" w14:textId="77777777" w:rsidR="006222E1" w:rsidRDefault="006222E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LXX</w:t>
                </w:r>
                <w:r>
                  <w:rPr>
                    <w:rFonts w:hint="eastAsia"/>
                    <w:sz w:val="18"/>
                  </w:rPr>
                  <w:fldChar w:fldCharType="end"/>
                </w:r>
              </w:p>
            </w:txbxContent>
          </v:textbox>
          <w10:wrap anchorx="margin"/>
        </v:shape>
      </w:pict>
    </w:r>
  </w:p>
  <w:p w14:paraId="19950B69" w14:textId="77777777" w:rsidR="006222E1" w:rsidRDefault="006222E1">
    <w:pPr>
      <w:pStyle w:val="Header"/>
    </w:pPr>
  </w:p>
  <w:p w14:paraId="05E36E8D" w14:textId="77777777" w:rsidR="006222E1" w:rsidRDefault="006222E1">
    <w:pPr>
      <w:pStyle w:val="Header"/>
    </w:pPr>
  </w:p>
  <w:p w14:paraId="0114BB91" w14:textId="77777777" w:rsidR="006222E1" w:rsidRDefault="006222E1">
    <w:pPr>
      <w:pStyle w:val="Header"/>
      <w:rPr>
        <w:rFonts w:ascii="Copperplate Gothic Light" w:eastAsia="Copperplate Gothic Light" w:hAnsi="Copperplate Gothic Light" w:cs="Copperplate Gothic Light"/>
        <w:sz w:val="24"/>
        <w:szCs w:val="24"/>
      </w:rPr>
    </w:pPr>
  </w:p>
  <w:p w14:paraId="136C60D3" w14:textId="77777777" w:rsidR="006222E1" w:rsidRDefault="006222E1">
    <w:pPr>
      <w:pStyle w:val="Heade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D1E93A9" w14:textId="77777777" w:rsidR="006222E1" w:rsidRDefault="006222E1">
    <w:pPr>
      <w:pStyle w:val="Header"/>
    </w:pPr>
  </w:p>
  <w:p w14:paraId="7913A64A" w14:textId="77777777" w:rsidR="006222E1" w:rsidRDefault="006222E1">
    <w:pPr>
      <w:pStyle w:val="Header"/>
    </w:pPr>
  </w:p>
  <w:p w14:paraId="01DF6B4F" w14:textId="77777777" w:rsidR="006222E1" w:rsidRDefault="006222E1">
    <w:pPr>
      <w:pStyle w:val="Header"/>
    </w:pPr>
  </w:p>
  <w:p w14:paraId="73246414" w14:textId="77777777" w:rsidR="006222E1" w:rsidRDefault="006222E1">
    <w:pPr>
      <w:pStyle w:val="Header"/>
      <w:rPr>
        <w:rFonts w:ascii="Copperplate Gothic Light" w:eastAsia="Copperplate Gothic Light" w:hAnsi="Copperplate Gothic Light" w:cs="Copperplate Gothic Light"/>
        <w:sz w:val="24"/>
        <w:szCs w:val="24"/>
      </w:rPr>
    </w:pPr>
  </w:p>
  <w:p w14:paraId="56203DD1" w14:textId="77777777" w:rsidR="006222E1" w:rsidRDefault="006222E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24C0831" w14:textId="77777777" w:rsidR="006222E1" w:rsidRDefault="006222E1">
    <w:pPr>
      <w:pStyle w:val="Header"/>
      <w:spacing w:before="180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D06AB66" w14:textId="77777777" w:rsidR="006222E1" w:rsidRDefault="006222E1">
    <w:pPr>
      <w:pStyle w:val="Header"/>
      <w:spacing w:line="276" w:lineRule="auto"/>
      <w:rPr>
        <w:rFonts w:ascii="Copperplate Gothic Light" w:eastAsia="Copperplate Gothic Light" w:hAnsi="Copperplate Gothic Light" w:cs="Copperplate Gothic Light"/>
        <w:sz w:val="24"/>
        <w:szCs w:val="24"/>
      </w:rPr>
    </w:pPr>
  </w:p>
  <w:p w14:paraId="33EA5740" w14:textId="77777777" w:rsidR="006222E1" w:rsidRDefault="006222E1">
    <w:pPr>
      <w:pStyle w:val="Header"/>
      <w:spacing w:line="276" w:lineRule="auto"/>
      <w:rPr>
        <w:rFonts w:ascii="Copperplate Gothic Light" w:eastAsia="Copperplate Gothic Light" w:hAnsi="Copperplate Gothic Light" w:cs="Copperplate Gothic Light"/>
        <w:sz w:val="24"/>
        <w:szCs w:val="24"/>
      </w:rPr>
    </w:pPr>
  </w:p>
  <w:p w14:paraId="4021FB01" w14:textId="77777777" w:rsidR="006222E1" w:rsidRDefault="006222E1">
    <w:pPr>
      <w:pStyle w:val="Header"/>
      <w:spacing w:line="276" w:lineRule="auto"/>
      <w:rPr>
        <w:rFonts w:ascii="Copperplate Gothic Light" w:eastAsia="Copperplate Gothic Light" w:hAnsi="Copperplate Gothic Light" w:cs="Copperplate Gothic Light"/>
        <w:sz w:val="24"/>
        <w:szCs w:val="24"/>
      </w:rPr>
    </w:pPr>
  </w:p>
  <w:p w14:paraId="72A73D83" w14:textId="77777777" w:rsidR="006222E1" w:rsidRDefault="006222E1">
    <w:pPr>
      <w:pStyle w:val="Header"/>
      <w:rPr>
        <w:i/>
        <w:iCs/>
        <w:sz w:val="24"/>
        <w:szCs w:val="24"/>
      </w:rPr>
    </w:pPr>
    <w:r>
      <w:rPr>
        <w:i/>
        <w:iCs/>
        <w:sz w:val="24"/>
        <w:szCs w:val="24"/>
      </w:rPr>
      <w:pict w14:anchorId="3885D396">
        <v:shapetype id="_x0000_t202" coordsize="21600,21600" o:spt="202" path="m0,0l0,21600,21600,21600,21600,0xe">
          <v:stroke joinstyle="miter"/>
          <v:path gradientshapeok="t" o:connecttype="rect"/>
        </v:shapetype>
        <v:shape id="文本框 330" o:spid="_x0000_s2051" type="#_x0000_t202" style="position:absolute;margin-left:-39.15pt;margin-top:0;width:12.05pt;height:13pt;z-index:251697152;mso-wrap-style:none;mso-position-horizontal:right;mso-position-horizontal-relative:margin" o:preferrelative="t" filled="f" stroked="f">
          <v:textbox style="mso-fit-shape-to-text:t" inset="0,0,0,0">
            <w:txbxContent>
              <w:p w14:paraId="7A6FD74A" w14:textId="77777777" w:rsidR="006222E1" w:rsidRDefault="006222E1">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466D0F">
                  <w:rPr>
                    <w:rFonts w:ascii="Traditional Arabic" w:hAnsi="Traditional Arabic" w:cs="Traditional Arabic"/>
                    <w:noProof/>
                    <w:sz w:val="24"/>
                    <w:szCs w:val="22"/>
                  </w:rPr>
                  <w:t>71</w:t>
                </w:r>
                <w:r>
                  <w:rPr>
                    <w:rFonts w:ascii="Traditional Arabic" w:hAnsi="Traditional Arabic" w:cs="Traditional Arabic"/>
                    <w:sz w:val="24"/>
                    <w:szCs w:val="22"/>
                  </w:rPr>
                  <w:fldChar w:fldCharType="end"/>
                </w:r>
              </w:p>
            </w:txbxContent>
          </v:textbox>
          <w10:wrap anchorx="margin"/>
        </v:shape>
      </w:pict>
    </w:r>
    <w:r>
      <w:rPr>
        <w:rFonts w:ascii="Copperplate Gothic Light"/>
        <w:i/>
        <w:iCs/>
        <w:sz w:val="24"/>
        <w:szCs w:val="24"/>
      </w:rPr>
      <w:t>Chapter 6 Conclusion</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5A3F912" w14:textId="77777777" w:rsidR="006222E1" w:rsidRDefault="006222E1">
    <w:pPr>
      <w:pStyle w:val="Header"/>
    </w:pPr>
  </w:p>
  <w:p w14:paraId="7E96C9C7" w14:textId="77777777" w:rsidR="006222E1" w:rsidRDefault="006222E1">
    <w:pPr>
      <w:pStyle w:val="Header"/>
    </w:pPr>
  </w:p>
  <w:p w14:paraId="79C7D7DE" w14:textId="77777777" w:rsidR="006222E1" w:rsidRDefault="006222E1">
    <w:pPr>
      <w:pStyle w:val="Header"/>
    </w:pPr>
  </w:p>
  <w:p w14:paraId="02B1542A" w14:textId="77777777" w:rsidR="006222E1" w:rsidRDefault="006222E1">
    <w:pPr>
      <w:pStyle w:val="Heade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8DDD98" w14:textId="77777777" w:rsidR="006222E1" w:rsidRDefault="006222E1">
    <w:pPr>
      <w:pStyle w:val="Header"/>
      <w:spacing w:line="276" w:lineRule="auto"/>
    </w:pPr>
  </w:p>
  <w:p w14:paraId="567AF6B8" w14:textId="77777777" w:rsidR="006222E1" w:rsidRDefault="006222E1">
    <w:pPr>
      <w:pStyle w:val="Header"/>
      <w:spacing w:line="276" w:lineRule="auto"/>
    </w:pPr>
  </w:p>
  <w:p w14:paraId="4657DD44" w14:textId="77777777" w:rsidR="006222E1" w:rsidRDefault="006222E1">
    <w:pPr>
      <w:pStyle w:val="Header"/>
      <w:spacing w:line="276" w:lineRule="auto"/>
    </w:pPr>
  </w:p>
  <w:p w14:paraId="33D04D2D" w14:textId="77777777" w:rsidR="006222E1" w:rsidRDefault="006222E1">
    <w:pPr>
      <w:pStyle w:val="Header"/>
      <w:spacing w:line="276" w:lineRule="auto"/>
    </w:pPr>
    <w:r>
      <w:rPr>
        <w:rFonts w:ascii="Copperplate Gothic Light" w:hAnsi="Copperplate Gothic Light" w:cs="Copperplate Gothic Light"/>
        <w:i/>
        <w:iCs/>
        <w:sz w:val="24"/>
        <w:szCs w:val="24"/>
      </w:rPr>
      <w:pict w14:anchorId="4EF90C4B">
        <v:shapetype id="_x0000_t202" coordsize="21600,21600" o:spt="202" path="m0,0l0,21600,21600,21600,21600,0xe">
          <v:stroke joinstyle="miter"/>
          <v:path gradientshapeok="t" o:connecttype="rect"/>
        </v:shapetype>
        <v:shape id="文本框 331" o:spid="_x0000_s2049" type="#_x0000_t202" style="position:absolute;margin-left:-34.9pt;margin-top:11.9pt;width:16.3pt;height:13pt;z-index:251699200;mso-position-horizontal:right;mso-position-horizontal-relative:margin" o:preferrelative="t" filled="f" stroked="f">
          <v:textbox inset="0,0,0,0">
            <w:txbxContent>
              <w:p w14:paraId="2D925321" w14:textId="77777777" w:rsidR="006222E1" w:rsidRDefault="006222E1">
                <w:pPr>
                  <w:snapToGrid w:val="0"/>
                  <w:rPr>
                    <w:rFonts w:ascii="Traditional Arabic" w:hAnsi="Traditional Arabic" w:cs="Traditional Arabic"/>
                    <w:sz w:val="24"/>
                    <w:szCs w:val="24"/>
                  </w:rPr>
                </w:pPr>
                <w:r>
                  <w:rPr>
                    <w:rFonts w:ascii="Traditional Arabic" w:hAnsi="Traditional Arabic" w:cs="Traditional Arabic"/>
                    <w:sz w:val="24"/>
                    <w:szCs w:val="24"/>
                  </w:rPr>
                  <w:fldChar w:fldCharType="begin"/>
                </w:r>
                <w:r>
                  <w:rPr>
                    <w:rFonts w:ascii="Traditional Arabic" w:hAnsi="Traditional Arabic" w:cs="Traditional Arabic"/>
                    <w:sz w:val="24"/>
                    <w:szCs w:val="24"/>
                  </w:rPr>
                  <w:instrText xml:space="preserve"> PAGE  \* MERGEFORMAT </w:instrText>
                </w:r>
                <w:r>
                  <w:rPr>
                    <w:rFonts w:ascii="Traditional Arabic" w:hAnsi="Traditional Arabic" w:cs="Traditional Arabic"/>
                    <w:sz w:val="24"/>
                    <w:szCs w:val="24"/>
                  </w:rPr>
                  <w:fldChar w:fldCharType="separate"/>
                </w:r>
                <w:r w:rsidR="00466D0F">
                  <w:rPr>
                    <w:rFonts w:ascii="Traditional Arabic" w:hAnsi="Traditional Arabic" w:cs="Traditional Arabic"/>
                    <w:noProof/>
                    <w:sz w:val="24"/>
                    <w:szCs w:val="24"/>
                  </w:rPr>
                  <w:t>76</w:t>
                </w:r>
                <w:r>
                  <w:rPr>
                    <w:rFonts w:ascii="Traditional Arabic" w:hAnsi="Traditional Arabic" w:cs="Traditional Arabic"/>
                    <w:sz w:val="24"/>
                    <w:szCs w:val="24"/>
                  </w:rPr>
                  <w:fldChar w:fldCharType="end"/>
                </w:r>
              </w:p>
            </w:txbxContent>
          </v:textbox>
          <w10:wrap anchorx="margin"/>
        </v:shape>
      </w:pict>
    </w:r>
  </w:p>
  <w:p w14:paraId="592D7829" w14:textId="77777777" w:rsidR="006222E1" w:rsidRDefault="006222E1">
    <w:pPr>
      <w:pStyle w:val="Header"/>
      <w:spacing w:line="276" w:lineRule="auto"/>
      <w:rPr>
        <w:rFonts w:ascii="Copperplate Gothic Light" w:hAnsi="Copperplate Gothic Light" w:cs="Copperplate Gothic Light"/>
        <w:i/>
        <w:iCs/>
        <w:sz w:val="24"/>
        <w:szCs w:val="24"/>
      </w:rPr>
    </w:pPr>
    <w:r>
      <w:rPr>
        <w:rFonts w:ascii="Copperplate Gothic Light" w:hAnsi="Copperplate Gothic Light" w:cs="Copperplate Gothic Light"/>
        <w:i/>
        <w:iCs/>
        <w:sz w:val="24"/>
        <w:szCs w:val="24"/>
      </w:rPr>
      <w:t>Reference</w:t>
    </w:r>
  </w:p>
  <w:p w14:paraId="40679B4E" w14:textId="77777777" w:rsidR="006222E1" w:rsidRDefault="006222E1">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B2E31FA" w14:textId="77777777" w:rsidR="006222E1" w:rsidRDefault="006222E1">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933D3D3" w14:textId="77777777" w:rsidR="006222E1" w:rsidRDefault="006222E1">
    <w:pPr>
      <w:pStyle w:val="HeaderFooter"/>
    </w:pPr>
    <w:r>
      <w:pict w14:anchorId="76AFC323">
        <v:rect id="officeArt object" o:spid="_x0000_s2096" style="position:absolute;margin-left:290.4pt;margin-top:774.9pt;width:14.45pt;height:25.55pt;z-index:-251658240;mso-position-horizontal-relative:page;mso-position-vertical-relative:page" o:preferrelative="t" filled="f" stroked="f">
          <v:textbox inset="0,0,0,0">
            <w:txbxContent>
              <w:p w14:paraId="6EAD20CB" w14:textId="77777777" w:rsidR="006222E1" w:rsidRDefault="006222E1"/>
            </w:txbxContent>
          </v:textbox>
          <w10:wrap anchorx="page" anchory="page"/>
        </v:rect>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3D1C20A" w14:textId="77777777" w:rsidR="006222E1" w:rsidRDefault="006222E1">
    <w:pPr>
      <w:pStyle w:val="HeaderFoot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1B83A12" w14:textId="77777777" w:rsidR="006222E1" w:rsidRDefault="006222E1">
    <w:pPr>
      <w:pStyle w:val="HeaderFooter"/>
    </w:pPr>
    <w:r>
      <w:pict w14:anchorId="3EFC881F">
        <v:rect id="Rectangle 23" o:spid="_x0000_s2092" style="position:absolute;margin-left:293.8pt;margin-top:775.55pt;width:7.35pt;height:35.75pt;z-index:-251656192;mso-position-horizontal-relative:page;mso-position-vertical-relative:page" o:preferrelative="t" filled="f" stroked="f">
          <v:textbox inset="0,0,0,0">
            <w:txbxContent>
              <w:p w14:paraId="3029592A" w14:textId="77777777" w:rsidR="006222E1" w:rsidRDefault="006222E1">
                <w:pPr>
                  <w:rPr>
                    <w:sz w:val="18"/>
                    <w:szCs w:val="18"/>
                  </w:rPr>
                </w:pPr>
              </w:p>
              <w:p w14:paraId="3D4E6079" w14:textId="77777777" w:rsidR="006222E1" w:rsidRDefault="006222E1">
                <w:r>
                  <w:rPr>
                    <w:rFonts w:ascii="Traditional Arabic" w:eastAsia="Traditional Arabic" w:hAnsi="Traditional Arabic" w:cs="Traditional Arabic"/>
                    <w:sz w:val="24"/>
                    <w:szCs w:val="24"/>
                  </w:rPr>
                  <w:fldChar w:fldCharType="begin"/>
                </w:r>
                <w:r>
                  <w:rPr>
                    <w:rFonts w:ascii="Traditional Arabic" w:eastAsia="Traditional Arabic" w:hAnsi="Traditional Arabic" w:cs="Traditional Arabic"/>
                    <w:sz w:val="24"/>
                    <w:szCs w:val="24"/>
                  </w:rPr>
                  <w:instrText xml:space="preserve"> PAGE </w:instrText>
                </w:r>
                <w:r>
                  <w:rPr>
                    <w:rFonts w:ascii="Traditional Arabic" w:eastAsia="Traditional Arabic" w:hAnsi="Traditional Arabic" w:cs="Traditional Arabic"/>
                    <w:sz w:val="24"/>
                    <w:szCs w:val="24"/>
                  </w:rPr>
                  <w:fldChar w:fldCharType="separate"/>
                </w:r>
                <w:r>
                  <w:rPr>
                    <w:rFonts w:ascii="Traditional Arabic" w:eastAsia="Traditional Arabic" w:hAnsi="Traditional Arabic" w:cs="Traditional Arabic"/>
                    <w:sz w:val="24"/>
                    <w:szCs w:val="24"/>
                  </w:rPr>
                  <w:t>1</w:t>
                </w:r>
                <w:r>
                  <w:rPr>
                    <w:rFonts w:ascii="Traditional Arabic" w:eastAsia="Traditional Arabic" w:hAnsi="Traditional Arabic" w:cs="Traditional Arabic"/>
                    <w:sz w:val="24"/>
                    <w:szCs w:val="24"/>
                  </w:rPr>
                  <w:fldChar w:fldCharType="end"/>
                </w:r>
              </w:p>
            </w:txbxContent>
          </v:textbox>
          <w10:wrap anchorx="page" anchory="page"/>
        </v:rect>
      </w:pic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98D6DCC" w14:textId="77777777" w:rsidR="006222E1" w:rsidRDefault="006222E1">
    <w:pPr>
      <w:pStyle w:val="HeaderFooter"/>
    </w:pPr>
    <w:r>
      <w:pict w14:anchorId="63EF3965">
        <v:rect id="Rectangle 21" o:spid="_x0000_s2090" style="position:absolute;margin-left:293.8pt;margin-top:775.55pt;width:7.35pt;height:35.75pt;z-index:-251655168;mso-position-horizontal-relative:page;mso-position-vertical-relative:page" o:preferrelative="t" filled="f" stroked="f">
          <v:textbox inset="0,0,0,0">
            <w:txbxContent>
              <w:p w14:paraId="0D466AEB" w14:textId="77777777" w:rsidR="006222E1" w:rsidRDefault="006222E1">
                <w:pPr>
                  <w:rPr>
                    <w:sz w:val="18"/>
                    <w:szCs w:val="18"/>
                  </w:rPr>
                </w:pPr>
              </w:p>
              <w:p w14:paraId="61807071" w14:textId="77777777" w:rsidR="006222E1" w:rsidRDefault="006222E1"/>
            </w:txbxContent>
          </v:textbox>
          <w10:wrap anchorx="page" anchory="page"/>
        </v:rect>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FE33E87" w14:textId="77777777" w:rsidR="006222E1" w:rsidRDefault="006222E1">
    <w:pPr>
      <w:pStyle w:val="Header"/>
      <w:rPr>
        <w:rFonts w:ascii="Copperplate Gothic Light" w:hAnsi="Copperplate Gothic Light" w:cs="Copperplate Gothic Light"/>
        <w:i/>
        <w:iCs/>
        <w:sz w:val="24"/>
        <w:szCs w:val="24"/>
      </w:rPr>
    </w:pPr>
  </w:p>
  <w:p w14:paraId="1BE26B3B" w14:textId="77777777" w:rsidR="006222E1" w:rsidRDefault="006222E1">
    <w:pPr>
      <w:pStyle w:val="Header"/>
      <w:rPr>
        <w:rFonts w:ascii="Copperplate Gothic Light" w:hAnsi="Copperplate Gothic Light" w:cs="Copperplate Gothic Light"/>
        <w:i/>
        <w:iCs/>
        <w:sz w:val="24"/>
        <w:szCs w:val="24"/>
      </w:rPr>
    </w:pPr>
  </w:p>
  <w:p w14:paraId="58387406" w14:textId="77777777" w:rsidR="006222E1" w:rsidRDefault="006222E1">
    <w:pPr>
      <w:pStyle w:val="Header"/>
      <w:rPr>
        <w:rFonts w:ascii="Copperplate Gothic Light" w:hAnsi="Copperplate Gothic Light" w:cs="Copperplate Gothic Light"/>
        <w:i/>
        <w:iCs/>
        <w:sz w:val="24"/>
        <w:szCs w:val="24"/>
      </w:rPr>
    </w:pPr>
  </w:p>
  <w:p w14:paraId="08C7EFDC" w14:textId="77777777" w:rsidR="006222E1" w:rsidRDefault="006222E1">
    <w:pPr>
      <w:pStyle w:val="Header"/>
      <w:rPr>
        <w:rFonts w:ascii="Copperplate Gothic Light" w:hAnsi="Copperplate Gothic Light" w:cs="Copperplate Gothic Light"/>
        <w:i/>
        <w:iCs/>
        <w:sz w:val="24"/>
        <w:szCs w:val="24"/>
      </w:rPr>
    </w:pPr>
    <w:r>
      <w:rPr>
        <w:rFonts w:ascii="Copperplate Gothic Light" w:eastAsia="Verdana" w:hAnsi="Copperplate Gothic Light" w:cs="Copperplate Gothic Light"/>
        <w:i/>
        <w:iCs/>
        <w:color w:val="000000"/>
        <w:sz w:val="24"/>
        <w:szCs w:val="24"/>
        <w:u w:color="000000"/>
      </w:rPr>
      <w:pict w14:anchorId="7789B898">
        <v:rect id="Rectangle 33" o:spid="_x0000_s2084" style="position:absolute;margin-left:380.6pt;margin-top:810.8pt;width:16.2pt;height:19.2pt;z-index:251691008;mso-position-horizontal-relative:margin;mso-position-vertical-relative:page" o:preferrelative="t" filled="f" stroked="f">
          <v:textbox inset="0,0,0,0">
            <w:txbxContent>
              <w:p w14:paraId="6F66FD79" w14:textId="77777777" w:rsidR="006222E1" w:rsidRDefault="006222E1">
                <w:pPr>
                  <w:pStyle w:val="Header"/>
                </w:pPr>
              </w:p>
            </w:txbxContent>
          </v:textbox>
          <w10:wrap anchorx="margin" anchory="page"/>
        </v:rect>
      </w:pict>
    </w:r>
  </w:p>
  <w:p w14:paraId="7949910D" w14:textId="77777777" w:rsidR="006222E1" w:rsidRDefault="006222E1">
    <w:pPr>
      <w:pStyle w:val="Header"/>
    </w:pPr>
    <w:r>
      <w:rPr>
        <w:rFonts w:ascii="Copperplate Gothic Light" w:eastAsia="Verdana" w:hAnsi="Copperplate Gothic Light" w:cs="Copperplate Gothic Light"/>
        <w:i/>
        <w:iCs/>
        <w:color w:val="000000"/>
        <w:sz w:val="24"/>
        <w:szCs w:val="24"/>
        <w:u w:color="000000"/>
      </w:rPr>
      <w:pict w14:anchorId="797BA736">
        <v:rect id="Rectangle 32" o:spid="_x0000_s2083" style="position:absolute;margin-left:368.6pt;margin-top:798.8pt;width:16.2pt;height:19.2pt;z-index:251689984;mso-position-horizontal-relative:margin;mso-position-vertical-relative:page" o:preferrelative="t" filled="f" stroked="f">
          <v:textbox inset="0,0,0,0">
            <w:txbxContent>
              <w:p w14:paraId="57B519FC" w14:textId="77777777" w:rsidR="006222E1" w:rsidRDefault="006222E1">
                <w:pPr>
                  <w:pStyle w:val="Header"/>
                </w:pPr>
              </w:p>
            </w:txbxContent>
          </v:textbox>
          <w10:wrap anchorx="margin" anchory="page"/>
        </v:rect>
      </w:pict>
    </w:r>
    <w:r>
      <w:rPr>
        <w:rFonts w:ascii="Copperplate Gothic Light" w:eastAsia="Verdana" w:hAnsi="Copperplate Gothic Light" w:cs="Copperplate Gothic Light"/>
        <w:i/>
        <w:iCs/>
        <w:color w:val="000000"/>
        <w:sz w:val="24"/>
        <w:szCs w:val="24"/>
        <w:u w:color="000000"/>
      </w:rPr>
      <w:pict w14:anchorId="17CAB689">
        <v:rect id="Rectangle 12" o:spid="_x0000_s2082" style="position:absolute;margin-left:356.6pt;margin-top:786.8pt;width:16.2pt;height:19.2pt;z-index:251671552;mso-position-horizontal-relative:margin;mso-position-vertical-relative:page" o:preferrelative="t" filled="f" stroked="f">
          <v:textbox inset="0,0,0,0">
            <w:txbxContent>
              <w:p w14:paraId="36D9F87E" w14:textId="77777777" w:rsidR="006222E1" w:rsidRDefault="006222E1">
                <w:pPr>
                  <w:pStyle w:val="Header"/>
                </w:pPr>
              </w:p>
            </w:txbxContent>
          </v:textbox>
          <w10:wrap anchorx="margin" anchory="page"/>
        </v:rect>
      </w:pict>
    </w:r>
    <w:r>
      <w:rPr>
        <w:rFonts w:eastAsia="Verdana" w:cs="Verdana"/>
        <w:color w:val="000000"/>
        <w:u w:color="000000"/>
      </w:rPr>
      <w:pict w14:anchorId="56C9593F">
        <v:rect id="Rectangle 15" o:spid="_x0000_s2081" style="position:absolute;margin-left:-34.95pt;margin-top:774.8pt;width:16.25pt;height:19.2pt;z-index:251662336;mso-position-horizontal:right;mso-position-horizontal-relative:margin;mso-position-vertical-relative:page" o:preferrelative="t" filled="f" stroked="f">
          <v:textbox inset="0,0,0,0">
            <w:txbxContent>
              <w:p w14:paraId="2ED474CA" w14:textId="77777777" w:rsidR="006222E1" w:rsidRDefault="006222E1">
                <w:pPr>
                  <w:pStyle w:val="Header"/>
                </w:pPr>
              </w:p>
            </w:txbxContent>
          </v:textbox>
          <w10:wrap anchorx="margin" anchory="page"/>
        </v:rect>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780EF9" w14:textId="77777777" w:rsidR="006222E1" w:rsidRDefault="006222E1">
    <w:pPr>
      <w:pStyle w:val="Header"/>
      <w:rPr>
        <w:rFonts w:ascii="Copperplate Gothic Light" w:hAnsi="Copperplate Gothic Light" w:cs="Copperplate Gothic Light"/>
        <w:i/>
        <w:iCs/>
        <w:sz w:val="24"/>
        <w:szCs w:val="24"/>
      </w:rPr>
    </w:pPr>
  </w:p>
  <w:p w14:paraId="60E349E3" w14:textId="77777777" w:rsidR="006222E1" w:rsidRDefault="006222E1">
    <w:pPr>
      <w:pStyle w:val="Header"/>
      <w:rPr>
        <w:rFonts w:ascii="Copperplate Gothic Light" w:hAnsi="Copperplate Gothic Light" w:cs="Copperplate Gothic Light"/>
        <w:i/>
        <w:iCs/>
        <w:sz w:val="24"/>
        <w:szCs w:val="24"/>
      </w:rPr>
    </w:pPr>
  </w:p>
  <w:p w14:paraId="0A9664BB" w14:textId="77777777" w:rsidR="006222E1" w:rsidRDefault="006222E1">
    <w:pPr>
      <w:pStyle w:val="Header"/>
      <w:rPr>
        <w:rFonts w:ascii="Copperplate Gothic Light" w:hAnsi="Copperplate Gothic Light" w:cs="Copperplate Gothic Light"/>
        <w:i/>
        <w:iCs/>
        <w:sz w:val="24"/>
        <w:szCs w:val="24"/>
      </w:rPr>
    </w:pPr>
    <w:r>
      <w:rPr>
        <w:sz w:val="24"/>
      </w:rPr>
      <w:pict w14:anchorId="58C231D4">
        <v:shapetype id="_x0000_t202" coordsize="21600,21600" o:spt="202" path="m0,0l0,21600,21600,21600,21600,0xe">
          <v:stroke joinstyle="miter"/>
          <v:path gradientshapeok="t" o:connecttype="rect"/>
        </v:shapetype>
        <v:shape id="文本框 322" o:spid="_x0000_s2078" type="#_x0000_t202" style="position:absolute;margin-left:-38.5pt;margin-top:13pt;width:12.7pt;height:13pt;z-index:251673600;mso-position-horizontal:right;mso-position-horizontal-relative:margin" o:preferrelative="t" filled="f" stroked="f">
          <v:textbox inset="0,0,0,0">
            <w:txbxContent>
              <w:p w14:paraId="2749E1D2" w14:textId="77777777" w:rsidR="006222E1" w:rsidRDefault="006222E1">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466D0F">
                  <w:rPr>
                    <w:rFonts w:ascii="Traditional Arabic" w:hAnsi="Traditional Arabic" w:cs="Traditional Arabic"/>
                    <w:noProof/>
                    <w:sz w:val="24"/>
                    <w:szCs w:val="22"/>
                  </w:rPr>
                  <w:t>19</w:t>
                </w:r>
                <w:r>
                  <w:rPr>
                    <w:rFonts w:ascii="Traditional Arabic" w:hAnsi="Traditional Arabic" w:cs="Traditional Arabic"/>
                    <w:sz w:val="24"/>
                    <w:szCs w:val="22"/>
                  </w:rPr>
                  <w:fldChar w:fldCharType="end"/>
                </w:r>
              </w:p>
            </w:txbxContent>
          </v:textbox>
          <w10:wrap anchorx="margin"/>
        </v:shape>
      </w:pict>
    </w:r>
  </w:p>
  <w:p w14:paraId="46A3168D" w14:textId="77777777" w:rsidR="006222E1" w:rsidRDefault="006222E1">
    <w:pPr>
      <w:pStyle w:val="Header"/>
      <w:rPr>
        <w:rFonts w:ascii="Copperplate Gothic Light" w:hAnsi="Copperplate Gothic Light" w:cs="Copperplate Gothic Light"/>
        <w:i/>
        <w:iCs/>
        <w:sz w:val="24"/>
        <w:szCs w:val="24"/>
      </w:rPr>
    </w:pPr>
    <w:r>
      <w:rPr>
        <w:rFonts w:ascii="Copperplate Gothic Light" w:eastAsia="Verdana" w:hAnsi="Copperplate Gothic Light" w:cs="Copperplate Gothic Light"/>
        <w:i/>
        <w:iCs/>
        <w:color w:val="000000"/>
        <w:sz w:val="24"/>
        <w:szCs w:val="24"/>
        <w:u w:color="000000"/>
      </w:rPr>
      <w:pict w14:anchorId="2CFE8422">
        <v:rect id="Rectangle 26" o:spid="_x0000_s2077" style="position:absolute;margin-left:356.6pt;margin-top:786.8pt;width:16.2pt;height:19.2pt;z-index:251674624;mso-position-horizontal-relative:margin;mso-position-vertical-relative:page" o:preferrelative="t" filled="f" stroked="f">
          <v:textbox inset="0,0,0,0">
            <w:txbxContent>
              <w:p w14:paraId="4F5CAED8" w14:textId="77777777" w:rsidR="006222E1" w:rsidRDefault="006222E1">
                <w:pPr>
                  <w:pStyle w:val="Header"/>
                </w:pPr>
              </w:p>
            </w:txbxContent>
          </v:textbox>
          <w10:wrap anchorx="margin" anchory="page"/>
        </v:rect>
      </w:pict>
    </w:r>
    <w:r>
      <w:rPr>
        <w:rFonts w:ascii="Copperplate Gothic Light" w:hAnsi="Copperplate Gothic Light" w:cs="Copperplate Gothic Light"/>
        <w:i/>
        <w:iCs/>
        <w:sz w:val="24"/>
        <w:szCs w:val="24"/>
      </w:rPr>
      <w:t>Chapter 2 Program Slicing</w:t>
    </w:r>
  </w:p>
  <w:p w14:paraId="79A4F709" w14:textId="77777777" w:rsidR="006222E1" w:rsidRDefault="006222E1">
    <w:pPr>
      <w:pStyle w:val="Header"/>
    </w:pPr>
    <w:r>
      <w:rPr>
        <w:rFonts w:eastAsia="Verdana" w:cs="Verdana"/>
        <w:color w:val="000000"/>
        <w:u w:color="000000"/>
      </w:rPr>
      <w:pict w14:anchorId="3B1FD854">
        <v:rect id="_x0000_s2076" style="position:absolute;margin-left:-34.95pt;margin-top:774.8pt;width:16.25pt;height:19.2pt;z-index:251672576;mso-position-horizontal:right;mso-position-horizontal-relative:margin;mso-position-vertical-relative:page" o:preferrelative="t" filled="f" stroked="f">
          <v:textbox inset="0,0,0,0">
            <w:txbxContent>
              <w:p w14:paraId="3F80B954" w14:textId="77777777" w:rsidR="006222E1" w:rsidRDefault="006222E1">
                <w:pPr>
                  <w:pStyle w:val="Header"/>
                </w:pPr>
              </w:p>
            </w:txbxContent>
          </v:textbox>
          <w10:wrap anchorx="margin" anchory="page"/>
        </v:rect>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2"/>
    <w:multiLevelType w:val="multilevel"/>
    <w:tmpl w:val="00000002"/>
    <w:lvl w:ilvl="0">
      <w:start w:val="1"/>
      <w:numFmt w:val="decimal"/>
      <w:lvlText w:val="%1)"/>
      <w:lvlJc w:val="left"/>
      <w:pPr>
        <w:tabs>
          <w:tab w:val="left" w:pos="3846"/>
        </w:tabs>
        <w:ind w:left="372" w:hanging="372"/>
      </w:pPr>
      <w:rPr>
        <w:color w:val="000000"/>
        <w:position w:val="0"/>
        <w:sz w:val="24"/>
        <w:szCs w:val="24"/>
        <w:u w:val="none" w:color="000000"/>
        <w:shd w:val="clear" w:color="auto" w:fill="FFFFFF"/>
        <w:lang w:val="en-US"/>
      </w:rPr>
    </w:lvl>
    <w:lvl w:ilvl="1" w:tentative="1">
      <w:start w:val="1"/>
      <w:numFmt w:val="decimal"/>
      <w:lvlText w:val="%1)%2)"/>
      <w:lvlJc w:val="left"/>
      <w:pPr>
        <w:tabs>
          <w:tab w:val="left" w:pos="3846"/>
        </w:tabs>
        <w:ind w:left="425"/>
      </w:pPr>
      <w:rPr>
        <w:color w:val="000000"/>
        <w:position w:val="0"/>
        <w:sz w:val="24"/>
        <w:szCs w:val="24"/>
        <w:u w:val="none" w:color="000000"/>
        <w:shd w:val="clear" w:color="auto" w:fill="FFFFFF"/>
        <w:lang w:val="en-US"/>
      </w:rPr>
    </w:lvl>
    <w:lvl w:ilvl="2" w:tentative="1">
      <w:start w:val="1"/>
      <w:numFmt w:val="decimal"/>
      <w:lvlText w:val="%3)"/>
      <w:lvlJc w:val="left"/>
      <w:pPr>
        <w:tabs>
          <w:tab w:val="left" w:pos="3846"/>
        </w:tabs>
        <w:ind w:left="425"/>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425"/>
      </w:pPr>
      <w:rPr>
        <w:color w:val="000000"/>
        <w:position w:val="0"/>
        <w:sz w:val="24"/>
        <w:szCs w:val="24"/>
        <w:u w:val="none" w:color="000000"/>
        <w:shd w:val="clear" w:color="auto" w:fill="FFFFFF"/>
        <w:lang w:val="en-US"/>
      </w:rPr>
    </w:lvl>
    <w:lvl w:ilvl="4" w:tentative="1">
      <w:start w:val="1"/>
      <w:numFmt w:val="decimal"/>
      <w:lvlText w:val="%5)"/>
      <w:lvlJc w:val="left"/>
      <w:pPr>
        <w:tabs>
          <w:tab w:val="left" w:pos="3846"/>
        </w:tabs>
        <w:ind w:left="425"/>
      </w:pPr>
      <w:rPr>
        <w:color w:val="000000"/>
        <w:position w:val="0"/>
        <w:sz w:val="24"/>
        <w:szCs w:val="24"/>
        <w:u w:val="none" w:color="000000"/>
        <w:shd w:val="clear" w:color="auto" w:fill="FFFFFF"/>
        <w:lang w:val="en-US"/>
      </w:rPr>
    </w:lvl>
    <w:lvl w:ilvl="5" w:tentative="1">
      <w:start w:val="1"/>
      <w:numFmt w:val="decimal"/>
      <w:lvlText w:val="%6)"/>
      <w:lvlJc w:val="left"/>
      <w:pPr>
        <w:tabs>
          <w:tab w:val="left" w:pos="3846"/>
        </w:tabs>
        <w:ind w:left="425"/>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425"/>
      </w:pPr>
      <w:rPr>
        <w:color w:val="000000"/>
        <w:position w:val="0"/>
        <w:sz w:val="24"/>
        <w:szCs w:val="24"/>
        <w:u w:val="none" w:color="000000"/>
        <w:shd w:val="clear" w:color="auto" w:fill="FFFFFF"/>
        <w:lang w:val="en-US"/>
      </w:rPr>
    </w:lvl>
    <w:lvl w:ilvl="7" w:tentative="1">
      <w:start w:val="1"/>
      <w:numFmt w:val="decimal"/>
      <w:lvlText w:val="%8)"/>
      <w:lvlJc w:val="left"/>
      <w:pPr>
        <w:tabs>
          <w:tab w:val="left" w:pos="3846"/>
        </w:tabs>
        <w:ind w:left="425"/>
      </w:pPr>
      <w:rPr>
        <w:color w:val="000000"/>
        <w:position w:val="0"/>
        <w:sz w:val="24"/>
        <w:szCs w:val="24"/>
        <w:u w:val="none" w:color="000000"/>
        <w:shd w:val="clear" w:color="auto" w:fill="FFFFFF"/>
        <w:lang w:val="en-US"/>
      </w:rPr>
    </w:lvl>
    <w:lvl w:ilvl="8" w:tentative="1">
      <w:start w:val="1"/>
      <w:numFmt w:val="decimal"/>
      <w:lvlText w:val="%9)"/>
      <w:lvlJc w:val="left"/>
      <w:pPr>
        <w:tabs>
          <w:tab w:val="left" w:pos="3846"/>
        </w:tabs>
        <w:ind w:left="425"/>
      </w:pPr>
      <w:rPr>
        <w:color w:val="000000"/>
        <w:position w:val="0"/>
        <w:sz w:val="24"/>
        <w:szCs w:val="24"/>
        <w:u w:val="none" w:color="000000"/>
        <w:shd w:val="clear" w:color="auto" w:fill="FFFFFF"/>
        <w:lang w:val="en-US"/>
      </w:rPr>
    </w:lvl>
  </w:abstractNum>
  <w:abstractNum w:abstractNumId="1">
    <w:nsid w:val="00000005"/>
    <w:multiLevelType w:val="multilevel"/>
    <w:tmpl w:val="00000005"/>
    <w:lvl w:ilvl="0">
      <w:start w:val="1"/>
      <w:numFmt w:val="decimal"/>
      <w:lvlText w:val="%1."/>
      <w:lvlJc w:val="left"/>
      <w:pPr>
        <w:ind w:left="105" w:hanging="105"/>
      </w:pPr>
      <w:rPr>
        <w:color w:val="000000"/>
        <w:spacing w:val="0"/>
        <w:position w:val="0"/>
        <w:sz w:val="24"/>
        <w:szCs w:val="24"/>
        <w:u w:val="none" w:color="000000"/>
        <w:shd w:val="clear" w:color="auto" w:fill="FFFFFF"/>
        <w:lang w:val="en-US"/>
      </w:rPr>
    </w:lvl>
    <w:lvl w:ilvl="1" w:tentative="1">
      <w:start w:val="1"/>
      <w:numFmt w:val="decimal"/>
      <w:lvlText w:val="%1.%2."/>
      <w:lvlJc w:val="left"/>
      <w:rPr>
        <w:color w:val="000000"/>
        <w:spacing w:val="0"/>
        <w:position w:val="0"/>
        <w:sz w:val="24"/>
        <w:szCs w:val="24"/>
        <w:u w:val="none" w:color="000000"/>
        <w:shd w:val="clear" w:color="auto" w:fill="FFFFFF"/>
        <w:lang w:val="en-US"/>
      </w:rPr>
    </w:lvl>
    <w:lvl w:ilvl="2" w:tentative="1">
      <w:start w:val="1"/>
      <w:numFmt w:val="decimal"/>
      <w:lvlText w:val="%3."/>
      <w:lvlJc w:val="left"/>
      <w:rPr>
        <w:color w:val="000000"/>
        <w:spacing w:val="0"/>
        <w:position w:val="0"/>
        <w:sz w:val="24"/>
        <w:szCs w:val="24"/>
        <w:u w:val="none" w:color="000000"/>
        <w:shd w:val="clear" w:color="auto" w:fill="FFFFFF"/>
        <w:lang w:val="en-US"/>
      </w:rPr>
    </w:lvl>
    <w:lvl w:ilvl="3" w:tentative="1">
      <w:start w:val="1"/>
      <w:numFmt w:val="decimal"/>
      <w:lvlText w:val="%4."/>
      <w:lvlJc w:val="left"/>
      <w:rPr>
        <w:color w:val="000000"/>
        <w:spacing w:val="0"/>
        <w:position w:val="0"/>
        <w:sz w:val="24"/>
        <w:szCs w:val="24"/>
        <w:u w:val="none" w:color="000000"/>
        <w:shd w:val="clear" w:color="auto" w:fill="FFFFFF"/>
        <w:lang w:val="en-US"/>
      </w:rPr>
    </w:lvl>
    <w:lvl w:ilvl="4" w:tentative="1">
      <w:start w:val="1"/>
      <w:numFmt w:val="decimal"/>
      <w:lvlText w:val="%5."/>
      <w:lvlJc w:val="left"/>
      <w:rPr>
        <w:color w:val="000000"/>
        <w:spacing w:val="0"/>
        <w:position w:val="0"/>
        <w:sz w:val="24"/>
        <w:szCs w:val="24"/>
        <w:u w:val="none" w:color="000000"/>
        <w:shd w:val="clear" w:color="auto" w:fill="FFFFFF"/>
        <w:lang w:val="en-US"/>
      </w:rPr>
    </w:lvl>
    <w:lvl w:ilvl="5" w:tentative="1">
      <w:start w:val="1"/>
      <w:numFmt w:val="decimal"/>
      <w:lvlText w:val="%6."/>
      <w:lvlJc w:val="left"/>
      <w:rPr>
        <w:color w:val="000000"/>
        <w:spacing w:val="0"/>
        <w:position w:val="0"/>
        <w:sz w:val="24"/>
        <w:szCs w:val="24"/>
        <w:u w:val="none" w:color="000000"/>
        <w:shd w:val="clear" w:color="auto" w:fill="FFFFFF"/>
        <w:lang w:val="en-US"/>
      </w:rPr>
    </w:lvl>
    <w:lvl w:ilvl="6" w:tentative="1">
      <w:start w:val="1"/>
      <w:numFmt w:val="decimal"/>
      <w:lvlText w:val="%7."/>
      <w:lvlJc w:val="left"/>
      <w:rPr>
        <w:color w:val="000000"/>
        <w:spacing w:val="0"/>
        <w:position w:val="0"/>
        <w:sz w:val="24"/>
        <w:szCs w:val="24"/>
        <w:u w:val="none" w:color="000000"/>
        <w:shd w:val="clear" w:color="auto" w:fill="FFFFFF"/>
        <w:lang w:val="en-US"/>
      </w:rPr>
    </w:lvl>
    <w:lvl w:ilvl="7" w:tentative="1">
      <w:start w:val="1"/>
      <w:numFmt w:val="decimal"/>
      <w:lvlText w:val="%8."/>
      <w:lvlJc w:val="left"/>
      <w:rPr>
        <w:color w:val="000000"/>
        <w:spacing w:val="0"/>
        <w:position w:val="0"/>
        <w:sz w:val="24"/>
        <w:szCs w:val="24"/>
        <w:u w:val="none" w:color="000000"/>
        <w:shd w:val="clear" w:color="auto" w:fill="FFFFFF"/>
        <w:lang w:val="en-US"/>
      </w:rPr>
    </w:lvl>
    <w:lvl w:ilvl="8" w:tentative="1">
      <w:start w:val="1"/>
      <w:numFmt w:val="decimal"/>
      <w:lvlText w:val="%9."/>
      <w:lvlJc w:val="left"/>
      <w:rPr>
        <w:color w:val="000000"/>
        <w:spacing w:val="0"/>
        <w:position w:val="0"/>
        <w:sz w:val="24"/>
        <w:szCs w:val="24"/>
        <w:u w:val="none" w:color="000000"/>
        <w:shd w:val="clear" w:color="auto" w:fill="FFFFFF"/>
        <w:lang w:val="en-US"/>
      </w:rPr>
    </w:lvl>
  </w:abstractNum>
  <w:abstractNum w:abstractNumId="2">
    <w:nsid w:val="00000008"/>
    <w:multiLevelType w:val="multilevel"/>
    <w:tmpl w:val="00000008"/>
    <w:lvl w:ilvl="0">
      <w:start w:val="2"/>
      <w:numFmt w:val="decimal"/>
      <w:lvlText w:val="%1."/>
      <w:lvlJc w:val="left"/>
      <w:pPr>
        <w:ind w:left="105" w:hanging="105"/>
      </w:pPr>
      <w:rPr>
        <w:color w:val="000000"/>
        <w:spacing w:val="0"/>
        <w:position w:val="0"/>
        <w:sz w:val="24"/>
        <w:szCs w:val="24"/>
        <w:u w:val="none" w:color="000000"/>
        <w:shd w:val="clear" w:color="auto" w:fill="FFFFFF"/>
        <w:lang w:val="en-US"/>
      </w:rPr>
    </w:lvl>
    <w:lvl w:ilvl="1" w:tentative="1">
      <w:start w:val="1"/>
      <w:numFmt w:val="decimal"/>
      <w:lvlText w:val="%1.%2."/>
      <w:lvlJc w:val="left"/>
      <w:rPr>
        <w:color w:val="000000"/>
        <w:spacing w:val="0"/>
        <w:position w:val="0"/>
        <w:sz w:val="24"/>
        <w:szCs w:val="24"/>
        <w:u w:val="none" w:color="000000"/>
        <w:shd w:val="clear" w:color="auto" w:fill="FFFFFF"/>
        <w:lang w:val="en-US"/>
      </w:rPr>
    </w:lvl>
    <w:lvl w:ilvl="2" w:tentative="1">
      <w:start w:val="1"/>
      <w:numFmt w:val="decimal"/>
      <w:lvlText w:val="%3."/>
      <w:lvlJc w:val="left"/>
      <w:rPr>
        <w:color w:val="000000"/>
        <w:spacing w:val="0"/>
        <w:position w:val="0"/>
        <w:sz w:val="24"/>
        <w:szCs w:val="24"/>
        <w:u w:val="none" w:color="000000"/>
        <w:shd w:val="clear" w:color="auto" w:fill="FFFFFF"/>
        <w:lang w:val="en-US"/>
      </w:rPr>
    </w:lvl>
    <w:lvl w:ilvl="3" w:tentative="1">
      <w:start w:val="1"/>
      <w:numFmt w:val="decimal"/>
      <w:lvlText w:val="%4."/>
      <w:lvlJc w:val="left"/>
      <w:rPr>
        <w:color w:val="000000"/>
        <w:spacing w:val="0"/>
        <w:position w:val="0"/>
        <w:sz w:val="24"/>
        <w:szCs w:val="24"/>
        <w:u w:val="none" w:color="000000"/>
        <w:shd w:val="clear" w:color="auto" w:fill="FFFFFF"/>
        <w:lang w:val="en-US"/>
      </w:rPr>
    </w:lvl>
    <w:lvl w:ilvl="4" w:tentative="1">
      <w:start w:val="1"/>
      <w:numFmt w:val="decimal"/>
      <w:lvlText w:val="%5."/>
      <w:lvlJc w:val="left"/>
      <w:rPr>
        <w:color w:val="000000"/>
        <w:spacing w:val="0"/>
        <w:position w:val="0"/>
        <w:sz w:val="24"/>
        <w:szCs w:val="24"/>
        <w:u w:val="none" w:color="000000"/>
        <w:shd w:val="clear" w:color="auto" w:fill="FFFFFF"/>
        <w:lang w:val="en-US"/>
      </w:rPr>
    </w:lvl>
    <w:lvl w:ilvl="5" w:tentative="1">
      <w:start w:val="1"/>
      <w:numFmt w:val="decimal"/>
      <w:lvlText w:val="%6."/>
      <w:lvlJc w:val="left"/>
      <w:rPr>
        <w:color w:val="000000"/>
        <w:spacing w:val="0"/>
        <w:position w:val="0"/>
        <w:sz w:val="24"/>
        <w:szCs w:val="24"/>
        <w:u w:val="none" w:color="000000"/>
        <w:shd w:val="clear" w:color="auto" w:fill="FFFFFF"/>
        <w:lang w:val="en-US"/>
      </w:rPr>
    </w:lvl>
    <w:lvl w:ilvl="6" w:tentative="1">
      <w:start w:val="1"/>
      <w:numFmt w:val="decimal"/>
      <w:lvlText w:val="%7."/>
      <w:lvlJc w:val="left"/>
      <w:rPr>
        <w:color w:val="000000"/>
        <w:spacing w:val="0"/>
        <w:position w:val="0"/>
        <w:sz w:val="24"/>
        <w:szCs w:val="24"/>
        <w:u w:val="none" w:color="000000"/>
        <w:shd w:val="clear" w:color="auto" w:fill="FFFFFF"/>
        <w:lang w:val="en-US"/>
      </w:rPr>
    </w:lvl>
    <w:lvl w:ilvl="7" w:tentative="1">
      <w:start w:val="1"/>
      <w:numFmt w:val="decimal"/>
      <w:lvlText w:val="%8."/>
      <w:lvlJc w:val="left"/>
      <w:rPr>
        <w:color w:val="000000"/>
        <w:spacing w:val="0"/>
        <w:position w:val="0"/>
        <w:sz w:val="24"/>
        <w:szCs w:val="24"/>
        <w:u w:val="none" w:color="000000"/>
        <w:shd w:val="clear" w:color="auto" w:fill="FFFFFF"/>
        <w:lang w:val="en-US"/>
      </w:rPr>
    </w:lvl>
    <w:lvl w:ilvl="8" w:tentative="1">
      <w:start w:val="1"/>
      <w:numFmt w:val="decimal"/>
      <w:lvlText w:val="%9."/>
      <w:lvlJc w:val="left"/>
      <w:rPr>
        <w:color w:val="000000"/>
        <w:spacing w:val="0"/>
        <w:position w:val="0"/>
        <w:sz w:val="24"/>
        <w:szCs w:val="24"/>
        <w:u w:val="none" w:color="000000"/>
        <w:shd w:val="clear" w:color="auto" w:fill="FFFFFF"/>
        <w:lang w:val="en-US"/>
      </w:rPr>
    </w:lvl>
  </w:abstractNum>
  <w:abstractNum w:abstractNumId="3">
    <w:nsid w:val="0000000B"/>
    <w:multiLevelType w:val="multilevel"/>
    <w:tmpl w:val="0000000B"/>
    <w:lvl w:ilvl="0">
      <w:start w:val="1"/>
      <w:numFmt w:val="decimal"/>
      <w:lvlText w:val="%1."/>
      <w:lvlJc w:val="left"/>
      <w:pPr>
        <w:tabs>
          <w:tab w:val="left" w:pos="3846"/>
        </w:tabs>
        <w:ind w:left="420" w:hanging="105"/>
      </w:pPr>
      <w:rPr>
        <w:color w:val="000000"/>
        <w:spacing w:val="0"/>
        <w:position w:val="0"/>
        <w:sz w:val="24"/>
        <w:szCs w:val="24"/>
        <w:u w:val="none" w:color="000000"/>
        <w:shd w:val="clear" w:color="auto" w:fill="FFFFFF"/>
        <w:lang w:val="en-US"/>
      </w:rPr>
    </w:lvl>
    <w:lvl w:ilvl="1" w:tentative="1">
      <w:start w:val="1"/>
      <w:numFmt w:val="lowerLetter"/>
      <w:lvlText w:val="%2)"/>
      <w:lvlJc w:val="left"/>
      <w:pPr>
        <w:tabs>
          <w:tab w:val="left" w:pos="3846"/>
        </w:tabs>
        <w:ind w:left="840" w:hanging="420"/>
      </w:pPr>
      <w:rPr>
        <w:color w:val="000000"/>
        <w:spacing w:val="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spacing w:val="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spacing w:val="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spacing w:val="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spacing w:val="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spacing w:val="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spacing w:val="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spacing w:val="0"/>
        <w:position w:val="0"/>
        <w:sz w:val="24"/>
        <w:szCs w:val="24"/>
        <w:u w:val="none" w:color="000000"/>
        <w:shd w:val="clear" w:color="auto" w:fill="FFFFFF"/>
        <w:lang w:val="en-US"/>
      </w:rPr>
    </w:lvl>
  </w:abstractNum>
  <w:abstractNum w:abstractNumId="4">
    <w:nsid w:val="0000000E"/>
    <w:multiLevelType w:val="multilevel"/>
    <w:tmpl w:val="0000000E"/>
    <w:lvl w:ilvl="0" w:tentative="1">
      <w:start w:val="1"/>
      <w:numFmt w:val="decimal"/>
      <w:lvlText w:val="%1."/>
      <w:lvlJc w:val="left"/>
      <w:rPr>
        <w:color w:val="000000"/>
        <w:position w:val="0"/>
        <w:sz w:val="24"/>
        <w:szCs w:val="24"/>
        <w:u w:val="none" w:color="000000"/>
        <w:shd w:val="clear" w:color="auto" w:fill="FFFFFF"/>
        <w:lang w:val="en-US"/>
      </w:rPr>
    </w:lvl>
    <w:lvl w:ilvl="1">
      <w:start w:val="1"/>
      <w:numFmt w:val="lowerLetter"/>
      <w:lvlText w:val="%2)"/>
      <w:lvlJc w:val="left"/>
      <w:pPr>
        <w:tabs>
          <w:tab w:val="left" w:pos="3846"/>
        </w:tabs>
        <w:ind w:left="1208" w:hanging="368"/>
      </w:pPr>
      <w:rPr>
        <w:color w:val="00000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position w:val="0"/>
        <w:sz w:val="24"/>
        <w:szCs w:val="24"/>
        <w:u w:val="none" w:color="000000"/>
        <w:shd w:val="clear" w:color="auto" w:fill="FFFFFF"/>
        <w:lang w:val="en-US"/>
      </w:rPr>
    </w:lvl>
  </w:abstractNum>
  <w:abstractNum w:abstractNumId="5">
    <w:nsid w:val="00000011"/>
    <w:multiLevelType w:val="multilevel"/>
    <w:tmpl w:val="00000011"/>
    <w:lvl w:ilvl="0" w:tentative="1">
      <w:start w:val="1"/>
      <w:numFmt w:val="decimal"/>
      <w:lvlText w:val="%1."/>
      <w:lvlJc w:val="left"/>
      <w:rPr>
        <w:i/>
        <w:iCs/>
        <w:color w:val="000000"/>
        <w:position w:val="0"/>
        <w:sz w:val="24"/>
        <w:szCs w:val="24"/>
        <w:u w:val="none" w:color="000000"/>
        <w:shd w:val="clear" w:color="auto" w:fill="FFFFFF"/>
        <w:lang w:val="en-US"/>
      </w:rPr>
    </w:lvl>
    <w:lvl w:ilvl="1" w:tentative="1">
      <w:start w:val="1"/>
      <w:numFmt w:val="lowerLetter"/>
      <w:lvlText w:val="%2)"/>
      <w:lvlJc w:val="left"/>
      <w:pPr>
        <w:tabs>
          <w:tab w:val="left" w:pos="3846"/>
        </w:tabs>
        <w:ind w:left="840" w:hanging="420"/>
      </w:pPr>
      <w:rPr>
        <w:i/>
        <w:iCs/>
        <w:color w:val="000000"/>
        <w:position w:val="0"/>
        <w:sz w:val="24"/>
        <w:szCs w:val="24"/>
        <w:u w:val="none" w:color="000000"/>
        <w:shd w:val="clear" w:color="auto" w:fill="FFFFFF"/>
        <w:lang w:val="en-US"/>
      </w:rPr>
    </w:lvl>
    <w:lvl w:ilvl="2">
      <w:start w:val="1"/>
      <w:numFmt w:val="lowerRoman"/>
      <w:lvlText w:val="%3."/>
      <w:lvlJc w:val="left"/>
      <w:pPr>
        <w:tabs>
          <w:tab w:val="left" w:pos="3846"/>
        </w:tabs>
        <w:ind w:left="1628" w:hanging="420"/>
      </w:pPr>
      <w:rPr>
        <w:i/>
        <w:iCs/>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i/>
        <w:iCs/>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i/>
        <w:iCs/>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i/>
        <w:iCs/>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i/>
        <w:iCs/>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i/>
        <w:iCs/>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i/>
        <w:iCs/>
        <w:color w:val="000000"/>
        <w:position w:val="0"/>
        <w:sz w:val="24"/>
        <w:szCs w:val="24"/>
        <w:u w:val="none" w:color="000000"/>
        <w:shd w:val="clear" w:color="auto" w:fill="FFFFFF"/>
        <w:lang w:val="en-US"/>
      </w:rPr>
    </w:lvl>
  </w:abstractNum>
  <w:abstractNum w:abstractNumId="6">
    <w:nsid w:val="00000014"/>
    <w:multiLevelType w:val="multilevel"/>
    <w:tmpl w:val="00000014"/>
    <w:lvl w:ilvl="0" w:tentative="1">
      <w:start w:val="1"/>
      <w:numFmt w:val="decimal"/>
      <w:lvlText w:val="%1."/>
      <w:lvlJc w:val="left"/>
      <w:rPr>
        <w:color w:val="000000"/>
        <w:position w:val="0"/>
        <w:sz w:val="24"/>
        <w:szCs w:val="24"/>
        <w:u w:val="none" w:color="000000"/>
        <w:shd w:val="clear" w:color="auto" w:fill="FFFFFF"/>
        <w:lang w:val="en-US"/>
      </w:rPr>
    </w:lvl>
    <w:lvl w:ilvl="1">
      <w:start w:val="1"/>
      <w:numFmt w:val="lowerLetter"/>
      <w:lvlText w:val="%2)"/>
      <w:lvlJc w:val="left"/>
      <w:pPr>
        <w:tabs>
          <w:tab w:val="left" w:pos="3846"/>
        </w:tabs>
        <w:ind w:left="1208" w:hanging="368"/>
      </w:pPr>
      <w:rPr>
        <w:color w:val="00000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position w:val="0"/>
        <w:sz w:val="24"/>
        <w:szCs w:val="24"/>
        <w:u w:val="none" w:color="000000"/>
        <w:shd w:val="clear" w:color="auto" w:fill="FFFFFF"/>
        <w:lang w:val="en-US"/>
      </w:rPr>
    </w:lvl>
  </w:abstractNum>
  <w:abstractNum w:abstractNumId="7">
    <w:nsid w:val="00000017"/>
    <w:multiLevelType w:val="multilevel"/>
    <w:tmpl w:val="00000017"/>
    <w:lvl w:ilvl="0">
      <w:start w:val="1"/>
      <w:numFmt w:val="lowerLetter"/>
      <w:lvlText w:val="(%1)"/>
      <w:lvlJc w:val="left"/>
      <w:pPr>
        <w:tabs>
          <w:tab w:val="left" w:pos="3846"/>
        </w:tabs>
        <w:ind w:left="1260" w:hanging="444"/>
      </w:pPr>
      <w:rPr>
        <w:position w:val="0"/>
        <w:sz w:val="21"/>
        <w:szCs w:val="21"/>
        <w:lang w:val="en-US"/>
      </w:rPr>
    </w:lvl>
    <w:lvl w:ilvl="1" w:tentative="1">
      <w:start w:val="1"/>
      <w:numFmt w:val="lowerLetter"/>
      <w:lvlText w:val="(%1)(%2)"/>
      <w:lvlJc w:val="left"/>
      <w:rPr>
        <w:position w:val="0"/>
        <w:sz w:val="21"/>
        <w:szCs w:val="21"/>
        <w:lang w:val="en-US"/>
      </w:rPr>
    </w:lvl>
    <w:lvl w:ilvl="2" w:tentative="1">
      <w:start w:val="1"/>
      <w:numFmt w:val="lowerLetter"/>
      <w:lvlText w:val="(%3)"/>
      <w:lvlJc w:val="left"/>
      <w:rPr>
        <w:position w:val="0"/>
        <w:sz w:val="21"/>
        <w:szCs w:val="21"/>
        <w:lang w:val="en-US"/>
      </w:rPr>
    </w:lvl>
    <w:lvl w:ilvl="3" w:tentative="1">
      <w:start w:val="1"/>
      <w:numFmt w:val="lowerLetter"/>
      <w:lvlText w:val="(%4)"/>
      <w:lvlJc w:val="left"/>
      <w:rPr>
        <w:position w:val="0"/>
        <w:sz w:val="21"/>
        <w:szCs w:val="21"/>
        <w:lang w:val="en-US"/>
      </w:rPr>
    </w:lvl>
    <w:lvl w:ilvl="4" w:tentative="1">
      <w:start w:val="1"/>
      <w:numFmt w:val="lowerLetter"/>
      <w:lvlText w:val="(%5)"/>
      <w:lvlJc w:val="left"/>
      <w:rPr>
        <w:position w:val="0"/>
        <w:sz w:val="21"/>
        <w:szCs w:val="21"/>
        <w:lang w:val="en-US"/>
      </w:rPr>
    </w:lvl>
    <w:lvl w:ilvl="5" w:tentative="1">
      <w:start w:val="1"/>
      <w:numFmt w:val="lowerLetter"/>
      <w:lvlText w:val="(%6)"/>
      <w:lvlJc w:val="left"/>
      <w:rPr>
        <w:position w:val="0"/>
        <w:sz w:val="21"/>
        <w:szCs w:val="21"/>
        <w:lang w:val="en-US"/>
      </w:rPr>
    </w:lvl>
    <w:lvl w:ilvl="6" w:tentative="1">
      <w:start w:val="1"/>
      <w:numFmt w:val="lowerLetter"/>
      <w:lvlText w:val="(%7)"/>
      <w:lvlJc w:val="left"/>
      <w:rPr>
        <w:position w:val="0"/>
        <w:sz w:val="21"/>
        <w:szCs w:val="21"/>
        <w:lang w:val="en-US"/>
      </w:rPr>
    </w:lvl>
    <w:lvl w:ilvl="7" w:tentative="1">
      <w:start w:val="1"/>
      <w:numFmt w:val="lowerLetter"/>
      <w:lvlText w:val="(%8)"/>
      <w:lvlJc w:val="left"/>
      <w:rPr>
        <w:position w:val="0"/>
        <w:sz w:val="21"/>
        <w:szCs w:val="21"/>
        <w:lang w:val="en-US"/>
      </w:rPr>
    </w:lvl>
    <w:lvl w:ilvl="8" w:tentative="1">
      <w:start w:val="1"/>
      <w:numFmt w:val="lowerLetter"/>
      <w:lvlText w:val="(%9)"/>
      <w:lvlJc w:val="left"/>
      <w:rPr>
        <w:position w:val="0"/>
        <w:sz w:val="21"/>
        <w:szCs w:val="21"/>
        <w:lang w:val="en-US"/>
      </w:rPr>
    </w:lvl>
  </w:abstractNum>
  <w:abstractNum w:abstractNumId="8">
    <w:nsid w:val="0000001D"/>
    <w:multiLevelType w:val="multilevel"/>
    <w:tmpl w:val="0000001D"/>
    <w:lvl w:ilvl="0">
      <w:start w:val="1"/>
      <w:numFmt w:val="decimal"/>
      <w:lvlText w:val="%1."/>
      <w:lvlJc w:val="left"/>
      <w:pPr>
        <w:tabs>
          <w:tab w:val="left" w:pos="3846"/>
        </w:tabs>
        <w:ind w:left="420" w:hanging="105"/>
      </w:pPr>
      <w:rPr>
        <w:position w:val="0"/>
        <w:sz w:val="24"/>
        <w:szCs w:val="24"/>
        <w:lang w:val="en-US"/>
      </w:rPr>
    </w:lvl>
    <w:lvl w:ilvl="1" w:tentative="1">
      <w:start w:val="1"/>
      <w:numFmt w:val="decimal"/>
      <w:lvlText w:val="%1.%2."/>
      <w:lvlJc w:val="left"/>
      <w:rPr>
        <w:position w:val="0"/>
        <w:sz w:val="24"/>
        <w:szCs w:val="24"/>
        <w:lang w:val="en-US"/>
      </w:rPr>
    </w:lvl>
    <w:lvl w:ilvl="2" w:tentative="1">
      <w:start w:val="1"/>
      <w:numFmt w:val="decimal"/>
      <w:lvlText w:val="%3."/>
      <w:lvlJc w:val="left"/>
      <w:rPr>
        <w:position w:val="0"/>
        <w:sz w:val="24"/>
        <w:szCs w:val="24"/>
        <w:lang w:val="en-US"/>
      </w:rPr>
    </w:lvl>
    <w:lvl w:ilvl="3" w:tentative="1">
      <w:start w:val="1"/>
      <w:numFmt w:val="decimal"/>
      <w:lvlText w:val="%4."/>
      <w:lvlJc w:val="left"/>
      <w:rPr>
        <w:position w:val="0"/>
        <w:sz w:val="24"/>
        <w:szCs w:val="24"/>
        <w:lang w:val="en-US"/>
      </w:rPr>
    </w:lvl>
    <w:lvl w:ilvl="4" w:tentative="1">
      <w:start w:val="1"/>
      <w:numFmt w:val="decimal"/>
      <w:lvlText w:val="%5."/>
      <w:lvlJc w:val="left"/>
      <w:rPr>
        <w:position w:val="0"/>
        <w:sz w:val="24"/>
        <w:szCs w:val="24"/>
        <w:lang w:val="en-US"/>
      </w:rPr>
    </w:lvl>
    <w:lvl w:ilvl="5" w:tentative="1">
      <w:start w:val="1"/>
      <w:numFmt w:val="decimal"/>
      <w:lvlText w:val="%6."/>
      <w:lvlJc w:val="left"/>
      <w:rPr>
        <w:position w:val="0"/>
        <w:sz w:val="24"/>
        <w:szCs w:val="24"/>
        <w:lang w:val="en-US"/>
      </w:rPr>
    </w:lvl>
    <w:lvl w:ilvl="6" w:tentative="1">
      <w:start w:val="1"/>
      <w:numFmt w:val="decimal"/>
      <w:lvlText w:val="%7."/>
      <w:lvlJc w:val="left"/>
      <w:rPr>
        <w:position w:val="0"/>
        <w:sz w:val="24"/>
        <w:szCs w:val="24"/>
        <w:lang w:val="en-US"/>
      </w:rPr>
    </w:lvl>
    <w:lvl w:ilvl="7" w:tentative="1">
      <w:start w:val="1"/>
      <w:numFmt w:val="decimal"/>
      <w:lvlText w:val="%8."/>
      <w:lvlJc w:val="left"/>
      <w:rPr>
        <w:position w:val="0"/>
        <w:sz w:val="24"/>
        <w:szCs w:val="24"/>
        <w:lang w:val="en-US"/>
      </w:rPr>
    </w:lvl>
    <w:lvl w:ilvl="8" w:tentative="1">
      <w:start w:val="1"/>
      <w:numFmt w:val="decimal"/>
      <w:lvlText w:val="%9."/>
      <w:lvlJc w:val="left"/>
      <w:rPr>
        <w:position w:val="0"/>
        <w:sz w:val="24"/>
        <w:szCs w:val="24"/>
        <w:lang w:val="en-US"/>
      </w:rPr>
    </w:lvl>
  </w:abstractNum>
  <w:abstractNum w:abstractNumId="9">
    <w:nsid w:val="2DDC1E78"/>
    <w:multiLevelType w:val="multilevel"/>
    <w:tmpl w:val="2DDC1E78"/>
    <w:lvl w:ilvl="0" w:tentative="1">
      <w:start w:val="1"/>
      <w:numFmt w:val="decimal"/>
      <w:pStyle w:val="Heading1"/>
      <w:lvlText w:val="%1."/>
      <w:lvlJc w:val="left"/>
      <w:pPr>
        <w:tabs>
          <w:tab w:val="left" w:pos="2628"/>
        </w:tabs>
        <w:ind w:left="2628" w:hanging="360"/>
      </w:pPr>
      <w:rPr>
        <w:rFonts w:hint="default"/>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0">
    <w:nsid w:val="5B0A6497"/>
    <w:multiLevelType w:val="multilevel"/>
    <w:tmpl w:val="8A88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9A636A"/>
    <w:multiLevelType w:val="multilevel"/>
    <w:tmpl w:val="5B9A636A"/>
    <w:lvl w:ilvl="0" w:tentative="1">
      <w:numFmt w:val="decimal"/>
      <w:lvlText w:val="%1."/>
      <w:lvlJc w:val="left"/>
      <w:pPr>
        <w:tabs>
          <w:tab w:val="left" w:pos="1778"/>
        </w:tabs>
        <w:ind w:left="1418" w:firstLine="0"/>
      </w:pPr>
      <w:rPr>
        <w:rFonts w:hint="default"/>
      </w:rPr>
    </w:lvl>
    <w:lvl w:ilvl="1" w:tentative="1">
      <w:start w:val="1"/>
      <w:numFmt w:val="decimal"/>
      <w:lvlText w:val="%1.%2"/>
      <w:lvlJc w:val="left"/>
      <w:pPr>
        <w:tabs>
          <w:tab w:val="left" w:pos="1418"/>
        </w:tabs>
        <w:ind w:left="1418" w:firstLine="0"/>
      </w:pPr>
      <w:rPr>
        <w:rFonts w:hint="default"/>
      </w:rPr>
    </w:lvl>
    <w:lvl w:ilvl="2" w:tentative="1">
      <w:start w:val="1"/>
      <w:numFmt w:val="decimal"/>
      <w:pStyle w:val="Heading3"/>
      <w:lvlText w:val="%1.%2.%3"/>
      <w:lvlJc w:val="left"/>
      <w:pPr>
        <w:tabs>
          <w:tab w:val="left" w:pos="1418"/>
        </w:tabs>
        <w:ind w:left="1418" w:firstLine="0"/>
      </w:pPr>
      <w:rPr>
        <w:rFonts w:hint="default"/>
      </w:rPr>
    </w:lvl>
    <w:lvl w:ilvl="3" w:tentative="1">
      <w:start w:val="1"/>
      <w:numFmt w:val="decimal"/>
      <w:lvlText w:val="%1.%2.%3.%4"/>
      <w:lvlJc w:val="left"/>
      <w:pPr>
        <w:tabs>
          <w:tab w:val="left" w:pos="1418"/>
        </w:tabs>
        <w:ind w:left="1418" w:firstLine="0"/>
      </w:pPr>
      <w:rPr>
        <w:rFonts w:hint="default"/>
      </w:rPr>
    </w:lvl>
    <w:lvl w:ilvl="4" w:tentative="1">
      <w:start w:val="1"/>
      <w:numFmt w:val="decimal"/>
      <w:lvlText w:val="%1.%2.%3.%4.%5"/>
      <w:lvlJc w:val="left"/>
      <w:pPr>
        <w:tabs>
          <w:tab w:val="left" w:pos="1418"/>
        </w:tabs>
        <w:ind w:left="1418" w:firstLine="0"/>
      </w:pPr>
      <w:rPr>
        <w:rFonts w:hint="default"/>
      </w:rPr>
    </w:lvl>
    <w:lvl w:ilvl="5" w:tentative="1">
      <w:start w:val="1"/>
      <w:numFmt w:val="decimal"/>
      <w:lvlText w:val="%1.%2.%3.%4.%5.%6"/>
      <w:lvlJc w:val="left"/>
      <w:pPr>
        <w:tabs>
          <w:tab w:val="left" w:pos="1418"/>
        </w:tabs>
        <w:ind w:left="1418" w:firstLine="0"/>
      </w:pPr>
      <w:rPr>
        <w:rFonts w:hint="default"/>
      </w:rPr>
    </w:lvl>
    <w:lvl w:ilvl="6" w:tentative="1">
      <w:start w:val="1"/>
      <w:numFmt w:val="decimal"/>
      <w:lvlText w:val="%1.%2.%3.%4.%5.%6.%7"/>
      <w:lvlJc w:val="left"/>
      <w:pPr>
        <w:tabs>
          <w:tab w:val="left" w:pos="1418"/>
        </w:tabs>
        <w:ind w:left="1418" w:firstLine="0"/>
      </w:pPr>
      <w:rPr>
        <w:rFonts w:hint="default"/>
      </w:rPr>
    </w:lvl>
    <w:lvl w:ilvl="7" w:tentative="1">
      <w:start w:val="1"/>
      <w:numFmt w:val="decimal"/>
      <w:lvlText w:val="%1.%2.%3.%4.%5.%6.%7.%8"/>
      <w:lvlJc w:val="left"/>
      <w:pPr>
        <w:tabs>
          <w:tab w:val="left" w:pos="1418"/>
        </w:tabs>
        <w:ind w:left="1418" w:firstLine="0"/>
      </w:pPr>
      <w:rPr>
        <w:rFonts w:hint="default"/>
      </w:rPr>
    </w:lvl>
    <w:lvl w:ilvl="8" w:tentative="1">
      <w:start w:val="1"/>
      <w:numFmt w:val="decimal"/>
      <w:lvlText w:val="%1.%2.%3.%4.%5.%6.%7.%8.%9"/>
      <w:lvlJc w:val="left"/>
      <w:pPr>
        <w:tabs>
          <w:tab w:val="left" w:pos="1418"/>
        </w:tabs>
        <w:ind w:left="1418" w:firstLine="0"/>
      </w:pPr>
      <w:rPr>
        <w:rFonts w:hint="default"/>
      </w:rPr>
    </w:lvl>
  </w:abstractNum>
  <w:num w:numId="1">
    <w:abstractNumId w:val="9"/>
  </w:num>
  <w:num w:numId="2">
    <w:abstractNumId w:val="11"/>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drawingGridHorizontalSpacing w:val="85"/>
  <w:drawingGridVerticalSpacing w:val="156"/>
  <w:noPunctuationKerning/>
  <w:characterSpacingControl w:val="doNotCompress"/>
  <w:hdrShapeDefaults>
    <o:shapedefaults v:ext="edit" spidmax="2128"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doNotExpandShiftReturn/>
    <w:doNotBreakWrappedTables/>
    <w:doNotWrapTextWithPunct/>
    <w:doNotUseEastAsianBreak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24219"/>
    <w:rsid w:val="00032028"/>
    <w:rsid w:val="00061BD1"/>
    <w:rsid w:val="00156F93"/>
    <w:rsid w:val="00172805"/>
    <w:rsid w:val="00172A27"/>
    <w:rsid w:val="00206DB4"/>
    <w:rsid w:val="002219D1"/>
    <w:rsid w:val="002418CC"/>
    <w:rsid w:val="002C6CD8"/>
    <w:rsid w:val="002D3585"/>
    <w:rsid w:val="002E43DA"/>
    <w:rsid w:val="002F585E"/>
    <w:rsid w:val="003056DE"/>
    <w:rsid w:val="00313160"/>
    <w:rsid w:val="003629B0"/>
    <w:rsid w:val="00397049"/>
    <w:rsid w:val="003C7479"/>
    <w:rsid w:val="003E0C2B"/>
    <w:rsid w:val="00465C9E"/>
    <w:rsid w:val="00466D0F"/>
    <w:rsid w:val="00476ED4"/>
    <w:rsid w:val="004A2D7C"/>
    <w:rsid w:val="004B0562"/>
    <w:rsid w:val="004E4FE2"/>
    <w:rsid w:val="004F4D39"/>
    <w:rsid w:val="00502390"/>
    <w:rsid w:val="00513695"/>
    <w:rsid w:val="00530DA5"/>
    <w:rsid w:val="00540D96"/>
    <w:rsid w:val="005A78DA"/>
    <w:rsid w:val="006222E1"/>
    <w:rsid w:val="006778C7"/>
    <w:rsid w:val="00682C2D"/>
    <w:rsid w:val="006C1CC0"/>
    <w:rsid w:val="007364FC"/>
    <w:rsid w:val="007625D0"/>
    <w:rsid w:val="008947F9"/>
    <w:rsid w:val="0096460A"/>
    <w:rsid w:val="009A5645"/>
    <w:rsid w:val="009B0260"/>
    <w:rsid w:val="009B0295"/>
    <w:rsid w:val="009B05CB"/>
    <w:rsid w:val="009B50CB"/>
    <w:rsid w:val="009F52DD"/>
    <w:rsid w:val="00A10E95"/>
    <w:rsid w:val="00A35006"/>
    <w:rsid w:val="00A46FE3"/>
    <w:rsid w:val="00A74504"/>
    <w:rsid w:val="00A923C1"/>
    <w:rsid w:val="00B011A3"/>
    <w:rsid w:val="00B513FC"/>
    <w:rsid w:val="00B76438"/>
    <w:rsid w:val="00B87B29"/>
    <w:rsid w:val="00BB52C2"/>
    <w:rsid w:val="00BE1C07"/>
    <w:rsid w:val="00C75852"/>
    <w:rsid w:val="00C833C7"/>
    <w:rsid w:val="00CA4258"/>
    <w:rsid w:val="00CC1949"/>
    <w:rsid w:val="00D03F70"/>
    <w:rsid w:val="00D13BE3"/>
    <w:rsid w:val="00F52CE3"/>
    <w:rsid w:val="00F80FC8"/>
    <w:rsid w:val="00FE3E15"/>
    <w:rsid w:val="01256EF0"/>
    <w:rsid w:val="012A067A"/>
    <w:rsid w:val="014C132E"/>
    <w:rsid w:val="014E4831"/>
    <w:rsid w:val="016B3DE1"/>
    <w:rsid w:val="01885910"/>
    <w:rsid w:val="01896C15"/>
    <w:rsid w:val="01921AA3"/>
    <w:rsid w:val="01CD2B81"/>
    <w:rsid w:val="01D24A8A"/>
    <w:rsid w:val="01EB7BB3"/>
    <w:rsid w:val="01F617C7"/>
    <w:rsid w:val="020020D6"/>
    <w:rsid w:val="0203305B"/>
    <w:rsid w:val="02171CFC"/>
    <w:rsid w:val="02316129"/>
    <w:rsid w:val="028213AB"/>
    <w:rsid w:val="02847096"/>
    <w:rsid w:val="02927447"/>
    <w:rsid w:val="029A6A52"/>
    <w:rsid w:val="02AC21EF"/>
    <w:rsid w:val="02AD7C71"/>
    <w:rsid w:val="02B62AFF"/>
    <w:rsid w:val="02BE598D"/>
    <w:rsid w:val="02C62D99"/>
    <w:rsid w:val="02CC4CA2"/>
    <w:rsid w:val="02E226C9"/>
    <w:rsid w:val="02E3014B"/>
    <w:rsid w:val="02F12CE4"/>
    <w:rsid w:val="02FF41F8"/>
    <w:rsid w:val="03087086"/>
    <w:rsid w:val="030B388D"/>
    <w:rsid w:val="030D6D91"/>
    <w:rsid w:val="03271B39"/>
    <w:rsid w:val="03441469"/>
    <w:rsid w:val="03572688"/>
    <w:rsid w:val="035E5896"/>
    <w:rsid w:val="0364779F"/>
    <w:rsid w:val="03672922"/>
    <w:rsid w:val="03724537"/>
    <w:rsid w:val="037709BE"/>
    <w:rsid w:val="03786440"/>
    <w:rsid w:val="0398212A"/>
    <w:rsid w:val="03B65F25"/>
    <w:rsid w:val="03C97144"/>
    <w:rsid w:val="03CE35CB"/>
    <w:rsid w:val="03D83EDB"/>
    <w:rsid w:val="03E2226C"/>
    <w:rsid w:val="03E84175"/>
    <w:rsid w:val="03EC63FF"/>
    <w:rsid w:val="03EF3B00"/>
    <w:rsid w:val="041B14CC"/>
    <w:rsid w:val="041F7ED2"/>
    <w:rsid w:val="04261A5C"/>
    <w:rsid w:val="042D13E6"/>
    <w:rsid w:val="04402605"/>
    <w:rsid w:val="0441390A"/>
    <w:rsid w:val="0442138C"/>
    <w:rsid w:val="0443358A"/>
    <w:rsid w:val="045412A6"/>
    <w:rsid w:val="04800E71"/>
    <w:rsid w:val="04831DF5"/>
    <w:rsid w:val="04845678"/>
    <w:rsid w:val="048765FD"/>
    <w:rsid w:val="04A45BAD"/>
    <w:rsid w:val="04A57DAB"/>
    <w:rsid w:val="04B638C9"/>
    <w:rsid w:val="04BC3254"/>
    <w:rsid w:val="04ED1825"/>
    <w:rsid w:val="04EF4D28"/>
    <w:rsid w:val="050723CE"/>
    <w:rsid w:val="051A57EC"/>
    <w:rsid w:val="051F1772"/>
    <w:rsid w:val="05212F78"/>
    <w:rsid w:val="053960A1"/>
    <w:rsid w:val="05482E38"/>
    <w:rsid w:val="05503AC8"/>
    <w:rsid w:val="0552716B"/>
    <w:rsid w:val="05567BCF"/>
    <w:rsid w:val="055D2DDD"/>
    <w:rsid w:val="05615F60"/>
    <w:rsid w:val="05677E69"/>
    <w:rsid w:val="05723C7C"/>
    <w:rsid w:val="057B238D"/>
    <w:rsid w:val="05906AAF"/>
    <w:rsid w:val="05980638"/>
    <w:rsid w:val="059960BA"/>
    <w:rsid w:val="05AA7659"/>
    <w:rsid w:val="05B437EC"/>
    <w:rsid w:val="05C63706"/>
    <w:rsid w:val="05CB3411"/>
    <w:rsid w:val="05CE0B13"/>
    <w:rsid w:val="05D04016"/>
    <w:rsid w:val="05D07899"/>
    <w:rsid w:val="05EA0443"/>
    <w:rsid w:val="05EC5B44"/>
    <w:rsid w:val="05F27A4D"/>
    <w:rsid w:val="05F54255"/>
    <w:rsid w:val="05F81957"/>
    <w:rsid w:val="062C692E"/>
    <w:rsid w:val="063C6BC8"/>
    <w:rsid w:val="064674D8"/>
    <w:rsid w:val="06580A77"/>
    <w:rsid w:val="065D2980"/>
    <w:rsid w:val="06600081"/>
    <w:rsid w:val="06680D11"/>
    <w:rsid w:val="06744B24"/>
    <w:rsid w:val="068218BB"/>
    <w:rsid w:val="06942E5A"/>
    <w:rsid w:val="06975FDD"/>
    <w:rsid w:val="06A81AFB"/>
    <w:rsid w:val="06AA71FC"/>
    <w:rsid w:val="06C867AC"/>
    <w:rsid w:val="06CA1CAF"/>
    <w:rsid w:val="06D45E42"/>
    <w:rsid w:val="06D922CA"/>
    <w:rsid w:val="06DD0CD0"/>
    <w:rsid w:val="06E245B4"/>
    <w:rsid w:val="06E95DE7"/>
    <w:rsid w:val="06FD1204"/>
    <w:rsid w:val="06FE2509"/>
    <w:rsid w:val="0701348E"/>
    <w:rsid w:val="07064092"/>
    <w:rsid w:val="07171DAE"/>
    <w:rsid w:val="072E19D4"/>
    <w:rsid w:val="073161DB"/>
    <w:rsid w:val="074D2288"/>
    <w:rsid w:val="0756099A"/>
    <w:rsid w:val="076766B5"/>
    <w:rsid w:val="07696335"/>
    <w:rsid w:val="077559CB"/>
    <w:rsid w:val="07776932"/>
    <w:rsid w:val="078017DE"/>
    <w:rsid w:val="07805F5A"/>
    <w:rsid w:val="0782145E"/>
    <w:rsid w:val="07AC22B3"/>
    <w:rsid w:val="07AE35A7"/>
    <w:rsid w:val="07B11FAD"/>
    <w:rsid w:val="07B40D33"/>
    <w:rsid w:val="07BA4E3B"/>
    <w:rsid w:val="07BC033E"/>
    <w:rsid w:val="07C147C6"/>
    <w:rsid w:val="07DF17F7"/>
    <w:rsid w:val="07DF75F9"/>
    <w:rsid w:val="07F32A16"/>
    <w:rsid w:val="07F6399B"/>
    <w:rsid w:val="080A5EBF"/>
    <w:rsid w:val="080C13C2"/>
    <w:rsid w:val="081467CE"/>
    <w:rsid w:val="081964D9"/>
    <w:rsid w:val="081B19DC"/>
    <w:rsid w:val="08246A68"/>
    <w:rsid w:val="082D18F6"/>
    <w:rsid w:val="0844151C"/>
    <w:rsid w:val="084D1E2B"/>
    <w:rsid w:val="085D4644"/>
    <w:rsid w:val="08686258"/>
    <w:rsid w:val="0875556E"/>
    <w:rsid w:val="08824884"/>
    <w:rsid w:val="08945E23"/>
    <w:rsid w:val="089B57AE"/>
    <w:rsid w:val="08BD5962"/>
    <w:rsid w:val="08C452ED"/>
    <w:rsid w:val="08DB0795"/>
    <w:rsid w:val="08DD3C99"/>
    <w:rsid w:val="08FC454D"/>
    <w:rsid w:val="09002F54"/>
    <w:rsid w:val="090109D5"/>
    <w:rsid w:val="090728DE"/>
    <w:rsid w:val="09093863"/>
    <w:rsid w:val="091C11FF"/>
    <w:rsid w:val="09241E8E"/>
    <w:rsid w:val="0937562C"/>
    <w:rsid w:val="096A12FE"/>
    <w:rsid w:val="096B4801"/>
    <w:rsid w:val="097A1598"/>
    <w:rsid w:val="098553AB"/>
    <w:rsid w:val="099459C5"/>
    <w:rsid w:val="09957BC4"/>
    <w:rsid w:val="09C36515"/>
    <w:rsid w:val="09CF6AA4"/>
    <w:rsid w:val="09D61CB2"/>
    <w:rsid w:val="09DC5DBA"/>
    <w:rsid w:val="09DF6D3E"/>
    <w:rsid w:val="09EA0953"/>
    <w:rsid w:val="0A0B6909"/>
    <w:rsid w:val="0A3132C5"/>
    <w:rsid w:val="0A405ADE"/>
    <w:rsid w:val="0A436A63"/>
    <w:rsid w:val="0A451F66"/>
    <w:rsid w:val="0A5237FA"/>
    <w:rsid w:val="0A5B1F0B"/>
    <w:rsid w:val="0A6856A9"/>
    <w:rsid w:val="0A6A4724"/>
    <w:rsid w:val="0A721B30"/>
    <w:rsid w:val="0A7375B2"/>
    <w:rsid w:val="0A7A49BE"/>
    <w:rsid w:val="0A7C7EC1"/>
    <w:rsid w:val="0AAE1995"/>
    <w:rsid w:val="0AB4001B"/>
    <w:rsid w:val="0AB6351E"/>
    <w:rsid w:val="0ABB3229"/>
    <w:rsid w:val="0ABD092B"/>
    <w:rsid w:val="0ACC0F45"/>
    <w:rsid w:val="0ACC6D0D"/>
    <w:rsid w:val="0AF36C07"/>
    <w:rsid w:val="0AFC3C93"/>
    <w:rsid w:val="0B087AA5"/>
    <w:rsid w:val="0B0C64AC"/>
    <w:rsid w:val="0B1103B5"/>
    <w:rsid w:val="0B125E37"/>
    <w:rsid w:val="0B2A12DF"/>
    <w:rsid w:val="0B347670"/>
    <w:rsid w:val="0B3E7F80"/>
    <w:rsid w:val="0B45790A"/>
    <w:rsid w:val="0B5730A8"/>
    <w:rsid w:val="0B5C7530"/>
    <w:rsid w:val="0B657E3F"/>
    <w:rsid w:val="0B7600D9"/>
    <w:rsid w:val="0B77225D"/>
    <w:rsid w:val="0B875DF5"/>
    <w:rsid w:val="0B8F0C83"/>
    <w:rsid w:val="0BA12222"/>
    <w:rsid w:val="0BAF4DBB"/>
    <w:rsid w:val="0BBB664F"/>
    <w:rsid w:val="0BC301D9"/>
    <w:rsid w:val="0BEA0098"/>
    <w:rsid w:val="0BEE2322"/>
    <w:rsid w:val="0BEF7DA3"/>
    <w:rsid w:val="0BFF003E"/>
    <w:rsid w:val="0C25027D"/>
    <w:rsid w:val="0C323D10"/>
    <w:rsid w:val="0C352A96"/>
    <w:rsid w:val="0C3A499F"/>
    <w:rsid w:val="0C41432A"/>
    <w:rsid w:val="0C464F2F"/>
    <w:rsid w:val="0C4D013D"/>
    <w:rsid w:val="0C5145C5"/>
    <w:rsid w:val="0C5806CC"/>
    <w:rsid w:val="0C6E60F3"/>
    <w:rsid w:val="0C724AF9"/>
    <w:rsid w:val="0C846098"/>
    <w:rsid w:val="0C853B1A"/>
    <w:rsid w:val="0C8C56A3"/>
    <w:rsid w:val="0C8D69A8"/>
    <w:rsid w:val="0C946333"/>
    <w:rsid w:val="0C965FB3"/>
    <w:rsid w:val="0CA11DC5"/>
    <w:rsid w:val="0CB145DE"/>
    <w:rsid w:val="0CBB296F"/>
    <w:rsid w:val="0CBD5E72"/>
    <w:rsid w:val="0CD4131B"/>
    <w:rsid w:val="0CF10C4B"/>
    <w:rsid w:val="0CF43DCE"/>
    <w:rsid w:val="0CFC4A5D"/>
    <w:rsid w:val="0D026967"/>
    <w:rsid w:val="0D041E6A"/>
    <w:rsid w:val="0D0A5F71"/>
    <w:rsid w:val="0D542EEE"/>
    <w:rsid w:val="0D6F3717"/>
    <w:rsid w:val="0D7359A1"/>
    <w:rsid w:val="0D737F1F"/>
    <w:rsid w:val="0D743422"/>
    <w:rsid w:val="0D7B752A"/>
    <w:rsid w:val="0D845C3B"/>
    <w:rsid w:val="0D86113E"/>
    <w:rsid w:val="0D9C32E2"/>
    <w:rsid w:val="0DB32F07"/>
    <w:rsid w:val="0DB51C8D"/>
    <w:rsid w:val="0DC444A6"/>
    <w:rsid w:val="0DD77C44"/>
    <w:rsid w:val="0DDC62CA"/>
    <w:rsid w:val="0E160A2D"/>
    <w:rsid w:val="0E19612F"/>
    <w:rsid w:val="0E1B1632"/>
    <w:rsid w:val="0E1D4B35"/>
    <w:rsid w:val="0E317059"/>
    <w:rsid w:val="0E383160"/>
    <w:rsid w:val="0E4A68FE"/>
    <w:rsid w:val="0E4D7882"/>
    <w:rsid w:val="0E66622E"/>
    <w:rsid w:val="0E705050"/>
    <w:rsid w:val="0E7D16D6"/>
    <w:rsid w:val="0E7F1356"/>
    <w:rsid w:val="0E956D7D"/>
    <w:rsid w:val="0E995783"/>
    <w:rsid w:val="0E9B0C86"/>
    <w:rsid w:val="0EAD4424"/>
    <w:rsid w:val="0EB714B0"/>
    <w:rsid w:val="0EBD33B9"/>
    <w:rsid w:val="0EBF2140"/>
    <w:rsid w:val="0EDA076B"/>
    <w:rsid w:val="0EF10390"/>
    <w:rsid w:val="0F002BA9"/>
    <w:rsid w:val="0F0A34B9"/>
    <w:rsid w:val="0F114FAA"/>
    <w:rsid w:val="0F1166C7"/>
    <w:rsid w:val="0F1C24D9"/>
    <w:rsid w:val="0F2365E1"/>
    <w:rsid w:val="0F2B7270"/>
    <w:rsid w:val="0F30117A"/>
    <w:rsid w:val="0F394008"/>
    <w:rsid w:val="0F5F4247"/>
    <w:rsid w:val="0F6251CC"/>
    <w:rsid w:val="0F714C43"/>
    <w:rsid w:val="0F752B68"/>
    <w:rsid w:val="0F7563EB"/>
    <w:rsid w:val="0F8021FE"/>
    <w:rsid w:val="0F94341D"/>
    <w:rsid w:val="0F995326"/>
    <w:rsid w:val="0F9A2DA7"/>
    <w:rsid w:val="0FC264EA"/>
    <w:rsid w:val="0FC5746F"/>
    <w:rsid w:val="0FD03282"/>
    <w:rsid w:val="0FD05800"/>
    <w:rsid w:val="0FDF0019"/>
    <w:rsid w:val="0FEC4946"/>
    <w:rsid w:val="0FFA6644"/>
    <w:rsid w:val="100A68DF"/>
    <w:rsid w:val="100E52E5"/>
    <w:rsid w:val="101A497B"/>
    <w:rsid w:val="10200A82"/>
    <w:rsid w:val="1025078D"/>
    <w:rsid w:val="10352FA6"/>
    <w:rsid w:val="10782796"/>
    <w:rsid w:val="10892A30"/>
    <w:rsid w:val="108A5F33"/>
    <w:rsid w:val="108C5BB3"/>
    <w:rsid w:val="108E4939"/>
    <w:rsid w:val="10997447"/>
    <w:rsid w:val="109E7152"/>
    <w:rsid w:val="10B33874"/>
    <w:rsid w:val="10BA0C81"/>
    <w:rsid w:val="10D33DA9"/>
    <w:rsid w:val="10F26BDC"/>
    <w:rsid w:val="11015B72"/>
    <w:rsid w:val="110235F3"/>
    <w:rsid w:val="112273AB"/>
    <w:rsid w:val="115049F7"/>
    <w:rsid w:val="11566901"/>
    <w:rsid w:val="11673155"/>
    <w:rsid w:val="116F1A29"/>
    <w:rsid w:val="117F6440"/>
    <w:rsid w:val="1186164E"/>
    <w:rsid w:val="118B7CD4"/>
    <w:rsid w:val="11B71E1D"/>
    <w:rsid w:val="11B90BA4"/>
    <w:rsid w:val="11C449B6"/>
    <w:rsid w:val="11D20449"/>
    <w:rsid w:val="11D70154"/>
    <w:rsid w:val="11D93657"/>
    <w:rsid w:val="11E43BE6"/>
    <w:rsid w:val="11FA160D"/>
    <w:rsid w:val="121015B2"/>
    <w:rsid w:val="121D08C8"/>
    <w:rsid w:val="123F687E"/>
    <w:rsid w:val="12404300"/>
    <w:rsid w:val="12435284"/>
    <w:rsid w:val="12500D17"/>
    <w:rsid w:val="1254771D"/>
    <w:rsid w:val="127C66E3"/>
    <w:rsid w:val="129D0E16"/>
    <w:rsid w:val="12A2529E"/>
    <w:rsid w:val="12B3683D"/>
    <w:rsid w:val="12E4700C"/>
    <w:rsid w:val="12E5288F"/>
    <w:rsid w:val="12E81295"/>
    <w:rsid w:val="12EE319F"/>
    <w:rsid w:val="12F41825"/>
    <w:rsid w:val="12F7602D"/>
    <w:rsid w:val="12FA6FB1"/>
    <w:rsid w:val="13041ABF"/>
    <w:rsid w:val="13045342"/>
    <w:rsid w:val="13057541"/>
    <w:rsid w:val="130A724C"/>
    <w:rsid w:val="130F7E50"/>
    <w:rsid w:val="13116BD7"/>
    <w:rsid w:val="13180760"/>
    <w:rsid w:val="131D4BE7"/>
    <w:rsid w:val="13251FF4"/>
    <w:rsid w:val="134B5AB7"/>
    <w:rsid w:val="13522EC3"/>
    <w:rsid w:val="136F49F2"/>
    <w:rsid w:val="1382238D"/>
    <w:rsid w:val="13982333"/>
    <w:rsid w:val="139F773F"/>
    <w:rsid w:val="13AD6A55"/>
    <w:rsid w:val="13CD6F8A"/>
    <w:rsid w:val="13CE4A0B"/>
    <w:rsid w:val="13D92D9C"/>
    <w:rsid w:val="13DC3D21"/>
    <w:rsid w:val="13DF4CA5"/>
    <w:rsid w:val="13E214AD"/>
    <w:rsid w:val="13FF2FDC"/>
    <w:rsid w:val="14044EE5"/>
    <w:rsid w:val="1410457B"/>
    <w:rsid w:val="14166484"/>
    <w:rsid w:val="14426F48"/>
    <w:rsid w:val="144E65DE"/>
    <w:rsid w:val="14511761"/>
    <w:rsid w:val="14640782"/>
    <w:rsid w:val="14732F9B"/>
    <w:rsid w:val="147719A1"/>
    <w:rsid w:val="147C5E29"/>
    <w:rsid w:val="1485453A"/>
    <w:rsid w:val="148F7048"/>
    <w:rsid w:val="14A20267"/>
    <w:rsid w:val="14A35CE8"/>
    <w:rsid w:val="14A66C6D"/>
    <w:rsid w:val="14AA5673"/>
    <w:rsid w:val="14AE4079"/>
    <w:rsid w:val="14D20DB6"/>
    <w:rsid w:val="14D26837"/>
    <w:rsid w:val="14DB4F49"/>
    <w:rsid w:val="14E44553"/>
    <w:rsid w:val="14E67A56"/>
    <w:rsid w:val="14E909DB"/>
    <w:rsid w:val="14EC51E3"/>
    <w:rsid w:val="14ED2C64"/>
    <w:rsid w:val="14F1166B"/>
    <w:rsid w:val="14F24B6E"/>
    <w:rsid w:val="14F325EF"/>
    <w:rsid w:val="14FB79FC"/>
    <w:rsid w:val="14FF6402"/>
    <w:rsid w:val="150D7916"/>
    <w:rsid w:val="15185CA7"/>
    <w:rsid w:val="151D554A"/>
    <w:rsid w:val="15242DBE"/>
    <w:rsid w:val="152F114F"/>
    <w:rsid w:val="1537655C"/>
    <w:rsid w:val="154645F8"/>
    <w:rsid w:val="15524B87"/>
    <w:rsid w:val="155B0D1A"/>
    <w:rsid w:val="155D099A"/>
    <w:rsid w:val="1571763A"/>
    <w:rsid w:val="158775E0"/>
    <w:rsid w:val="15892AE3"/>
    <w:rsid w:val="15915971"/>
    <w:rsid w:val="15B13CA7"/>
    <w:rsid w:val="15B75BB0"/>
    <w:rsid w:val="15C725C7"/>
    <w:rsid w:val="15CC6A4F"/>
    <w:rsid w:val="15CC70C4"/>
    <w:rsid w:val="15CD44D1"/>
    <w:rsid w:val="15DF7C6E"/>
    <w:rsid w:val="15E00F73"/>
    <w:rsid w:val="160D2D3C"/>
    <w:rsid w:val="1617364B"/>
    <w:rsid w:val="162D1072"/>
    <w:rsid w:val="16371982"/>
    <w:rsid w:val="163B0388"/>
    <w:rsid w:val="1649511F"/>
    <w:rsid w:val="165669B3"/>
    <w:rsid w:val="165D633E"/>
    <w:rsid w:val="166511CC"/>
    <w:rsid w:val="166E405A"/>
    <w:rsid w:val="16764CEA"/>
    <w:rsid w:val="16895F09"/>
    <w:rsid w:val="168B140C"/>
    <w:rsid w:val="168E6B0D"/>
    <w:rsid w:val="16915513"/>
    <w:rsid w:val="16936818"/>
    <w:rsid w:val="16953F1A"/>
    <w:rsid w:val="1696779D"/>
    <w:rsid w:val="169A03A1"/>
    <w:rsid w:val="169E6DA8"/>
    <w:rsid w:val="16A3322F"/>
    <w:rsid w:val="16A51FB6"/>
    <w:rsid w:val="16AA063C"/>
    <w:rsid w:val="16AD15C0"/>
    <w:rsid w:val="16AE7042"/>
    <w:rsid w:val="16B1384A"/>
    <w:rsid w:val="16B73C96"/>
    <w:rsid w:val="16BE50DE"/>
    <w:rsid w:val="16D0087B"/>
    <w:rsid w:val="16DD5993"/>
    <w:rsid w:val="16F83FBE"/>
    <w:rsid w:val="16FC29C4"/>
    <w:rsid w:val="16FD0446"/>
    <w:rsid w:val="17142269"/>
    <w:rsid w:val="171844F3"/>
    <w:rsid w:val="176048E7"/>
    <w:rsid w:val="1761016A"/>
    <w:rsid w:val="177A3293"/>
    <w:rsid w:val="179E21CE"/>
    <w:rsid w:val="17AB72E5"/>
    <w:rsid w:val="17C11489"/>
    <w:rsid w:val="17C46B8A"/>
    <w:rsid w:val="17C93012"/>
    <w:rsid w:val="17CC1A18"/>
    <w:rsid w:val="17CD749A"/>
    <w:rsid w:val="17D0041E"/>
    <w:rsid w:val="17D810AE"/>
    <w:rsid w:val="17D96B2F"/>
    <w:rsid w:val="17F21C58"/>
    <w:rsid w:val="17FB4AE6"/>
    <w:rsid w:val="17FF5486"/>
    <w:rsid w:val="180841A7"/>
    <w:rsid w:val="180F5161"/>
    <w:rsid w:val="1811250D"/>
    <w:rsid w:val="18174416"/>
    <w:rsid w:val="18355BC4"/>
    <w:rsid w:val="183C0DD2"/>
    <w:rsid w:val="183D6854"/>
    <w:rsid w:val="18481362"/>
    <w:rsid w:val="184C35EB"/>
    <w:rsid w:val="185276F3"/>
    <w:rsid w:val="18736D2E"/>
    <w:rsid w:val="18877F4D"/>
    <w:rsid w:val="188B43D5"/>
    <w:rsid w:val="188E5359"/>
    <w:rsid w:val="18A23FFA"/>
    <w:rsid w:val="18B67417"/>
    <w:rsid w:val="18BB7122"/>
    <w:rsid w:val="18EC78F1"/>
    <w:rsid w:val="18F275FC"/>
    <w:rsid w:val="18F3507E"/>
    <w:rsid w:val="18FD340F"/>
    <w:rsid w:val="1908399E"/>
    <w:rsid w:val="191C10A7"/>
    <w:rsid w:val="191F13C5"/>
    <w:rsid w:val="19250D50"/>
    <w:rsid w:val="193A79F0"/>
    <w:rsid w:val="193F76FB"/>
    <w:rsid w:val="19443B83"/>
    <w:rsid w:val="19492209"/>
    <w:rsid w:val="194B570C"/>
    <w:rsid w:val="194D4493"/>
    <w:rsid w:val="194F4112"/>
    <w:rsid w:val="19620066"/>
    <w:rsid w:val="196F2449"/>
    <w:rsid w:val="19756550"/>
    <w:rsid w:val="19A75E26"/>
    <w:rsid w:val="19AE263F"/>
    <w:rsid w:val="19B760C0"/>
    <w:rsid w:val="19C72AD7"/>
    <w:rsid w:val="19D368EA"/>
    <w:rsid w:val="19DD04FE"/>
    <w:rsid w:val="19DE5F80"/>
    <w:rsid w:val="19E44606"/>
    <w:rsid w:val="19E90A8E"/>
    <w:rsid w:val="19F50124"/>
    <w:rsid w:val="1A173B5B"/>
    <w:rsid w:val="1A1A4AE0"/>
    <w:rsid w:val="1A1C7FE3"/>
    <w:rsid w:val="1A3C6319"/>
    <w:rsid w:val="1A4511A7"/>
    <w:rsid w:val="1A501737"/>
    <w:rsid w:val="1A5326BB"/>
    <w:rsid w:val="1A643C5B"/>
    <w:rsid w:val="1A6516DC"/>
    <w:rsid w:val="1A722F70"/>
    <w:rsid w:val="1A8D159C"/>
    <w:rsid w:val="1A9F05BC"/>
    <w:rsid w:val="1AB75A02"/>
    <w:rsid w:val="1ABD7B6C"/>
    <w:rsid w:val="1AC474F7"/>
    <w:rsid w:val="1AC54F79"/>
    <w:rsid w:val="1ACE5888"/>
    <w:rsid w:val="1AE03D00"/>
    <w:rsid w:val="1AE86432"/>
    <w:rsid w:val="1AEA51B8"/>
    <w:rsid w:val="1B096967"/>
    <w:rsid w:val="1B0A7C6C"/>
    <w:rsid w:val="1B1E3089"/>
    <w:rsid w:val="1B201E0F"/>
    <w:rsid w:val="1B2C5C22"/>
    <w:rsid w:val="1B4E165A"/>
    <w:rsid w:val="1B520060"/>
    <w:rsid w:val="1B59326E"/>
    <w:rsid w:val="1B764D9C"/>
    <w:rsid w:val="1B8056AC"/>
    <w:rsid w:val="1BA24967"/>
    <w:rsid w:val="1BA90A6F"/>
    <w:rsid w:val="1BB42683"/>
    <w:rsid w:val="1BC4291D"/>
    <w:rsid w:val="1BCB22A8"/>
    <w:rsid w:val="1BE428CB"/>
    <w:rsid w:val="1BFD04F9"/>
    <w:rsid w:val="1C046396"/>
    <w:rsid w:val="1C2A5B45"/>
    <w:rsid w:val="1C3560D4"/>
    <w:rsid w:val="1C361957"/>
    <w:rsid w:val="1C3F2267"/>
    <w:rsid w:val="1C3F69E4"/>
    <w:rsid w:val="1C4E6FFE"/>
    <w:rsid w:val="1C546989"/>
    <w:rsid w:val="1C5D1817"/>
    <w:rsid w:val="1C61021D"/>
    <w:rsid w:val="1C7E55CF"/>
    <w:rsid w:val="1C857158"/>
    <w:rsid w:val="1C8B6E63"/>
    <w:rsid w:val="1C8E5869"/>
    <w:rsid w:val="1C993BFA"/>
    <w:rsid w:val="1CAC4E19"/>
    <w:rsid w:val="1CAE031C"/>
    <w:rsid w:val="1CAE4A99"/>
    <w:rsid w:val="1CB80C2C"/>
    <w:rsid w:val="1CBD2B35"/>
    <w:rsid w:val="1CDB5968"/>
    <w:rsid w:val="1CDB7EE7"/>
    <w:rsid w:val="1CEF6382"/>
    <w:rsid w:val="1CF04609"/>
    <w:rsid w:val="1D031FA5"/>
    <w:rsid w:val="1D07422E"/>
    <w:rsid w:val="1D1A544D"/>
    <w:rsid w:val="1D5020A4"/>
    <w:rsid w:val="1D54652C"/>
    <w:rsid w:val="1D561A2F"/>
    <w:rsid w:val="1D5F0140"/>
    <w:rsid w:val="1D6B06CF"/>
    <w:rsid w:val="1D6D7456"/>
    <w:rsid w:val="1D7E18EE"/>
    <w:rsid w:val="1D835D76"/>
    <w:rsid w:val="1D8C4487"/>
    <w:rsid w:val="1D99379D"/>
    <w:rsid w:val="1DB61742"/>
    <w:rsid w:val="1DC0145E"/>
    <w:rsid w:val="1DC65566"/>
    <w:rsid w:val="1DCC2CF2"/>
    <w:rsid w:val="1DCE2972"/>
    <w:rsid w:val="1DCF3C77"/>
    <w:rsid w:val="1DD1717A"/>
    <w:rsid w:val="1DD21378"/>
    <w:rsid w:val="1DD522FD"/>
    <w:rsid w:val="1DE6389C"/>
    <w:rsid w:val="1DEB7D24"/>
    <w:rsid w:val="1DED79A4"/>
    <w:rsid w:val="1E011EC8"/>
    <w:rsid w:val="1E135665"/>
    <w:rsid w:val="1E2E3C90"/>
    <w:rsid w:val="1E302A17"/>
    <w:rsid w:val="1E420733"/>
    <w:rsid w:val="1E501C47"/>
    <w:rsid w:val="1E7159FF"/>
    <w:rsid w:val="1E7F6019"/>
    <w:rsid w:val="1E873426"/>
    <w:rsid w:val="1E9623BB"/>
    <w:rsid w:val="1E9E77C7"/>
    <w:rsid w:val="1EAA105C"/>
    <w:rsid w:val="1EAC455F"/>
    <w:rsid w:val="1EB76173"/>
    <w:rsid w:val="1EC24504"/>
    <w:rsid w:val="1EFC55E3"/>
    <w:rsid w:val="1F071C53"/>
    <w:rsid w:val="1F1A0416"/>
    <w:rsid w:val="1F1C3919"/>
    <w:rsid w:val="1F271CAA"/>
    <w:rsid w:val="1F383249"/>
    <w:rsid w:val="1F400656"/>
    <w:rsid w:val="1F47475D"/>
    <w:rsid w:val="1F4C6666"/>
    <w:rsid w:val="1F610B8A"/>
    <w:rsid w:val="1F674C92"/>
    <w:rsid w:val="1F6C499D"/>
    <w:rsid w:val="1F6D241E"/>
    <w:rsid w:val="1F753FA8"/>
    <w:rsid w:val="1F9D516C"/>
    <w:rsid w:val="1FA33EE6"/>
    <w:rsid w:val="1FB37310"/>
    <w:rsid w:val="1FC04427"/>
    <w:rsid w:val="1FC240A7"/>
    <w:rsid w:val="1FC73DB2"/>
    <w:rsid w:val="1FCA4D36"/>
    <w:rsid w:val="1FD9754F"/>
    <w:rsid w:val="1FDA4FD1"/>
    <w:rsid w:val="1FDB71CF"/>
    <w:rsid w:val="1FE03657"/>
    <w:rsid w:val="1FFE648A"/>
    <w:rsid w:val="201A5DBA"/>
    <w:rsid w:val="201E47C1"/>
    <w:rsid w:val="20394FEA"/>
    <w:rsid w:val="20454680"/>
    <w:rsid w:val="20525F14"/>
    <w:rsid w:val="206B48C0"/>
    <w:rsid w:val="206F54C4"/>
    <w:rsid w:val="207C25DC"/>
    <w:rsid w:val="207E5ADF"/>
    <w:rsid w:val="207F7CDD"/>
    <w:rsid w:val="208C6FF3"/>
    <w:rsid w:val="20955704"/>
    <w:rsid w:val="20986689"/>
    <w:rsid w:val="20A70EA1"/>
    <w:rsid w:val="20B44934"/>
    <w:rsid w:val="20DA4B74"/>
    <w:rsid w:val="20E25803"/>
    <w:rsid w:val="20E33285"/>
    <w:rsid w:val="20EE3814"/>
    <w:rsid w:val="210843BE"/>
    <w:rsid w:val="21197EDC"/>
    <w:rsid w:val="21207866"/>
    <w:rsid w:val="21332A32"/>
    <w:rsid w:val="21380790"/>
    <w:rsid w:val="214B612C"/>
    <w:rsid w:val="214F03B6"/>
    <w:rsid w:val="215138B9"/>
    <w:rsid w:val="21540FBA"/>
    <w:rsid w:val="21754D72"/>
    <w:rsid w:val="21800B85"/>
    <w:rsid w:val="21862A8E"/>
    <w:rsid w:val="218C499A"/>
    <w:rsid w:val="218D7E9A"/>
    <w:rsid w:val="219707AA"/>
    <w:rsid w:val="2198622B"/>
    <w:rsid w:val="21A06EBB"/>
    <w:rsid w:val="21A26B3B"/>
    <w:rsid w:val="21B11354"/>
    <w:rsid w:val="21C847FC"/>
    <w:rsid w:val="21C969FA"/>
    <w:rsid w:val="21D2510C"/>
    <w:rsid w:val="21E45026"/>
    <w:rsid w:val="21F64047"/>
    <w:rsid w:val="21FA2A4D"/>
    <w:rsid w:val="22046BDF"/>
    <w:rsid w:val="220D61EA"/>
    <w:rsid w:val="222E3C91"/>
    <w:rsid w:val="222F7A24"/>
    <w:rsid w:val="223573AF"/>
    <w:rsid w:val="22384AB0"/>
    <w:rsid w:val="22392531"/>
    <w:rsid w:val="224A024D"/>
    <w:rsid w:val="2251345B"/>
    <w:rsid w:val="22711792"/>
    <w:rsid w:val="22723990"/>
    <w:rsid w:val="227F2CA6"/>
    <w:rsid w:val="228D1FBC"/>
    <w:rsid w:val="229970D3"/>
    <w:rsid w:val="22AA156C"/>
    <w:rsid w:val="22B10EF6"/>
    <w:rsid w:val="22CC5A35"/>
    <w:rsid w:val="22D66F38"/>
    <w:rsid w:val="22E771D2"/>
    <w:rsid w:val="22E826D5"/>
    <w:rsid w:val="22F92970"/>
    <w:rsid w:val="22FA03F1"/>
    <w:rsid w:val="2302327F"/>
    <w:rsid w:val="2303547D"/>
    <w:rsid w:val="231A50A3"/>
    <w:rsid w:val="231F4DAE"/>
    <w:rsid w:val="233911DB"/>
    <w:rsid w:val="235A170F"/>
    <w:rsid w:val="23647A3F"/>
    <w:rsid w:val="23672FA4"/>
    <w:rsid w:val="236D70AB"/>
    <w:rsid w:val="23857FD5"/>
    <w:rsid w:val="238D53E2"/>
    <w:rsid w:val="239D567C"/>
    <w:rsid w:val="23A32E08"/>
    <w:rsid w:val="23A63D8D"/>
    <w:rsid w:val="23AB4992"/>
    <w:rsid w:val="23AD7E95"/>
    <w:rsid w:val="23B74027"/>
    <w:rsid w:val="23D51059"/>
    <w:rsid w:val="23EA7CFA"/>
    <w:rsid w:val="23EE4181"/>
    <w:rsid w:val="24102138"/>
    <w:rsid w:val="242755E0"/>
    <w:rsid w:val="24295260"/>
    <w:rsid w:val="243200EE"/>
    <w:rsid w:val="246B6FCE"/>
    <w:rsid w:val="246C4A50"/>
    <w:rsid w:val="24726959"/>
    <w:rsid w:val="24870E7D"/>
    <w:rsid w:val="24894380"/>
    <w:rsid w:val="248A1E01"/>
    <w:rsid w:val="24940192"/>
    <w:rsid w:val="249A6818"/>
    <w:rsid w:val="249E0AA2"/>
    <w:rsid w:val="24A37128"/>
    <w:rsid w:val="24A835B0"/>
    <w:rsid w:val="24AB7DB8"/>
    <w:rsid w:val="24B8164C"/>
    <w:rsid w:val="24BC0052"/>
    <w:rsid w:val="24C279DD"/>
    <w:rsid w:val="24CB286B"/>
    <w:rsid w:val="24D81B80"/>
    <w:rsid w:val="24DC0587"/>
    <w:rsid w:val="24E06F8D"/>
    <w:rsid w:val="250174C1"/>
    <w:rsid w:val="250329C5"/>
    <w:rsid w:val="25076E4C"/>
    <w:rsid w:val="250D45D9"/>
    <w:rsid w:val="25315A92"/>
    <w:rsid w:val="253C3E23"/>
    <w:rsid w:val="255233A1"/>
    <w:rsid w:val="255C215A"/>
    <w:rsid w:val="259B76C0"/>
    <w:rsid w:val="25B07665"/>
    <w:rsid w:val="25C17900"/>
    <w:rsid w:val="25C25381"/>
    <w:rsid w:val="25C61809"/>
    <w:rsid w:val="25CA020F"/>
    <w:rsid w:val="25D94FA6"/>
    <w:rsid w:val="260C44FC"/>
    <w:rsid w:val="26257624"/>
    <w:rsid w:val="26361ABD"/>
    <w:rsid w:val="263962C5"/>
    <w:rsid w:val="26461D57"/>
    <w:rsid w:val="264C74E4"/>
    <w:rsid w:val="26600703"/>
    <w:rsid w:val="26606184"/>
    <w:rsid w:val="26637109"/>
    <w:rsid w:val="266D3BDD"/>
    <w:rsid w:val="266D7A18"/>
    <w:rsid w:val="267351A5"/>
    <w:rsid w:val="267E3536"/>
    <w:rsid w:val="26831BBC"/>
    <w:rsid w:val="268705C2"/>
    <w:rsid w:val="26897349"/>
    <w:rsid w:val="268A1547"/>
    <w:rsid w:val="268D24CB"/>
    <w:rsid w:val="268E7F4D"/>
    <w:rsid w:val="26B45C0E"/>
    <w:rsid w:val="26BB5599"/>
    <w:rsid w:val="26D406C1"/>
    <w:rsid w:val="26DA5E4E"/>
    <w:rsid w:val="26DE0FD1"/>
    <w:rsid w:val="26DE4854"/>
    <w:rsid w:val="26E563DD"/>
    <w:rsid w:val="26EC15EB"/>
    <w:rsid w:val="26EE126B"/>
    <w:rsid w:val="26EF2570"/>
    <w:rsid w:val="27233CC4"/>
    <w:rsid w:val="27355263"/>
    <w:rsid w:val="273803E6"/>
    <w:rsid w:val="27424579"/>
    <w:rsid w:val="27490680"/>
    <w:rsid w:val="274C7086"/>
    <w:rsid w:val="2750388E"/>
    <w:rsid w:val="275B76A1"/>
    <w:rsid w:val="275F2824"/>
    <w:rsid w:val="27636CAC"/>
    <w:rsid w:val="27657FB0"/>
    <w:rsid w:val="276A4438"/>
    <w:rsid w:val="27715FC1"/>
    <w:rsid w:val="277E30D9"/>
    <w:rsid w:val="277E52D7"/>
    <w:rsid w:val="27A95222"/>
    <w:rsid w:val="27B91C39"/>
    <w:rsid w:val="27BB09BF"/>
    <w:rsid w:val="27C17045"/>
    <w:rsid w:val="27CF3DDC"/>
    <w:rsid w:val="27D36066"/>
    <w:rsid w:val="27D55CE6"/>
    <w:rsid w:val="27DB0851"/>
    <w:rsid w:val="27DF1E78"/>
    <w:rsid w:val="27EA020A"/>
    <w:rsid w:val="27F5401C"/>
    <w:rsid w:val="28005C30"/>
    <w:rsid w:val="281832D7"/>
    <w:rsid w:val="2827226D"/>
    <w:rsid w:val="282D79F9"/>
    <w:rsid w:val="28490223"/>
    <w:rsid w:val="285D2747"/>
    <w:rsid w:val="286768D9"/>
    <w:rsid w:val="28780D72"/>
    <w:rsid w:val="287B1CF7"/>
    <w:rsid w:val="287F06FD"/>
    <w:rsid w:val="28842606"/>
    <w:rsid w:val="2887358B"/>
    <w:rsid w:val="2888100C"/>
    <w:rsid w:val="288A2311"/>
    <w:rsid w:val="289406A2"/>
    <w:rsid w:val="28A718C1"/>
    <w:rsid w:val="28B43155"/>
    <w:rsid w:val="28E33CA5"/>
    <w:rsid w:val="28F306BC"/>
    <w:rsid w:val="28FF44CE"/>
    <w:rsid w:val="29013255"/>
    <w:rsid w:val="291C1880"/>
    <w:rsid w:val="293314A5"/>
    <w:rsid w:val="293E7836"/>
    <w:rsid w:val="293F2D39"/>
    <w:rsid w:val="295142D9"/>
    <w:rsid w:val="29533F58"/>
    <w:rsid w:val="2956295F"/>
    <w:rsid w:val="297F3B23"/>
    <w:rsid w:val="29832529"/>
    <w:rsid w:val="29B277F5"/>
    <w:rsid w:val="29B77500"/>
    <w:rsid w:val="29CC3C22"/>
    <w:rsid w:val="29D954B6"/>
    <w:rsid w:val="29E22543"/>
    <w:rsid w:val="29FD43F1"/>
    <w:rsid w:val="29FF78F4"/>
    <w:rsid w:val="2A144016"/>
    <w:rsid w:val="2A1D6EA4"/>
    <w:rsid w:val="2A2A61BA"/>
    <w:rsid w:val="2A34234D"/>
    <w:rsid w:val="2A3A09D3"/>
    <w:rsid w:val="2A5E570F"/>
    <w:rsid w:val="2A6A6FA4"/>
    <w:rsid w:val="2A932366"/>
    <w:rsid w:val="2AA1167C"/>
    <w:rsid w:val="2AA22981"/>
    <w:rsid w:val="2AA34B7F"/>
    <w:rsid w:val="2AAB580F"/>
    <w:rsid w:val="2AB3069D"/>
    <w:rsid w:val="2AB61621"/>
    <w:rsid w:val="2AE952F3"/>
    <w:rsid w:val="2AF77E8C"/>
    <w:rsid w:val="2AFF5299"/>
    <w:rsid w:val="2B01079C"/>
    <w:rsid w:val="2B28065B"/>
    <w:rsid w:val="2B3134E9"/>
    <w:rsid w:val="2B332270"/>
    <w:rsid w:val="2B3A1BFB"/>
    <w:rsid w:val="2B3C2B7F"/>
    <w:rsid w:val="2B405D02"/>
    <w:rsid w:val="2B47568D"/>
    <w:rsid w:val="2B511820"/>
    <w:rsid w:val="2B611ABA"/>
    <w:rsid w:val="2B642A3F"/>
    <w:rsid w:val="2B806AEC"/>
    <w:rsid w:val="2B964513"/>
    <w:rsid w:val="2BB205C0"/>
    <w:rsid w:val="2BBD43D2"/>
    <w:rsid w:val="2BC7145E"/>
    <w:rsid w:val="2BC94961"/>
    <w:rsid w:val="2BE2330D"/>
    <w:rsid w:val="2BE92C98"/>
    <w:rsid w:val="2C006140"/>
    <w:rsid w:val="2C0C4151"/>
    <w:rsid w:val="2C1B476C"/>
    <w:rsid w:val="2C1D328F"/>
    <w:rsid w:val="2C25727A"/>
    <w:rsid w:val="2C2A3701"/>
    <w:rsid w:val="2C341A92"/>
    <w:rsid w:val="2C370819"/>
    <w:rsid w:val="2C3B141D"/>
    <w:rsid w:val="2C5632CC"/>
    <w:rsid w:val="2C570D4D"/>
    <w:rsid w:val="2C622962"/>
    <w:rsid w:val="2C6E0973"/>
    <w:rsid w:val="2C6E6774"/>
    <w:rsid w:val="2C701C77"/>
    <w:rsid w:val="2C74287C"/>
    <w:rsid w:val="2C761602"/>
    <w:rsid w:val="2C76775A"/>
    <w:rsid w:val="2C7D570A"/>
    <w:rsid w:val="2C7E6A0F"/>
    <w:rsid w:val="2C7F4490"/>
    <w:rsid w:val="2CB04C5F"/>
    <w:rsid w:val="2CD803A2"/>
    <w:rsid w:val="2CF20F4C"/>
    <w:rsid w:val="2CFC3A5A"/>
    <w:rsid w:val="2D0446E9"/>
    <w:rsid w:val="2D092D6F"/>
    <w:rsid w:val="2D3F104B"/>
    <w:rsid w:val="2D470656"/>
    <w:rsid w:val="2D4E7FE1"/>
    <w:rsid w:val="2D55796B"/>
    <w:rsid w:val="2D5E607D"/>
    <w:rsid w:val="2D726F1C"/>
    <w:rsid w:val="2D73279F"/>
    <w:rsid w:val="2D755CA2"/>
    <w:rsid w:val="2D7F4033"/>
    <w:rsid w:val="2D8A1BBE"/>
    <w:rsid w:val="2D8D3349"/>
    <w:rsid w:val="2D9561D7"/>
    <w:rsid w:val="2DA30D70"/>
    <w:rsid w:val="2DA467F1"/>
    <w:rsid w:val="2DAF4B82"/>
    <w:rsid w:val="2DB00085"/>
    <w:rsid w:val="2DB23588"/>
    <w:rsid w:val="2DB70EB7"/>
    <w:rsid w:val="2DB77A10"/>
    <w:rsid w:val="2DFC6E80"/>
    <w:rsid w:val="2E013307"/>
    <w:rsid w:val="2E144526"/>
    <w:rsid w:val="2E2B414C"/>
    <w:rsid w:val="2E3B21E8"/>
    <w:rsid w:val="2E3D1E67"/>
    <w:rsid w:val="2E4814FD"/>
    <w:rsid w:val="2E4D5985"/>
    <w:rsid w:val="2E5A7219"/>
    <w:rsid w:val="2E732342"/>
    <w:rsid w:val="2E81295C"/>
    <w:rsid w:val="2E866DE4"/>
    <w:rsid w:val="2E8944E5"/>
    <w:rsid w:val="2E9C0F87"/>
    <w:rsid w:val="2EA30912"/>
    <w:rsid w:val="2EAB5D1F"/>
    <w:rsid w:val="2EB540B0"/>
    <w:rsid w:val="2EC568C9"/>
    <w:rsid w:val="2EE23C7A"/>
    <w:rsid w:val="2EE4137C"/>
    <w:rsid w:val="2EFD22A6"/>
    <w:rsid w:val="2EFE1F25"/>
    <w:rsid w:val="2F005429"/>
    <w:rsid w:val="2F406212"/>
    <w:rsid w:val="2F471420"/>
    <w:rsid w:val="2F5C5B42"/>
    <w:rsid w:val="2F631C4A"/>
    <w:rsid w:val="2F6509D0"/>
    <w:rsid w:val="2F700F60"/>
    <w:rsid w:val="2F7708EA"/>
    <w:rsid w:val="2F7D6077"/>
    <w:rsid w:val="2F9846A2"/>
    <w:rsid w:val="2FA05332"/>
    <w:rsid w:val="2FB8225B"/>
    <w:rsid w:val="2FBD105F"/>
    <w:rsid w:val="2FCC5DF6"/>
    <w:rsid w:val="2FCD12F9"/>
    <w:rsid w:val="2FE15D9B"/>
    <w:rsid w:val="2FFA0EC4"/>
    <w:rsid w:val="2FFC7C4A"/>
    <w:rsid w:val="300140D2"/>
    <w:rsid w:val="30045057"/>
    <w:rsid w:val="30075FDB"/>
    <w:rsid w:val="30180474"/>
    <w:rsid w:val="30224607"/>
    <w:rsid w:val="30226805"/>
    <w:rsid w:val="302E5E9B"/>
    <w:rsid w:val="3032101E"/>
    <w:rsid w:val="30347DA4"/>
    <w:rsid w:val="30470FC3"/>
    <w:rsid w:val="305F1EED"/>
    <w:rsid w:val="306308F3"/>
    <w:rsid w:val="307C3A1B"/>
    <w:rsid w:val="30850AA8"/>
    <w:rsid w:val="30866529"/>
    <w:rsid w:val="3088782E"/>
    <w:rsid w:val="308E71B9"/>
    <w:rsid w:val="309D3F50"/>
    <w:rsid w:val="30C93B1B"/>
    <w:rsid w:val="30CB701E"/>
    <w:rsid w:val="30D46628"/>
    <w:rsid w:val="30F15BD9"/>
    <w:rsid w:val="30FB1D6B"/>
    <w:rsid w:val="31002970"/>
    <w:rsid w:val="3105267B"/>
    <w:rsid w:val="31056DF8"/>
    <w:rsid w:val="31260631"/>
    <w:rsid w:val="313B2B55"/>
    <w:rsid w:val="31424559"/>
    <w:rsid w:val="31447BE1"/>
    <w:rsid w:val="314C0871"/>
    <w:rsid w:val="315F1A90"/>
    <w:rsid w:val="31817A46"/>
    <w:rsid w:val="31894E52"/>
    <w:rsid w:val="31915AE2"/>
    <w:rsid w:val="31917CE0"/>
    <w:rsid w:val="319A2B6E"/>
    <w:rsid w:val="319D7376"/>
    <w:rsid w:val="31A359FC"/>
    <w:rsid w:val="31AD3D8D"/>
    <w:rsid w:val="31AF5092"/>
    <w:rsid w:val="31B16017"/>
    <w:rsid w:val="31B7469D"/>
    <w:rsid w:val="31C35F31"/>
    <w:rsid w:val="31CC4642"/>
    <w:rsid w:val="31CD6840"/>
    <w:rsid w:val="31E267E6"/>
    <w:rsid w:val="3201709B"/>
    <w:rsid w:val="320831A2"/>
    <w:rsid w:val="320F63B0"/>
    <w:rsid w:val="32142838"/>
    <w:rsid w:val="321524B8"/>
    <w:rsid w:val="322E33E2"/>
    <w:rsid w:val="32506E1A"/>
    <w:rsid w:val="32774ADB"/>
    <w:rsid w:val="3283636F"/>
    <w:rsid w:val="328714F2"/>
    <w:rsid w:val="329A5F94"/>
    <w:rsid w:val="329F6B99"/>
    <w:rsid w:val="32B10138"/>
    <w:rsid w:val="32EC6C98"/>
    <w:rsid w:val="33111456"/>
    <w:rsid w:val="3328107B"/>
    <w:rsid w:val="33292380"/>
    <w:rsid w:val="333B229A"/>
    <w:rsid w:val="333D1021"/>
    <w:rsid w:val="334F6D3D"/>
    <w:rsid w:val="335453C3"/>
    <w:rsid w:val="33576347"/>
    <w:rsid w:val="335B05D1"/>
    <w:rsid w:val="33704CF3"/>
    <w:rsid w:val="337436F9"/>
    <w:rsid w:val="33835F12"/>
    <w:rsid w:val="339077A6"/>
    <w:rsid w:val="33B1355E"/>
    <w:rsid w:val="33B466E1"/>
    <w:rsid w:val="33B82EE9"/>
    <w:rsid w:val="33C643FD"/>
    <w:rsid w:val="33CC6306"/>
    <w:rsid w:val="33D23A93"/>
    <w:rsid w:val="33F23FC7"/>
    <w:rsid w:val="33F629CD"/>
    <w:rsid w:val="34110FF9"/>
    <w:rsid w:val="341222FE"/>
    <w:rsid w:val="34232598"/>
    <w:rsid w:val="342A79A4"/>
    <w:rsid w:val="342C7624"/>
    <w:rsid w:val="345352E6"/>
    <w:rsid w:val="345B5F75"/>
    <w:rsid w:val="345D3677"/>
    <w:rsid w:val="345E10F8"/>
    <w:rsid w:val="345F6B7A"/>
    <w:rsid w:val="34627AFE"/>
    <w:rsid w:val="346B6210"/>
    <w:rsid w:val="347F4EB0"/>
    <w:rsid w:val="34860FB8"/>
    <w:rsid w:val="34A43DEB"/>
    <w:rsid w:val="34A614EC"/>
    <w:rsid w:val="34A76F6E"/>
    <w:rsid w:val="34AA3776"/>
    <w:rsid w:val="34BA2DA0"/>
    <w:rsid w:val="34C51DA1"/>
    <w:rsid w:val="34D7553F"/>
    <w:rsid w:val="34E500D8"/>
    <w:rsid w:val="34ED54E4"/>
    <w:rsid w:val="34F73875"/>
    <w:rsid w:val="34FE797D"/>
    <w:rsid w:val="350B4A94"/>
    <w:rsid w:val="353C0AE6"/>
    <w:rsid w:val="353D6568"/>
    <w:rsid w:val="354016EB"/>
    <w:rsid w:val="35497DFC"/>
    <w:rsid w:val="354A1FFA"/>
    <w:rsid w:val="35594813"/>
    <w:rsid w:val="356C3834"/>
    <w:rsid w:val="35711EBA"/>
    <w:rsid w:val="3572793B"/>
    <w:rsid w:val="357331BF"/>
    <w:rsid w:val="357A05CB"/>
    <w:rsid w:val="359549F8"/>
    <w:rsid w:val="35987B7B"/>
    <w:rsid w:val="359E1A84"/>
    <w:rsid w:val="35B23FA8"/>
    <w:rsid w:val="35B9552F"/>
    <w:rsid w:val="35CB384D"/>
    <w:rsid w:val="35D344DD"/>
    <w:rsid w:val="35D466DB"/>
    <w:rsid w:val="35E05D71"/>
    <w:rsid w:val="3614705D"/>
    <w:rsid w:val="36175ECB"/>
    <w:rsid w:val="361B0154"/>
    <w:rsid w:val="36250A64"/>
    <w:rsid w:val="362C03EF"/>
    <w:rsid w:val="363479F9"/>
    <w:rsid w:val="363F160E"/>
    <w:rsid w:val="365F7944"/>
    <w:rsid w:val="36674D51"/>
    <w:rsid w:val="366C6C5A"/>
    <w:rsid w:val="36807E79"/>
    <w:rsid w:val="36820DFD"/>
    <w:rsid w:val="3682337C"/>
    <w:rsid w:val="368F6E0E"/>
    <w:rsid w:val="36912311"/>
    <w:rsid w:val="36B77FD3"/>
    <w:rsid w:val="36C41867"/>
    <w:rsid w:val="36C727EB"/>
    <w:rsid w:val="36C95CEF"/>
    <w:rsid w:val="36CA11F2"/>
    <w:rsid w:val="36D41B01"/>
    <w:rsid w:val="36D9180C"/>
    <w:rsid w:val="36D95F89"/>
    <w:rsid w:val="36DD0212"/>
    <w:rsid w:val="36DE2411"/>
    <w:rsid w:val="36DE5C94"/>
    <w:rsid w:val="36F8683E"/>
    <w:rsid w:val="36FC7442"/>
    <w:rsid w:val="3704484F"/>
    <w:rsid w:val="370522D0"/>
    <w:rsid w:val="37165DEE"/>
    <w:rsid w:val="37373DA4"/>
    <w:rsid w:val="37417F37"/>
    <w:rsid w:val="37460B3B"/>
    <w:rsid w:val="37491AC0"/>
    <w:rsid w:val="37553354"/>
    <w:rsid w:val="375720DA"/>
    <w:rsid w:val="37624BE8"/>
    <w:rsid w:val="37691FF5"/>
    <w:rsid w:val="377346CD"/>
    <w:rsid w:val="377E4518"/>
    <w:rsid w:val="37910FBB"/>
    <w:rsid w:val="37980946"/>
    <w:rsid w:val="379C3AC9"/>
    <w:rsid w:val="37B67EF6"/>
    <w:rsid w:val="37E2423D"/>
    <w:rsid w:val="37E86146"/>
    <w:rsid w:val="38045A76"/>
    <w:rsid w:val="38253A2D"/>
    <w:rsid w:val="382849B1"/>
    <w:rsid w:val="382E68BB"/>
    <w:rsid w:val="38372745"/>
    <w:rsid w:val="38631313"/>
    <w:rsid w:val="3875702F"/>
    <w:rsid w:val="388F565A"/>
    <w:rsid w:val="38961762"/>
    <w:rsid w:val="38AC7189"/>
    <w:rsid w:val="38BA3A9A"/>
    <w:rsid w:val="38BB3F20"/>
    <w:rsid w:val="38D00642"/>
    <w:rsid w:val="38D160C4"/>
    <w:rsid w:val="38E627E6"/>
    <w:rsid w:val="38EB6C6E"/>
    <w:rsid w:val="39037B98"/>
    <w:rsid w:val="39284554"/>
    <w:rsid w:val="393328E5"/>
    <w:rsid w:val="39374B6F"/>
    <w:rsid w:val="39477387"/>
    <w:rsid w:val="394A5D8E"/>
    <w:rsid w:val="39581820"/>
    <w:rsid w:val="395A27A5"/>
    <w:rsid w:val="39661E3A"/>
    <w:rsid w:val="39693679"/>
    <w:rsid w:val="396C04C1"/>
    <w:rsid w:val="3970274A"/>
    <w:rsid w:val="39704948"/>
    <w:rsid w:val="397A0ADB"/>
    <w:rsid w:val="397D1A60"/>
    <w:rsid w:val="39900A80"/>
    <w:rsid w:val="39A90325"/>
    <w:rsid w:val="39AD25AF"/>
    <w:rsid w:val="39B244B8"/>
    <w:rsid w:val="39B44138"/>
    <w:rsid w:val="39C1487F"/>
    <w:rsid w:val="39C75357"/>
    <w:rsid w:val="39C84B51"/>
    <w:rsid w:val="39F21A1E"/>
    <w:rsid w:val="3A03773A"/>
    <w:rsid w:val="3A1122D3"/>
    <w:rsid w:val="3A145456"/>
    <w:rsid w:val="3A1F37E7"/>
    <w:rsid w:val="3A2A75FA"/>
    <w:rsid w:val="3A2D057F"/>
    <w:rsid w:val="3A347F09"/>
    <w:rsid w:val="3A476F2A"/>
    <w:rsid w:val="3A564FC6"/>
    <w:rsid w:val="3A5C5027"/>
    <w:rsid w:val="3A692962"/>
    <w:rsid w:val="3A6D1368"/>
    <w:rsid w:val="3A7022ED"/>
    <w:rsid w:val="3A825A8A"/>
    <w:rsid w:val="3A900623"/>
    <w:rsid w:val="3AAA11CD"/>
    <w:rsid w:val="3AB4755E"/>
    <w:rsid w:val="3ACA3C80"/>
    <w:rsid w:val="3AE3262C"/>
    <w:rsid w:val="3AF328C6"/>
    <w:rsid w:val="3AFB1ED1"/>
    <w:rsid w:val="3B246918"/>
    <w:rsid w:val="3B76761C"/>
    <w:rsid w:val="3B846932"/>
    <w:rsid w:val="3B9C3FD8"/>
    <w:rsid w:val="3BA00460"/>
    <w:rsid w:val="3BCD002B"/>
    <w:rsid w:val="3BCD2229"/>
    <w:rsid w:val="3BE86656"/>
    <w:rsid w:val="3BFA1DF4"/>
    <w:rsid w:val="3BFA5677"/>
    <w:rsid w:val="3BFE07FA"/>
    <w:rsid w:val="3C045F86"/>
    <w:rsid w:val="3C0A7E90"/>
    <w:rsid w:val="3C165EA1"/>
    <w:rsid w:val="3C232FB8"/>
    <w:rsid w:val="3C3257D1"/>
    <w:rsid w:val="3C3E15E3"/>
    <w:rsid w:val="3C4569F0"/>
    <w:rsid w:val="3C611B0B"/>
    <w:rsid w:val="3C655E40"/>
    <w:rsid w:val="3CB13B21"/>
    <w:rsid w:val="3CBA2232"/>
    <w:rsid w:val="3CCB46CA"/>
    <w:rsid w:val="3CD3535A"/>
    <w:rsid w:val="3CD47558"/>
    <w:rsid w:val="3CD844A4"/>
    <w:rsid w:val="3CDD5C6A"/>
    <w:rsid w:val="3CF1490A"/>
    <w:rsid w:val="3CF70A12"/>
    <w:rsid w:val="3D0A7A32"/>
    <w:rsid w:val="3D1E66D3"/>
    <w:rsid w:val="3D25605E"/>
    <w:rsid w:val="3D286FE2"/>
    <w:rsid w:val="3D2B37EA"/>
    <w:rsid w:val="3D325373"/>
    <w:rsid w:val="3D404689"/>
    <w:rsid w:val="3D4F6EA2"/>
    <w:rsid w:val="3D515C28"/>
    <w:rsid w:val="3D550DAB"/>
    <w:rsid w:val="3D5620B0"/>
    <w:rsid w:val="3D595233"/>
    <w:rsid w:val="3D623944"/>
    <w:rsid w:val="3D6A54CD"/>
    <w:rsid w:val="3D6C09D0"/>
    <w:rsid w:val="3D6E7757"/>
    <w:rsid w:val="3D6F51D8"/>
    <w:rsid w:val="3D72615D"/>
    <w:rsid w:val="3D8B1285"/>
    <w:rsid w:val="3D957616"/>
    <w:rsid w:val="3DAF5FC2"/>
    <w:rsid w:val="3DBA6551"/>
    <w:rsid w:val="3DBD2D59"/>
    <w:rsid w:val="3DC03CDE"/>
    <w:rsid w:val="3DC52364"/>
    <w:rsid w:val="3DCA206F"/>
    <w:rsid w:val="3DDA4888"/>
    <w:rsid w:val="3DF40CB5"/>
    <w:rsid w:val="3DFB283E"/>
    <w:rsid w:val="3E0B08DA"/>
    <w:rsid w:val="3E2204FF"/>
    <w:rsid w:val="3E301A13"/>
    <w:rsid w:val="3E49293D"/>
    <w:rsid w:val="3E503614"/>
    <w:rsid w:val="3E5E705F"/>
    <w:rsid w:val="3E602562"/>
    <w:rsid w:val="3E65446C"/>
    <w:rsid w:val="3E6A66F5"/>
    <w:rsid w:val="3E6B6375"/>
    <w:rsid w:val="3E6F4D7B"/>
    <w:rsid w:val="3E7E7594"/>
    <w:rsid w:val="3E8649A0"/>
    <w:rsid w:val="3E9052B0"/>
    <w:rsid w:val="3E9C6B44"/>
    <w:rsid w:val="3E9D45C5"/>
    <w:rsid w:val="3EA242D1"/>
    <w:rsid w:val="3EB554EF"/>
    <w:rsid w:val="3EBB73F9"/>
    <w:rsid w:val="3EC07104"/>
    <w:rsid w:val="3EC22607"/>
    <w:rsid w:val="3EC57D08"/>
    <w:rsid w:val="3ECF6099"/>
    <w:rsid w:val="3ED0191D"/>
    <w:rsid w:val="3ED03B1B"/>
    <w:rsid w:val="3ED42521"/>
    <w:rsid w:val="3EF63D5B"/>
    <w:rsid w:val="3F021D6B"/>
    <w:rsid w:val="3F181D11"/>
    <w:rsid w:val="3F225EA4"/>
    <w:rsid w:val="3F3073B8"/>
    <w:rsid w:val="3F333BBF"/>
    <w:rsid w:val="3F5575F7"/>
    <w:rsid w:val="3F625608"/>
    <w:rsid w:val="3F661A90"/>
    <w:rsid w:val="3F675313"/>
    <w:rsid w:val="3F682D95"/>
    <w:rsid w:val="3F7F29BA"/>
    <w:rsid w:val="3F9C7D6C"/>
    <w:rsid w:val="3F9E546D"/>
    <w:rsid w:val="3FA85D7D"/>
    <w:rsid w:val="3FA937FE"/>
    <w:rsid w:val="3FAB2584"/>
    <w:rsid w:val="3FB52E94"/>
    <w:rsid w:val="3FC37C2B"/>
    <w:rsid w:val="3FCE2739"/>
    <w:rsid w:val="3FD036BE"/>
    <w:rsid w:val="3FE326DE"/>
    <w:rsid w:val="3FEB7AEB"/>
    <w:rsid w:val="40050695"/>
    <w:rsid w:val="4013542C"/>
    <w:rsid w:val="40142EAD"/>
    <w:rsid w:val="401818B4"/>
    <w:rsid w:val="40337EDF"/>
    <w:rsid w:val="403E1AF3"/>
    <w:rsid w:val="4057049F"/>
    <w:rsid w:val="40616830"/>
    <w:rsid w:val="406364B0"/>
    <w:rsid w:val="406861BB"/>
    <w:rsid w:val="408234E1"/>
    <w:rsid w:val="408469E4"/>
    <w:rsid w:val="408F27F7"/>
    <w:rsid w:val="4092377C"/>
    <w:rsid w:val="40942502"/>
    <w:rsid w:val="409E758E"/>
    <w:rsid w:val="40A96C24"/>
    <w:rsid w:val="40BD36C6"/>
    <w:rsid w:val="40BD7E43"/>
    <w:rsid w:val="40DE5DF9"/>
    <w:rsid w:val="40E35B04"/>
    <w:rsid w:val="40E63206"/>
    <w:rsid w:val="40F3251B"/>
    <w:rsid w:val="40FD66AE"/>
    <w:rsid w:val="41074D45"/>
    <w:rsid w:val="410C3445"/>
    <w:rsid w:val="41122DD0"/>
    <w:rsid w:val="411F7EE8"/>
    <w:rsid w:val="412E6E7D"/>
    <w:rsid w:val="413E1696"/>
    <w:rsid w:val="41446E23"/>
    <w:rsid w:val="41582240"/>
    <w:rsid w:val="41595743"/>
    <w:rsid w:val="415E1BCB"/>
    <w:rsid w:val="416050CE"/>
    <w:rsid w:val="416163D3"/>
    <w:rsid w:val="41651556"/>
    <w:rsid w:val="41697F5C"/>
    <w:rsid w:val="416A59DD"/>
    <w:rsid w:val="419633AA"/>
    <w:rsid w:val="419A3FAE"/>
    <w:rsid w:val="41A13939"/>
    <w:rsid w:val="41AC774B"/>
    <w:rsid w:val="41BC57E8"/>
    <w:rsid w:val="41D00C05"/>
    <w:rsid w:val="41DF121F"/>
    <w:rsid w:val="41E27C26"/>
    <w:rsid w:val="41E740AD"/>
    <w:rsid w:val="41F149BD"/>
    <w:rsid w:val="41F72149"/>
    <w:rsid w:val="42064962"/>
    <w:rsid w:val="420723E4"/>
    <w:rsid w:val="42201C89"/>
    <w:rsid w:val="42461EC8"/>
    <w:rsid w:val="424B6350"/>
    <w:rsid w:val="425E756F"/>
    <w:rsid w:val="4263727A"/>
    <w:rsid w:val="42780119"/>
    <w:rsid w:val="427D2022"/>
    <w:rsid w:val="4281682A"/>
    <w:rsid w:val="42831D2D"/>
    <w:rsid w:val="42883C37"/>
    <w:rsid w:val="429E5DDA"/>
    <w:rsid w:val="42CB2122"/>
    <w:rsid w:val="42D11AAC"/>
    <w:rsid w:val="42D25330"/>
    <w:rsid w:val="42E40ACD"/>
    <w:rsid w:val="42E5074D"/>
    <w:rsid w:val="42EF48E0"/>
    <w:rsid w:val="42F83EEA"/>
    <w:rsid w:val="431D66A9"/>
    <w:rsid w:val="432050AF"/>
    <w:rsid w:val="432702BD"/>
    <w:rsid w:val="432F1E46"/>
    <w:rsid w:val="433575D3"/>
    <w:rsid w:val="433C115C"/>
    <w:rsid w:val="4365451E"/>
    <w:rsid w:val="436D772C"/>
    <w:rsid w:val="437C71A3"/>
    <w:rsid w:val="438163CD"/>
    <w:rsid w:val="43962AEF"/>
    <w:rsid w:val="43B45922"/>
    <w:rsid w:val="43BE6232"/>
    <w:rsid w:val="43C967C1"/>
    <w:rsid w:val="43DF41E8"/>
    <w:rsid w:val="43ED34FE"/>
    <w:rsid w:val="43F17986"/>
    <w:rsid w:val="43F4090A"/>
    <w:rsid w:val="43F61C0F"/>
    <w:rsid w:val="43FF251E"/>
    <w:rsid w:val="441F71D0"/>
    <w:rsid w:val="44293363"/>
    <w:rsid w:val="44302CEE"/>
    <w:rsid w:val="443C6B00"/>
    <w:rsid w:val="444E5B21"/>
    <w:rsid w:val="445676AA"/>
    <w:rsid w:val="445B73B5"/>
    <w:rsid w:val="446D2B52"/>
    <w:rsid w:val="44711559"/>
    <w:rsid w:val="447659E0"/>
    <w:rsid w:val="447943E7"/>
    <w:rsid w:val="447A7EF9"/>
    <w:rsid w:val="44BD0353"/>
    <w:rsid w:val="44BE1658"/>
    <w:rsid w:val="44D35D7A"/>
    <w:rsid w:val="44E86C19"/>
    <w:rsid w:val="44EC0EA2"/>
    <w:rsid w:val="44F639B0"/>
    <w:rsid w:val="44F71432"/>
    <w:rsid w:val="450B5ED4"/>
    <w:rsid w:val="4511585F"/>
    <w:rsid w:val="45205E79"/>
    <w:rsid w:val="452644FF"/>
    <w:rsid w:val="452C3E8A"/>
    <w:rsid w:val="45305CDE"/>
    <w:rsid w:val="45383520"/>
    <w:rsid w:val="45447333"/>
    <w:rsid w:val="45454DB4"/>
    <w:rsid w:val="45487F37"/>
    <w:rsid w:val="45585FD3"/>
    <w:rsid w:val="455F7B5C"/>
    <w:rsid w:val="45761EBB"/>
    <w:rsid w:val="45824C19"/>
    <w:rsid w:val="458B103A"/>
    <w:rsid w:val="45917432"/>
    <w:rsid w:val="45950036"/>
    <w:rsid w:val="459F41C9"/>
    <w:rsid w:val="45A32BCF"/>
    <w:rsid w:val="45A5284F"/>
    <w:rsid w:val="45A91255"/>
    <w:rsid w:val="45A94AD9"/>
    <w:rsid w:val="45BB49F3"/>
    <w:rsid w:val="45C76287"/>
    <w:rsid w:val="45D04998"/>
    <w:rsid w:val="460460EC"/>
    <w:rsid w:val="460A7FF5"/>
    <w:rsid w:val="46105782"/>
    <w:rsid w:val="464858DB"/>
    <w:rsid w:val="46547170"/>
    <w:rsid w:val="465C457C"/>
    <w:rsid w:val="46621D09"/>
    <w:rsid w:val="4664520C"/>
    <w:rsid w:val="46683C12"/>
    <w:rsid w:val="46685E10"/>
    <w:rsid w:val="46693892"/>
    <w:rsid w:val="466F101E"/>
    <w:rsid w:val="4677642B"/>
    <w:rsid w:val="46847CBF"/>
    <w:rsid w:val="46891BC8"/>
    <w:rsid w:val="46947F59"/>
    <w:rsid w:val="46B4048E"/>
    <w:rsid w:val="46B94916"/>
    <w:rsid w:val="46BB7E19"/>
    <w:rsid w:val="46BE0D9D"/>
    <w:rsid w:val="46CE6E39"/>
    <w:rsid w:val="46D25840"/>
    <w:rsid w:val="46D73EC6"/>
    <w:rsid w:val="46DB28CC"/>
    <w:rsid w:val="46EB2B66"/>
    <w:rsid w:val="46EC63E9"/>
    <w:rsid w:val="46F56CF9"/>
    <w:rsid w:val="46FC6684"/>
    <w:rsid w:val="473A3F6A"/>
    <w:rsid w:val="47430FF6"/>
    <w:rsid w:val="474779FD"/>
    <w:rsid w:val="474F068C"/>
    <w:rsid w:val="47881AEB"/>
    <w:rsid w:val="478C04F1"/>
    <w:rsid w:val="47950E01"/>
    <w:rsid w:val="47A16E12"/>
    <w:rsid w:val="47A55818"/>
    <w:rsid w:val="47A6109B"/>
    <w:rsid w:val="47A97AA1"/>
    <w:rsid w:val="47AB2FA4"/>
    <w:rsid w:val="47C42849"/>
    <w:rsid w:val="47CA03F9"/>
    <w:rsid w:val="47D17961"/>
    <w:rsid w:val="47FC6227"/>
    <w:rsid w:val="47FD752B"/>
    <w:rsid w:val="48004C2D"/>
    <w:rsid w:val="48054938"/>
    <w:rsid w:val="48064139"/>
    <w:rsid w:val="480D3F42"/>
    <w:rsid w:val="481316CF"/>
    <w:rsid w:val="481822D3"/>
    <w:rsid w:val="482360E6"/>
    <w:rsid w:val="4826706B"/>
    <w:rsid w:val="482A5A71"/>
    <w:rsid w:val="482F1EF9"/>
    <w:rsid w:val="487216E8"/>
    <w:rsid w:val="487600EF"/>
    <w:rsid w:val="4886618B"/>
    <w:rsid w:val="489F12B3"/>
    <w:rsid w:val="48B25D55"/>
    <w:rsid w:val="48E74F2A"/>
    <w:rsid w:val="48F61CC2"/>
    <w:rsid w:val="48F71942"/>
    <w:rsid w:val="491F0908"/>
    <w:rsid w:val="49287F12"/>
    <w:rsid w:val="492C219C"/>
    <w:rsid w:val="493E5939"/>
    <w:rsid w:val="494055B9"/>
    <w:rsid w:val="494168BE"/>
    <w:rsid w:val="495C4EE9"/>
    <w:rsid w:val="496557F9"/>
    <w:rsid w:val="49734B0E"/>
    <w:rsid w:val="498176A7"/>
    <w:rsid w:val="498737AF"/>
    <w:rsid w:val="498A7FB7"/>
    <w:rsid w:val="49965FC8"/>
    <w:rsid w:val="499A27D0"/>
    <w:rsid w:val="49B91A00"/>
    <w:rsid w:val="49B95283"/>
    <w:rsid w:val="49C8201A"/>
    <w:rsid w:val="49CF7426"/>
    <w:rsid w:val="49DA57B7"/>
    <w:rsid w:val="49E728CF"/>
    <w:rsid w:val="49E74ACD"/>
    <w:rsid w:val="49EE4458"/>
    <w:rsid w:val="49F772E6"/>
    <w:rsid w:val="4A121195"/>
    <w:rsid w:val="4A154318"/>
    <w:rsid w:val="4A18309E"/>
    <w:rsid w:val="4A1D4FA7"/>
    <w:rsid w:val="4A274925"/>
    <w:rsid w:val="4A4473E5"/>
    <w:rsid w:val="4A566406"/>
    <w:rsid w:val="4A606D15"/>
    <w:rsid w:val="4A7D0844"/>
    <w:rsid w:val="4A8017C9"/>
    <w:rsid w:val="4A8B1D58"/>
    <w:rsid w:val="4A8D0ADE"/>
    <w:rsid w:val="4A944BE6"/>
    <w:rsid w:val="4AB2329C"/>
    <w:rsid w:val="4AD743D6"/>
    <w:rsid w:val="4AD9315C"/>
    <w:rsid w:val="4AFB1112"/>
    <w:rsid w:val="4B043FA0"/>
    <w:rsid w:val="4B1132B6"/>
    <w:rsid w:val="4B1906C2"/>
    <w:rsid w:val="4B226DD3"/>
    <w:rsid w:val="4B29095D"/>
    <w:rsid w:val="4B303B6B"/>
    <w:rsid w:val="4B493410"/>
    <w:rsid w:val="4B50081C"/>
    <w:rsid w:val="4B5D5934"/>
    <w:rsid w:val="4B61433A"/>
    <w:rsid w:val="4B752FDA"/>
    <w:rsid w:val="4B804BEF"/>
    <w:rsid w:val="4B8F3B84"/>
    <w:rsid w:val="4B9A5798"/>
    <w:rsid w:val="4BC30B5B"/>
    <w:rsid w:val="4BC352D8"/>
    <w:rsid w:val="4BDE7186"/>
    <w:rsid w:val="4BEB429E"/>
    <w:rsid w:val="4BEC1D1F"/>
    <w:rsid w:val="4BF722AF"/>
    <w:rsid w:val="4BFD41B8"/>
    <w:rsid w:val="4C0F7955"/>
    <w:rsid w:val="4C162B64"/>
    <w:rsid w:val="4C211C2E"/>
    <w:rsid w:val="4C39659B"/>
    <w:rsid w:val="4C3F04A5"/>
    <w:rsid w:val="4C5174C5"/>
    <w:rsid w:val="4C537145"/>
    <w:rsid w:val="4C5B7DD5"/>
    <w:rsid w:val="4C6373E0"/>
    <w:rsid w:val="4C683867"/>
    <w:rsid w:val="4C893D9C"/>
    <w:rsid w:val="4C8E3AA7"/>
    <w:rsid w:val="4CB30463"/>
    <w:rsid w:val="4CC17779"/>
    <w:rsid w:val="4CD7595C"/>
    <w:rsid w:val="4CDA0323"/>
    <w:rsid w:val="4CDE6D29"/>
    <w:rsid w:val="4CE64136"/>
    <w:rsid w:val="4CEA2B3C"/>
    <w:rsid w:val="4CF3124D"/>
    <w:rsid w:val="4CF54750"/>
    <w:rsid w:val="4CFE5060"/>
    <w:rsid w:val="4D1C4610"/>
    <w:rsid w:val="4D1E3396"/>
    <w:rsid w:val="4D276224"/>
    <w:rsid w:val="4D372C3B"/>
    <w:rsid w:val="4D3F0047"/>
    <w:rsid w:val="4D544769"/>
    <w:rsid w:val="4D686C8D"/>
    <w:rsid w:val="4D7814A6"/>
    <w:rsid w:val="4D922050"/>
    <w:rsid w:val="4D950A56"/>
    <w:rsid w:val="4DA37D6C"/>
    <w:rsid w:val="4DBE1C1A"/>
    <w:rsid w:val="4DC0189A"/>
    <w:rsid w:val="4DD827C4"/>
    <w:rsid w:val="4DE07BD1"/>
    <w:rsid w:val="4DEC1465"/>
    <w:rsid w:val="4DF420F5"/>
    <w:rsid w:val="4DFA3FFE"/>
    <w:rsid w:val="4E080D95"/>
    <w:rsid w:val="4E1600AB"/>
    <w:rsid w:val="4E1622A9"/>
    <w:rsid w:val="4E175B2C"/>
    <w:rsid w:val="4E3166D6"/>
    <w:rsid w:val="4E383AE3"/>
    <w:rsid w:val="4E5C081F"/>
    <w:rsid w:val="4E703C3C"/>
    <w:rsid w:val="4E7116BE"/>
    <w:rsid w:val="4E8C7CE9"/>
    <w:rsid w:val="4E8E31EC"/>
    <w:rsid w:val="4E937674"/>
    <w:rsid w:val="4EA71B98"/>
    <w:rsid w:val="4EAC6020"/>
    <w:rsid w:val="4EBF2AC2"/>
    <w:rsid w:val="4ECA0E53"/>
    <w:rsid w:val="4ED107DE"/>
    <w:rsid w:val="4EDB6B6F"/>
    <w:rsid w:val="4EEF1F8C"/>
    <w:rsid w:val="4EF10D13"/>
    <w:rsid w:val="4EFA3BA1"/>
    <w:rsid w:val="4EFC70A4"/>
    <w:rsid w:val="4F14474A"/>
    <w:rsid w:val="4F147FCE"/>
    <w:rsid w:val="4F1D2E5C"/>
    <w:rsid w:val="4F211862"/>
    <w:rsid w:val="4F30407B"/>
    <w:rsid w:val="4F362701"/>
    <w:rsid w:val="4F365F84"/>
    <w:rsid w:val="4F411D97"/>
    <w:rsid w:val="4F5764B9"/>
    <w:rsid w:val="4F6C2BDB"/>
    <w:rsid w:val="4F820602"/>
    <w:rsid w:val="4F8C0F11"/>
    <w:rsid w:val="4F943D9F"/>
    <w:rsid w:val="4F990227"/>
    <w:rsid w:val="4FAE4949"/>
    <w:rsid w:val="4FC04863"/>
    <w:rsid w:val="4FC854F3"/>
    <w:rsid w:val="4FE13E9E"/>
    <w:rsid w:val="4FEA6D2C"/>
    <w:rsid w:val="4FEC69AC"/>
    <w:rsid w:val="4FED7CB1"/>
    <w:rsid w:val="4FEF31B4"/>
    <w:rsid w:val="4FF705C0"/>
    <w:rsid w:val="4FFD7F4B"/>
    <w:rsid w:val="50067556"/>
    <w:rsid w:val="50203983"/>
    <w:rsid w:val="50211405"/>
    <w:rsid w:val="50282F8E"/>
    <w:rsid w:val="50411939"/>
    <w:rsid w:val="504428BE"/>
    <w:rsid w:val="504B2249"/>
    <w:rsid w:val="505C5D66"/>
    <w:rsid w:val="506762F6"/>
    <w:rsid w:val="507620AE"/>
    <w:rsid w:val="508942AC"/>
    <w:rsid w:val="508C0AB4"/>
    <w:rsid w:val="508E3FB7"/>
    <w:rsid w:val="509513C3"/>
    <w:rsid w:val="50D05D25"/>
    <w:rsid w:val="50D17F23"/>
    <w:rsid w:val="50D83132"/>
    <w:rsid w:val="510319F7"/>
    <w:rsid w:val="5112678F"/>
    <w:rsid w:val="511D5E24"/>
    <w:rsid w:val="511F1327"/>
    <w:rsid w:val="51237D2E"/>
    <w:rsid w:val="515371F8"/>
    <w:rsid w:val="515526FB"/>
    <w:rsid w:val="515C5909"/>
    <w:rsid w:val="51635294"/>
    <w:rsid w:val="517B61BE"/>
    <w:rsid w:val="51827D47"/>
    <w:rsid w:val="519A53EE"/>
    <w:rsid w:val="519D6372"/>
    <w:rsid w:val="51C20B31"/>
    <w:rsid w:val="51C51AB5"/>
    <w:rsid w:val="51CA5F3D"/>
    <w:rsid w:val="51CD4943"/>
    <w:rsid w:val="51DE0461"/>
    <w:rsid w:val="51DF265F"/>
    <w:rsid w:val="51EA4273"/>
    <w:rsid w:val="51EA6472"/>
    <w:rsid w:val="51F27101"/>
    <w:rsid w:val="51FE2F14"/>
    <w:rsid w:val="52044E1D"/>
    <w:rsid w:val="520A47A8"/>
    <w:rsid w:val="520B69A6"/>
    <w:rsid w:val="520E792B"/>
    <w:rsid w:val="52121BB5"/>
    <w:rsid w:val="521572B6"/>
    <w:rsid w:val="52241ACF"/>
    <w:rsid w:val="524B3013"/>
    <w:rsid w:val="5251711B"/>
    <w:rsid w:val="5254009F"/>
    <w:rsid w:val="525B32AE"/>
    <w:rsid w:val="526273B5"/>
    <w:rsid w:val="527079D0"/>
    <w:rsid w:val="528D5C7B"/>
    <w:rsid w:val="529E721A"/>
    <w:rsid w:val="52C12C52"/>
    <w:rsid w:val="52D82877"/>
    <w:rsid w:val="52E61B8D"/>
    <w:rsid w:val="52EE029E"/>
    <w:rsid w:val="52F543A6"/>
    <w:rsid w:val="53132A5C"/>
    <w:rsid w:val="53300D07"/>
    <w:rsid w:val="53707572"/>
    <w:rsid w:val="53863C94"/>
    <w:rsid w:val="5389269B"/>
    <w:rsid w:val="538C1421"/>
    <w:rsid w:val="538D10A1"/>
    <w:rsid w:val="539564AD"/>
    <w:rsid w:val="53987432"/>
    <w:rsid w:val="53A40CC6"/>
    <w:rsid w:val="53A71C4B"/>
    <w:rsid w:val="53A9514E"/>
    <w:rsid w:val="53AB3ED4"/>
    <w:rsid w:val="53AC1956"/>
    <w:rsid w:val="53AF28DA"/>
    <w:rsid w:val="53BD1BF0"/>
    <w:rsid w:val="53C54A7E"/>
    <w:rsid w:val="53DA11A0"/>
    <w:rsid w:val="53E265AD"/>
    <w:rsid w:val="53E60836"/>
    <w:rsid w:val="53EA39B9"/>
    <w:rsid w:val="53F6524D"/>
    <w:rsid w:val="53F961D2"/>
    <w:rsid w:val="5409646C"/>
    <w:rsid w:val="540E72EB"/>
    <w:rsid w:val="541170FC"/>
    <w:rsid w:val="54140080"/>
    <w:rsid w:val="544662D1"/>
    <w:rsid w:val="545C6276"/>
    <w:rsid w:val="54676806"/>
    <w:rsid w:val="54687B0A"/>
    <w:rsid w:val="546B520C"/>
    <w:rsid w:val="54797DA5"/>
    <w:rsid w:val="548E44C7"/>
    <w:rsid w:val="54A85071"/>
    <w:rsid w:val="54D10433"/>
    <w:rsid w:val="54DC2048"/>
    <w:rsid w:val="54ED7D64"/>
    <w:rsid w:val="54FF3501"/>
    <w:rsid w:val="55093E11"/>
    <w:rsid w:val="551D2AB1"/>
    <w:rsid w:val="55253741"/>
    <w:rsid w:val="552D0B4D"/>
    <w:rsid w:val="552D2D4B"/>
    <w:rsid w:val="55463C75"/>
    <w:rsid w:val="55484006"/>
    <w:rsid w:val="55514205"/>
    <w:rsid w:val="557434C0"/>
    <w:rsid w:val="557B2E4B"/>
    <w:rsid w:val="558105D7"/>
    <w:rsid w:val="55833ADA"/>
    <w:rsid w:val="559A58FE"/>
    <w:rsid w:val="55A64F94"/>
    <w:rsid w:val="55AB5B98"/>
    <w:rsid w:val="55AC109B"/>
    <w:rsid w:val="55C022BA"/>
    <w:rsid w:val="55C51FC5"/>
    <w:rsid w:val="55E118F5"/>
    <w:rsid w:val="55E737FF"/>
    <w:rsid w:val="560E36BE"/>
    <w:rsid w:val="562F3BF3"/>
    <w:rsid w:val="566C5C56"/>
    <w:rsid w:val="5677786A"/>
    <w:rsid w:val="56933917"/>
    <w:rsid w:val="569B7451"/>
    <w:rsid w:val="569C67A5"/>
    <w:rsid w:val="56B802D4"/>
    <w:rsid w:val="56C169E5"/>
    <w:rsid w:val="56C82AED"/>
    <w:rsid w:val="56CD6F74"/>
    <w:rsid w:val="56E3499B"/>
    <w:rsid w:val="56EC1A28"/>
    <w:rsid w:val="56FE14DA"/>
    <w:rsid w:val="571F0F7D"/>
    <w:rsid w:val="572069FE"/>
    <w:rsid w:val="57295110"/>
    <w:rsid w:val="57381EA7"/>
    <w:rsid w:val="577D1316"/>
    <w:rsid w:val="578909AC"/>
    <w:rsid w:val="57A027D0"/>
    <w:rsid w:val="57AF2DEA"/>
    <w:rsid w:val="57C16588"/>
    <w:rsid w:val="57E148BE"/>
    <w:rsid w:val="57EB51CE"/>
    <w:rsid w:val="57F55ADD"/>
    <w:rsid w:val="57FA79E6"/>
    <w:rsid w:val="57FB5468"/>
    <w:rsid w:val="580018F0"/>
    <w:rsid w:val="58021570"/>
    <w:rsid w:val="582662AC"/>
    <w:rsid w:val="58327B40"/>
    <w:rsid w:val="58495567"/>
    <w:rsid w:val="585338F8"/>
    <w:rsid w:val="585C6786"/>
    <w:rsid w:val="58620690"/>
    <w:rsid w:val="58722B28"/>
    <w:rsid w:val="587C6CBB"/>
    <w:rsid w:val="58801E3E"/>
    <w:rsid w:val="588178BF"/>
    <w:rsid w:val="58B31393"/>
    <w:rsid w:val="58B42698"/>
    <w:rsid w:val="58B65B9B"/>
    <w:rsid w:val="58D52FBB"/>
    <w:rsid w:val="58D802CE"/>
    <w:rsid w:val="58DA37D1"/>
    <w:rsid w:val="58DB6CD4"/>
    <w:rsid w:val="58E80569"/>
    <w:rsid w:val="59024996"/>
    <w:rsid w:val="59032417"/>
    <w:rsid w:val="59070E1D"/>
    <w:rsid w:val="590E402B"/>
    <w:rsid w:val="59140133"/>
    <w:rsid w:val="591E42C6"/>
    <w:rsid w:val="592B5B5A"/>
    <w:rsid w:val="59311C62"/>
    <w:rsid w:val="5941447A"/>
    <w:rsid w:val="594D5D0E"/>
    <w:rsid w:val="59564420"/>
    <w:rsid w:val="59587923"/>
    <w:rsid w:val="5967213C"/>
    <w:rsid w:val="59687BBD"/>
    <w:rsid w:val="59893975"/>
    <w:rsid w:val="598C1076"/>
    <w:rsid w:val="598C48FA"/>
    <w:rsid w:val="59930A01"/>
    <w:rsid w:val="59946483"/>
    <w:rsid w:val="59967408"/>
    <w:rsid w:val="5998559A"/>
    <w:rsid w:val="599A5E0E"/>
    <w:rsid w:val="59A5419F"/>
    <w:rsid w:val="59A61C20"/>
    <w:rsid w:val="59B447B9"/>
    <w:rsid w:val="59B5223B"/>
    <w:rsid w:val="59BE2B4A"/>
    <w:rsid w:val="59E11E05"/>
    <w:rsid w:val="5A093EC3"/>
    <w:rsid w:val="5A0D28C9"/>
    <w:rsid w:val="5A1866DC"/>
    <w:rsid w:val="5A1A1BDF"/>
    <w:rsid w:val="5A317606"/>
    <w:rsid w:val="5A35600C"/>
    <w:rsid w:val="5A36150F"/>
    <w:rsid w:val="5A4178A0"/>
    <w:rsid w:val="5A4E49B8"/>
    <w:rsid w:val="5A571A44"/>
    <w:rsid w:val="5A5F26D4"/>
    <w:rsid w:val="5A5F6E50"/>
    <w:rsid w:val="5A66205E"/>
    <w:rsid w:val="5A7622F9"/>
    <w:rsid w:val="5AC01473"/>
    <w:rsid w:val="5AC86880"/>
    <w:rsid w:val="5AE57637"/>
    <w:rsid w:val="5B122177"/>
    <w:rsid w:val="5B1A7584"/>
    <w:rsid w:val="5B243716"/>
    <w:rsid w:val="5B3204AE"/>
    <w:rsid w:val="5B3A58BA"/>
    <w:rsid w:val="5B4F1FDC"/>
    <w:rsid w:val="5B540662"/>
    <w:rsid w:val="5B956ECD"/>
    <w:rsid w:val="5B991157"/>
    <w:rsid w:val="5BA261E3"/>
    <w:rsid w:val="5BA33C64"/>
    <w:rsid w:val="5BA474E8"/>
    <w:rsid w:val="5BA57168"/>
    <w:rsid w:val="5BA7266B"/>
    <w:rsid w:val="5BB00D7C"/>
    <w:rsid w:val="5BB90387"/>
    <w:rsid w:val="5BBA388A"/>
    <w:rsid w:val="5BD26D32"/>
    <w:rsid w:val="5BDE63C8"/>
    <w:rsid w:val="5BDF6048"/>
    <w:rsid w:val="5BE302D1"/>
    <w:rsid w:val="5BEF40E4"/>
    <w:rsid w:val="5BFF437E"/>
    <w:rsid w:val="5C040806"/>
    <w:rsid w:val="5C216AB1"/>
    <w:rsid w:val="5C381F5A"/>
    <w:rsid w:val="5C3979DB"/>
    <w:rsid w:val="5C4415EF"/>
    <w:rsid w:val="5C497C75"/>
    <w:rsid w:val="5C4A34F9"/>
    <w:rsid w:val="5C5D6916"/>
    <w:rsid w:val="5C6462A1"/>
    <w:rsid w:val="5C6E2434"/>
    <w:rsid w:val="5C7774C0"/>
    <w:rsid w:val="5C7C71CB"/>
    <w:rsid w:val="5C7F0150"/>
    <w:rsid w:val="5C936DF0"/>
    <w:rsid w:val="5CB85D2B"/>
    <w:rsid w:val="5CB937AD"/>
    <w:rsid w:val="5CBD21B3"/>
    <w:rsid w:val="5CD033D2"/>
    <w:rsid w:val="5CD34356"/>
    <w:rsid w:val="5CD530DD"/>
    <w:rsid w:val="5CD57859"/>
    <w:rsid w:val="5CDB4FE6"/>
    <w:rsid w:val="5CDB71E4"/>
    <w:rsid w:val="5CDF5BEB"/>
    <w:rsid w:val="5CED4F00"/>
    <w:rsid w:val="5CF4010E"/>
    <w:rsid w:val="5D1154C0"/>
    <w:rsid w:val="5D1276BE"/>
    <w:rsid w:val="5D292B67"/>
    <w:rsid w:val="5D481D97"/>
    <w:rsid w:val="5D49561A"/>
    <w:rsid w:val="5D564930"/>
    <w:rsid w:val="5D620742"/>
    <w:rsid w:val="5D7C12EC"/>
    <w:rsid w:val="5D8E030D"/>
    <w:rsid w:val="5D907F8D"/>
    <w:rsid w:val="5D926D13"/>
    <w:rsid w:val="5D9D50A4"/>
    <w:rsid w:val="5DA311AC"/>
    <w:rsid w:val="5DA80EB7"/>
    <w:rsid w:val="5DCB48EE"/>
    <w:rsid w:val="5DE01011"/>
    <w:rsid w:val="5DE04894"/>
    <w:rsid w:val="5DE24514"/>
    <w:rsid w:val="5DFB2EBF"/>
    <w:rsid w:val="5DFB763C"/>
    <w:rsid w:val="5E0E40DE"/>
    <w:rsid w:val="5E19246F"/>
    <w:rsid w:val="5E302094"/>
    <w:rsid w:val="5E384F22"/>
    <w:rsid w:val="5E3D71AC"/>
    <w:rsid w:val="5E53134F"/>
    <w:rsid w:val="5E5E5162"/>
    <w:rsid w:val="5E6E797B"/>
    <w:rsid w:val="5E762809"/>
    <w:rsid w:val="5E841B1E"/>
    <w:rsid w:val="5EA57AD5"/>
    <w:rsid w:val="5EA63358"/>
    <w:rsid w:val="5EBD517B"/>
    <w:rsid w:val="5ED3731F"/>
    <w:rsid w:val="5EDA6CAA"/>
    <w:rsid w:val="5EDF69B5"/>
    <w:rsid w:val="5EF50B59"/>
    <w:rsid w:val="5F0720F8"/>
    <w:rsid w:val="5F1C0592"/>
    <w:rsid w:val="5F267129"/>
    <w:rsid w:val="5F2A7D2E"/>
    <w:rsid w:val="5F517BED"/>
    <w:rsid w:val="5F744CAA"/>
    <w:rsid w:val="5F7858AF"/>
    <w:rsid w:val="5F793330"/>
    <w:rsid w:val="5F7B6833"/>
    <w:rsid w:val="5F7E303B"/>
    <w:rsid w:val="5F9109D7"/>
    <w:rsid w:val="5F93775D"/>
    <w:rsid w:val="5FA00FF1"/>
    <w:rsid w:val="5FA93E7F"/>
    <w:rsid w:val="5FAA7382"/>
    <w:rsid w:val="5FAF7F87"/>
    <w:rsid w:val="5FB55714"/>
    <w:rsid w:val="5FC03AA5"/>
    <w:rsid w:val="5FD15044"/>
    <w:rsid w:val="5FD76F4D"/>
    <w:rsid w:val="5FD92450"/>
    <w:rsid w:val="5FE1785D"/>
    <w:rsid w:val="5FE84C69"/>
    <w:rsid w:val="5FEE6B72"/>
    <w:rsid w:val="5FF32FFA"/>
    <w:rsid w:val="5FF40A7C"/>
    <w:rsid w:val="5FF564FD"/>
    <w:rsid w:val="5FFA0406"/>
    <w:rsid w:val="60071C9B"/>
    <w:rsid w:val="600A2C1F"/>
    <w:rsid w:val="6013352F"/>
    <w:rsid w:val="601879B6"/>
    <w:rsid w:val="60297C51"/>
    <w:rsid w:val="60366F66"/>
    <w:rsid w:val="603C46F3"/>
    <w:rsid w:val="60523013"/>
    <w:rsid w:val="60572D1E"/>
    <w:rsid w:val="6057749B"/>
    <w:rsid w:val="605D4C28"/>
    <w:rsid w:val="60692C39"/>
    <w:rsid w:val="606A3F3D"/>
    <w:rsid w:val="606C3BBD"/>
    <w:rsid w:val="60792ED3"/>
    <w:rsid w:val="6080285E"/>
    <w:rsid w:val="609C218E"/>
    <w:rsid w:val="60BC4C41"/>
    <w:rsid w:val="60C345CC"/>
    <w:rsid w:val="60C62FD2"/>
    <w:rsid w:val="60DA41F1"/>
    <w:rsid w:val="60DC2F78"/>
    <w:rsid w:val="60E0197E"/>
    <w:rsid w:val="60E24E81"/>
    <w:rsid w:val="60FD0F2E"/>
    <w:rsid w:val="610B3AC7"/>
    <w:rsid w:val="610F24CD"/>
    <w:rsid w:val="611B04DE"/>
    <w:rsid w:val="612A0AF8"/>
    <w:rsid w:val="6141071D"/>
    <w:rsid w:val="61497D28"/>
    <w:rsid w:val="614D672E"/>
    <w:rsid w:val="615E224C"/>
    <w:rsid w:val="617A1B7C"/>
    <w:rsid w:val="61813705"/>
    <w:rsid w:val="61883090"/>
    <w:rsid w:val="61A429C0"/>
    <w:rsid w:val="61AC7DCD"/>
    <w:rsid w:val="61C06A6D"/>
    <w:rsid w:val="61C60977"/>
    <w:rsid w:val="61D2000C"/>
    <w:rsid w:val="61D64494"/>
    <w:rsid w:val="61D76693"/>
    <w:rsid w:val="61D95419"/>
    <w:rsid w:val="61EB3135"/>
    <w:rsid w:val="61F97ECC"/>
    <w:rsid w:val="61FB33CF"/>
    <w:rsid w:val="621B0081"/>
    <w:rsid w:val="623B41B9"/>
    <w:rsid w:val="62570266"/>
    <w:rsid w:val="627C139F"/>
    <w:rsid w:val="627F2323"/>
    <w:rsid w:val="628132A8"/>
    <w:rsid w:val="62870A35"/>
    <w:rsid w:val="62957D4A"/>
    <w:rsid w:val="62C52A98"/>
    <w:rsid w:val="62C83A1C"/>
    <w:rsid w:val="62CC2423"/>
    <w:rsid w:val="62D068AA"/>
    <w:rsid w:val="62D52D32"/>
    <w:rsid w:val="62EF16DE"/>
    <w:rsid w:val="63040FB0"/>
    <w:rsid w:val="63057105"/>
    <w:rsid w:val="6317701F"/>
    <w:rsid w:val="631D0F28"/>
    <w:rsid w:val="632366B5"/>
    <w:rsid w:val="63253DB6"/>
    <w:rsid w:val="634258E5"/>
    <w:rsid w:val="634520EC"/>
    <w:rsid w:val="634D74F9"/>
    <w:rsid w:val="635A680F"/>
    <w:rsid w:val="637A4B45"/>
    <w:rsid w:val="63852ED6"/>
    <w:rsid w:val="638805D7"/>
    <w:rsid w:val="638E7F62"/>
    <w:rsid w:val="63976673"/>
    <w:rsid w:val="63BB7B2D"/>
    <w:rsid w:val="63D53F5A"/>
    <w:rsid w:val="63D970DD"/>
    <w:rsid w:val="63DD1366"/>
    <w:rsid w:val="63DF6A68"/>
    <w:rsid w:val="63EF1280"/>
    <w:rsid w:val="63F50C0B"/>
    <w:rsid w:val="63FA2E95"/>
    <w:rsid w:val="63FE731D"/>
    <w:rsid w:val="640B532D"/>
    <w:rsid w:val="640E3D34"/>
    <w:rsid w:val="64212D54"/>
    <w:rsid w:val="642B3664"/>
    <w:rsid w:val="6444200F"/>
    <w:rsid w:val="644A3F19"/>
    <w:rsid w:val="64580CB0"/>
    <w:rsid w:val="645B1C35"/>
    <w:rsid w:val="646621C4"/>
    <w:rsid w:val="646D53D2"/>
    <w:rsid w:val="64775CE1"/>
    <w:rsid w:val="648D7E85"/>
    <w:rsid w:val="64945292"/>
    <w:rsid w:val="64A16B26"/>
    <w:rsid w:val="64AE3C3D"/>
    <w:rsid w:val="64BF1959"/>
    <w:rsid w:val="64C2705A"/>
    <w:rsid w:val="64C53862"/>
    <w:rsid w:val="64E1790F"/>
    <w:rsid w:val="64E46315"/>
    <w:rsid w:val="650877CF"/>
    <w:rsid w:val="650D3C56"/>
    <w:rsid w:val="651B09EE"/>
    <w:rsid w:val="652128F7"/>
    <w:rsid w:val="652D670A"/>
    <w:rsid w:val="65320613"/>
    <w:rsid w:val="65354E1B"/>
    <w:rsid w:val="654672B3"/>
    <w:rsid w:val="655343CB"/>
    <w:rsid w:val="656136E1"/>
    <w:rsid w:val="657171FE"/>
    <w:rsid w:val="65736E7E"/>
    <w:rsid w:val="65790D87"/>
    <w:rsid w:val="658835A0"/>
    <w:rsid w:val="65A86053"/>
    <w:rsid w:val="65D12A9B"/>
    <w:rsid w:val="65D72426"/>
    <w:rsid w:val="65DA33AA"/>
    <w:rsid w:val="65EF204B"/>
    <w:rsid w:val="660776F2"/>
    <w:rsid w:val="66127C81"/>
    <w:rsid w:val="66464C58"/>
    <w:rsid w:val="665477F1"/>
    <w:rsid w:val="6670389E"/>
    <w:rsid w:val="6679092A"/>
    <w:rsid w:val="667C5132"/>
    <w:rsid w:val="6682703B"/>
    <w:rsid w:val="66880F45"/>
    <w:rsid w:val="6695025A"/>
    <w:rsid w:val="669C7BE5"/>
    <w:rsid w:val="66A01E6F"/>
    <w:rsid w:val="66A63D78"/>
    <w:rsid w:val="66C06B20"/>
    <w:rsid w:val="66CB4EB1"/>
    <w:rsid w:val="66D01339"/>
    <w:rsid w:val="66D435C2"/>
    <w:rsid w:val="66DF3B52"/>
    <w:rsid w:val="66EA5766"/>
    <w:rsid w:val="67077294"/>
    <w:rsid w:val="670D4A21"/>
    <w:rsid w:val="6729654F"/>
    <w:rsid w:val="67375865"/>
    <w:rsid w:val="673B646A"/>
    <w:rsid w:val="674370F9"/>
    <w:rsid w:val="674525FC"/>
    <w:rsid w:val="67475AFF"/>
    <w:rsid w:val="674978E6"/>
    <w:rsid w:val="6751640F"/>
    <w:rsid w:val="676016B9"/>
    <w:rsid w:val="676A4DBB"/>
    <w:rsid w:val="67737C48"/>
    <w:rsid w:val="67845964"/>
    <w:rsid w:val="67891DEC"/>
    <w:rsid w:val="678E6274"/>
    <w:rsid w:val="67A0618E"/>
    <w:rsid w:val="67A40418"/>
    <w:rsid w:val="67F25F98"/>
    <w:rsid w:val="67FB3025"/>
    <w:rsid w:val="67FE782C"/>
    <w:rsid w:val="68002D30"/>
    <w:rsid w:val="68184B53"/>
    <w:rsid w:val="682D4AF8"/>
    <w:rsid w:val="683B7691"/>
    <w:rsid w:val="68465A22"/>
    <w:rsid w:val="68467C21"/>
    <w:rsid w:val="684C1B2A"/>
    <w:rsid w:val="68562439"/>
    <w:rsid w:val="6890131A"/>
    <w:rsid w:val="68981FA9"/>
    <w:rsid w:val="68991C29"/>
    <w:rsid w:val="68A4383E"/>
    <w:rsid w:val="68B0184E"/>
    <w:rsid w:val="68C94977"/>
    <w:rsid w:val="68CF2103"/>
    <w:rsid w:val="68E0239E"/>
    <w:rsid w:val="68EA072F"/>
    <w:rsid w:val="68EF4BB6"/>
    <w:rsid w:val="68F90914"/>
    <w:rsid w:val="690028D2"/>
    <w:rsid w:val="690A6A65"/>
    <w:rsid w:val="69293A97"/>
    <w:rsid w:val="69362DAC"/>
    <w:rsid w:val="693904AE"/>
    <w:rsid w:val="6944683F"/>
    <w:rsid w:val="69713E8B"/>
    <w:rsid w:val="698044A5"/>
    <w:rsid w:val="699121C1"/>
    <w:rsid w:val="699C0552"/>
    <w:rsid w:val="69A27EDD"/>
    <w:rsid w:val="69A433E0"/>
    <w:rsid w:val="69A47EB3"/>
    <w:rsid w:val="69AB2D6B"/>
    <w:rsid w:val="69BB3005"/>
    <w:rsid w:val="69CF7AA8"/>
    <w:rsid w:val="69E676CD"/>
    <w:rsid w:val="69EF255B"/>
    <w:rsid w:val="69F05A5E"/>
    <w:rsid w:val="69FF49F3"/>
    <w:rsid w:val="6A100511"/>
    <w:rsid w:val="6A293639"/>
    <w:rsid w:val="6A2B6B3C"/>
    <w:rsid w:val="6A2C45BE"/>
    <w:rsid w:val="6A3E7D5B"/>
    <w:rsid w:val="6A47646D"/>
    <w:rsid w:val="6A652199"/>
    <w:rsid w:val="6A6A40A3"/>
    <w:rsid w:val="6A7449B2"/>
    <w:rsid w:val="6A752434"/>
    <w:rsid w:val="6A7A68BC"/>
    <w:rsid w:val="6A7B7BC0"/>
    <w:rsid w:val="6A7C1DBF"/>
    <w:rsid w:val="6A865F51"/>
    <w:rsid w:val="6A886ED6"/>
    <w:rsid w:val="6AA64288"/>
    <w:rsid w:val="6AA8778B"/>
    <w:rsid w:val="6ABC642B"/>
    <w:rsid w:val="6AC04E32"/>
    <w:rsid w:val="6AC7223E"/>
    <w:rsid w:val="6ACF3DC7"/>
    <w:rsid w:val="6AD36051"/>
    <w:rsid w:val="6ADD0B5E"/>
    <w:rsid w:val="6ADF4062"/>
    <w:rsid w:val="6AF861F8"/>
    <w:rsid w:val="6AF9048F"/>
    <w:rsid w:val="6AFE019A"/>
    <w:rsid w:val="6AFF5C1B"/>
    <w:rsid w:val="6B02331D"/>
    <w:rsid w:val="6B0C16AE"/>
    <w:rsid w:val="6B177A3F"/>
    <w:rsid w:val="6B1B1CC8"/>
    <w:rsid w:val="6B1F06CE"/>
    <w:rsid w:val="6B2028CD"/>
    <w:rsid w:val="6B2547D6"/>
    <w:rsid w:val="6B275ADB"/>
    <w:rsid w:val="6B2931DC"/>
    <w:rsid w:val="6B2C4161"/>
    <w:rsid w:val="6B3218ED"/>
    <w:rsid w:val="6B344DF0"/>
    <w:rsid w:val="6B3C43FB"/>
    <w:rsid w:val="6B5243A0"/>
    <w:rsid w:val="6B6433C1"/>
    <w:rsid w:val="6B697849"/>
    <w:rsid w:val="6B714C55"/>
    <w:rsid w:val="6B726E54"/>
    <w:rsid w:val="6B93068D"/>
    <w:rsid w:val="6B973810"/>
    <w:rsid w:val="6BA14120"/>
    <w:rsid w:val="6BB40BC2"/>
    <w:rsid w:val="6BCF71ED"/>
    <w:rsid w:val="6BDA0E02"/>
    <w:rsid w:val="6BDE1A06"/>
    <w:rsid w:val="6BF5742D"/>
    <w:rsid w:val="6BF72930"/>
    <w:rsid w:val="6BF803B2"/>
    <w:rsid w:val="6BFC4839"/>
    <w:rsid w:val="6C0D6CD2"/>
    <w:rsid w:val="6C25217A"/>
    <w:rsid w:val="6C2830FF"/>
    <w:rsid w:val="6C5661CD"/>
    <w:rsid w:val="6C5D5B58"/>
    <w:rsid w:val="6C657EEA"/>
    <w:rsid w:val="6C666467"/>
    <w:rsid w:val="6C6C0370"/>
    <w:rsid w:val="6C6E3873"/>
    <w:rsid w:val="6C7E3B0E"/>
    <w:rsid w:val="6C822514"/>
    <w:rsid w:val="6C845A17"/>
    <w:rsid w:val="6C951535"/>
    <w:rsid w:val="6CA01AC4"/>
    <w:rsid w:val="6CA2084A"/>
    <w:rsid w:val="6CA639CD"/>
    <w:rsid w:val="6CBE48F7"/>
    <w:rsid w:val="6CCE130E"/>
    <w:rsid w:val="6CCF6D90"/>
    <w:rsid w:val="6CD12293"/>
    <w:rsid w:val="6CDF4E2C"/>
    <w:rsid w:val="6CF64A51"/>
    <w:rsid w:val="6CF87F54"/>
    <w:rsid w:val="6CFA6CDB"/>
    <w:rsid w:val="6CFF3162"/>
    <w:rsid w:val="6D147885"/>
    <w:rsid w:val="6D172A07"/>
    <w:rsid w:val="6D24429C"/>
    <w:rsid w:val="6D2555A0"/>
    <w:rsid w:val="6D3632BC"/>
    <w:rsid w:val="6D367A39"/>
    <w:rsid w:val="6D640908"/>
    <w:rsid w:val="6D87653E"/>
    <w:rsid w:val="6D8C29C6"/>
    <w:rsid w:val="6D8D0448"/>
    <w:rsid w:val="6D8E174D"/>
    <w:rsid w:val="6D9126D1"/>
    <w:rsid w:val="6D970D57"/>
    <w:rsid w:val="6DB15184"/>
    <w:rsid w:val="6DC72BAB"/>
    <w:rsid w:val="6DF44974"/>
    <w:rsid w:val="6DF758F9"/>
    <w:rsid w:val="6E2F12D6"/>
    <w:rsid w:val="6E437F76"/>
    <w:rsid w:val="6E53384B"/>
    <w:rsid w:val="6E6A23B4"/>
    <w:rsid w:val="6E7716CA"/>
    <w:rsid w:val="6E824CB9"/>
    <w:rsid w:val="6E826ACA"/>
    <w:rsid w:val="6E8509E0"/>
    <w:rsid w:val="6E866461"/>
    <w:rsid w:val="6E8A28E9"/>
    <w:rsid w:val="6E912274"/>
    <w:rsid w:val="6E97417D"/>
    <w:rsid w:val="6E977A01"/>
    <w:rsid w:val="6E9D6087"/>
    <w:rsid w:val="6EBA3438"/>
    <w:rsid w:val="6EBF1ABE"/>
    <w:rsid w:val="6ECA7E4F"/>
    <w:rsid w:val="6ED3075F"/>
    <w:rsid w:val="6EDB5B6B"/>
    <w:rsid w:val="6EEE4B8C"/>
    <w:rsid w:val="6EF30470"/>
    <w:rsid w:val="6EFA4222"/>
    <w:rsid w:val="6EFB3EA2"/>
    <w:rsid w:val="6EFD2C28"/>
    <w:rsid w:val="6F015DAB"/>
    <w:rsid w:val="6F077CB4"/>
    <w:rsid w:val="6F1C7C5A"/>
    <w:rsid w:val="6F206660"/>
    <w:rsid w:val="6F275FEB"/>
    <w:rsid w:val="6F2F0E79"/>
    <w:rsid w:val="6F303077"/>
    <w:rsid w:val="6F3C270D"/>
    <w:rsid w:val="6F45301C"/>
    <w:rsid w:val="6F532332"/>
    <w:rsid w:val="6F570D38"/>
    <w:rsid w:val="6F80797E"/>
    <w:rsid w:val="6F811B7C"/>
    <w:rsid w:val="6F8275FE"/>
    <w:rsid w:val="6F902197"/>
    <w:rsid w:val="6FA43036"/>
    <w:rsid w:val="6FAF4C4A"/>
    <w:rsid w:val="6FB645D5"/>
    <w:rsid w:val="6FD360C5"/>
    <w:rsid w:val="6FD85E0E"/>
    <w:rsid w:val="6FF5793D"/>
    <w:rsid w:val="6FF7503E"/>
    <w:rsid w:val="6FF96343"/>
    <w:rsid w:val="700D71E2"/>
    <w:rsid w:val="70340726"/>
    <w:rsid w:val="703C22B0"/>
    <w:rsid w:val="704C034C"/>
    <w:rsid w:val="704D7FCB"/>
    <w:rsid w:val="706B757B"/>
    <w:rsid w:val="706E0500"/>
    <w:rsid w:val="706F5F82"/>
    <w:rsid w:val="7072278A"/>
    <w:rsid w:val="70744BA6"/>
    <w:rsid w:val="70784693"/>
    <w:rsid w:val="708923AF"/>
    <w:rsid w:val="70AA28E3"/>
    <w:rsid w:val="70C4387E"/>
    <w:rsid w:val="70C95397"/>
    <w:rsid w:val="70F574E0"/>
    <w:rsid w:val="71010D74"/>
    <w:rsid w:val="71034277"/>
    <w:rsid w:val="710B1683"/>
    <w:rsid w:val="710D040A"/>
    <w:rsid w:val="71622092"/>
    <w:rsid w:val="7165689A"/>
    <w:rsid w:val="716B07A3"/>
    <w:rsid w:val="716D5EA5"/>
    <w:rsid w:val="717767B4"/>
    <w:rsid w:val="717B0A3E"/>
    <w:rsid w:val="717C2C3C"/>
    <w:rsid w:val="717F7444"/>
    <w:rsid w:val="719018DC"/>
    <w:rsid w:val="7198476A"/>
    <w:rsid w:val="719A5A6F"/>
    <w:rsid w:val="71A12E7C"/>
    <w:rsid w:val="71A82806"/>
    <w:rsid w:val="71B46619"/>
    <w:rsid w:val="71C61DB6"/>
    <w:rsid w:val="71D05F49"/>
    <w:rsid w:val="71D36ECE"/>
    <w:rsid w:val="71D62051"/>
    <w:rsid w:val="71D83356"/>
    <w:rsid w:val="71D96859"/>
    <w:rsid w:val="71DC3F5A"/>
    <w:rsid w:val="71E338E5"/>
    <w:rsid w:val="71ED1C76"/>
    <w:rsid w:val="71F75E09"/>
    <w:rsid w:val="72002E95"/>
    <w:rsid w:val="720D7FAC"/>
    <w:rsid w:val="7232276A"/>
    <w:rsid w:val="72324A62"/>
    <w:rsid w:val="72465B88"/>
    <w:rsid w:val="7254291F"/>
    <w:rsid w:val="727C6062"/>
    <w:rsid w:val="72966C0C"/>
    <w:rsid w:val="729D1E1A"/>
    <w:rsid w:val="72A503DA"/>
    <w:rsid w:val="72BF7DD0"/>
    <w:rsid w:val="72C53ED8"/>
    <w:rsid w:val="72C72C5E"/>
    <w:rsid w:val="72DF0305"/>
    <w:rsid w:val="72F96CB0"/>
    <w:rsid w:val="72FA21B3"/>
    <w:rsid w:val="73116555"/>
    <w:rsid w:val="73181763"/>
    <w:rsid w:val="732032ED"/>
    <w:rsid w:val="73231CF3"/>
    <w:rsid w:val="732E0084"/>
    <w:rsid w:val="73376795"/>
    <w:rsid w:val="73396415"/>
    <w:rsid w:val="734844B1"/>
    <w:rsid w:val="734E63BA"/>
    <w:rsid w:val="73632ADC"/>
    <w:rsid w:val="7380460B"/>
    <w:rsid w:val="73807E8E"/>
    <w:rsid w:val="73854316"/>
    <w:rsid w:val="738B2556"/>
    <w:rsid w:val="739432AB"/>
    <w:rsid w:val="73950D2D"/>
    <w:rsid w:val="739D6139"/>
    <w:rsid w:val="73A25E44"/>
    <w:rsid w:val="73AE76D8"/>
    <w:rsid w:val="73B1065D"/>
    <w:rsid w:val="73CA1587"/>
    <w:rsid w:val="73EC4FBF"/>
    <w:rsid w:val="73F5204B"/>
    <w:rsid w:val="740116E1"/>
    <w:rsid w:val="742873A2"/>
    <w:rsid w:val="742E12AB"/>
    <w:rsid w:val="74364139"/>
    <w:rsid w:val="743A72BC"/>
    <w:rsid w:val="7445564D"/>
    <w:rsid w:val="744C2A5A"/>
    <w:rsid w:val="745A55F3"/>
    <w:rsid w:val="745D6577"/>
    <w:rsid w:val="746016FA"/>
    <w:rsid w:val="746A200A"/>
    <w:rsid w:val="74742919"/>
    <w:rsid w:val="74846437"/>
    <w:rsid w:val="748D12C5"/>
    <w:rsid w:val="74905ACD"/>
    <w:rsid w:val="749A05DB"/>
    <w:rsid w:val="749E6FE1"/>
    <w:rsid w:val="74A643ED"/>
    <w:rsid w:val="74AB40F8"/>
    <w:rsid w:val="74AD3D78"/>
    <w:rsid w:val="74AE17FA"/>
    <w:rsid w:val="74BA308E"/>
    <w:rsid w:val="74D629BE"/>
    <w:rsid w:val="74D900BF"/>
    <w:rsid w:val="74DC48C7"/>
    <w:rsid w:val="74F579F0"/>
    <w:rsid w:val="74FE287D"/>
    <w:rsid w:val="74FF02FF"/>
    <w:rsid w:val="75042208"/>
    <w:rsid w:val="75144A21"/>
    <w:rsid w:val="751759A6"/>
    <w:rsid w:val="751F373A"/>
    <w:rsid w:val="752601BF"/>
    <w:rsid w:val="75263A42"/>
    <w:rsid w:val="75311DD3"/>
    <w:rsid w:val="75321A53"/>
    <w:rsid w:val="7538395C"/>
    <w:rsid w:val="753C5BE5"/>
    <w:rsid w:val="755A5196"/>
    <w:rsid w:val="757302BE"/>
    <w:rsid w:val="757C69CF"/>
    <w:rsid w:val="757E664F"/>
    <w:rsid w:val="75845FDA"/>
    <w:rsid w:val="758C33E6"/>
    <w:rsid w:val="75967579"/>
    <w:rsid w:val="75A17B08"/>
    <w:rsid w:val="75A40A8D"/>
    <w:rsid w:val="75C116C2"/>
    <w:rsid w:val="75C500C8"/>
    <w:rsid w:val="75D77FE2"/>
    <w:rsid w:val="75DF53EF"/>
    <w:rsid w:val="75E21BF7"/>
    <w:rsid w:val="75EB6C83"/>
    <w:rsid w:val="75EF5122"/>
    <w:rsid w:val="76005923"/>
    <w:rsid w:val="76203C5A"/>
    <w:rsid w:val="76353BFF"/>
    <w:rsid w:val="76415493"/>
    <w:rsid w:val="7649701C"/>
    <w:rsid w:val="764B251F"/>
    <w:rsid w:val="767223DF"/>
    <w:rsid w:val="769C48A8"/>
    <w:rsid w:val="76AF2244"/>
    <w:rsid w:val="76B41F4F"/>
    <w:rsid w:val="76B92B53"/>
    <w:rsid w:val="76B963D7"/>
    <w:rsid w:val="76C137E3"/>
    <w:rsid w:val="76D52484"/>
    <w:rsid w:val="76EC20A9"/>
    <w:rsid w:val="76F16531"/>
    <w:rsid w:val="76F450A2"/>
    <w:rsid w:val="76F8393D"/>
    <w:rsid w:val="76FB48C2"/>
    <w:rsid w:val="772037FC"/>
    <w:rsid w:val="77255706"/>
    <w:rsid w:val="77291F0E"/>
    <w:rsid w:val="773921A8"/>
    <w:rsid w:val="77396925"/>
    <w:rsid w:val="774D0E49"/>
    <w:rsid w:val="775F45E6"/>
    <w:rsid w:val="776564EF"/>
    <w:rsid w:val="77682CF7"/>
    <w:rsid w:val="77690779"/>
    <w:rsid w:val="776B30BB"/>
    <w:rsid w:val="776F6DFF"/>
    <w:rsid w:val="776F7B60"/>
    <w:rsid w:val="77735805"/>
    <w:rsid w:val="77804B1B"/>
    <w:rsid w:val="77881F27"/>
    <w:rsid w:val="77B030EB"/>
    <w:rsid w:val="77D8682E"/>
    <w:rsid w:val="77DE0738"/>
    <w:rsid w:val="77EF6453"/>
    <w:rsid w:val="77F65DDE"/>
    <w:rsid w:val="77FA47E4"/>
    <w:rsid w:val="77FD7967"/>
    <w:rsid w:val="78042B76"/>
    <w:rsid w:val="780E3485"/>
    <w:rsid w:val="781F11A1"/>
    <w:rsid w:val="783201C2"/>
    <w:rsid w:val="78540376"/>
    <w:rsid w:val="78586D7C"/>
    <w:rsid w:val="785E6707"/>
    <w:rsid w:val="786A5D9D"/>
    <w:rsid w:val="7875412E"/>
    <w:rsid w:val="788E7256"/>
    <w:rsid w:val="78967EE6"/>
    <w:rsid w:val="78A10475"/>
    <w:rsid w:val="78A413FA"/>
    <w:rsid w:val="78B00A90"/>
    <w:rsid w:val="78C12F29"/>
    <w:rsid w:val="78C47730"/>
    <w:rsid w:val="78D366C6"/>
    <w:rsid w:val="78DC4DD7"/>
    <w:rsid w:val="78F03A78"/>
    <w:rsid w:val="78F45D01"/>
    <w:rsid w:val="79202048"/>
    <w:rsid w:val="792E5ADB"/>
    <w:rsid w:val="79350CE9"/>
    <w:rsid w:val="79481F08"/>
    <w:rsid w:val="7949798A"/>
    <w:rsid w:val="79813367"/>
    <w:rsid w:val="79820DE8"/>
    <w:rsid w:val="79892971"/>
    <w:rsid w:val="798C38F6"/>
    <w:rsid w:val="798F487B"/>
    <w:rsid w:val="79933281"/>
    <w:rsid w:val="799C1992"/>
    <w:rsid w:val="79A90CA8"/>
    <w:rsid w:val="79B77FBE"/>
    <w:rsid w:val="79C14150"/>
    <w:rsid w:val="79C54D55"/>
    <w:rsid w:val="79CB24E1"/>
    <w:rsid w:val="79D030E6"/>
    <w:rsid w:val="7A1173D2"/>
    <w:rsid w:val="7A155DD9"/>
    <w:rsid w:val="7A1B7CE2"/>
    <w:rsid w:val="7A2D6D03"/>
    <w:rsid w:val="7A2E4784"/>
    <w:rsid w:val="7A3A2795"/>
    <w:rsid w:val="7A430EA6"/>
    <w:rsid w:val="7A581D45"/>
    <w:rsid w:val="7A6413DB"/>
    <w:rsid w:val="7A795AFD"/>
    <w:rsid w:val="7A9F5D3D"/>
    <w:rsid w:val="7AAE4CD2"/>
    <w:rsid w:val="7AB4245F"/>
    <w:rsid w:val="7AF357C7"/>
    <w:rsid w:val="7AFB0655"/>
    <w:rsid w:val="7B001259"/>
    <w:rsid w:val="7B01255E"/>
    <w:rsid w:val="7B1A5686"/>
    <w:rsid w:val="7B240194"/>
    <w:rsid w:val="7B242713"/>
    <w:rsid w:val="7B30782A"/>
    <w:rsid w:val="7B3771B5"/>
    <w:rsid w:val="7B4D1359"/>
    <w:rsid w:val="7B5F4AF6"/>
    <w:rsid w:val="7B8F5645"/>
    <w:rsid w:val="7B95754E"/>
    <w:rsid w:val="7B985F55"/>
    <w:rsid w:val="7BA1555F"/>
    <w:rsid w:val="7BA72CEC"/>
    <w:rsid w:val="7BC4481A"/>
    <w:rsid w:val="7BD215B2"/>
    <w:rsid w:val="7BDB7CC3"/>
    <w:rsid w:val="7BE06349"/>
    <w:rsid w:val="7BE13DCA"/>
    <w:rsid w:val="7BED3460"/>
    <w:rsid w:val="7C031D81"/>
    <w:rsid w:val="7C0D5F13"/>
    <w:rsid w:val="7C2B0D47"/>
    <w:rsid w:val="7C2E6448"/>
    <w:rsid w:val="7C364B59"/>
    <w:rsid w:val="7C3847D9"/>
    <w:rsid w:val="7C4B37FA"/>
    <w:rsid w:val="7C5F249A"/>
    <w:rsid w:val="7C607F1C"/>
    <w:rsid w:val="7C746BBD"/>
    <w:rsid w:val="7C7C3FC9"/>
    <w:rsid w:val="7C800451"/>
    <w:rsid w:val="7C85533B"/>
    <w:rsid w:val="7C8B67E2"/>
    <w:rsid w:val="7C952974"/>
    <w:rsid w:val="7C9E5802"/>
    <w:rsid w:val="7CA06787"/>
    <w:rsid w:val="7CAF351E"/>
    <w:rsid w:val="7CC556C2"/>
    <w:rsid w:val="7CD36BD6"/>
    <w:rsid w:val="7CF84C17"/>
    <w:rsid w:val="7CFA4897"/>
    <w:rsid w:val="7CFB5B9C"/>
    <w:rsid w:val="7D672CCD"/>
    <w:rsid w:val="7D6903CE"/>
    <w:rsid w:val="7D7F0374"/>
    <w:rsid w:val="7D8B1C08"/>
    <w:rsid w:val="7D913B11"/>
    <w:rsid w:val="7D921593"/>
    <w:rsid w:val="7D967F99"/>
    <w:rsid w:val="7D9C1EA2"/>
    <w:rsid w:val="7DC43066"/>
    <w:rsid w:val="7DCA4F70"/>
    <w:rsid w:val="7DEB54A4"/>
    <w:rsid w:val="7DF0192C"/>
    <w:rsid w:val="7DF847BA"/>
    <w:rsid w:val="7DFD0C42"/>
    <w:rsid w:val="7E017648"/>
    <w:rsid w:val="7E287508"/>
    <w:rsid w:val="7E2B3D0F"/>
    <w:rsid w:val="7E2E4C94"/>
    <w:rsid w:val="7E3A5223"/>
    <w:rsid w:val="7E403C7E"/>
    <w:rsid w:val="7E474539"/>
    <w:rsid w:val="7E6150E3"/>
    <w:rsid w:val="7E7A3A8F"/>
    <w:rsid w:val="7E8A1B2B"/>
    <w:rsid w:val="7EA50156"/>
    <w:rsid w:val="7EB738F3"/>
    <w:rsid w:val="7EBC7D7B"/>
    <w:rsid w:val="7EBE547D"/>
    <w:rsid w:val="7ED3411D"/>
    <w:rsid w:val="7EEA75C6"/>
    <w:rsid w:val="7EFC65E6"/>
    <w:rsid w:val="7F074977"/>
    <w:rsid w:val="7F0E6500"/>
    <w:rsid w:val="7F155E8B"/>
    <w:rsid w:val="7F20421C"/>
    <w:rsid w:val="7F2F22B8"/>
    <w:rsid w:val="7F3D15CE"/>
    <w:rsid w:val="7F417FD4"/>
    <w:rsid w:val="7F5B4401"/>
    <w:rsid w:val="7F61630B"/>
    <w:rsid w:val="7F687E94"/>
    <w:rsid w:val="7F6C211D"/>
    <w:rsid w:val="7F7D45B6"/>
    <w:rsid w:val="7F820A3E"/>
    <w:rsid w:val="7F8E22D2"/>
    <w:rsid w:val="7F962F62"/>
    <w:rsid w:val="7FA42277"/>
    <w:rsid w:val="7FAF608A"/>
    <w:rsid w:val="7FB9221D"/>
    <w:rsid w:val="7FD63D4B"/>
    <w:rsid w:val="7FDA6ECE"/>
    <w:rsid w:val="7FEC26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28"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082A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260" w:lineRule="exact"/>
    </w:pPr>
    <w:rPr>
      <w:rFonts w:ascii="Verdana" w:hAnsi="Verdana"/>
      <w:sz w:val="17"/>
      <w:szCs w:val="17"/>
    </w:rPr>
  </w:style>
  <w:style w:type="paragraph" w:styleId="Heading1">
    <w:name w:val="heading 1"/>
    <w:basedOn w:val="Normal"/>
    <w:next w:val="Normal"/>
    <w:qFormat/>
    <w:pPr>
      <w:keepNext/>
      <w:numPr>
        <w:numId w:val="1"/>
      </w:numPr>
      <w:spacing w:before="240" w:after="60"/>
      <w:outlineLvl w:val="0"/>
    </w:pPr>
    <w:rPr>
      <w:rFonts w:ascii="Futura Medium" w:hAnsi="Futura Medium" w:cs="Arial"/>
      <w:b/>
      <w:bCs/>
      <w:kern w:val="32"/>
      <w:sz w:val="28"/>
      <w:szCs w:val="32"/>
    </w:rPr>
  </w:style>
  <w:style w:type="paragraph" w:styleId="Heading2">
    <w:name w:val="heading 2"/>
    <w:basedOn w:val="Normal"/>
    <w:next w:val="Normal"/>
    <w:qFormat/>
    <w:pPr>
      <w:spacing w:before="100" w:beforeAutospacing="1" w:after="100" w:afterAutospacing="1"/>
      <w:outlineLvl w:val="1"/>
    </w:pPr>
    <w:rPr>
      <w:rFonts w:ascii="宋体" w:hAnsi="宋体" w:cs="宋体" w:hint="eastAsia"/>
      <w:b/>
      <w:sz w:val="36"/>
      <w:szCs w:val="36"/>
    </w:rPr>
  </w:style>
  <w:style w:type="paragraph" w:styleId="Heading3">
    <w:name w:val="heading 3"/>
    <w:basedOn w:val="Normal"/>
    <w:next w:val="Normal"/>
    <w:qFormat/>
    <w:pPr>
      <w:keepNext/>
      <w:numPr>
        <w:ilvl w:val="2"/>
        <w:numId w:val="2"/>
      </w:numPr>
      <w:tabs>
        <w:tab w:val="left" w:pos="1778"/>
      </w:tabs>
      <w:spacing w:before="240" w:after="60"/>
      <w:outlineLvl w:val="2"/>
    </w:pPr>
    <w:rPr>
      <w:sz w:val="22"/>
      <w:szCs w:val="20"/>
      <w:lang w:eastAsia="en-US"/>
    </w:rPr>
  </w:style>
  <w:style w:type="paragraph" w:styleId="Heading4">
    <w:name w:val="heading 4"/>
    <w:basedOn w:val="Normal"/>
    <w:next w:val="Normal"/>
    <w:unhideWhenUsed/>
    <w:qFormat/>
    <w:pPr>
      <w:keepNext/>
      <w:keepLines/>
      <w:spacing w:before="280" w:after="290" w:line="372" w:lineRule="auto"/>
      <w:outlineLvl w:val="3"/>
    </w:pPr>
    <w:rPr>
      <w:rFonts w:ascii="Arial" w:eastAsia="黑体"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next w:val="Normal"/>
    <w:pPr>
      <w:ind w:left="1260"/>
    </w:pPr>
  </w:style>
  <w:style w:type="paragraph" w:styleId="Caption">
    <w:name w:val="caption"/>
    <w:basedOn w:val="Normal"/>
    <w:next w:val="Normal"/>
    <w:qFormat/>
    <w:rPr>
      <w:rFonts w:ascii="Arial" w:eastAsia="黑体" w:hAnsi="Arial"/>
      <w:sz w:val="20"/>
    </w:rPr>
  </w:style>
  <w:style w:type="paragraph" w:styleId="TOC5">
    <w:name w:val="toc 5"/>
    <w:next w:val="Normal"/>
    <w:pPr>
      <w:ind w:left="840"/>
    </w:pPr>
  </w:style>
  <w:style w:type="paragraph" w:styleId="TOC3">
    <w:name w:val="toc 3"/>
    <w:next w:val="Normal"/>
    <w:pPr>
      <w:ind w:left="420"/>
    </w:pPr>
  </w:style>
  <w:style w:type="paragraph" w:styleId="TOC8">
    <w:name w:val="toc 8"/>
    <w:next w:val="Normal"/>
    <w:pPr>
      <w:ind w:left="1470"/>
    </w:p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TOC1">
    <w:name w:val="toc 1"/>
    <w:next w:val="Normal"/>
    <w:pPr>
      <w:spacing w:beforeLines="38"/>
    </w:pPr>
    <w:rPr>
      <w:b/>
      <w:bCs/>
      <w:i/>
      <w:iCs/>
      <w:sz w:val="24"/>
    </w:rPr>
  </w:style>
  <w:style w:type="paragraph" w:styleId="TOC4">
    <w:name w:val="toc 4"/>
    <w:next w:val="Normal"/>
    <w:pPr>
      <w:ind w:left="630"/>
    </w:pPr>
  </w:style>
  <w:style w:type="paragraph" w:styleId="TOC6">
    <w:name w:val="toc 6"/>
    <w:next w:val="Normal"/>
    <w:pPr>
      <w:ind w:left="1050"/>
    </w:pPr>
  </w:style>
  <w:style w:type="paragraph" w:styleId="TOC2">
    <w:name w:val="toc 2"/>
    <w:next w:val="Normal"/>
    <w:pPr>
      <w:spacing w:beforeLines="38"/>
      <w:ind w:left="210"/>
    </w:pPr>
    <w:rPr>
      <w:b/>
      <w:bCs/>
      <w:sz w:val="22"/>
      <w:szCs w:val="22"/>
    </w:rPr>
  </w:style>
  <w:style w:type="paragraph" w:styleId="TOC9">
    <w:name w:val="toc 9"/>
    <w:next w:val="Normal"/>
    <w:pPr>
      <w:ind w:left="1680"/>
    </w:pPr>
  </w:style>
  <w:style w:type="paragraph" w:styleId="NormalWeb">
    <w:name w:val="Normal (Web)"/>
    <w:basedOn w:val="Normal"/>
    <w:pPr>
      <w:spacing w:beforeAutospacing="1" w:afterAutospacing="1"/>
    </w:pPr>
    <w:rPr>
      <w:sz w:val="24"/>
    </w:rPr>
  </w:style>
  <w:style w:type="character" w:styleId="FollowedHyperlink">
    <w:name w:val="FollowedHyperlink"/>
    <w:rPr>
      <w:color w:val="800080"/>
      <w:u w:val="single"/>
    </w:rPr>
  </w:style>
  <w:style w:type="character" w:styleId="Hyperlink">
    <w:name w:val="Hyperlink"/>
    <w:rPr>
      <w:u w:val="single"/>
    </w:rPr>
  </w:style>
  <w:style w:type="paragraph" w:customStyle="1" w:styleId="HeaderFooter">
    <w:name w:val="Header &amp; Footer"/>
    <w:pPr>
      <w:tabs>
        <w:tab w:val="right" w:pos="9020"/>
      </w:tabs>
    </w:pPr>
    <w:rPr>
      <w:rFonts w:ascii="Helvetica" w:eastAsia="Arial Unicode MS" w:hAnsi="Arial Unicode MS" w:cs="Arial Unicode MS"/>
      <w:color w:val="000000"/>
      <w:sz w:val="24"/>
      <w:szCs w:val="24"/>
    </w:rPr>
  </w:style>
  <w:style w:type="paragraph" w:customStyle="1" w:styleId="1">
    <w:name w:val="页脚1"/>
    <w:pPr>
      <w:tabs>
        <w:tab w:val="center" w:pos="4320"/>
        <w:tab w:val="right" w:pos="8640"/>
      </w:tabs>
      <w:spacing w:line="260" w:lineRule="exact"/>
    </w:pPr>
    <w:rPr>
      <w:rFonts w:ascii="Verdana" w:eastAsia="ヒラギノ角ゴ Pro W3" w:hAnsi="Verdana"/>
      <w:color w:val="000000"/>
      <w:sz w:val="17"/>
    </w:rPr>
  </w:style>
  <w:style w:type="paragraph" w:customStyle="1" w:styleId="10">
    <w:name w:val="页眉1"/>
    <w:pPr>
      <w:tabs>
        <w:tab w:val="center" w:pos="4320"/>
        <w:tab w:val="right" w:pos="8640"/>
      </w:tabs>
      <w:spacing w:line="260" w:lineRule="exact"/>
    </w:pPr>
    <w:rPr>
      <w:rFonts w:ascii="Verdana" w:eastAsia="ヒラギノ角ゴ Pro W3" w:hAnsi="Verdana"/>
      <w:color w:val="000000"/>
      <w:sz w:val="17"/>
    </w:rPr>
  </w:style>
  <w:style w:type="paragraph" w:customStyle="1" w:styleId="11">
    <w:name w:val="正文1"/>
    <w:pPr>
      <w:spacing w:line="260" w:lineRule="exact"/>
    </w:pPr>
    <w:rPr>
      <w:rFonts w:ascii="Verdana" w:eastAsia="ヒラギノ角ゴ Pro W3" w:hAnsi="Verdana"/>
      <w:color w:val="000000"/>
      <w:sz w:val="17"/>
    </w:rPr>
  </w:style>
  <w:style w:type="paragraph" w:customStyle="1" w:styleId="12">
    <w:name w:val="样式1"/>
    <w:basedOn w:val="Normal"/>
  </w:style>
  <w:style w:type="character" w:customStyle="1" w:styleId="Link">
    <w:name w:val="Link"/>
    <w:rPr>
      <w:u w:val="single"/>
    </w:rPr>
  </w:style>
  <w:style w:type="character" w:customStyle="1" w:styleId="Hyperlink1">
    <w:name w:val="Hyperlink.1"/>
    <w:rPr>
      <w:color w:val="222222"/>
      <w:sz w:val="24"/>
      <w:szCs w:val="24"/>
      <w:u w:val="none" w:color="222222"/>
      <w:shd w:val="clear" w:color="auto" w:fill="FFFFFF"/>
      <w:lang w:val="en-US"/>
    </w:rPr>
  </w:style>
  <w:style w:type="character" w:customStyle="1" w:styleId="None">
    <w:name w:val="None"/>
  </w:style>
  <w:style w:type="character" w:customStyle="1" w:styleId="Hyperlink0">
    <w:name w:val="Hyperlink.0"/>
    <w:rPr>
      <w:sz w:val="24"/>
      <w:szCs w:val="24"/>
      <w:u w:val="none"/>
    </w:rPr>
  </w:style>
  <w:style w:type="character" w:customStyle="1" w:styleId="Hyperlink3">
    <w:name w:val="Hyperlink.3"/>
    <w:rPr>
      <w:sz w:val="24"/>
      <w:szCs w:val="24"/>
      <w:lang w:val="en-US"/>
    </w:rPr>
  </w:style>
  <w:style w:type="character" w:customStyle="1" w:styleId="Hyperlink4">
    <w:name w:val="Hyperlink.4"/>
    <w:rPr>
      <w:color w:val="000000"/>
      <w:kern w:val="2"/>
      <w:sz w:val="24"/>
      <w:szCs w:val="24"/>
      <w:u w:val="none" w:color="000000"/>
      <w:lang w:val="en-US"/>
    </w:rPr>
  </w:style>
  <w:style w:type="character" w:customStyle="1" w:styleId="Hyperlink2">
    <w:name w:val="Hyperlink.2"/>
    <w:rPr>
      <w:kern w:val="2"/>
      <w:sz w:val="24"/>
      <w:szCs w:val="24"/>
    </w:rPr>
  </w:style>
  <w:style w:type="character" w:customStyle="1" w:styleId="Hyperlink5">
    <w:name w:val="Hyperlink.5"/>
    <w:rPr>
      <w:color w:val="000000"/>
      <w:kern w:val="2"/>
      <w:sz w:val="24"/>
      <w:szCs w:val="24"/>
      <w:u w:val="single" w:color="00000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94645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60.png"/><Relationship Id="rId107" Type="http://schemas.openxmlformats.org/officeDocument/2006/relationships/image" Target="media/image61.png"/><Relationship Id="rId108" Type="http://schemas.openxmlformats.org/officeDocument/2006/relationships/image" Target="media/image62.wmf"/><Relationship Id="rId109" Type="http://schemas.openxmlformats.org/officeDocument/2006/relationships/oleObject" Target="embeddings/Microsoft_Equation7.bin"/><Relationship Id="rId70" Type="http://schemas.openxmlformats.org/officeDocument/2006/relationships/image" Target="media/image40.png"/><Relationship Id="rId71" Type="http://schemas.openxmlformats.org/officeDocument/2006/relationships/image" Target="media/image41.jpeg"/><Relationship Id="rId72" Type="http://schemas.openxmlformats.org/officeDocument/2006/relationships/image" Target="media/image42.jpeg"/><Relationship Id="rId73" Type="http://schemas.openxmlformats.org/officeDocument/2006/relationships/header" Target="header9.xml"/><Relationship Id="rId74" Type="http://schemas.openxmlformats.org/officeDocument/2006/relationships/footer" Target="footer12.xml"/><Relationship Id="rId75" Type="http://schemas.openxmlformats.org/officeDocument/2006/relationships/header" Target="header10.xml"/><Relationship Id="rId76" Type="http://schemas.openxmlformats.org/officeDocument/2006/relationships/footer" Target="footer13.xml"/><Relationship Id="rId77" Type="http://schemas.openxmlformats.org/officeDocument/2006/relationships/hyperlink" Target="https://en.wikipedia.org/wiki/computer_program" TargetMode="External"/><Relationship Id="rId78" Type="http://schemas.openxmlformats.org/officeDocument/2006/relationships/hyperlink" Target="https://en.wikipedia.org/wiki/execution_(computers)" TargetMode="External"/><Relationship Id="rId79" Type="http://schemas.openxmlformats.org/officeDocument/2006/relationships/hyperlink" Target="https://en.wikipedia.org/wiki/scripting_language" TargetMode="External"/><Relationship Id="rId170" Type="http://schemas.openxmlformats.org/officeDocument/2006/relationships/image" Target="media/image108.png"/><Relationship Id="rId171" Type="http://schemas.openxmlformats.org/officeDocument/2006/relationships/image" Target="media/image109.png"/><Relationship Id="rId172" Type="http://schemas.openxmlformats.org/officeDocument/2006/relationships/image" Target="media/image110.jpeg"/><Relationship Id="rId173" Type="http://schemas.openxmlformats.org/officeDocument/2006/relationships/image" Target="media/image111.png"/><Relationship Id="rId174" Type="http://schemas.openxmlformats.org/officeDocument/2006/relationships/image" Target="media/image112.png"/><Relationship Id="rId175" Type="http://schemas.openxmlformats.org/officeDocument/2006/relationships/image" Target="media/image113.png"/><Relationship Id="rId176" Type="http://schemas.openxmlformats.org/officeDocument/2006/relationships/image" Target="media/image114.png"/><Relationship Id="rId177" Type="http://schemas.openxmlformats.org/officeDocument/2006/relationships/image" Target="media/image115.png"/><Relationship Id="rId178" Type="http://schemas.openxmlformats.org/officeDocument/2006/relationships/image" Target="media/image116.png"/><Relationship Id="rId179" Type="http://schemas.openxmlformats.org/officeDocument/2006/relationships/image" Target="media/image117.pn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image" Target="media/image3.wmf"/><Relationship Id="rId18" Type="http://schemas.openxmlformats.org/officeDocument/2006/relationships/oleObject" Target="embeddings/oleObject1.bin"/><Relationship Id="rId19" Type="http://schemas.openxmlformats.org/officeDocument/2006/relationships/footer" Target="footer4.xml"/><Relationship Id="rId110" Type="http://schemas.openxmlformats.org/officeDocument/2006/relationships/image" Target="media/image63.wmf"/><Relationship Id="rId111" Type="http://schemas.openxmlformats.org/officeDocument/2006/relationships/oleObject" Target="embeddings/Microsoft_Equation8.bin"/><Relationship Id="rId112" Type="http://schemas.openxmlformats.org/officeDocument/2006/relationships/image" Target="media/image64.wmf"/><Relationship Id="rId113" Type="http://schemas.openxmlformats.org/officeDocument/2006/relationships/oleObject" Target="embeddings/Microsoft_Equation9.bin"/><Relationship Id="rId114" Type="http://schemas.openxmlformats.org/officeDocument/2006/relationships/image" Target="media/image65.png"/><Relationship Id="rId115" Type="http://schemas.openxmlformats.org/officeDocument/2006/relationships/image" Target="media/image66.jpeg"/><Relationship Id="rId116" Type="http://schemas.openxmlformats.org/officeDocument/2006/relationships/image" Target="media/image67.jpeg"/><Relationship Id="rId117" Type="http://schemas.openxmlformats.org/officeDocument/2006/relationships/image" Target="media/image68.wmf"/><Relationship Id="rId118" Type="http://schemas.openxmlformats.org/officeDocument/2006/relationships/oleObject" Target="embeddings/Microsoft_Equation10.bin"/><Relationship Id="rId119" Type="http://schemas.openxmlformats.org/officeDocument/2006/relationships/image" Target="media/image69.wmf"/><Relationship Id="rId200" Type="http://schemas.openxmlformats.org/officeDocument/2006/relationships/hyperlink" Target="https://en.wikipedia.org/wiki/syntax_(programming_languages)" TargetMode="External"/><Relationship Id="rId201" Type="http://schemas.openxmlformats.org/officeDocument/2006/relationships/image" Target="media/image131.jpeg"/><Relationship Id="rId202" Type="http://schemas.openxmlformats.org/officeDocument/2006/relationships/header" Target="header12.xml"/><Relationship Id="rId203" Type="http://schemas.openxmlformats.org/officeDocument/2006/relationships/footer" Target="footer15.xml"/><Relationship Id="rId204" Type="http://schemas.openxmlformats.org/officeDocument/2006/relationships/footer" Target="footer16.xml"/><Relationship Id="rId205" Type="http://schemas.openxmlformats.org/officeDocument/2006/relationships/image" Target="media/image132.jpeg"/><Relationship Id="rId206" Type="http://schemas.openxmlformats.org/officeDocument/2006/relationships/image" Target="media/image133.jpeg"/><Relationship Id="rId207" Type="http://schemas.openxmlformats.org/officeDocument/2006/relationships/image" Target="media/image134.jpeg"/><Relationship Id="rId208" Type="http://schemas.openxmlformats.org/officeDocument/2006/relationships/image" Target="media/image135.jpeg"/><Relationship Id="rId209" Type="http://schemas.openxmlformats.org/officeDocument/2006/relationships/image" Target="media/image13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80" Type="http://schemas.openxmlformats.org/officeDocument/2006/relationships/hyperlink" Target="https://en.wikipedia.org/wiki/intermediate_representation" TargetMode="External"/><Relationship Id="rId81" Type="http://schemas.openxmlformats.org/officeDocument/2006/relationships/header" Target="header11.xml"/><Relationship Id="rId82" Type="http://schemas.openxmlformats.org/officeDocument/2006/relationships/footer" Target="footer14.xml"/><Relationship Id="rId83" Type="http://schemas.openxmlformats.org/officeDocument/2006/relationships/image" Target="media/image43.png"/><Relationship Id="rId84" Type="http://schemas.openxmlformats.org/officeDocument/2006/relationships/image" Target="media/image44.wmf"/><Relationship Id="rId85" Type="http://schemas.openxmlformats.org/officeDocument/2006/relationships/oleObject" Target="embeddings/Microsoft_Equation1.bin"/><Relationship Id="rId86" Type="http://schemas.openxmlformats.org/officeDocument/2006/relationships/image" Target="media/image45.wmf"/><Relationship Id="rId87" Type="http://schemas.openxmlformats.org/officeDocument/2006/relationships/image" Target="media/image46.wmf"/><Relationship Id="rId88" Type="http://schemas.openxmlformats.org/officeDocument/2006/relationships/oleObject" Target="embeddings/Microsoft_Equation2.bin"/><Relationship Id="rId89" Type="http://schemas.openxmlformats.org/officeDocument/2006/relationships/image" Target="media/image47.wmf"/><Relationship Id="rId180" Type="http://schemas.openxmlformats.org/officeDocument/2006/relationships/image" Target="media/image118.png"/><Relationship Id="rId181" Type="http://schemas.openxmlformats.org/officeDocument/2006/relationships/image" Target="media/image119.png"/><Relationship Id="rId182" Type="http://schemas.openxmlformats.org/officeDocument/2006/relationships/image" Target="media/image120.png"/><Relationship Id="rId183" Type="http://schemas.openxmlformats.org/officeDocument/2006/relationships/image" Target="media/image121.wmf"/><Relationship Id="rId184" Type="http://schemas.openxmlformats.org/officeDocument/2006/relationships/oleObject" Target="embeddings/Microsoft_Equation23.bin"/><Relationship Id="rId185" Type="http://schemas.openxmlformats.org/officeDocument/2006/relationships/image" Target="media/image122.wmf"/><Relationship Id="rId186" Type="http://schemas.openxmlformats.org/officeDocument/2006/relationships/oleObject" Target="embeddings/Microsoft_Equation24.bin"/><Relationship Id="rId187" Type="http://schemas.openxmlformats.org/officeDocument/2006/relationships/image" Target="media/image123.wmf"/><Relationship Id="rId188" Type="http://schemas.openxmlformats.org/officeDocument/2006/relationships/image" Target="media/image124.wmf"/><Relationship Id="rId189" Type="http://schemas.openxmlformats.org/officeDocument/2006/relationships/oleObject" Target="embeddings/Microsoft_Equation25.bin"/><Relationship Id="rId20" Type="http://schemas.openxmlformats.org/officeDocument/2006/relationships/header" Target="header4.xml"/><Relationship Id="rId21" Type="http://schemas.openxmlformats.org/officeDocument/2006/relationships/footer" Target="footer5.xml"/><Relationship Id="rId22" Type="http://schemas.openxmlformats.org/officeDocument/2006/relationships/header" Target="header5.xml"/><Relationship Id="rId23" Type="http://schemas.openxmlformats.org/officeDocument/2006/relationships/footer" Target="footer6.xml"/><Relationship Id="rId24" Type="http://schemas.openxmlformats.org/officeDocument/2006/relationships/header" Target="header6.xml"/><Relationship Id="rId25" Type="http://schemas.openxmlformats.org/officeDocument/2006/relationships/footer" Target="footer7.xml"/><Relationship Id="rId26" Type="http://schemas.openxmlformats.org/officeDocument/2006/relationships/image" Target="media/image4.png"/><Relationship Id="rId27" Type="http://schemas.openxmlformats.org/officeDocument/2006/relationships/hyperlink" Target="https://soft.vub.ac.be/~lphilips/jspdg/stip/stip-web/stip.html" TargetMode="External"/><Relationship Id="rId28" Type="http://schemas.openxmlformats.org/officeDocument/2006/relationships/header" Target="header7.xml"/><Relationship Id="rId29" Type="http://schemas.openxmlformats.org/officeDocument/2006/relationships/footer" Target="footer8.xml"/><Relationship Id="rId120" Type="http://schemas.openxmlformats.org/officeDocument/2006/relationships/oleObject" Target="embeddings/Microsoft_Equation11.bin"/><Relationship Id="rId121" Type="http://schemas.openxmlformats.org/officeDocument/2006/relationships/image" Target="media/image70.png"/><Relationship Id="rId122" Type="http://schemas.openxmlformats.org/officeDocument/2006/relationships/image" Target="media/image71.wmf"/><Relationship Id="rId123" Type="http://schemas.openxmlformats.org/officeDocument/2006/relationships/image" Target="media/image72.wmf"/><Relationship Id="rId124" Type="http://schemas.openxmlformats.org/officeDocument/2006/relationships/oleObject" Target="embeddings/Microsoft_Equation12.bin"/><Relationship Id="rId125" Type="http://schemas.openxmlformats.org/officeDocument/2006/relationships/image" Target="media/image73.wmf"/><Relationship Id="rId126" Type="http://schemas.openxmlformats.org/officeDocument/2006/relationships/oleObject" Target="embeddings/Microsoft_Equation13.bin"/><Relationship Id="rId127" Type="http://schemas.openxmlformats.org/officeDocument/2006/relationships/image" Target="media/image74.jpeg"/><Relationship Id="rId128" Type="http://schemas.openxmlformats.org/officeDocument/2006/relationships/image" Target="media/image75.wmf"/><Relationship Id="rId129" Type="http://schemas.openxmlformats.org/officeDocument/2006/relationships/image" Target="media/image76.jpeg"/><Relationship Id="rId210" Type="http://schemas.openxmlformats.org/officeDocument/2006/relationships/image" Target="media/image137.jpeg"/><Relationship Id="rId211" Type="http://schemas.openxmlformats.org/officeDocument/2006/relationships/image" Target="media/image138.jpeg"/><Relationship Id="rId212" Type="http://schemas.openxmlformats.org/officeDocument/2006/relationships/image" Target="media/image139.jpeg"/><Relationship Id="rId213" Type="http://schemas.openxmlformats.org/officeDocument/2006/relationships/image" Target="media/image140.jpeg"/><Relationship Id="rId214" Type="http://schemas.openxmlformats.org/officeDocument/2006/relationships/image" Target="media/image141.jpeg"/><Relationship Id="rId215" Type="http://schemas.openxmlformats.org/officeDocument/2006/relationships/image" Target="media/image142.jpeg"/><Relationship Id="rId216" Type="http://schemas.openxmlformats.org/officeDocument/2006/relationships/image" Target="media/image143.jpeg"/><Relationship Id="rId217" Type="http://schemas.openxmlformats.org/officeDocument/2006/relationships/header" Target="header13.xml"/><Relationship Id="rId218" Type="http://schemas.openxmlformats.org/officeDocument/2006/relationships/footer" Target="footer17.xml"/><Relationship Id="rId219" Type="http://schemas.openxmlformats.org/officeDocument/2006/relationships/header" Target="header14.xml"/><Relationship Id="rId90" Type="http://schemas.openxmlformats.org/officeDocument/2006/relationships/oleObject" Target="embeddings/Microsoft_Equation3.bin"/><Relationship Id="rId91" Type="http://schemas.openxmlformats.org/officeDocument/2006/relationships/image" Target="media/image48.wmf"/><Relationship Id="rId92" Type="http://schemas.openxmlformats.org/officeDocument/2006/relationships/image" Target="media/image49.wmf"/><Relationship Id="rId93" Type="http://schemas.openxmlformats.org/officeDocument/2006/relationships/image" Target="media/image50.wmf"/><Relationship Id="rId94" Type="http://schemas.openxmlformats.org/officeDocument/2006/relationships/oleObject" Target="embeddings/Microsoft_Equation4.bin"/><Relationship Id="rId95" Type="http://schemas.openxmlformats.org/officeDocument/2006/relationships/image" Target="media/image51.png"/><Relationship Id="rId96" Type="http://schemas.openxmlformats.org/officeDocument/2006/relationships/image" Target="media/image52.png"/><Relationship Id="rId97" Type="http://schemas.openxmlformats.org/officeDocument/2006/relationships/image" Target="media/image53.png"/><Relationship Id="rId98" Type="http://schemas.openxmlformats.org/officeDocument/2006/relationships/image" Target="media/image54.png"/><Relationship Id="rId99" Type="http://schemas.openxmlformats.org/officeDocument/2006/relationships/image" Target="media/image55.png"/><Relationship Id="rId190" Type="http://schemas.openxmlformats.org/officeDocument/2006/relationships/image" Target="media/image125.wmf"/><Relationship Id="rId191" Type="http://schemas.openxmlformats.org/officeDocument/2006/relationships/oleObject" Target="embeddings/Microsoft_Equation26.bin"/><Relationship Id="rId192" Type="http://schemas.openxmlformats.org/officeDocument/2006/relationships/image" Target="media/image126.wmf"/><Relationship Id="rId193" Type="http://schemas.openxmlformats.org/officeDocument/2006/relationships/oleObject" Target="embeddings/Microsoft_Equation27.bin"/><Relationship Id="rId194" Type="http://schemas.openxmlformats.org/officeDocument/2006/relationships/image" Target="media/image127.wmf"/><Relationship Id="rId195" Type="http://schemas.openxmlformats.org/officeDocument/2006/relationships/image" Target="media/image128.wmf"/><Relationship Id="rId196" Type="http://schemas.openxmlformats.org/officeDocument/2006/relationships/image" Target="media/image129.wmf"/><Relationship Id="rId197" Type="http://schemas.openxmlformats.org/officeDocument/2006/relationships/image" Target="media/image130.wmf"/><Relationship Id="rId198" Type="http://schemas.openxmlformats.org/officeDocument/2006/relationships/oleObject" Target="embeddings/Microsoft_Equation28.bin"/><Relationship Id="rId199" Type="http://schemas.openxmlformats.org/officeDocument/2006/relationships/hyperlink" Target="https://en.wikipedia.org/wiki/program_structure" TargetMode="Externa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hyperlink" Target="https://github.com/jensnicolay/jipda/" TargetMode="External"/><Relationship Id="rId33" Type="http://schemas.openxmlformats.org/officeDocument/2006/relationships/header" Target="header8.xml"/><Relationship Id="rId34" Type="http://schemas.openxmlformats.org/officeDocument/2006/relationships/footer" Target="footer11.xml"/><Relationship Id="rId35" Type="http://schemas.openxmlformats.org/officeDocument/2006/relationships/image" Target="media/image5.jpeg"/><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130" Type="http://schemas.openxmlformats.org/officeDocument/2006/relationships/image" Target="media/image77.wmf"/><Relationship Id="rId131" Type="http://schemas.openxmlformats.org/officeDocument/2006/relationships/image" Target="media/image78.jpeg"/><Relationship Id="rId132" Type="http://schemas.openxmlformats.org/officeDocument/2006/relationships/image" Target="media/image79.wmf"/><Relationship Id="rId133" Type="http://schemas.openxmlformats.org/officeDocument/2006/relationships/image" Target="media/image80.wmf"/><Relationship Id="rId220" Type="http://schemas.openxmlformats.org/officeDocument/2006/relationships/footer" Target="footer18.xml"/><Relationship Id="rId221" Type="http://schemas.openxmlformats.org/officeDocument/2006/relationships/header" Target="header15.xml"/><Relationship Id="rId222" Type="http://schemas.openxmlformats.org/officeDocument/2006/relationships/footer" Target="footer19.xml"/><Relationship Id="rId223" Type="http://schemas.openxmlformats.org/officeDocument/2006/relationships/image" Target="media/image144.jpeg"/><Relationship Id="rId224" Type="http://schemas.openxmlformats.org/officeDocument/2006/relationships/image" Target="media/image145.jpeg"/><Relationship Id="rId225" Type="http://schemas.openxmlformats.org/officeDocument/2006/relationships/header" Target="header16.xml"/><Relationship Id="rId226" Type="http://schemas.openxmlformats.org/officeDocument/2006/relationships/footer" Target="footer20.xml"/><Relationship Id="rId227" Type="http://schemas.openxmlformats.org/officeDocument/2006/relationships/image" Target="media/image146.jpeg"/><Relationship Id="rId228" Type="http://schemas.openxmlformats.org/officeDocument/2006/relationships/image" Target="media/image147.jpeg"/><Relationship Id="rId229" Type="http://schemas.openxmlformats.org/officeDocument/2006/relationships/image" Target="media/image148.jpeg"/><Relationship Id="rId134" Type="http://schemas.openxmlformats.org/officeDocument/2006/relationships/image" Target="media/image81.jpeg"/><Relationship Id="rId135" Type="http://schemas.openxmlformats.org/officeDocument/2006/relationships/image" Target="media/image82.wmf"/><Relationship Id="rId136" Type="http://schemas.openxmlformats.org/officeDocument/2006/relationships/oleObject" Target="embeddings/Microsoft_Equation14.bin"/><Relationship Id="rId137" Type="http://schemas.openxmlformats.org/officeDocument/2006/relationships/image" Target="media/image83.wmf"/><Relationship Id="rId138" Type="http://schemas.openxmlformats.org/officeDocument/2006/relationships/image" Target="media/image84.wmf"/><Relationship Id="rId139" Type="http://schemas.openxmlformats.org/officeDocument/2006/relationships/oleObject" Target="embeddings/Microsoft_Equation15.bin"/><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jpeg"/><Relationship Id="rId46" Type="http://schemas.openxmlformats.org/officeDocument/2006/relationships/image" Target="media/image16.jpeg"/><Relationship Id="rId47" Type="http://schemas.openxmlformats.org/officeDocument/2006/relationships/image" Target="media/image17.jpeg"/><Relationship Id="rId48" Type="http://schemas.openxmlformats.org/officeDocument/2006/relationships/image" Target="media/image18.jpeg"/><Relationship Id="rId49" Type="http://schemas.openxmlformats.org/officeDocument/2006/relationships/image" Target="media/image19.png"/><Relationship Id="rId140" Type="http://schemas.openxmlformats.org/officeDocument/2006/relationships/image" Target="media/image85.wmf"/><Relationship Id="rId141" Type="http://schemas.openxmlformats.org/officeDocument/2006/relationships/image" Target="media/image86.jpeg"/><Relationship Id="rId142" Type="http://schemas.openxmlformats.org/officeDocument/2006/relationships/image" Target="media/image87.wmf"/><Relationship Id="rId143" Type="http://schemas.openxmlformats.org/officeDocument/2006/relationships/oleObject" Target="embeddings/Microsoft_Equation16.bin"/><Relationship Id="rId144" Type="http://schemas.openxmlformats.org/officeDocument/2006/relationships/image" Target="media/image88.wmf"/><Relationship Id="rId145" Type="http://schemas.openxmlformats.org/officeDocument/2006/relationships/oleObject" Target="embeddings/Microsoft_Equation17.bin"/><Relationship Id="rId146" Type="http://schemas.openxmlformats.org/officeDocument/2006/relationships/image" Target="media/image89.wmf"/><Relationship Id="rId147" Type="http://schemas.openxmlformats.org/officeDocument/2006/relationships/oleObject" Target="embeddings/Microsoft_Equation18.bin"/><Relationship Id="rId148" Type="http://schemas.openxmlformats.org/officeDocument/2006/relationships/image" Target="media/image90.wmf"/><Relationship Id="rId149" Type="http://schemas.openxmlformats.org/officeDocument/2006/relationships/image" Target="media/image91.wmf"/><Relationship Id="rId230" Type="http://schemas.openxmlformats.org/officeDocument/2006/relationships/image" Target="media/image149.jpeg"/><Relationship Id="rId231" Type="http://schemas.openxmlformats.org/officeDocument/2006/relationships/image" Target="media/image150.jpeg"/><Relationship Id="rId232" Type="http://schemas.openxmlformats.org/officeDocument/2006/relationships/image" Target="media/image151.jpeg"/><Relationship Id="rId233" Type="http://schemas.openxmlformats.org/officeDocument/2006/relationships/image" Target="media/image152.jpeg"/><Relationship Id="rId234" Type="http://schemas.openxmlformats.org/officeDocument/2006/relationships/image" Target="media/image153.jpeg"/><Relationship Id="rId235" Type="http://schemas.openxmlformats.org/officeDocument/2006/relationships/image" Target="media/image154.jpeg"/><Relationship Id="rId236" Type="http://schemas.openxmlformats.org/officeDocument/2006/relationships/image" Target="media/image155.jpeg"/><Relationship Id="rId237" Type="http://schemas.openxmlformats.org/officeDocument/2006/relationships/image" Target="media/image156.jpeg"/><Relationship Id="rId238" Type="http://schemas.openxmlformats.org/officeDocument/2006/relationships/image" Target="media/image157.jpeg"/><Relationship Id="rId239" Type="http://schemas.openxmlformats.org/officeDocument/2006/relationships/image" Target="media/image158.jpeg"/><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150" Type="http://schemas.openxmlformats.org/officeDocument/2006/relationships/image" Target="media/image92.jpeg"/><Relationship Id="rId151" Type="http://schemas.openxmlformats.org/officeDocument/2006/relationships/image" Target="media/image93.jpeg"/><Relationship Id="rId152" Type="http://schemas.openxmlformats.org/officeDocument/2006/relationships/image" Target="media/image94.wmf"/><Relationship Id="rId153" Type="http://schemas.openxmlformats.org/officeDocument/2006/relationships/image" Target="media/image95.wmf"/><Relationship Id="rId154" Type="http://schemas.openxmlformats.org/officeDocument/2006/relationships/image" Target="media/image96.wmf"/><Relationship Id="rId155" Type="http://schemas.openxmlformats.org/officeDocument/2006/relationships/oleObject" Target="embeddings/Microsoft_Equation19.bin"/><Relationship Id="rId156" Type="http://schemas.openxmlformats.org/officeDocument/2006/relationships/image" Target="media/image97.png"/><Relationship Id="rId157" Type="http://schemas.openxmlformats.org/officeDocument/2006/relationships/image" Target="media/image98.wmf"/><Relationship Id="rId158" Type="http://schemas.openxmlformats.org/officeDocument/2006/relationships/image" Target="media/image99.wmf"/><Relationship Id="rId159" Type="http://schemas.openxmlformats.org/officeDocument/2006/relationships/oleObject" Target="embeddings/Microsoft_Equation20.bin"/><Relationship Id="rId240" Type="http://schemas.openxmlformats.org/officeDocument/2006/relationships/image" Target="media/image159.jpeg"/><Relationship Id="rId241" Type="http://schemas.openxmlformats.org/officeDocument/2006/relationships/header" Target="header17.xml"/><Relationship Id="rId242" Type="http://schemas.openxmlformats.org/officeDocument/2006/relationships/header" Target="header18.xml"/><Relationship Id="rId243" Type="http://schemas.openxmlformats.org/officeDocument/2006/relationships/footer" Target="footer21.xml"/><Relationship Id="rId244" Type="http://schemas.openxmlformats.org/officeDocument/2006/relationships/header" Target="header19.xml"/><Relationship Id="rId245" Type="http://schemas.openxmlformats.org/officeDocument/2006/relationships/footer" Target="footer22.xml"/><Relationship Id="rId246" Type="http://schemas.openxmlformats.org/officeDocument/2006/relationships/header" Target="header20.xml"/><Relationship Id="rId247" Type="http://schemas.openxmlformats.org/officeDocument/2006/relationships/footer" Target="footer23.xml"/><Relationship Id="rId248" Type="http://schemas.openxmlformats.org/officeDocument/2006/relationships/header" Target="header21.xml"/><Relationship Id="rId249" Type="http://schemas.openxmlformats.org/officeDocument/2006/relationships/footer" Target="footer24.xm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63" Type="http://schemas.openxmlformats.org/officeDocument/2006/relationships/image" Target="media/image33.png"/><Relationship Id="rId64" Type="http://schemas.openxmlformats.org/officeDocument/2006/relationships/image" Target="media/image34.png"/><Relationship Id="rId65" Type="http://schemas.openxmlformats.org/officeDocument/2006/relationships/image" Target="media/image35.png"/><Relationship Id="rId66" Type="http://schemas.openxmlformats.org/officeDocument/2006/relationships/image" Target="media/image36.png"/><Relationship Id="rId67" Type="http://schemas.openxmlformats.org/officeDocument/2006/relationships/image" Target="media/image37.png"/><Relationship Id="rId68" Type="http://schemas.openxmlformats.org/officeDocument/2006/relationships/image" Target="media/image38.png"/><Relationship Id="rId69" Type="http://schemas.openxmlformats.org/officeDocument/2006/relationships/image" Target="media/image39.png"/><Relationship Id="rId160" Type="http://schemas.openxmlformats.org/officeDocument/2006/relationships/image" Target="media/image100.jpeg"/><Relationship Id="rId161" Type="http://schemas.openxmlformats.org/officeDocument/2006/relationships/image" Target="media/image101.jpeg"/><Relationship Id="rId162" Type="http://schemas.openxmlformats.org/officeDocument/2006/relationships/image" Target="media/image102.wmf"/><Relationship Id="rId163" Type="http://schemas.openxmlformats.org/officeDocument/2006/relationships/oleObject" Target="embeddings/Microsoft_Equation21.bin"/><Relationship Id="rId164" Type="http://schemas.openxmlformats.org/officeDocument/2006/relationships/image" Target="media/image103.wmf"/><Relationship Id="rId165" Type="http://schemas.openxmlformats.org/officeDocument/2006/relationships/image" Target="media/image104.wmf"/><Relationship Id="rId166" Type="http://schemas.openxmlformats.org/officeDocument/2006/relationships/image" Target="media/image105.wmf"/><Relationship Id="rId167" Type="http://schemas.openxmlformats.org/officeDocument/2006/relationships/oleObject" Target="embeddings/Microsoft_Equation22.bin"/><Relationship Id="rId168" Type="http://schemas.openxmlformats.org/officeDocument/2006/relationships/image" Target="media/image106.wmf"/><Relationship Id="rId169" Type="http://schemas.openxmlformats.org/officeDocument/2006/relationships/image" Target="media/image107.wmf"/><Relationship Id="rId250" Type="http://schemas.openxmlformats.org/officeDocument/2006/relationships/hyperlink" Target="http://dl.acm.org/citation.cfm?id=2366" TargetMode="External"/><Relationship Id="rId251" Type="http://schemas.openxmlformats.org/officeDocument/2006/relationships/hyperlink" Target="http://citeseerx.ist.psu.edu/viewdoc/summary?doi=10.1.1.217.8119" TargetMode="External"/><Relationship Id="rId252" Type="http://schemas.openxmlformats.org/officeDocument/2006/relationships/hyperlink" Target="http://esprima.org/index.html." TargetMode="External"/><Relationship Id="rId253" Type="http://schemas.openxmlformats.org/officeDocument/2006/relationships/hyperlink" Target="https://en.wikipedia.org/wiki/interpreter_(computing)" TargetMode="External"/><Relationship Id="rId254" Type="http://schemas.openxmlformats.org/officeDocument/2006/relationships/hyperlink" Target="https://en.wikipedia.org/wiki/syntax_(programming_languages)" TargetMode="External"/><Relationship Id="rId255" Type="http://schemas.openxmlformats.org/officeDocument/2006/relationships/hyperlink" Target="http://matt.might.net/articles/cesk-machines/" TargetMode="External"/><Relationship Id="rId256" Type="http://schemas.openxmlformats.org/officeDocument/2006/relationships/header" Target="header22.xml"/><Relationship Id="rId257" Type="http://schemas.openxmlformats.org/officeDocument/2006/relationships/footer" Target="footer25.xml"/><Relationship Id="rId258" Type="http://schemas.openxmlformats.org/officeDocument/2006/relationships/fontTable" Target="fontTable.xml"/><Relationship Id="rId259" Type="http://schemas.openxmlformats.org/officeDocument/2006/relationships/theme" Target="theme/theme1.xml"/><Relationship Id="rId100" Type="http://schemas.openxmlformats.org/officeDocument/2006/relationships/image" Target="media/image56.wmf"/><Relationship Id="rId101" Type="http://schemas.openxmlformats.org/officeDocument/2006/relationships/oleObject" Target="embeddings/Microsoft_Equation5.bin"/><Relationship Id="rId102" Type="http://schemas.openxmlformats.org/officeDocument/2006/relationships/image" Target="media/image57.wmf"/><Relationship Id="rId103" Type="http://schemas.openxmlformats.org/officeDocument/2006/relationships/image" Target="media/image58.png"/><Relationship Id="rId104" Type="http://schemas.openxmlformats.org/officeDocument/2006/relationships/image" Target="media/image59.wmf"/><Relationship Id="rId105" Type="http://schemas.openxmlformats.org/officeDocument/2006/relationships/oleObject" Target="embeddings/Microsoft_Equation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63" textRotate="1"/>
    <customShpInfo spid="_x0000_s1064" textRotate="1"/>
    <customShpInfo spid="_x0000_s1067" textRotate="1"/>
    <customShpInfo spid="_x0000_s1068" textRotate="1"/>
    <customShpInfo spid="_x0000_s1069" textRotate="1"/>
    <customShpInfo spid="_x0000_s1070" textRotate="1"/>
    <customShpInfo spid="_x0000_s1071" textRotate="1"/>
    <customShpInfo spid="_x0000_s1072"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86</Pages>
  <Words>18781</Words>
  <Characters>107054</Characters>
  <Application>Microsoft Macintosh Word</Application>
  <DocSecurity>0</DocSecurity>
  <Lines>892</Lines>
  <Paragraphs>251</Paragraphs>
  <ScaleCrop>false</ScaleCrop>
  <Company>Vrije Universiteit Brussel</Company>
  <LinksUpToDate>false</LinksUpToDate>
  <CharactersWithSpaces>125584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naam en datum document</dc:title>
  <dc:creator>vub</dc:creator>
  <cp:lastModifiedBy>Laure Philips</cp:lastModifiedBy>
  <cp:revision>1</cp:revision>
  <cp:lastPrinted>2005-05-09T13:15:00Z</cp:lastPrinted>
  <dcterms:created xsi:type="dcterms:W3CDTF">2014-09-25T08:36:00Z</dcterms:created>
  <dcterms:modified xsi:type="dcterms:W3CDTF">2015-08-21T11:29:00Z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